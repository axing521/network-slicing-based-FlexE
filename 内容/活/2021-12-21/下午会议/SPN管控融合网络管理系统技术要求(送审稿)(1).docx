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C0C0C0"/>
  <w:body>
    <w:p>
      <w:pPr>
        <w:pStyle w:val="121"/>
        <w:sectPr>
          <w:headerReference r:id="rId5" w:type="first"/>
          <w:headerReference r:id="rId3" w:type="default"/>
          <w:footerReference r:id="rId6" w:type="default"/>
          <w:headerReference r:id="rId4" w:type="even"/>
          <w:footerReference r:id="rId7" w:type="even"/>
          <w:pgSz w:w="11907" w:h="16839"/>
          <w:pgMar w:top="1440" w:right="1724" w:bottom="1440" w:left="1440" w:header="0" w:footer="0" w:gutter="0"/>
          <w:pgNumType w:start="1"/>
          <w:cols w:space="720" w:num="1"/>
          <w:titlePg/>
          <w:docGrid w:type="linesAndChars" w:linePitch="312" w:charSpace="0"/>
        </w:sectPr>
      </w:pPr>
      <w:bookmarkStart w:id="0" w:name="SectionMark0"/>
      <w:r>
        <mc:AlternateContent>
          <mc:Choice Requires="wps">
            <w:drawing>
              <wp:anchor distT="0" distB="0" distL="114300" distR="114300" simplePos="0" relativeHeight="251668480" behindDoc="0" locked="1" layoutInCell="1" allowOverlap="1">
                <wp:simplePos x="0" y="0"/>
                <wp:positionH relativeFrom="margin">
                  <wp:posOffset>2549525</wp:posOffset>
                </wp:positionH>
                <wp:positionV relativeFrom="margin">
                  <wp:posOffset>107315</wp:posOffset>
                </wp:positionV>
                <wp:extent cx="3175000" cy="720090"/>
                <wp:effectExtent l="0" t="2540" r="0" b="1270"/>
                <wp:wrapNone/>
                <wp:docPr id="12" name="fmFrame8"/>
                <wp:cNvGraphicFramePr/>
                <a:graphic xmlns:a="http://schemas.openxmlformats.org/drawingml/2006/main">
                  <a:graphicData uri="http://schemas.microsoft.com/office/word/2010/wordprocessingShape">
                    <wps:wsp>
                      <wps:cNvSpPr txBox="1">
                        <a:spLocks noChangeArrowheads="1"/>
                      </wps:cNvSpPr>
                      <wps:spPr bwMode="auto">
                        <a:xfrm>
                          <a:off x="0" y="0"/>
                          <a:ext cx="3175000" cy="720090"/>
                        </a:xfrm>
                        <a:prstGeom prst="rect">
                          <a:avLst/>
                        </a:prstGeom>
                        <a:solidFill>
                          <a:srgbClr val="FFFFFF"/>
                        </a:solidFill>
                        <a:ln>
                          <a:noFill/>
                        </a:ln>
                      </wps:spPr>
                      <wps:txbx>
                        <w:txbxContent>
                          <w:p>
                            <w:pPr>
                              <w:pStyle w:val="111"/>
                            </w:pPr>
                            <w:r>
                              <w:t>YD</w:t>
                            </w:r>
                          </w:p>
                        </w:txbxContent>
                      </wps:txbx>
                      <wps:bodyPr rot="0" vert="horz" wrap="square" lIns="0" tIns="0" rIns="0" bIns="0" anchor="t" anchorCtr="0" upright="1">
                        <a:noAutofit/>
                      </wps:bodyPr>
                    </wps:wsp>
                  </a:graphicData>
                </a:graphic>
              </wp:anchor>
            </w:drawing>
          </mc:Choice>
          <mc:Fallback>
            <w:pict>
              <v:shape id="fmFrame8" o:spid="_x0000_s1026" o:spt="202" type="#_x0000_t202" style="position:absolute;left:0pt;margin-left:200.75pt;margin-top:8.45pt;height:56.7pt;width:250pt;mso-position-horizontal-relative:margin;mso-position-vertical-relative:margin;z-index:251668480;mso-width-relative:page;mso-height-relative:page;" fillcolor="#FFFFFF" filled="t" stroked="f" coordsize="21600,21600" o:gfxdata="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ElZOzzYAAAACgEAAA8AAAAAAAAAAQAg&#10;AAAAIgAAAGRycy9kb3ducmV2LnhtbFBLAQIUABQAAAAIAIdO4kDD/0HgDgIAACwEAAAOAAAAAAAA&#10;AAEAIAAAACcBAABkcnMvZTJvRG9jLnhtbFBLBQYAAAAABgAGAFkBAACnBQAAAAA=&#10;">
                <v:fill on="t" focussize="0,0"/>
                <v:stroke on="f"/>
                <v:imagedata o:title=""/>
                <o:lock v:ext="edit" aspectratio="f"/>
                <v:textbox inset="0mm,0mm,0mm,0mm">
                  <w:txbxContent>
                    <w:p>
                      <w:pPr>
                        <w:pStyle w:val="111"/>
                      </w:pPr>
                      <w:r>
                        <w:t>YD</w:t>
                      </w:r>
                    </w:p>
                  </w:txbxContent>
                </v:textbox>
                <w10:anchorlock/>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8890000</wp:posOffset>
                </wp:positionV>
                <wp:extent cx="6121400" cy="635"/>
                <wp:effectExtent l="9525" t="12700" r="12700" b="15240"/>
                <wp:wrapNone/>
                <wp:docPr id="11" name="Line 10"/>
                <wp:cNvGraphicFramePr/>
                <a:graphic xmlns:a="http://schemas.openxmlformats.org/drawingml/2006/main">
                  <a:graphicData uri="http://schemas.microsoft.com/office/word/2010/wordprocessingShape">
                    <wps:wsp>
                      <wps:cNvCnPr>
                        <a:cxnSpLocks noChangeShapeType="1"/>
                      </wps:cNvCnPr>
                      <wps:spPr bwMode="auto">
                        <a:xfrm>
                          <a:off x="0" y="0"/>
                          <a:ext cx="6121400" cy="635"/>
                        </a:xfrm>
                        <a:prstGeom prst="line">
                          <a:avLst/>
                        </a:prstGeom>
                        <a:noFill/>
                        <a:ln w="12700">
                          <a:solidFill>
                            <a:srgbClr val="000000"/>
                          </a:solidFill>
                          <a:round/>
                        </a:ln>
                      </wps:spPr>
                      <wps:bodyPr/>
                    </wps:wsp>
                  </a:graphicData>
                </a:graphic>
              </wp:anchor>
            </w:drawing>
          </mc:Choice>
          <mc:Fallback>
            <w:pict>
              <v:line id="Line 10" o:spid="_x0000_s1026" o:spt="20" style="position:absolute;left:0pt;margin-left:0pt;margin-top:700pt;height:0.05pt;width:482pt;z-index:251667456;mso-width-relative:page;mso-height-relative:page;" filled="f" stroked="t" coordsize="21600,21600" o:gfxdata="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3kOcKdYAAAAKAQAADwAAAAAAAAABACAAAAAiAAAAZHJz&#10;L2Rvd25yZXYueG1sUEsBAhQAFAAAAAgAh07iQIeBJjDNAQAApAMAAA4AAAAAAAAAAQAgAAAAJQEA&#10;AGRycy9lMm9Eb2MueG1sUEsFBgAAAAAGAAYAWQEAAGQFA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2273300</wp:posOffset>
                </wp:positionV>
                <wp:extent cx="6121400" cy="635"/>
                <wp:effectExtent l="9525" t="6350" r="12700" b="12065"/>
                <wp:wrapNone/>
                <wp:docPr id="10" name="Line 9"/>
                <wp:cNvGraphicFramePr/>
                <a:graphic xmlns:a="http://schemas.openxmlformats.org/drawingml/2006/main">
                  <a:graphicData uri="http://schemas.microsoft.com/office/word/2010/wordprocessingShape">
                    <wps:wsp>
                      <wps:cNvCnPr>
                        <a:cxnSpLocks noChangeShapeType="1"/>
                      </wps:cNvCnPr>
                      <wps:spPr bwMode="auto">
                        <a:xfrm>
                          <a:off x="0" y="0"/>
                          <a:ext cx="6121400" cy="635"/>
                        </a:xfrm>
                        <a:prstGeom prst="line">
                          <a:avLst/>
                        </a:prstGeom>
                        <a:noFill/>
                        <a:ln w="12700">
                          <a:solidFill>
                            <a:srgbClr val="000000"/>
                          </a:solidFill>
                          <a:round/>
                        </a:ln>
                      </wps:spPr>
                      <wps:bodyPr/>
                    </wps:wsp>
                  </a:graphicData>
                </a:graphic>
              </wp:anchor>
            </w:drawing>
          </mc:Choice>
          <mc:Fallback>
            <w:pict>
              <v:line id="Line 9" o:spid="_x0000_s1026" o:spt="20" style="position:absolute;left:0pt;margin-left:0pt;margin-top:179pt;height:0.05pt;width:482pt;z-index:251666432;mso-width-relative:page;mso-height-relative:page;" filled="f" stroked="t" coordsize="21600,21600" o:gfxdata="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DcpSoHXAAAACAEAAA8AAAAAAAAAAQAgAAAAIgAAAGRycy9k&#10;b3ducmV2LnhtbFBLAQIUABQAAAAIAIdO4kB8P2KYygEAAKMDAAAOAAAAAAAAAAEAIAAAACYBAABk&#10;cnMvZTJvRG9jLnhtbFBLBQYAAAAABgAGAFkBAABiBQ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665408" behindDoc="0" locked="1" layoutInCell="1" allowOverlap="1">
                <wp:simplePos x="0" y="0"/>
                <wp:positionH relativeFrom="margin">
                  <wp:posOffset>0</wp:posOffset>
                </wp:positionH>
                <wp:positionV relativeFrom="margin">
                  <wp:posOffset>9108440</wp:posOffset>
                </wp:positionV>
                <wp:extent cx="6120130" cy="363220"/>
                <wp:effectExtent l="0" t="2540" r="4445" b="0"/>
                <wp:wrapNone/>
                <wp:docPr id="9" name="fmFrame7"/>
                <wp:cNvGraphicFramePr/>
                <a:graphic xmlns:a="http://schemas.openxmlformats.org/drawingml/2006/main">
                  <a:graphicData uri="http://schemas.microsoft.com/office/word/2010/wordprocessingShape">
                    <wps:wsp>
                      <wps:cNvSpPr txBox="1">
                        <a:spLocks noChangeArrowheads="1"/>
                      </wps:cNvSpPr>
                      <wps:spPr bwMode="auto">
                        <a:xfrm>
                          <a:off x="0" y="0"/>
                          <a:ext cx="6120130" cy="363220"/>
                        </a:xfrm>
                        <a:prstGeom prst="rect">
                          <a:avLst/>
                        </a:prstGeom>
                        <a:solidFill>
                          <a:srgbClr val="FFFFFF"/>
                        </a:solidFill>
                        <a:ln>
                          <a:noFill/>
                        </a:ln>
                      </wps:spPr>
                      <wps:txbx>
                        <w:txbxContent>
                          <w:p>
                            <w:pPr>
                              <w:pStyle w:val="128"/>
                            </w:pPr>
                            <w:r>
                              <w:rPr>
                                <w:rFonts w:hint="eastAsia"/>
                              </w:rPr>
                              <w:t>中华人民共和国工业和信息化部</w:t>
                            </w:r>
                            <w:r>
                              <w:rPr>
                                <w:rStyle w:val="75"/>
                                <w:rFonts w:hint="eastAsia"/>
                              </w:rPr>
                              <w:t xml:space="preserve"> 发布</w:t>
                            </w:r>
                          </w:p>
                        </w:txbxContent>
                      </wps:txbx>
                      <wps:bodyPr rot="0" vert="horz" wrap="square" lIns="0" tIns="0" rIns="0" bIns="0" anchor="t" anchorCtr="0" upright="1">
                        <a:noAutofit/>
                      </wps:bodyPr>
                    </wps:wsp>
                  </a:graphicData>
                </a:graphic>
              </wp:anchor>
            </w:drawing>
          </mc:Choice>
          <mc:Fallback>
            <w:pict>
              <v:shape id="fmFrame7" o:spid="_x0000_s1026" o:spt="202" type="#_x0000_t202" style="position:absolute;left:0pt;margin-left:0pt;margin-top:717.2pt;height:28.6pt;width:481.9pt;mso-position-horizontal-relative:margin;mso-position-vertical-relative:margin;z-index:251665408;mso-width-relative:page;mso-height-relative:page;" fillcolor="#FFFFFF" filled="t" stroked="f" coordsize="21600,21600" o:gfxdata="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IlWBuvYAAAACgEAAA8AAAAAAAAAAQAg&#10;AAAAIgAAAGRycy9kb3ducmV2LnhtbFBLAQIUABQAAAAIAIdO4kDJ388FDgIAACsEAAAOAAAAAAAA&#10;AAEAIAAAACcBAABkcnMvZTJvRG9jLnhtbFBLBQYAAAAABgAGAFkBAACnBQAAAAA=&#10;">
                <v:fill on="t" focussize="0,0"/>
                <v:stroke on="f"/>
                <v:imagedata o:title=""/>
                <o:lock v:ext="edit" aspectratio="f"/>
                <v:textbox inset="0mm,0mm,0mm,0mm">
                  <w:txbxContent>
                    <w:p>
                      <w:pPr>
                        <w:pStyle w:val="128"/>
                      </w:pPr>
                      <w:r>
                        <w:rPr>
                          <w:rFonts w:hint="eastAsia"/>
                        </w:rPr>
                        <w:t>中华人民共和国工业和信息化部</w:t>
                      </w:r>
                      <w:r>
                        <w:rPr>
                          <w:rStyle w:val="75"/>
                          <w:rFonts w:hint="eastAsia"/>
                        </w:rPr>
                        <w:t xml:space="preserve"> 发布</w:t>
                      </w:r>
                    </w:p>
                  </w:txbxContent>
                </v:textbox>
                <w10:anchorlock/>
              </v:shape>
            </w:pict>
          </mc:Fallback>
        </mc:AlternateContent>
      </w:r>
      <w:r>
        <mc:AlternateContent>
          <mc:Choice Requires="wps">
            <w:drawing>
              <wp:anchor distT="0" distB="0" distL="114300" distR="114300" simplePos="0" relativeHeight="251664384" behindDoc="0" locked="1" layoutInCell="1" allowOverlap="1">
                <wp:simplePos x="0" y="0"/>
                <wp:positionH relativeFrom="margin">
                  <wp:posOffset>4100830</wp:posOffset>
                </wp:positionH>
                <wp:positionV relativeFrom="margin">
                  <wp:posOffset>8563610</wp:posOffset>
                </wp:positionV>
                <wp:extent cx="2019300" cy="312420"/>
                <wp:effectExtent l="0" t="635" r="4445" b="1270"/>
                <wp:wrapNone/>
                <wp:docPr id="8" name="fmFrame6"/>
                <wp:cNvGraphicFramePr/>
                <a:graphic xmlns:a="http://schemas.openxmlformats.org/drawingml/2006/main">
                  <a:graphicData uri="http://schemas.microsoft.com/office/word/2010/wordprocessingShape">
                    <wps:wsp>
                      <wps:cNvSpPr txBox="1">
                        <a:spLocks noChangeArrowheads="1"/>
                      </wps:cNvSpPr>
                      <wps:spPr bwMode="auto">
                        <a:xfrm>
                          <a:off x="0" y="0"/>
                          <a:ext cx="2019300" cy="312420"/>
                        </a:xfrm>
                        <a:prstGeom prst="rect">
                          <a:avLst/>
                        </a:prstGeom>
                        <a:solidFill>
                          <a:srgbClr val="FFFFFF"/>
                        </a:solidFill>
                        <a:ln>
                          <a:noFill/>
                        </a:ln>
                      </wps:spPr>
                      <wps:txbx>
                        <w:txbxContent>
                          <w:p>
                            <w:pPr>
                              <w:pStyle w:val="109"/>
                            </w:pPr>
                            <w:r>
                              <w:rPr>
                                <w:rFonts w:hint="eastAsia"/>
                              </w:rPr>
                              <w:t>202×-××-××实施</w:t>
                            </w:r>
                          </w:p>
                        </w:txbxContent>
                      </wps:txbx>
                      <wps:bodyPr rot="0" vert="horz" wrap="square" lIns="0" tIns="0" rIns="0" bIns="0" anchor="t" anchorCtr="0" upright="1">
                        <a:noAutofit/>
                      </wps:bodyPr>
                    </wps:wsp>
                  </a:graphicData>
                </a:graphic>
              </wp:anchor>
            </w:drawing>
          </mc:Choice>
          <mc:Fallback>
            <w:pict>
              <v:shape id="fmFrame6" o:spid="_x0000_s1026" o:spt="202" type="#_x0000_t202" style="position:absolute;left:0pt;margin-left:322.9pt;margin-top:674.3pt;height:24.6pt;width:159pt;mso-position-horizontal-relative:margin;mso-position-vertical-relative:margin;z-index:251664384;mso-width-relative:page;mso-height-relative:page;" fillcolor="#FFFFFF" filled="t" stroked="f" coordsize="21600,21600" o:gfxdata="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Qv2q19oAAAANAQAADwAAAAAAAAAB&#10;ACAAAAAiAAAAZHJzL2Rvd25yZXYueG1sUEsBAhQAFAAAAAgAh07iQDLOYOEOAgAAKwQAAA4AAAAA&#10;AAAAAQAgAAAAKQEAAGRycy9lMm9Eb2MueG1sUEsFBgAAAAAGAAYAWQEAAKkFAAAAAA==&#10;">
                <v:fill on="t" focussize="0,0"/>
                <v:stroke on="f"/>
                <v:imagedata o:title=""/>
                <o:lock v:ext="edit" aspectratio="f"/>
                <v:textbox inset="0mm,0mm,0mm,0mm">
                  <w:txbxContent>
                    <w:p>
                      <w:pPr>
                        <w:pStyle w:val="109"/>
                      </w:pPr>
                      <w:r>
                        <w:rPr>
                          <w:rFonts w:hint="eastAsia"/>
                        </w:rPr>
                        <w:t>202×-××-××实施</w:t>
                      </w:r>
                    </w:p>
                  </w:txbxContent>
                </v:textbox>
                <w10:anchorlock/>
              </v:shape>
            </w:pict>
          </mc:Fallback>
        </mc:AlternateContent>
      </w:r>
      <w:r>
        <mc:AlternateContent>
          <mc:Choice Requires="wps">
            <w:drawing>
              <wp:anchor distT="0" distB="0" distL="114300" distR="114300" simplePos="0" relativeHeight="251663360" behindDoc="0" locked="1" layoutInCell="1" allowOverlap="1">
                <wp:simplePos x="0" y="0"/>
                <wp:positionH relativeFrom="margin">
                  <wp:posOffset>0</wp:posOffset>
                </wp:positionH>
                <wp:positionV relativeFrom="margin">
                  <wp:posOffset>8563610</wp:posOffset>
                </wp:positionV>
                <wp:extent cx="2019300" cy="312420"/>
                <wp:effectExtent l="0" t="635" r="0" b="1270"/>
                <wp:wrapNone/>
                <wp:docPr id="7" name="fmFrame5"/>
                <wp:cNvGraphicFramePr/>
                <a:graphic xmlns:a="http://schemas.openxmlformats.org/drawingml/2006/main">
                  <a:graphicData uri="http://schemas.microsoft.com/office/word/2010/wordprocessingShape">
                    <wps:wsp>
                      <wps:cNvSpPr txBox="1">
                        <a:spLocks noChangeArrowheads="1"/>
                      </wps:cNvSpPr>
                      <wps:spPr bwMode="auto">
                        <a:xfrm>
                          <a:off x="0" y="0"/>
                          <a:ext cx="2019300" cy="312420"/>
                        </a:xfrm>
                        <a:prstGeom prst="rect">
                          <a:avLst/>
                        </a:prstGeom>
                        <a:solidFill>
                          <a:srgbClr val="FFFFFF"/>
                        </a:solidFill>
                        <a:ln>
                          <a:noFill/>
                        </a:ln>
                      </wps:spPr>
                      <wps:txbx>
                        <w:txbxContent>
                          <w:p>
                            <w:pPr>
                              <w:pStyle w:val="95"/>
                            </w:pPr>
                            <w:r>
                              <w:rPr>
                                <w:rFonts w:hint="eastAsia"/>
                              </w:rPr>
                              <w:t>20</w:t>
                            </w:r>
                            <w:r>
                              <w:t>2</w:t>
                            </w:r>
                            <w:r>
                              <w:rPr>
                                <w:rFonts w:hint="eastAsia"/>
                              </w:rPr>
                              <w:t>×-××-××发布</w:t>
                            </w:r>
                          </w:p>
                        </w:txbxContent>
                      </wps:txbx>
                      <wps:bodyPr rot="0" vert="horz" wrap="square" lIns="0" tIns="0" rIns="0" bIns="0" anchor="t" anchorCtr="0" upright="1">
                        <a:noAutofit/>
                      </wps:bodyPr>
                    </wps:wsp>
                  </a:graphicData>
                </a:graphic>
              </wp:anchor>
            </w:drawing>
          </mc:Choice>
          <mc:Fallback>
            <w:pict>
              <v:shape id="fmFrame5" o:spid="_x0000_s1026" o:spt="202" type="#_x0000_t202" style="position:absolute;left:0pt;margin-left:0pt;margin-top:674.3pt;height:24.6pt;width:159pt;mso-position-horizontal-relative:margin;mso-position-vertical-relative:margin;z-index:251663360;mso-width-relative:page;mso-height-relative:page;" fillcolor="#FFFFFF" filled="t" stroked="f" coordsize="21600,21600" o:gfxdata="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F82yojYAAAACgEAAA8AAAAAAAAAAQAg&#10;AAAAIgAAAGRycy9kb3ducmV2LnhtbFBLAQIUABQAAAAIAIdO4kBwRvrSDgIAACsEAAAOAAAAAAAA&#10;AAEAIAAAACcBAABkcnMvZTJvRG9jLnhtbFBLBQYAAAAABgAGAFkBAACnBQAAAAA=&#10;">
                <v:fill on="t" focussize="0,0"/>
                <v:stroke on="f"/>
                <v:imagedata o:title=""/>
                <o:lock v:ext="edit" aspectratio="f"/>
                <v:textbox inset="0mm,0mm,0mm,0mm">
                  <w:txbxContent>
                    <w:p>
                      <w:pPr>
                        <w:pStyle w:val="95"/>
                      </w:pPr>
                      <w:r>
                        <w:rPr>
                          <w:rFonts w:hint="eastAsia"/>
                        </w:rPr>
                        <w:t>20</w:t>
                      </w:r>
                      <w:r>
                        <w:t>2</w:t>
                      </w:r>
                      <w:r>
                        <w:rPr>
                          <w:rFonts w:hint="eastAsia"/>
                        </w:rPr>
                        <w:t>×-××-××发布</w:t>
                      </w:r>
                    </w:p>
                  </w:txbxContent>
                </v:textbox>
                <w10:anchorlock/>
              </v:shape>
            </w:pict>
          </mc:Fallback>
        </mc:AlternateContent>
      </w:r>
      <w:r>
        <mc:AlternateContent>
          <mc:Choice Requires="wps">
            <w:drawing>
              <wp:anchor distT="0" distB="0" distL="114300" distR="114300" simplePos="0" relativeHeight="251662336" behindDoc="0" locked="1" layoutInCell="1" allowOverlap="1">
                <wp:simplePos x="0" y="0"/>
                <wp:positionH relativeFrom="margin">
                  <wp:posOffset>114300</wp:posOffset>
                </wp:positionH>
                <wp:positionV relativeFrom="margin">
                  <wp:posOffset>3368040</wp:posOffset>
                </wp:positionV>
                <wp:extent cx="5969000" cy="4681220"/>
                <wp:effectExtent l="0" t="0" r="3175" b="0"/>
                <wp:wrapNone/>
                <wp:docPr id="6" name="fmFrame4"/>
                <wp:cNvGraphicFramePr/>
                <a:graphic xmlns:a="http://schemas.openxmlformats.org/drawingml/2006/main">
                  <a:graphicData uri="http://schemas.microsoft.com/office/word/2010/wordprocessingShape">
                    <wps:wsp>
                      <wps:cNvSpPr txBox="1">
                        <a:spLocks noChangeArrowheads="1"/>
                      </wps:cNvSpPr>
                      <wps:spPr bwMode="auto">
                        <a:xfrm>
                          <a:off x="0" y="0"/>
                          <a:ext cx="5969000" cy="4681220"/>
                        </a:xfrm>
                        <a:prstGeom prst="rect">
                          <a:avLst/>
                        </a:prstGeom>
                        <a:solidFill>
                          <a:srgbClr val="FFFFFF"/>
                        </a:solidFill>
                        <a:ln>
                          <a:noFill/>
                        </a:ln>
                      </wps:spPr>
                      <wps:txbx>
                        <w:txbxContent>
                          <w:p>
                            <w:pPr>
                              <w:pStyle w:val="104"/>
                              <w:rPr>
                                <w:sz w:val="44"/>
                                <w:szCs w:val="44"/>
                              </w:rPr>
                            </w:pPr>
                            <w:r>
                              <w:rPr>
                                <w:rFonts w:hint="eastAsia"/>
                                <w:sz w:val="44"/>
                                <w:szCs w:val="44"/>
                              </w:rPr>
                              <w:t>面向5G传输的PTN</w:t>
                            </w:r>
                            <w:r>
                              <w:rPr>
                                <w:sz w:val="44"/>
                                <w:szCs w:val="44"/>
                              </w:rPr>
                              <w:t>/</w:t>
                            </w:r>
                            <w:r>
                              <w:rPr>
                                <w:rFonts w:hint="eastAsia"/>
                                <w:sz w:val="44"/>
                                <w:szCs w:val="44"/>
                              </w:rPr>
                              <w:t>SPN管控融合网络管理系统技术要求</w:t>
                            </w:r>
                          </w:p>
                          <w:p>
                            <w:pPr>
                              <w:pStyle w:val="116"/>
                            </w:pPr>
                            <w:r>
                              <w:rPr>
                                <w:rFonts w:hint="eastAsia"/>
                              </w:rPr>
                              <w:t xml:space="preserve">Technical Specification of </w:t>
                            </w:r>
                            <w:r>
                              <w:t>PTN/PTN Management and Control Convergence Network Management System for 5G Bearer Network</w:t>
                            </w:r>
                          </w:p>
                        </w:txbxContent>
                      </wps:txbx>
                      <wps:bodyPr rot="0" vert="horz" wrap="square" lIns="0" tIns="0" rIns="0" bIns="0" anchor="t" anchorCtr="0" upright="1">
                        <a:noAutofit/>
                      </wps:bodyPr>
                    </wps:wsp>
                  </a:graphicData>
                </a:graphic>
              </wp:anchor>
            </w:drawing>
          </mc:Choice>
          <mc:Fallback>
            <w:pict>
              <v:shape id="fmFrame4" o:spid="_x0000_s1026" o:spt="202" type="#_x0000_t202" style="position:absolute;left:0pt;margin-left:9pt;margin-top:265.2pt;height:368.6pt;width:470pt;mso-position-horizontal-relative:margin;mso-position-vertical-relative:margin;z-index:251662336;mso-width-relative:page;mso-height-relative:page;" fillcolor="#FFFFFF" filled="t" stroked="f" coordsize="21600,21600" o:gfxdata="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HNumc/ZAAAACwEAAA8AAAAAAAAA&#10;AQAgAAAAIgAAAGRycy9kb3ducmV2LnhtbFBLAQIUABQAAAAIAIdO4kCWhNylEAIAACwEAAAOAAAA&#10;AAAAAAEAIAAAACgBAABkcnMvZTJvRG9jLnhtbFBLBQYAAAAABgAGAFkBAACqBQAAAAA=&#10;">
                <v:fill on="t" focussize="0,0"/>
                <v:stroke on="f"/>
                <v:imagedata o:title=""/>
                <o:lock v:ext="edit" aspectratio="f"/>
                <v:textbox inset="0mm,0mm,0mm,0mm">
                  <w:txbxContent>
                    <w:p>
                      <w:pPr>
                        <w:pStyle w:val="104"/>
                        <w:rPr>
                          <w:sz w:val="44"/>
                          <w:szCs w:val="44"/>
                        </w:rPr>
                      </w:pPr>
                      <w:r>
                        <w:rPr>
                          <w:rFonts w:hint="eastAsia"/>
                          <w:sz w:val="44"/>
                          <w:szCs w:val="44"/>
                        </w:rPr>
                        <w:t>面向5G传输的PTN</w:t>
                      </w:r>
                      <w:r>
                        <w:rPr>
                          <w:sz w:val="44"/>
                          <w:szCs w:val="44"/>
                        </w:rPr>
                        <w:t>/</w:t>
                      </w:r>
                      <w:r>
                        <w:rPr>
                          <w:rFonts w:hint="eastAsia"/>
                          <w:sz w:val="44"/>
                          <w:szCs w:val="44"/>
                        </w:rPr>
                        <w:t>SPN管控融合网络管理系统技术要求</w:t>
                      </w:r>
                    </w:p>
                    <w:p>
                      <w:pPr>
                        <w:pStyle w:val="116"/>
                      </w:pPr>
                      <w:r>
                        <w:rPr>
                          <w:rFonts w:hint="eastAsia"/>
                        </w:rPr>
                        <w:t xml:space="preserve">Technical Specification of </w:t>
                      </w:r>
                      <w:r>
                        <w:t>PTN/PTN Management and Control Convergence Network Management System for 5G Bearer Network</w:t>
                      </w:r>
                    </w:p>
                  </w:txbxContent>
                </v:textbox>
                <w10:anchorlock/>
              </v:shape>
            </w:pict>
          </mc:Fallback>
        </mc:AlternateContent>
      </w:r>
      <w:r>
        <mc:AlternateContent>
          <mc:Choice Requires="wps">
            <w:drawing>
              <wp:anchor distT="0" distB="0" distL="114300" distR="114300" simplePos="0" relativeHeight="251661312" behindDoc="0" locked="1" layoutInCell="1" allowOverlap="1">
                <wp:simplePos x="0" y="0"/>
                <wp:positionH relativeFrom="margin">
                  <wp:posOffset>0</wp:posOffset>
                </wp:positionH>
                <wp:positionV relativeFrom="margin">
                  <wp:posOffset>1401445</wp:posOffset>
                </wp:positionV>
                <wp:extent cx="5802630" cy="860425"/>
                <wp:effectExtent l="0" t="1270" r="0" b="0"/>
                <wp:wrapNone/>
                <wp:docPr id="5" name="fmFrame3"/>
                <wp:cNvGraphicFramePr/>
                <a:graphic xmlns:a="http://schemas.openxmlformats.org/drawingml/2006/main">
                  <a:graphicData uri="http://schemas.microsoft.com/office/word/2010/wordprocessingShape">
                    <wps:wsp>
                      <wps:cNvSpPr txBox="1">
                        <a:spLocks noChangeArrowheads="1"/>
                      </wps:cNvSpPr>
                      <wps:spPr bwMode="auto">
                        <a:xfrm>
                          <a:off x="0" y="0"/>
                          <a:ext cx="5802630" cy="860425"/>
                        </a:xfrm>
                        <a:prstGeom prst="rect">
                          <a:avLst/>
                        </a:prstGeom>
                        <a:solidFill>
                          <a:srgbClr val="FFFFFF"/>
                        </a:solidFill>
                        <a:ln>
                          <a:noFill/>
                        </a:ln>
                      </wps:spPr>
                      <wps:txbx>
                        <w:txbxContent>
                          <w:p>
                            <w:pPr>
                              <w:pStyle w:val="93"/>
                            </w:pPr>
                            <w:r>
                              <w:t>YD/T ××××—××××</w:t>
                            </w:r>
                          </w:p>
                        </w:txbxContent>
                      </wps:txbx>
                      <wps:bodyPr rot="0" vert="horz" wrap="square" lIns="0" tIns="0" rIns="0" bIns="0" anchor="t" anchorCtr="0" upright="1">
                        <a:noAutofit/>
                      </wps:bodyPr>
                    </wps:wsp>
                  </a:graphicData>
                </a:graphic>
              </wp:anchor>
            </w:drawing>
          </mc:Choice>
          <mc:Fallback>
            <w:pict>
              <v:shape id="fmFrame3" o:spid="_x0000_s1026" o:spt="202" type="#_x0000_t202" style="position:absolute;left:0pt;margin-left:0pt;margin-top:110.35pt;height:67.75pt;width:456.9pt;mso-position-horizontal-relative:margin;mso-position-vertical-relative:margin;z-index:251661312;mso-width-relative:page;mso-height-relative:page;" fillcolor="#FFFFFF" filled="t" stroked="f" coordsize="21600,21600" o:gfxdata="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BQGk+9gAAAAIAQAADwAAAAAAAAAB&#10;ACAAAAAiAAAAZHJzL2Rvd25yZXYueG1sUEsBAhQAFAAAAAgAh07iQCLHNgYQAgAAKwQAAA4AAAAA&#10;AAAAAQAgAAAAJwEAAGRycy9lMm9Eb2MueG1sUEsFBgAAAAAGAAYAWQEAAKkFAAAAAA==&#10;">
                <v:fill on="t" focussize="0,0"/>
                <v:stroke on="f"/>
                <v:imagedata o:title=""/>
                <o:lock v:ext="edit" aspectratio="f"/>
                <v:textbox inset="0mm,0mm,0mm,0mm">
                  <w:txbxContent>
                    <w:p>
                      <w:pPr>
                        <w:pStyle w:val="93"/>
                      </w:pPr>
                      <w:r>
                        <w:t>YD/T ××××—××××</w:t>
                      </w:r>
                    </w:p>
                  </w:txbxContent>
                </v:textbox>
                <w10:anchorlock/>
              </v:shape>
            </w:pict>
          </mc:Fallback>
        </mc:AlternateContent>
      </w:r>
      <w:r>
        <mc:AlternateContent>
          <mc:Choice Requires="wps">
            <w:drawing>
              <wp:anchor distT="0" distB="0" distL="114300" distR="114300" simplePos="0" relativeHeight="251660288" behindDoc="0" locked="1" layoutInCell="1" allowOverlap="1">
                <wp:simplePos x="0" y="0"/>
                <wp:positionH relativeFrom="margin">
                  <wp:posOffset>0</wp:posOffset>
                </wp:positionH>
                <wp:positionV relativeFrom="margin">
                  <wp:posOffset>1010920</wp:posOffset>
                </wp:positionV>
                <wp:extent cx="6120130" cy="391160"/>
                <wp:effectExtent l="0" t="1270" r="4445" b="0"/>
                <wp:wrapNone/>
                <wp:docPr id="4" name="fmFrame2"/>
                <wp:cNvGraphicFramePr/>
                <a:graphic xmlns:a="http://schemas.openxmlformats.org/drawingml/2006/main">
                  <a:graphicData uri="http://schemas.microsoft.com/office/word/2010/wordprocessingShape">
                    <wps:wsp>
                      <wps:cNvSpPr txBox="1">
                        <a:spLocks noChangeArrowheads="1"/>
                      </wps:cNvSpPr>
                      <wps:spPr bwMode="auto">
                        <a:xfrm>
                          <a:off x="0" y="0"/>
                          <a:ext cx="6120130" cy="391160"/>
                        </a:xfrm>
                        <a:prstGeom prst="rect">
                          <a:avLst/>
                        </a:prstGeom>
                        <a:solidFill>
                          <a:srgbClr val="FFFFFF"/>
                        </a:solidFill>
                        <a:ln>
                          <a:noFill/>
                        </a:ln>
                      </wps:spPr>
                      <wps:txbx>
                        <w:txbxContent>
                          <w:p>
                            <w:pPr>
                              <w:pStyle w:val="92"/>
                            </w:pPr>
                            <w:r>
                              <w:rPr>
                                <w:rFonts w:hint="eastAsia"/>
                              </w:rPr>
                              <w:t>中华人民共和国通信行业标准</w:t>
                            </w:r>
                          </w:p>
                        </w:txbxContent>
                      </wps:txbx>
                      <wps:bodyPr rot="0" vert="horz" wrap="square" lIns="0" tIns="0" rIns="0" bIns="0" anchor="t" anchorCtr="0" upright="1">
                        <a:noAutofit/>
                      </wps:bodyPr>
                    </wps:wsp>
                  </a:graphicData>
                </a:graphic>
              </wp:anchor>
            </w:drawing>
          </mc:Choice>
          <mc:Fallback>
            <w:pict>
              <v:shape id="fmFrame2" o:spid="_x0000_s1026" o:spt="202" type="#_x0000_t202" style="position:absolute;left:0pt;margin-left:0pt;margin-top:79.6pt;height:30.8pt;width:481.9pt;mso-position-horizontal-relative:margin;mso-position-vertical-relative:margin;z-index:251660288;mso-width-relative:page;mso-height-relative:page;" fillcolor="#FFFFFF" filled="t" stroked="f" coordsize="21600,21600" o:gfxdata="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Rg5HBdcAAAAIAQAADwAAAAAAAAABACAA&#10;AAAiAAAAZHJzL2Rvd25yZXYueG1sUEsBAhQAFAAAAAgAh07iQOPv4sEOAgAAKwQAAA4AAAAAAAAA&#10;AQAgAAAAJgEAAGRycy9lMm9Eb2MueG1sUEsFBgAAAAAGAAYAWQEAAKYFAAAAAA==&#10;">
                <v:fill on="t" focussize="0,0"/>
                <v:stroke on="f"/>
                <v:imagedata o:title=""/>
                <o:lock v:ext="edit" aspectratio="f"/>
                <v:textbox inset="0mm,0mm,0mm,0mm">
                  <w:txbxContent>
                    <w:p>
                      <w:pPr>
                        <w:pStyle w:val="92"/>
                      </w:pPr>
                      <w:r>
                        <w:rPr>
                          <w:rFonts w:hint="eastAsia"/>
                        </w:rPr>
                        <w:t>中华人民共和国通信行业标准</w:t>
                      </w:r>
                    </w:p>
                  </w:txbxContent>
                </v:textbox>
                <w10:anchorlock/>
              </v:shape>
            </w:pict>
          </mc:Fallback>
        </mc:AlternateContent>
      </w:r>
      <w:r>
        <mc:AlternateContent>
          <mc:Choice Requires="wps">
            <w:drawing>
              <wp:anchor distT="0" distB="0" distL="114300" distR="114300" simplePos="0" relativeHeight="251659264" behindDoc="0" locked="1" layoutInCell="1" allowOverlap="1">
                <wp:simplePos x="0" y="0"/>
                <wp:positionH relativeFrom="margin">
                  <wp:posOffset>0</wp:posOffset>
                </wp:positionH>
                <wp:positionV relativeFrom="margin">
                  <wp:posOffset>0</wp:posOffset>
                </wp:positionV>
                <wp:extent cx="2540000" cy="657860"/>
                <wp:effectExtent l="0" t="0" r="3175" b="0"/>
                <wp:wrapNone/>
                <wp:docPr id="2" name="fmFrame1"/>
                <wp:cNvGraphicFramePr/>
                <a:graphic xmlns:a="http://schemas.openxmlformats.org/drawingml/2006/main">
                  <a:graphicData uri="http://schemas.microsoft.com/office/word/2010/wordprocessingShape">
                    <wps:wsp>
                      <wps:cNvSpPr txBox="1">
                        <a:spLocks noChangeArrowheads="1"/>
                      </wps:cNvSpPr>
                      <wps:spPr bwMode="auto">
                        <a:xfrm>
                          <a:off x="0" y="0"/>
                          <a:ext cx="2540000" cy="657860"/>
                        </a:xfrm>
                        <a:prstGeom prst="rect">
                          <a:avLst/>
                        </a:prstGeom>
                        <a:solidFill>
                          <a:srgbClr val="FFFFFF"/>
                        </a:solidFill>
                        <a:ln>
                          <a:noFill/>
                        </a:ln>
                      </wps:spPr>
                      <wps:txbx>
                        <w:txbxContent>
                          <w:p>
                            <w:pPr>
                              <w:pStyle w:val="90"/>
                            </w:pPr>
                            <w:r>
                              <w:t xml:space="preserve">ICS </w:t>
                            </w:r>
                          </w:p>
                          <w:p>
                            <w:pPr>
                              <w:pStyle w:val="90"/>
                            </w:pPr>
                            <w:r>
                              <w:t>M 11</w:t>
                            </w:r>
                          </w:p>
                          <w:p>
                            <w:pPr>
                              <w:pStyle w:val="90"/>
                            </w:pPr>
                          </w:p>
                        </w:txbxContent>
                      </wps:txbx>
                      <wps:bodyPr rot="0" vert="horz" wrap="square" lIns="0" tIns="0" rIns="0" bIns="0" anchor="t" anchorCtr="0" upright="1">
                        <a:noAutofit/>
                      </wps:bodyPr>
                    </wps:wsp>
                  </a:graphicData>
                </a:graphic>
              </wp:anchor>
            </w:drawing>
          </mc:Choice>
          <mc:Fallback>
            <w:pict>
              <v:shape id="fmFrame1" o:spid="_x0000_s1026" o:spt="202" type="#_x0000_t202" style="position:absolute;left:0pt;margin-left:0pt;margin-top:0pt;height:51.8pt;width:200pt;mso-position-horizontal-relative:margin;mso-position-vertical-relative:margin;z-index:251659264;mso-width-relative:page;mso-height-relative:page;" fillcolor="#FFFFFF" filled="t" stroked="f" coordsize="21600,21600" o:gfxdata="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xezL4NMAAAAFAQAADwAAAAAAAAABACAAAAAi&#10;AAAAZHJzL2Rvd25yZXYueG1sUEsBAhQAFAAAAAgAh07iQAnRnG8PAgAAKwQAAA4AAAAAAAAAAQAg&#10;AAAAIgEAAGRycy9lMm9Eb2MueG1sUEsFBgAAAAAGAAYAWQEAAKMFAAAAAA==&#10;">
                <v:fill on="t" focussize="0,0"/>
                <v:stroke on="f"/>
                <v:imagedata o:title=""/>
                <o:lock v:ext="edit" aspectratio="f"/>
                <v:textbox inset="0mm,0mm,0mm,0mm">
                  <w:txbxContent>
                    <w:p>
                      <w:pPr>
                        <w:pStyle w:val="90"/>
                      </w:pPr>
                      <w:r>
                        <w:t xml:space="preserve">ICS </w:t>
                      </w:r>
                    </w:p>
                    <w:p>
                      <w:pPr>
                        <w:pStyle w:val="90"/>
                      </w:pPr>
                      <w:r>
                        <w:t>M 11</w:t>
                      </w:r>
                    </w:p>
                    <w:p>
                      <w:pPr>
                        <w:pStyle w:val="90"/>
                      </w:pPr>
                    </w:p>
                  </w:txbxContent>
                </v:textbox>
                <w10:anchorlock/>
              </v:shape>
            </w:pict>
          </mc:Fallback>
        </mc:AlternateContent>
      </w:r>
    </w:p>
    <w:bookmarkEnd w:id="0"/>
    <w:p>
      <w:pPr>
        <w:pStyle w:val="37"/>
      </w:pPr>
      <w:bookmarkStart w:id="1" w:name="SectionMark1"/>
      <w:bookmarkStart w:id="2" w:name="_Toc310866185"/>
      <w:bookmarkStart w:id="3" w:name="_Toc337977291"/>
      <w:bookmarkStart w:id="4" w:name="_Toc369360882"/>
      <w:r>
        <w:t>目    次</w:t>
      </w:r>
      <w:bookmarkEnd w:id="1"/>
      <w:bookmarkEnd w:id="2"/>
      <w:bookmarkEnd w:id="3"/>
      <w:bookmarkEnd w:id="4"/>
    </w:p>
    <w:p>
      <w:pPr>
        <w:pStyle w:val="37"/>
        <w:rPr>
          <w:rFonts w:asciiTheme="minorHAnsi" w:hAnsiTheme="minorHAnsi" w:eastAsiaTheme="minorEastAsia" w:cstheme="minorBidi"/>
          <w:b w:val="0"/>
          <w:szCs w:val="22"/>
        </w:rPr>
      </w:pPr>
      <w:r>
        <w:fldChar w:fldCharType="begin"/>
      </w:r>
      <w:r>
        <w:instrText xml:space="preserve"> TOC \o "1-3" \h \z \u </w:instrText>
      </w:r>
      <w:r>
        <w:fldChar w:fldCharType="separate"/>
      </w:r>
      <w:r>
        <w:fldChar w:fldCharType="begin"/>
      </w:r>
      <w:r>
        <w:instrText xml:space="preserve"> HYPERLINK \l "_Toc53650043" </w:instrText>
      </w:r>
      <w:r>
        <w:fldChar w:fldCharType="separate"/>
      </w:r>
      <w:r>
        <w:rPr>
          <w:rStyle w:val="67"/>
          <w:rFonts w:hint="eastAsia"/>
        </w:rPr>
        <w:t>前</w:t>
      </w:r>
      <w:r>
        <w:rPr>
          <w:rStyle w:val="67"/>
        </w:rPr>
        <w:t xml:space="preserve">    </w:t>
      </w:r>
      <w:r>
        <w:rPr>
          <w:rStyle w:val="67"/>
          <w:rFonts w:hint="eastAsia"/>
        </w:rPr>
        <w:t>言</w:t>
      </w:r>
      <w:r>
        <w:tab/>
      </w:r>
      <w:r>
        <w:fldChar w:fldCharType="begin"/>
      </w:r>
      <w:r>
        <w:instrText xml:space="preserve"> PAGEREF _Toc53650043 \h </w:instrText>
      </w:r>
      <w:r>
        <w:fldChar w:fldCharType="separate"/>
      </w:r>
      <w:r>
        <w:t>1</w:t>
      </w:r>
      <w:r>
        <w:fldChar w:fldCharType="end"/>
      </w:r>
      <w:r>
        <w:fldChar w:fldCharType="end"/>
      </w:r>
    </w:p>
    <w:p>
      <w:pPr>
        <w:pStyle w:val="47"/>
        <w:rPr>
          <w:rFonts w:asciiTheme="minorHAnsi" w:hAnsiTheme="minorHAnsi" w:eastAsiaTheme="minorEastAsia" w:cstheme="minorBidi"/>
          <w:szCs w:val="22"/>
        </w:rPr>
      </w:pPr>
      <w:r>
        <w:fldChar w:fldCharType="begin"/>
      </w:r>
      <w:r>
        <w:instrText xml:space="preserve"> HYPERLINK \l "_Toc53650044" </w:instrText>
      </w:r>
      <w:r>
        <w:fldChar w:fldCharType="separate"/>
      </w:r>
      <w:r>
        <w:rPr>
          <w:rStyle w:val="67"/>
          <w:rFonts w:hint="eastAsia"/>
        </w:rPr>
        <w:t>范围</w:t>
      </w:r>
      <w:r>
        <w:tab/>
      </w:r>
      <w:r>
        <w:fldChar w:fldCharType="begin"/>
      </w:r>
      <w:r>
        <w:instrText xml:space="preserve"> PAGEREF _Toc53650044 \h </w:instrText>
      </w:r>
      <w:r>
        <w:fldChar w:fldCharType="separate"/>
      </w:r>
      <w:r>
        <w:t>2</w:t>
      </w:r>
      <w:r>
        <w:fldChar w:fldCharType="end"/>
      </w:r>
      <w:r>
        <w:fldChar w:fldCharType="end"/>
      </w:r>
    </w:p>
    <w:p>
      <w:pPr>
        <w:pStyle w:val="47"/>
        <w:rPr>
          <w:rFonts w:asciiTheme="minorHAnsi" w:hAnsiTheme="minorHAnsi" w:eastAsiaTheme="minorEastAsia" w:cstheme="minorBidi"/>
          <w:szCs w:val="22"/>
        </w:rPr>
      </w:pPr>
      <w:r>
        <w:fldChar w:fldCharType="begin"/>
      </w:r>
      <w:r>
        <w:instrText xml:space="preserve"> HYPERLINK \l "_Toc53650045" </w:instrText>
      </w:r>
      <w:r>
        <w:fldChar w:fldCharType="separate"/>
      </w:r>
      <w:r>
        <w:rPr>
          <w:rStyle w:val="67"/>
          <w:rFonts w:hint="eastAsia"/>
        </w:rPr>
        <w:t>规范性引用文件</w:t>
      </w:r>
      <w:r>
        <w:tab/>
      </w:r>
      <w:r>
        <w:fldChar w:fldCharType="begin"/>
      </w:r>
      <w:r>
        <w:instrText xml:space="preserve"> PAGEREF _Toc53650045 \h </w:instrText>
      </w:r>
      <w:r>
        <w:fldChar w:fldCharType="separate"/>
      </w:r>
      <w:r>
        <w:t>2</w:t>
      </w:r>
      <w:r>
        <w:fldChar w:fldCharType="end"/>
      </w:r>
      <w:r>
        <w:fldChar w:fldCharType="end"/>
      </w:r>
    </w:p>
    <w:p>
      <w:pPr>
        <w:pStyle w:val="47"/>
        <w:rPr>
          <w:rFonts w:asciiTheme="minorHAnsi" w:hAnsiTheme="minorHAnsi" w:eastAsiaTheme="minorEastAsia" w:cstheme="minorBidi"/>
          <w:szCs w:val="22"/>
        </w:rPr>
      </w:pPr>
      <w:r>
        <w:fldChar w:fldCharType="begin"/>
      </w:r>
      <w:r>
        <w:instrText xml:space="preserve"> HYPERLINK \l "_Toc53650046" </w:instrText>
      </w:r>
      <w:r>
        <w:fldChar w:fldCharType="separate"/>
      </w:r>
      <w:r>
        <w:rPr>
          <w:rStyle w:val="67"/>
          <w:rFonts w:hint="eastAsia"/>
        </w:rPr>
        <w:t>术语、定义和缩略语</w:t>
      </w:r>
      <w:r>
        <w:tab/>
      </w:r>
      <w:r>
        <w:fldChar w:fldCharType="begin"/>
      </w:r>
      <w:r>
        <w:instrText xml:space="preserve"> PAGEREF _Toc53650046 \h </w:instrText>
      </w:r>
      <w:r>
        <w:fldChar w:fldCharType="separate"/>
      </w:r>
      <w:r>
        <w:t>2</w:t>
      </w:r>
      <w:r>
        <w:fldChar w:fldCharType="end"/>
      </w:r>
      <w:r>
        <w:fldChar w:fldCharType="end"/>
      </w:r>
    </w:p>
    <w:p>
      <w:pPr>
        <w:pStyle w:val="27"/>
        <w:rPr>
          <w:rFonts w:asciiTheme="minorHAnsi" w:hAnsiTheme="minorHAnsi" w:eastAsiaTheme="minorEastAsia" w:cstheme="minorBidi"/>
          <w:szCs w:val="22"/>
        </w:rPr>
      </w:pPr>
      <w:r>
        <w:fldChar w:fldCharType="begin"/>
      </w:r>
      <w:r>
        <w:instrText xml:space="preserve"> HYPERLINK \l "_Toc53650047" </w:instrText>
      </w:r>
      <w:r>
        <w:fldChar w:fldCharType="separate"/>
      </w:r>
      <w:r>
        <w:rPr>
          <w:rStyle w:val="67"/>
          <w:rFonts w:hint="eastAsia"/>
        </w:rPr>
        <w:t>术语和定义</w:t>
      </w:r>
      <w:r>
        <w:tab/>
      </w:r>
      <w:r>
        <w:fldChar w:fldCharType="begin"/>
      </w:r>
      <w:r>
        <w:instrText xml:space="preserve"> PAGEREF _Toc53650047 \h </w:instrText>
      </w:r>
      <w:r>
        <w:fldChar w:fldCharType="separate"/>
      </w:r>
      <w:r>
        <w:t>2</w:t>
      </w:r>
      <w:r>
        <w:fldChar w:fldCharType="end"/>
      </w:r>
      <w:r>
        <w:fldChar w:fldCharType="end"/>
      </w:r>
    </w:p>
    <w:p>
      <w:pPr>
        <w:pStyle w:val="27"/>
        <w:rPr>
          <w:rFonts w:asciiTheme="minorHAnsi" w:hAnsiTheme="minorHAnsi" w:eastAsiaTheme="minorEastAsia" w:cstheme="minorBidi"/>
          <w:szCs w:val="22"/>
        </w:rPr>
      </w:pPr>
      <w:r>
        <w:fldChar w:fldCharType="begin"/>
      </w:r>
      <w:r>
        <w:instrText xml:space="preserve"> HYPERLINK \l "_Toc53650048" </w:instrText>
      </w:r>
      <w:r>
        <w:fldChar w:fldCharType="separate"/>
      </w:r>
      <w:r>
        <w:rPr>
          <w:rStyle w:val="67"/>
          <w:rFonts w:hint="eastAsia"/>
        </w:rPr>
        <w:t>缩略语</w:t>
      </w:r>
      <w:r>
        <w:tab/>
      </w:r>
      <w:r>
        <w:fldChar w:fldCharType="begin"/>
      </w:r>
      <w:r>
        <w:instrText xml:space="preserve"> PAGEREF _Toc53650048 \h </w:instrText>
      </w:r>
      <w:r>
        <w:fldChar w:fldCharType="separate"/>
      </w:r>
      <w:r>
        <w:t>2</w:t>
      </w:r>
      <w:r>
        <w:fldChar w:fldCharType="end"/>
      </w:r>
      <w:r>
        <w:fldChar w:fldCharType="end"/>
      </w:r>
    </w:p>
    <w:p>
      <w:pPr>
        <w:pStyle w:val="37"/>
        <w:rPr>
          <w:rFonts w:asciiTheme="minorHAnsi" w:hAnsiTheme="minorHAnsi" w:eastAsiaTheme="minorEastAsia" w:cstheme="minorBidi"/>
          <w:b w:val="0"/>
          <w:szCs w:val="22"/>
        </w:rPr>
      </w:pPr>
      <w:r>
        <w:fldChar w:fldCharType="begin"/>
      </w:r>
      <w:r>
        <w:instrText xml:space="preserve"> HYPERLINK \l "_Toc53650049" </w:instrText>
      </w:r>
      <w:r>
        <w:fldChar w:fldCharType="separate"/>
      </w:r>
      <w:r>
        <w:rPr>
          <w:rStyle w:val="67"/>
        </w:rPr>
        <w:t>1</w:t>
      </w:r>
      <w:r>
        <w:rPr>
          <w:rFonts w:asciiTheme="minorHAnsi" w:hAnsiTheme="minorHAnsi" w:eastAsiaTheme="minorEastAsia" w:cstheme="minorBidi"/>
          <w:b w:val="0"/>
          <w:szCs w:val="22"/>
        </w:rPr>
        <w:tab/>
      </w:r>
      <w:r>
        <w:rPr>
          <w:rStyle w:val="67"/>
          <w:rFonts w:hint="eastAsia"/>
        </w:rPr>
        <w:t>智能化配置管理</w:t>
      </w:r>
      <w:r>
        <w:tab/>
      </w:r>
      <w:r>
        <w:fldChar w:fldCharType="begin"/>
      </w:r>
      <w:r>
        <w:instrText xml:space="preserve"> PAGEREF _Toc53650049 \h </w:instrText>
      </w:r>
      <w:r>
        <w:fldChar w:fldCharType="separate"/>
      </w:r>
      <w:r>
        <w:t>2</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"_Toc53650050" </w:instrText>
      </w:r>
      <w:r>
        <w:fldChar w:fldCharType="separate"/>
      </w:r>
      <w:r>
        <w:rPr>
          <w:rStyle w:val="67"/>
          <w:rFonts w:ascii="黑体"/>
        </w:rPr>
        <w:t>1.1</w:t>
      </w:r>
      <w:r>
        <w:rPr>
          <w:rFonts w:asciiTheme="minorHAnsi" w:hAnsiTheme="minorHAnsi" w:eastAsiaTheme="minorEastAsia" w:cstheme="minorBidi"/>
          <w:szCs w:val="22"/>
        </w:rPr>
        <w:tab/>
      </w:r>
      <w:r>
        <w:rPr>
          <w:rStyle w:val="67"/>
          <w:rFonts w:hint="eastAsia"/>
        </w:rPr>
        <w:t>设备配置和管理</w:t>
      </w:r>
      <w:r>
        <w:tab/>
      </w:r>
      <w:r>
        <w:fldChar w:fldCharType="begin"/>
      </w:r>
      <w:r>
        <w:instrText xml:space="preserve"> PAGEREF _Toc53650050 \h </w:instrText>
      </w:r>
      <w:r>
        <w:fldChar w:fldCharType="separate"/>
      </w:r>
      <w:r>
        <w:t>2</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"_Toc53650051" </w:instrText>
      </w:r>
      <w:r>
        <w:fldChar w:fldCharType="separate"/>
      </w:r>
      <w:r>
        <w:rPr>
          <w:rStyle w:val="67"/>
          <w:rFonts w:ascii="黑体" w:eastAsia="黑体"/>
        </w:rPr>
        <w:t>1.1.1</w:t>
      </w:r>
      <w:r>
        <w:rPr>
          <w:rFonts w:asciiTheme="minorHAnsi" w:hAnsiTheme="minorHAnsi" w:eastAsiaTheme="minorEastAsia" w:cstheme="minorBidi"/>
          <w:szCs w:val="22"/>
        </w:rPr>
        <w:tab/>
      </w:r>
      <w:r>
        <w:rPr>
          <w:rStyle w:val="67"/>
          <w:rFonts w:hint="eastAsia"/>
        </w:rPr>
        <w:t>网元配置和管理</w:t>
      </w:r>
      <w:r>
        <w:tab/>
      </w:r>
      <w:r>
        <w:fldChar w:fldCharType="begin"/>
      </w:r>
      <w:r>
        <w:instrText xml:space="preserve"> PAGEREF _Toc53650051 \h </w:instrText>
      </w:r>
      <w:r>
        <w:fldChar w:fldCharType="separate"/>
      </w:r>
      <w:r>
        <w:t>2</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"_Toc53650052" </w:instrText>
      </w:r>
      <w:r>
        <w:fldChar w:fldCharType="separate"/>
      </w:r>
      <w:r>
        <w:rPr>
          <w:rStyle w:val="67"/>
          <w:rFonts w:ascii="黑体" w:eastAsia="黑体"/>
        </w:rPr>
        <w:t>1.1.2</w:t>
      </w:r>
      <w:r>
        <w:rPr>
          <w:rFonts w:asciiTheme="minorHAnsi" w:hAnsiTheme="minorHAnsi" w:eastAsiaTheme="minorEastAsia" w:cstheme="minorBidi"/>
          <w:szCs w:val="22"/>
        </w:rPr>
        <w:tab/>
      </w:r>
      <w:r>
        <w:rPr>
          <w:rStyle w:val="67"/>
          <w:rFonts w:hint="eastAsia"/>
        </w:rPr>
        <w:t>端口配置和管理</w:t>
      </w:r>
      <w:r>
        <w:tab/>
      </w:r>
      <w:r>
        <w:fldChar w:fldCharType="begin"/>
      </w:r>
      <w:r>
        <w:instrText xml:space="preserve"> PAGEREF _Toc53650052 \h </w:instrText>
      </w:r>
      <w:r>
        <w:fldChar w:fldCharType="separate"/>
      </w:r>
      <w:r>
        <w:t>4</w:t>
      </w:r>
      <w:r>
        <w:fldChar w:fldCharType="end"/>
      </w:r>
      <w:r>
        <w:fldChar w:fldCharType="end"/>
      </w:r>
    </w:p>
    <w:p>
      <w:pPr>
        <w:pStyle w:val="47"/>
        <w:rPr>
          <w:rFonts w:asciiTheme="minorHAnsi" w:hAnsiTheme="minorHAnsi" w:eastAsiaTheme="minorEastAsia" w:cstheme="minorBidi"/>
          <w:szCs w:val="22"/>
        </w:rPr>
      </w:pPr>
      <w:r>
        <w:fldChar w:fldCharType="begin"/>
      </w:r>
      <w:r>
        <w:instrText xml:space="preserve"> HYPERLINK \l "_Toc53650053" </w:instrText>
      </w:r>
      <w:r>
        <w:fldChar w:fldCharType="separate"/>
      </w:r>
      <w:r>
        <w:rPr>
          <w:rStyle w:val="67"/>
          <w:rFonts w:ascii="黑体"/>
        </w:rPr>
        <w:t>1.2</w:t>
      </w:r>
      <w:r>
        <w:rPr>
          <w:rFonts w:asciiTheme="minorHAnsi" w:hAnsiTheme="minorHAnsi" w:eastAsiaTheme="minorEastAsia" w:cstheme="minorBidi"/>
          <w:szCs w:val="22"/>
        </w:rPr>
        <w:tab/>
      </w:r>
      <w:r>
        <w:rPr>
          <w:rStyle w:val="67"/>
        </w:rPr>
        <w:t>L3VPN</w:t>
      </w:r>
      <w:r>
        <w:rPr>
          <w:rStyle w:val="67"/>
          <w:rFonts w:hint="eastAsia"/>
        </w:rPr>
        <w:t>配置和管理</w:t>
      </w:r>
      <w:r>
        <w:tab/>
      </w:r>
      <w:r>
        <w:fldChar w:fldCharType="begin"/>
      </w:r>
      <w:r>
        <w:instrText xml:space="preserve"> PAGEREF _Toc53650053 \h </w:instrText>
      </w:r>
      <w:r>
        <w:fldChar w:fldCharType="separate"/>
      </w:r>
      <w:r>
        <w:t>5</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"_Toc53650054" </w:instrText>
      </w:r>
      <w:r>
        <w:fldChar w:fldCharType="separate"/>
      </w:r>
      <w:r>
        <w:rPr>
          <w:rStyle w:val="67"/>
          <w:rFonts w:ascii="黑体" w:eastAsia="黑体"/>
        </w:rPr>
        <w:t>1.2.1</w:t>
      </w:r>
      <w:r>
        <w:rPr>
          <w:rFonts w:asciiTheme="minorHAnsi" w:hAnsiTheme="minorHAnsi" w:eastAsiaTheme="minorEastAsia" w:cstheme="minorBidi"/>
          <w:szCs w:val="22"/>
        </w:rPr>
        <w:tab/>
      </w:r>
      <w:r>
        <w:rPr>
          <w:rStyle w:val="67"/>
        </w:rPr>
        <w:t>L3VPN</w:t>
      </w:r>
      <w:r>
        <w:rPr>
          <w:rStyle w:val="67"/>
          <w:rFonts w:hint="eastAsia"/>
        </w:rPr>
        <w:t>配置和管理（</w:t>
      </w:r>
      <w:r>
        <w:rPr>
          <w:rStyle w:val="67"/>
        </w:rPr>
        <w:t>5G</w:t>
      </w:r>
      <w:r>
        <w:rPr>
          <w:rStyle w:val="67"/>
          <w:rFonts w:hint="eastAsia"/>
        </w:rPr>
        <w:t>）</w:t>
      </w:r>
      <w:r>
        <w:tab/>
      </w:r>
      <w:r>
        <w:fldChar w:fldCharType="begin"/>
      </w:r>
      <w:r>
        <w:instrText xml:space="preserve"> PAGEREF _Toc53650054 \h </w:instrText>
      </w:r>
      <w:r>
        <w:fldChar w:fldCharType="separate"/>
      </w:r>
      <w:r>
        <w:t>5</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"_Toc53650055" </w:instrText>
      </w:r>
      <w:r>
        <w:fldChar w:fldCharType="separate"/>
      </w:r>
      <w:r>
        <w:rPr>
          <w:rStyle w:val="67"/>
          <w:rFonts w:ascii="黑体"/>
        </w:rPr>
        <w:t>1.3</w:t>
      </w:r>
      <w:r>
        <w:rPr>
          <w:rFonts w:asciiTheme="minorHAnsi" w:hAnsiTheme="minorHAnsi" w:eastAsiaTheme="minorEastAsia" w:cstheme="minorBidi"/>
          <w:szCs w:val="22"/>
        </w:rPr>
        <w:tab/>
      </w:r>
      <w:r>
        <w:rPr>
          <w:rStyle w:val="67"/>
          <w:rFonts w:hint="eastAsia"/>
        </w:rPr>
        <w:t>同步配置和管理</w:t>
      </w:r>
      <w:r>
        <w:tab/>
      </w:r>
      <w:r>
        <w:fldChar w:fldCharType="begin"/>
      </w:r>
      <w:r>
        <w:instrText xml:space="preserve"> PAGEREF _Toc53650055 \h </w:instrText>
      </w:r>
      <w:r>
        <w:fldChar w:fldCharType="separate"/>
      </w:r>
      <w:r>
        <w:t>6</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"_Toc53650056" </w:instrText>
      </w:r>
      <w:r>
        <w:fldChar w:fldCharType="separate"/>
      </w:r>
      <w:r>
        <w:rPr>
          <w:rStyle w:val="67"/>
          <w:rFonts w:ascii="黑体" w:eastAsia="黑体"/>
        </w:rPr>
        <w:t>1.3.1</w:t>
      </w:r>
      <w:r>
        <w:rPr>
          <w:rFonts w:asciiTheme="minorHAnsi" w:hAnsiTheme="minorHAnsi" w:eastAsiaTheme="minorEastAsia" w:cstheme="minorBidi"/>
          <w:szCs w:val="22"/>
        </w:rPr>
        <w:tab/>
      </w:r>
      <w:r>
        <w:rPr>
          <w:rStyle w:val="67"/>
          <w:rFonts w:hint="eastAsia"/>
        </w:rPr>
        <w:t>频率同步配置和管理</w:t>
      </w:r>
      <w:r>
        <w:tab/>
      </w:r>
      <w:r>
        <w:fldChar w:fldCharType="begin"/>
      </w:r>
      <w:r>
        <w:instrText xml:space="preserve"> PAGEREF _Toc53650056 \h </w:instrText>
      </w:r>
      <w:r>
        <w:fldChar w:fldCharType="separate"/>
      </w:r>
      <w:r>
        <w:t>6</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"_Toc53650057" </w:instrText>
      </w:r>
      <w:r>
        <w:fldChar w:fldCharType="separate"/>
      </w:r>
      <w:r>
        <w:rPr>
          <w:rStyle w:val="67"/>
          <w:rFonts w:ascii="黑体" w:eastAsia="黑体"/>
        </w:rPr>
        <w:t>1.3.2</w:t>
      </w:r>
      <w:r>
        <w:rPr>
          <w:rFonts w:asciiTheme="minorHAnsi" w:hAnsiTheme="minorHAnsi" w:eastAsiaTheme="minorEastAsia" w:cstheme="minorBidi"/>
          <w:szCs w:val="22"/>
        </w:rPr>
        <w:tab/>
      </w:r>
      <w:r>
        <w:rPr>
          <w:rStyle w:val="67"/>
          <w:rFonts w:hint="eastAsia"/>
        </w:rPr>
        <w:t>时间同步相关配置</w:t>
      </w:r>
      <w:r>
        <w:tab/>
      </w:r>
      <w:r>
        <w:fldChar w:fldCharType="begin"/>
      </w:r>
      <w:r>
        <w:instrText xml:space="preserve"> PAGEREF _Toc53650057 \h </w:instrText>
      </w:r>
      <w:r>
        <w:fldChar w:fldCharType="separate"/>
      </w:r>
      <w:r>
        <w:t>7</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"_Toc53650058" </w:instrText>
      </w:r>
      <w:r>
        <w:fldChar w:fldCharType="separate"/>
      </w:r>
      <w:r>
        <w:rPr>
          <w:rStyle w:val="67"/>
          <w:rFonts w:ascii="黑体"/>
        </w:rPr>
        <w:t>1.4</w:t>
      </w:r>
      <w:r>
        <w:rPr>
          <w:rFonts w:asciiTheme="minorHAnsi" w:hAnsiTheme="minorHAnsi" w:eastAsiaTheme="minorEastAsia" w:cstheme="minorBidi"/>
          <w:szCs w:val="22"/>
        </w:rPr>
        <w:tab/>
      </w:r>
      <w:r>
        <w:rPr>
          <w:rStyle w:val="67"/>
          <w:rFonts w:hint="eastAsia"/>
        </w:rPr>
        <w:t>业务智能调度</w:t>
      </w:r>
      <w:r>
        <w:tab/>
      </w:r>
      <w:r>
        <w:fldChar w:fldCharType="begin"/>
      </w:r>
      <w:r>
        <w:instrText xml:space="preserve"> PAGEREF _Toc53650058 \h </w:instrText>
      </w:r>
      <w:r>
        <w:fldChar w:fldCharType="separate"/>
      </w:r>
      <w:r>
        <w:t>7</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"_Toc53650059" </w:instrText>
      </w:r>
      <w:r>
        <w:fldChar w:fldCharType="separate"/>
      </w:r>
      <w:r>
        <w:rPr>
          <w:rStyle w:val="67"/>
          <w:rFonts w:ascii="黑体" w:eastAsia="黑体"/>
        </w:rPr>
        <w:t>1.4.1</w:t>
      </w:r>
      <w:r>
        <w:rPr>
          <w:rFonts w:asciiTheme="minorHAnsi" w:hAnsiTheme="minorHAnsi" w:eastAsiaTheme="minorEastAsia" w:cstheme="minorBidi"/>
          <w:szCs w:val="22"/>
        </w:rPr>
        <w:tab/>
      </w:r>
      <w:r>
        <w:rPr>
          <w:rStyle w:val="67"/>
        </w:rPr>
        <w:t>5G</w:t>
      </w:r>
      <w:r>
        <w:rPr>
          <w:rStyle w:val="67"/>
          <w:rFonts w:hint="eastAsia"/>
        </w:rPr>
        <w:t>业务智能调度</w:t>
      </w:r>
      <w:r>
        <w:tab/>
      </w:r>
      <w:r>
        <w:fldChar w:fldCharType="begin"/>
      </w:r>
      <w:r>
        <w:instrText xml:space="preserve"> PAGEREF _Toc53650059 \h </w:instrText>
      </w:r>
      <w:r>
        <w:fldChar w:fldCharType="separate"/>
      </w:r>
      <w:r>
        <w:t>7</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"_Toc53650060" </w:instrText>
      </w:r>
      <w:r>
        <w:fldChar w:fldCharType="separate"/>
      </w:r>
      <w:r>
        <w:rPr>
          <w:rStyle w:val="67"/>
          <w:rFonts w:ascii="黑体" w:eastAsia="黑体"/>
        </w:rPr>
        <w:t>1.4.2</w:t>
      </w:r>
      <w:r>
        <w:rPr>
          <w:rFonts w:asciiTheme="minorHAnsi" w:hAnsiTheme="minorHAnsi" w:eastAsiaTheme="minorEastAsia" w:cstheme="minorBidi"/>
          <w:szCs w:val="22"/>
        </w:rPr>
        <w:tab/>
      </w:r>
      <w:r>
        <w:rPr>
          <w:rStyle w:val="67"/>
        </w:rPr>
        <w:t>L3VPN</w:t>
      </w:r>
      <w:r>
        <w:rPr>
          <w:rStyle w:val="67"/>
          <w:rFonts w:hint="eastAsia"/>
        </w:rPr>
        <w:t>业务配置检查</w:t>
      </w:r>
      <w:r>
        <w:tab/>
      </w:r>
      <w:r>
        <w:fldChar w:fldCharType="begin"/>
      </w:r>
      <w:r>
        <w:instrText xml:space="preserve"> PAGEREF _Toc53650060 \h </w:instrText>
      </w:r>
      <w:r>
        <w:fldChar w:fldCharType="separate"/>
      </w:r>
      <w:r>
        <w:t>8</w:t>
      </w:r>
      <w:r>
        <w:fldChar w:fldCharType="end"/>
      </w:r>
      <w:r>
        <w:fldChar w:fldCharType="end"/>
      </w:r>
    </w:p>
    <w:p>
      <w:pPr>
        <w:pStyle w:val="47"/>
        <w:rPr>
          <w:rFonts w:asciiTheme="minorHAnsi" w:hAnsiTheme="minorHAnsi" w:eastAsiaTheme="minorEastAsia" w:cstheme="minorBidi"/>
          <w:szCs w:val="22"/>
        </w:rPr>
      </w:pPr>
      <w:r>
        <w:fldChar w:fldCharType="begin"/>
      </w:r>
      <w:r>
        <w:instrText xml:space="preserve"> HYPERLINK \l "_Toc53650061" </w:instrText>
      </w:r>
      <w:r>
        <w:fldChar w:fldCharType="separate"/>
      </w:r>
      <w:r>
        <w:rPr>
          <w:rStyle w:val="67"/>
          <w:rFonts w:ascii="黑体"/>
        </w:rPr>
        <w:t>1.5</w:t>
      </w:r>
      <w:r>
        <w:rPr>
          <w:rFonts w:asciiTheme="minorHAnsi" w:hAnsiTheme="minorHAnsi" w:eastAsiaTheme="minorEastAsia" w:cstheme="minorBidi"/>
          <w:szCs w:val="22"/>
        </w:rPr>
        <w:tab/>
      </w:r>
      <w:r>
        <w:rPr>
          <w:rStyle w:val="67"/>
        </w:rPr>
        <w:t>MTN</w:t>
      </w:r>
      <w:r>
        <w:rPr>
          <w:rStyle w:val="67"/>
          <w:rFonts w:hint="eastAsia"/>
        </w:rPr>
        <w:t>配置和管理</w:t>
      </w:r>
      <w:r>
        <w:tab/>
      </w:r>
      <w:r>
        <w:fldChar w:fldCharType="begin"/>
      </w:r>
      <w:r>
        <w:instrText xml:space="preserve"> PAGEREF _Toc53650061 \h </w:instrText>
      </w:r>
      <w:r>
        <w:fldChar w:fldCharType="separate"/>
      </w:r>
      <w:r>
        <w:t>8</w:t>
      </w:r>
      <w:r>
        <w:fldChar w:fldCharType="end"/>
      </w:r>
      <w:r>
        <w:fldChar w:fldCharType="end"/>
      </w:r>
    </w:p>
    <w:p>
      <w:pPr>
        <w:pStyle w:val="47"/>
        <w:rPr>
          <w:rFonts w:asciiTheme="minorHAnsi" w:hAnsiTheme="minorHAnsi" w:eastAsiaTheme="minorEastAsia" w:cstheme="minorBidi"/>
          <w:szCs w:val="22"/>
        </w:rPr>
      </w:pPr>
      <w:r>
        <w:fldChar w:fldCharType="begin"/>
      </w:r>
      <w:r>
        <w:instrText xml:space="preserve"> HYPERLINK \l "_Toc53650062" </w:instrText>
      </w:r>
      <w:r>
        <w:fldChar w:fldCharType="separate"/>
      </w:r>
      <w:r>
        <w:rPr>
          <w:rStyle w:val="67"/>
          <w:rFonts w:ascii="黑体"/>
        </w:rPr>
        <w:t>1.6</w:t>
      </w:r>
      <w:r>
        <w:rPr>
          <w:rFonts w:asciiTheme="minorHAnsi" w:hAnsiTheme="minorHAnsi" w:eastAsiaTheme="minorEastAsia" w:cstheme="minorBidi"/>
          <w:szCs w:val="22"/>
        </w:rPr>
        <w:tab/>
      </w:r>
      <w:r>
        <w:rPr>
          <w:rStyle w:val="67"/>
        </w:rPr>
        <w:t>Segment Routing</w:t>
      </w:r>
      <w:r>
        <w:rPr>
          <w:rStyle w:val="67"/>
          <w:rFonts w:hint="eastAsia"/>
        </w:rPr>
        <w:t>配置和管理</w:t>
      </w:r>
      <w:r>
        <w:tab/>
      </w:r>
      <w:r>
        <w:fldChar w:fldCharType="begin"/>
      </w:r>
      <w:r>
        <w:instrText xml:space="preserve"> PAGEREF _Toc53650062 \h </w:instrText>
      </w:r>
      <w:r>
        <w:fldChar w:fldCharType="separate"/>
      </w:r>
      <w:r>
        <w:t>9</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"_Toc53650063" </w:instrText>
      </w:r>
      <w:r>
        <w:fldChar w:fldCharType="separate"/>
      </w:r>
      <w:r>
        <w:rPr>
          <w:rStyle w:val="67"/>
          <w:rFonts w:ascii="黑体" w:eastAsia="黑体"/>
        </w:rPr>
        <w:t>1.6.1</w:t>
      </w:r>
      <w:r>
        <w:rPr>
          <w:rFonts w:asciiTheme="minorHAnsi" w:hAnsiTheme="minorHAnsi" w:eastAsiaTheme="minorEastAsia" w:cstheme="minorBidi"/>
          <w:szCs w:val="22"/>
        </w:rPr>
        <w:tab/>
      </w:r>
      <w:r>
        <w:rPr>
          <w:rStyle w:val="67"/>
          <w:rFonts w:hint="eastAsia"/>
        </w:rPr>
        <w:t>协议配置</w:t>
      </w:r>
      <w:r>
        <w:tab/>
      </w:r>
      <w:r>
        <w:fldChar w:fldCharType="begin"/>
      </w:r>
      <w:r>
        <w:instrText xml:space="preserve"> PAGEREF _Toc53650063 \h </w:instrText>
      </w:r>
      <w:r>
        <w:fldChar w:fldCharType="separate"/>
      </w:r>
      <w:r>
        <w:t>9</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"_Toc53650064" </w:instrText>
      </w:r>
      <w:r>
        <w:fldChar w:fldCharType="separate"/>
      </w:r>
      <w:r>
        <w:rPr>
          <w:rStyle w:val="67"/>
          <w:rFonts w:ascii="黑体" w:eastAsia="黑体"/>
        </w:rPr>
        <w:t>1.6.2</w:t>
      </w:r>
      <w:r>
        <w:rPr>
          <w:rFonts w:asciiTheme="minorHAnsi" w:hAnsiTheme="minorHAnsi" w:eastAsiaTheme="minorEastAsia" w:cstheme="minorBidi"/>
          <w:szCs w:val="22"/>
        </w:rPr>
        <w:tab/>
      </w:r>
      <w:r>
        <w:rPr>
          <w:rStyle w:val="67"/>
        </w:rPr>
        <w:t>SR</w:t>
      </w:r>
      <w:r>
        <w:rPr>
          <w:rStyle w:val="67"/>
          <w:rFonts w:hint="eastAsia"/>
        </w:rPr>
        <w:t>节点和链路配置</w:t>
      </w:r>
      <w:r>
        <w:tab/>
      </w:r>
      <w:r>
        <w:fldChar w:fldCharType="begin"/>
      </w:r>
      <w:r>
        <w:instrText xml:space="preserve"> PAGEREF _Toc53650064 \h </w:instrText>
      </w:r>
      <w:r>
        <w:fldChar w:fldCharType="separate"/>
      </w:r>
      <w:r>
        <w:t>10</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"_Toc53650065" </w:instrText>
      </w:r>
      <w:r>
        <w:fldChar w:fldCharType="separate"/>
      </w:r>
      <w:r>
        <w:rPr>
          <w:rStyle w:val="67"/>
          <w:rFonts w:ascii="黑体" w:eastAsia="黑体"/>
        </w:rPr>
        <w:t>1.6.3</w:t>
      </w:r>
      <w:r>
        <w:rPr>
          <w:rFonts w:asciiTheme="minorHAnsi" w:hAnsiTheme="minorHAnsi" w:eastAsiaTheme="minorEastAsia" w:cstheme="minorBidi"/>
          <w:szCs w:val="22"/>
        </w:rPr>
        <w:tab/>
      </w:r>
      <w:r>
        <w:rPr>
          <w:rStyle w:val="67"/>
        </w:rPr>
        <w:t>SR-TP</w:t>
      </w:r>
      <w:r>
        <w:rPr>
          <w:rStyle w:val="67"/>
          <w:rFonts w:hint="eastAsia"/>
        </w:rPr>
        <w:t>隧道配置和管理</w:t>
      </w:r>
      <w:r>
        <w:tab/>
      </w:r>
      <w:r>
        <w:fldChar w:fldCharType="begin"/>
      </w:r>
      <w:r>
        <w:instrText xml:space="preserve"> PAGEREF _Toc53650065 \h </w:instrText>
      </w:r>
      <w:r>
        <w:fldChar w:fldCharType="separate"/>
      </w:r>
      <w:r>
        <w:t>11</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"_Toc53650066" </w:instrText>
      </w:r>
      <w:r>
        <w:fldChar w:fldCharType="separate"/>
      </w:r>
      <w:r>
        <w:rPr>
          <w:rStyle w:val="67"/>
          <w:rFonts w:ascii="黑体" w:eastAsia="黑体"/>
        </w:rPr>
        <w:t>1.6.4</w:t>
      </w:r>
      <w:r>
        <w:rPr>
          <w:rFonts w:asciiTheme="minorHAnsi" w:hAnsiTheme="minorHAnsi" w:eastAsiaTheme="minorEastAsia" w:cstheme="minorBidi"/>
          <w:szCs w:val="22"/>
        </w:rPr>
        <w:tab/>
      </w:r>
      <w:r>
        <w:rPr>
          <w:rStyle w:val="67"/>
          <w:rFonts w:hint="eastAsia"/>
        </w:rPr>
        <w:t>重路由</w:t>
      </w:r>
      <w:r>
        <w:rPr>
          <w:rStyle w:val="67"/>
        </w:rPr>
        <w:t>OAM</w:t>
      </w:r>
      <w:r>
        <w:rPr>
          <w:rStyle w:val="67"/>
          <w:rFonts w:hint="eastAsia"/>
        </w:rPr>
        <w:t>配置管理</w:t>
      </w:r>
      <w:r>
        <w:tab/>
      </w:r>
      <w:r>
        <w:fldChar w:fldCharType="begin"/>
      </w:r>
      <w:r>
        <w:instrText xml:space="preserve"> PAGEREF _Toc53650066 \h </w:instrText>
      </w:r>
      <w:r>
        <w:fldChar w:fldCharType="separate"/>
      </w:r>
      <w:r>
        <w:t>13</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"_Toc53650067" </w:instrText>
      </w:r>
      <w:r>
        <w:fldChar w:fldCharType="separate"/>
      </w:r>
      <w:r>
        <w:rPr>
          <w:rStyle w:val="67"/>
          <w:rFonts w:ascii="黑体" w:eastAsia="黑体"/>
        </w:rPr>
        <w:t>1.6.5</w:t>
      </w:r>
      <w:r>
        <w:rPr>
          <w:rFonts w:asciiTheme="minorHAnsi" w:hAnsiTheme="minorHAnsi" w:eastAsiaTheme="minorEastAsia" w:cstheme="minorBidi"/>
          <w:szCs w:val="22"/>
        </w:rPr>
        <w:tab/>
      </w:r>
      <w:r>
        <w:rPr>
          <w:rStyle w:val="67"/>
        </w:rPr>
        <w:t>PING/Traceroute</w:t>
      </w:r>
      <w:r>
        <w:rPr>
          <w:rStyle w:val="67"/>
          <w:rFonts w:hint="eastAsia"/>
        </w:rPr>
        <w:t>检测</w:t>
      </w:r>
      <w:r>
        <w:tab/>
      </w:r>
      <w:r>
        <w:fldChar w:fldCharType="begin"/>
      </w:r>
      <w:r>
        <w:instrText xml:space="preserve"> PAGEREF _Toc53650067 \h </w:instrText>
      </w:r>
      <w:r>
        <w:fldChar w:fldCharType="separate"/>
      </w:r>
      <w:r>
        <w:t>14</w:t>
      </w:r>
      <w:r>
        <w:fldChar w:fldCharType="end"/>
      </w:r>
      <w:r>
        <w:fldChar w:fldCharType="end"/>
      </w:r>
    </w:p>
    <w:p>
      <w:pPr>
        <w:pStyle w:val="47"/>
        <w:rPr>
          <w:rFonts w:asciiTheme="minorHAnsi" w:hAnsiTheme="minorHAnsi" w:eastAsiaTheme="minorEastAsia" w:cstheme="minorBidi"/>
          <w:szCs w:val="22"/>
        </w:rPr>
      </w:pPr>
      <w:r>
        <w:fldChar w:fldCharType="begin"/>
      </w:r>
      <w:r>
        <w:instrText xml:space="preserve"> HYPERLINK \l "_Toc53650068" </w:instrText>
      </w:r>
      <w:r>
        <w:fldChar w:fldCharType="separate"/>
      </w:r>
      <w:r>
        <w:rPr>
          <w:rStyle w:val="67"/>
          <w:rFonts w:ascii="黑体"/>
        </w:rPr>
        <w:t>1.7</w:t>
      </w:r>
      <w:r>
        <w:rPr>
          <w:rFonts w:asciiTheme="minorHAnsi" w:hAnsiTheme="minorHAnsi" w:eastAsiaTheme="minorEastAsia" w:cstheme="minorBidi"/>
          <w:szCs w:val="22"/>
        </w:rPr>
        <w:tab/>
      </w:r>
      <w:r>
        <w:rPr>
          <w:rStyle w:val="67"/>
        </w:rPr>
        <w:t>5G</w:t>
      </w:r>
      <w:r>
        <w:rPr>
          <w:rStyle w:val="67"/>
          <w:rFonts w:hint="eastAsia"/>
        </w:rPr>
        <w:t>快速基础配置</w:t>
      </w:r>
      <w:r>
        <w:tab/>
      </w:r>
      <w:r>
        <w:fldChar w:fldCharType="begin"/>
      </w:r>
      <w:r>
        <w:instrText xml:space="preserve"> PAGEREF _Toc53650068 \h </w:instrText>
      </w:r>
      <w:r>
        <w:fldChar w:fldCharType="separate"/>
      </w:r>
      <w:r>
        <w:t>14</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"_Toc53650069" </w:instrText>
      </w:r>
      <w:r>
        <w:fldChar w:fldCharType="separate"/>
      </w:r>
      <w:r>
        <w:rPr>
          <w:rStyle w:val="67"/>
          <w:rFonts w:ascii="黑体" w:eastAsia="黑体"/>
        </w:rPr>
        <w:t>1.7.1</w:t>
      </w:r>
      <w:r>
        <w:rPr>
          <w:rFonts w:asciiTheme="minorHAnsi" w:hAnsiTheme="minorHAnsi" w:eastAsiaTheme="minorEastAsia" w:cstheme="minorBidi"/>
          <w:szCs w:val="22"/>
        </w:rPr>
        <w:tab/>
      </w:r>
      <w:r>
        <w:rPr>
          <w:rStyle w:val="67"/>
          <w:rFonts w:hint="eastAsia"/>
        </w:rPr>
        <w:t>资源池规划</w:t>
      </w:r>
      <w:r>
        <w:tab/>
      </w:r>
      <w:r>
        <w:fldChar w:fldCharType="begin"/>
      </w:r>
      <w:r>
        <w:instrText xml:space="preserve"> PAGEREF _Toc53650069 \h </w:instrText>
      </w:r>
      <w:r>
        <w:fldChar w:fldCharType="separate"/>
      </w:r>
      <w:r>
        <w:t>14</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"_Toc53650070" </w:instrText>
      </w:r>
      <w:r>
        <w:fldChar w:fldCharType="separate"/>
      </w:r>
      <w:r>
        <w:rPr>
          <w:rStyle w:val="67"/>
          <w:rFonts w:ascii="黑体" w:eastAsia="黑体"/>
        </w:rPr>
        <w:t>1.7.2</w:t>
      </w:r>
      <w:r>
        <w:rPr>
          <w:rFonts w:asciiTheme="minorHAnsi" w:hAnsiTheme="minorHAnsi" w:eastAsiaTheme="minorEastAsia" w:cstheme="minorBidi"/>
          <w:szCs w:val="22"/>
        </w:rPr>
        <w:tab/>
      </w:r>
      <w:r>
        <w:rPr>
          <w:rStyle w:val="67"/>
          <w:rFonts w:hint="eastAsia"/>
        </w:rPr>
        <w:t>逻辑网络规划</w:t>
      </w:r>
      <w:r>
        <w:tab/>
      </w:r>
      <w:r>
        <w:fldChar w:fldCharType="begin"/>
      </w:r>
      <w:r>
        <w:instrText xml:space="preserve"> PAGEREF _Toc53650070 \h </w:instrText>
      </w:r>
      <w:r>
        <w:fldChar w:fldCharType="separate"/>
      </w:r>
      <w:r>
        <w:t>14</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"_Toc53650071" </w:instrText>
      </w:r>
      <w:r>
        <w:fldChar w:fldCharType="separate"/>
      </w:r>
      <w:r>
        <w:rPr>
          <w:rStyle w:val="67"/>
          <w:rFonts w:ascii="黑体" w:eastAsia="黑体"/>
        </w:rPr>
        <w:t>1.7.3</w:t>
      </w:r>
      <w:r>
        <w:rPr>
          <w:rFonts w:asciiTheme="minorHAnsi" w:hAnsiTheme="minorHAnsi" w:eastAsiaTheme="minorEastAsia" w:cstheme="minorBidi"/>
          <w:szCs w:val="22"/>
        </w:rPr>
        <w:tab/>
      </w:r>
      <w:r>
        <w:rPr>
          <w:rStyle w:val="67"/>
          <w:rFonts w:hint="eastAsia"/>
        </w:rPr>
        <w:t>网元基础配置自动生成和发放能力</w:t>
      </w:r>
      <w:r>
        <w:tab/>
      </w:r>
      <w:r>
        <w:fldChar w:fldCharType="begin"/>
      </w:r>
      <w:r>
        <w:instrText xml:space="preserve"> PAGEREF _Toc53650071 \h </w:instrText>
      </w:r>
      <w:r>
        <w:fldChar w:fldCharType="separate"/>
      </w:r>
      <w:r>
        <w:t>15</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"_Toc53650072" </w:instrText>
      </w:r>
      <w:r>
        <w:fldChar w:fldCharType="separate"/>
      </w:r>
      <w:r>
        <w:rPr>
          <w:rStyle w:val="67"/>
          <w:rFonts w:ascii="黑体"/>
        </w:rPr>
        <w:t>1.8</w:t>
      </w:r>
      <w:r>
        <w:rPr>
          <w:rFonts w:asciiTheme="minorHAnsi" w:hAnsiTheme="minorHAnsi" w:eastAsiaTheme="minorEastAsia" w:cstheme="minorBidi"/>
          <w:szCs w:val="22"/>
        </w:rPr>
        <w:tab/>
      </w:r>
      <w:r>
        <w:rPr>
          <w:rStyle w:val="67"/>
          <w:rFonts w:hint="eastAsia"/>
        </w:rPr>
        <w:t>网络切片管理</w:t>
      </w:r>
      <w:r>
        <w:tab/>
      </w:r>
      <w:r>
        <w:fldChar w:fldCharType="begin"/>
      </w:r>
      <w:r>
        <w:instrText xml:space="preserve"> PAGEREF _Toc53650072 \h </w:instrText>
      </w:r>
      <w:r>
        <w:fldChar w:fldCharType="separate"/>
      </w:r>
      <w:r>
        <w:t>15</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"_Toc53650073" </w:instrText>
      </w:r>
      <w:r>
        <w:fldChar w:fldCharType="separate"/>
      </w:r>
      <w:r>
        <w:rPr>
          <w:rStyle w:val="67"/>
          <w:rFonts w:ascii="黑体"/>
        </w:rPr>
        <w:t>1.9</w:t>
      </w:r>
      <w:r>
        <w:rPr>
          <w:rFonts w:asciiTheme="minorHAnsi" w:hAnsiTheme="minorHAnsi" w:eastAsiaTheme="minorEastAsia" w:cstheme="minorBidi"/>
          <w:szCs w:val="22"/>
        </w:rPr>
        <w:tab/>
      </w:r>
      <w:r>
        <w:rPr>
          <w:rStyle w:val="67"/>
          <w:rFonts w:hint="eastAsia"/>
        </w:rPr>
        <w:t>高精度时钟管理</w:t>
      </w:r>
      <w:r>
        <w:tab/>
      </w:r>
      <w:r>
        <w:fldChar w:fldCharType="begin"/>
      </w:r>
      <w:r>
        <w:instrText xml:space="preserve"> PAGEREF _Toc53650073 \h </w:instrText>
      </w:r>
      <w:r>
        <w:fldChar w:fldCharType="separate"/>
      </w:r>
      <w:r>
        <w:t>15</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"_Toc53650074" </w:instrText>
      </w:r>
      <w:r>
        <w:fldChar w:fldCharType="separate"/>
      </w:r>
      <w:r>
        <w:rPr>
          <w:rStyle w:val="67"/>
          <w:rFonts w:ascii="黑体" w:eastAsia="黑体"/>
        </w:rPr>
        <w:t>1.9.1</w:t>
      </w:r>
      <w:r>
        <w:rPr>
          <w:rFonts w:asciiTheme="minorHAnsi" w:hAnsiTheme="minorHAnsi" w:eastAsiaTheme="minorEastAsia" w:cstheme="minorBidi"/>
          <w:szCs w:val="22"/>
        </w:rPr>
        <w:tab/>
      </w:r>
      <w:r>
        <w:rPr>
          <w:rStyle w:val="67"/>
          <w:rFonts w:hint="eastAsia"/>
        </w:rPr>
        <w:t>时钟同步网络规划</w:t>
      </w:r>
      <w:r>
        <w:tab/>
      </w:r>
      <w:r>
        <w:fldChar w:fldCharType="begin"/>
      </w:r>
      <w:r>
        <w:instrText xml:space="preserve"> PAGEREF _Toc53650074 \h </w:instrText>
      </w:r>
      <w:r>
        <w:fldChar w:fldCharType="separate"/>
      </w:r>
      <w:r>
        <w:t>16</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"_Toc53650075" </w:instrText>
      </w:r>
      <w:r>
        <w:fldChar w:fldCharType="separate"/>
      </w:r>
      <w:r>
        <w:rPr>
          <w:rStyle w:val="67"/>
          <w:rFonts w:ascii="黑体" w:eastAsia="黑体"/>
        </w:rPr>
        <w:t>1.9.2</w:t>
      </w:r>
      <w:r>
        <w:rPr>
          <w:rFonts w:asciiTheme="minorHAnsi" w:hAnsiTheme="minorHAnsi" w:eastAsiaTheme="minorEastAsia" w:cstheme="minorBidi"/>
          <w:szCs w:val="22"/>
        </w:rPr>
        <w:tab/>
      </w:r>
      <w:r>
        <w:rPr>
          <w:rStyle w:val="67"/>
          <w:rFonts w:hint="eastAsia"/>
        </w:rPr>
        <w:t>时间同步网络规划</w:t>
      </w:r>
      <w:r>
        <w:tab/>
      </w:r>
      <w:r>
        <w:fldChar w:fldCharType="begin"/>
      </w:r>
      <w:r>
        <w:instrText xml:space="preserve"> PAGEREF _Toc53650075 \h </w:instrText>
      </w:r>
      <w:r>
        <w:fldChar w:fldCharType="separate"/>
      </w:r>
      <w:r>
        <w:t>16</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"_Toc53650076" </w:instrText>
      </w:r>
      <w:r>
        <w:fldChar w:fldCharType="separate"/>
      </w:r>
      <w:r>
        <w:rPr>
          <w:rStyle w:val="67"/>
          <w:rFonts w:ascii="黑体" w:eastAsia="黑体"/>
        </w:rPr>
        <w:t>1.9.3</w:t>
      </w:r>
      <w:r>
        <w:rPr>
          <w:rFonts w:asciiTheme="minorHAnsi" w:hAnsiTheme="minorHAnsi" w:eastAsiaTheme="minorEastAsia" w:cstheme="minorBidi"/>
          <w:szCs w:val="22"/>
        </w:rPr>
        <w:tab/>
      </w:r>
      <w:r>
        <w:rPr>
          <w:rStyle w:val="67"/>
          <w:rFonts w:hint="eastAsia"/>
        </w:rPr>
        <w:t>同步网络配置检测</w:t>
      </w:r>
      <w:r>
        <w:tab/>
      </w:r>
      <w:r>
        <w:fldChar w:fldCharType="begin"/>
      </w:r>
      <w:r>
        <w:instrText xml:space="preserve"> PAGEREF _Toc53650076 \h </w:instrText>
      </w:r>
      <w:r>
        <w:fldChar w:fldCharType="separate"/>
      </w:r>
      <w:r>
        <w:t>16</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"_Toc53650077" </w:instrText>
      </w:r>
      <w:r>
        <w:fldChar w:fldCharType="separate"/>
      </w:r>
      <w:r>
        <w:rPr>
          <w:rStyle w:val="67"/>
          <w:rFonts w:ascii="黑体" w:eastAsia="黑体"/>
        </w:rPr>
        <w:t>1.9.4</w:t>
      </w:r>
      <w:r>
        <w:rPr>
          <w:rFonts w:asciiTheme="minorHAnsi" w:hAnsiTheme="minorHAnsi" w:eastAsiaTheme="minorEastAsia" w:cstheme="minorBidi"/>
          <w:szCs w:val="22"/>
        </w:rPr>
        <w:tab/>
      </w:r>
      <w:r>
        <w:rPr>
          <w:rStyle w:val="67"/>
          <w:rFonts w:hint="eastAsia"/>
        </w:rPr>
        <w:t>同步网络告警管理</w:t>
      </w:r>
      <w:r>
        <w:tab/>
      </w:r>
      <w:r>
        <w:fldChar w:fldCharType="begin"/>
      </w:r>
      <w:r>
        <w:instrText xml:space="preserve"> PAGEREF _Toc53650077 \h </w:instrText>
      </w:r>
      <w:r>
        <w:fldChar w:fldCharType="separate"/>
      </w:r>
      <w:r>
        <w:t>16</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"_Toc53650078" </w:instrText>
      </w:r>
      <w:r>
        <w:fldChar w:fldCharType="separate"/>
      </w:r>
      <w:r>
        <w:rPr>
          <w:rStyle w:val="67"/>
          <w:rFonts w:ascii="黑体" w:eastAsia="黑体"/>
        </w:rPr>
        <w:t>1.9.5</w:t>
      </w:r>
      <w:r>
        <w:rPr>
          <w:rFonts w:asciiTheme="minorHAnsi" w:hAnsiTheme="minorHAnsi" w:eastAsiaTheme="minorEastAsia" w:cstheme="minorBidi"/>
          <w:szCs w:val="22"/>
        </w:rPr>
        <w:tab/>
      </w:r>
      <w:r>
        <w:rPr>
          <w:rStyle w:val="67"/>
          <w:rFonts w:hint="eastAsia"/>
        </w:rPr>
        <w:t>同步网络性能管理</w:t>
      </w:r>
      <w:r>
        <w:tab/>
      </w:r>
      <w:r>
        <w:fldChar w:fldCharType="begin"/>
      </w:r>
      <w:r>
        <w:instrText xml:space="preserve"> PAGEREF _Toc53650078 \h </w:instrText>
      </w:r>
      <w:r>
        <w:fldChar w:fldCharType="separate"/>
      </w:r>
      <w:r>
        <w:t>16</w:t>
      </w:r>
      <w:r>
        <w:fldChar w:fldCharType="end"/>
      </w:r>
      <w:r>
        <w:fldChar w:fldCharType="end"/>
      </w:r>
    </w:p>
    <w:p>
      <w:pPr>
        <w:pStyle w:val="37"/>
        <w:rPr>
          <w:rFonts w:asciiTheme="minorHAnsi" w:hAnsiTheme="minorHAnsi" w:eastAsiaTheme="minorEastAsia" w:cstheme="minorBidi"/>
          <w:b w:val="0"/>
          <w:szCs w:val="22"/>
        </w:rPr>
      </w:pPr>
      <w:r>
        <w:fldChar w:fldCharType="begin"/>
      </w:r>
      <w:r>
        <w:instrText xml:space="preserve"> HYPERLINK \l "_Toc53650079" </w:instrText>
      </w:r>
      <w:r>
        <w:fldChar w:fldCharType="separate"/>
      </w:r>
      <w:r>
        <w:rPr>
          <w:rStyle w:val="67"/>
        </w:rPr>
        <w:t>2</w:t>
      </w:r>
      <w:r>
        <w:rPr>
          <w:rFonts w:asciiTheme="minorHAnsi" w:hAnsiTheme="minorHAnsi" w:eastAsiaTheme="minorEastAsia" w:cstheme="minorBidi"/>
          <w:b w:val="0"/>
          <w:szCs w:val="22"/>
        </w:rPr>
        <w:tab/>
      </w:r>
      <w:r>
        <w:rPr>
          <w:rStyle w:val="67"/>
          <w:rFonts w:hint="eastAsia"/>
        </w:rPr>
        <w:t>拓扑管理</w:t>
      </w:r>
      <w:r>
        <w:tab/>
      </w:r>
      <w:r>
        <w:fldChar w:fldCharType="begin"/>
      </w:r>
      <w:r>
        <w:instrText xml:space="preserve"> PAGEREF _Toc53650079 \h </w:instrText>
      </w:r>
      <w:r>
        <w:fldChar w:fldCharType="separate"/>
      </w:r>
      <w:r>
        <w:t>17</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"_Toc53650080" </w:instrText>
      </w:r>
      <w:r>
        <w:fldChar w:fldCharType="separate"/>
      </w:r>
      <w:r>
        <w:rPr>
          <w:rStyle w:val="67"/>
          <w:rFonts w:ascii="黑体"/>
        </w:rPr>
        <w:t>2.1</w:t>
      </w:r>
      <w:r>
        <w:rPr>
          <w:rFonts w:asciiTheme="minorHAnsi" w:hAnsiTheme="minorHAnsi" w:eastAsiaTheme="minorEastAsia" w:cstheme="minorBidi"/>
          <w:szCs w:val="22"/>
        </w:rPr>
        <w:tab/>
      </w:r>
      <w:r>
        <w:rPr>
          <w:rStyle w:val="67"/>
          <w:rFonts w:hint="eastAsia"/>
        </w:rPr>
        <w:t>拓扑视图</w:t>
      </w:r>
      <w:r>
        <w:tab/>
      </w:r>
      <w:r>
        <w:fldChar w:fldCharType="begin"/>
      </w:r>
      <w:r>
        <w:instrText xml:space="preserve"> PAGEREF _Toc53650080 \h </w:instrText>
      </w:r>
      <w:r>
        <w:fldChar w:fldCharType="separate"/>
      </w:r>
      <w:r>
        <w:t>17</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"_Toc53650081" </w:instrText>
      </w:r>
      <w:r>
        <w:fldChar w:fldCharType="separate"/>
      </w:r>
      <w:r>
        <w:rPr>
          <w:rStyle w:val="67"/>
          <w:rFonts w:ascii="黑体"/>
        </w:rPr>
        <w:t>2.2</w:t>
      </w:r>
      <w:r>
        <w:rPr>
          <w:rFonts w:asciiTheme="minorHAnsi" w:hAnsiTheme="minorHAnsi" w:eastAsiaTheme="minorEastAsia" w:cstheme="minorBidi"/>
          <w:szCs w:val="22"/>
        </w:rPr>
        <w:tab/>
      </w:r>
      <w:r>
        <w:rPr>
          <w:rStyle w:val="67"/>
          <w:rFonts w:hint="eastAsia"/>
        </w:rPr>
        <w:t>拓扑编辑</w:t>
      </w:r>
      <w:r>
        <w:tab/>
      </w:r>
      <w:r>
        <w:fldChar w:fldCharType="begin"/>
      </w:r>
      <w:r>
        <w:instrText xml:space="preserve"> PAGEREF _Toc53650081 \h </w:instrText>
      </w:r>
      <w:r>
        <w:fldChar w:fldCharType="separate"/>
      </w:r>
      <w:r>
        <w:t>17</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"_Toc53650082" </w:instrText>
      </w:r>
      <w:r>
        <w:fldChar w:fldCharType="separate"/>
      </w:r>
      <w:r>
        <w:rPr>
          <w:rStyle w:val="67"/>
          <w:rFonts w:ascii="黑体"/>
        </w:rPr>
        <w:t>2.3</w:t>
      </w:r>
      <w:r>
        <w:rPr>
          <w:rFonts w:asciiTheme="minorHAnsi" w:hAnsiTheme="minorHAnsi" w:eastAsiaTheme="minorEastAsia" w:cstheme="minorBidi"/>
          <w:szCs w:val="22"/>
        </w:rPr>
        <w:tab/>
      </w:r>
      <w:r>
        <w:rPr>
          <w:rStyle w:val="67"/>
          <w:rFonts w:hint="eastAsia"/>
        </w:rPr>
        <w:t>拓扑浏览</w:t>
      </w:r>
      <w:r>
        <w:tab/>
      </w:r>
      <w:r>
        <w:fldChar w:fldCharType="begin"/>
      </w:r>
      <w:r>
        <w:instrText xml:space="preserve"> PAGEREF _Toc53650082 \h </w:instrText>
      </w:r>
      <w:r>
        <w:fldChar w:fldCharType="separate"/>
      </w:r>
      <w:r>
        <w:t>18</w:t>
      </w:r>
      <w:r>
        <w:fldChar w:fldCharType="end"/>
      </w:r>
      <w:r>
        <w:fldChar w:fldCharType="end"/>
      </w:r>
    </w:p>
    <w:p>
      <w:pPr>
        <w:pStyle w:val="37"/>
        <w:rPr>
          <w:rFonts w:asciiTheme="minorHAnsi" w:hAnsiTheme="minorHAnsi" w:eastAsiaTheme="minorEastAsia" w:cstheme="minorBidi"/>
          <w:b w:val="0"/>
          <w:szCs w:val="22"/>
        </w:rPr>
      </w:pPr>
      <w:r>
        <w:fldChar w:fldCharType="begin"/>
      </w:r>
      <w:r>
        <w:instrText xml:space="preserve"> HYPERLINK \l "_Toc53650083" </w:instrText>
      </w:r>
      <w:r>
        <w:fldChar w:fldCharType="separate"/>
      </w:r>
      <w:r>
        <w:rPr>
          <w:rStyle w:val="67"/>
        </w:rPr>
        <w:t>3</w:t>
      </w:r>
      <w:r>
        <w:rPr>
          <w:rFonts w:asciiTheme="minorHAnsi" w:hAnsiTheme="minorHAnsi" w:eastAsiaTheme="minorEastAsia" w:cstheme="minorBidi"/>
          <w:b w:val="0"/>
          <w:szCs w:val="22"/>
        </w:rPr>
        <w:tab/>
      </w:r>
      <w:r>
        <w:rPr>
          <w:rStyle w:val="67"/>
          <w:rFonts w:hint="eastAsia"/>
        </w:rPr>
        <w:t>管控融合的故障管理</w:t>
      </w:r>
      <w:r>
        <w:tab/>
      </w:r>
      <w:r>
        <w:fldChar w:fldCharType="begin"/>
      </w:r>
      <w:r>
        <w:instrText xml:space="preserve"> PAGEREF _Toc53650083 \h </w:instrText>
      </w:r>
      <w:r>
        <w:fldChar w:fldCharType="separate"/>
      </w:r>
      <w:r>
        <w:t>19</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"_Toc53650084" </w:instrText>
      </w:r>
      <w:r>
        <w:fldChar w:fldCharType="separate"/>
      </w:r>
      <w:r>
        <w:rPr>
          <w:rStyle w:val="67"/>
          <w:rFonts w:ascii="黑体"/>
        </w:rPr>
        <w:t>3.1</w:t>
      </w:r>
      <w:r>
        <w:rPr>
          <w:rFonts w:asciiTheme="minorHAnsi" w:hAnsiTheme="minorHAnsi" w:eastAsiaTheme="minorEastAsia" w:cstheme="minorBidi"/>
          <w:szCs w:val="22"/>
        </w:rPr>
        <w:tab/>
      </w:r>
      <w:r>
        <w:rPr>
          <w:rStyle w:val="67"/>
          <w:rFonts w:hint="eastAsia"/>
        </w:rPr>
        <w:t>告警属性</w:t>
      </w:r>
      <w:r>
        <w:tab/>
      </w:r>
      <w:r>
        <w:fldChar w:fldCharType="begin"/>
      </w:r>
      <w:r>
        <w:instrText xml:space="preserve"> PAGEREF _Toc53650084 \h </w:instrText>
      </w:r>
      <w:r>
        <w:fldChar w:fldCharType="separate"/>
      </w:r>
      <w:r>
        <w:t>19</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"_Toc53650085" </w:instrText>
      </w:r>
      <w:r>
        <w:fldChar w:fldCharType="separate"/>
      </w:r>
      <w:r>
        <w:rPr>
          <w:rStyle w:val="67"/>
          <w:rFonts w:ascii="黑体" w:eastAsia="黑体"/>
        </w:rPr>
        <w:t>3.1.1</w:t>
      </w:r>
      <w:r>
        <w:rPr>
          <w:rFonts w:asciiTheme="minorHAnsi" w:hAnsiTheme="minorHAnsi" w:eastAsiaTheme="minorEastAsia" w:cstheme="minorBidi"/>
          <w:szCs w:val="22"/>
        </w:rPr>
        <w:tab/>
      </w:r>
      <w:r>
        <w:rPr>
          <w:rStyle w:val="67"/>
          <w:rFonts w:hint="eastAsia"/>
        </w:rPr>
        <w:t>告警名称</w:t>
      </w:r>
      <w:r>
        <w:tab/>
      </w:r>
      <w:r>
        <w:fldChar w:fldCharType="begin"/>
      </w:r>
      <w:r>
        <w:instrText xml:space="preserve"> PAGEREF _Toc53650085 \h </w:instrText>
      </w:r>
      <w:r>
        <w:fldChar w:fldCharType="separate"/>
      </w:r>
      <w:r>
        <w:t>19</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"_Toc53650086" </w:instrText>
      </w:r>
      <w:r>
        <w:fldChar w:fldCharType="separate"/>
      </w:r>
      <w:r>
        <w:rPr>
          <w:rStyle w:val="67"/>
          <w:rFonts w:ascii="黑体" w:eastAsia="黑体"/>
        </w:rPr>
        <w:t>3.1.2</w:t>
      </w:r>
      <w:r>
        <w:rPr>
          <w:rFonts w:asciiTheme="minorHAnsi" w:hAnsiTheme="minorHAnsi" w:eastAsiaTheme="minorEastAsia" w:cstheme="minorBidi"/>
          <w:szCs w:val="22"/>
        </w:rPr>
        <w:tab/>
      </w:r>
      <w:r>
        <w:rPr>
          <w:rStyle w:val="67"/>
          <w:rFonts w:hint="eastAsia"/>
        </w:rPr>
        <w:t>告警类型</w:t>
      </w:r>
      <w:r>
        <w:tab/>
      </w:r>
      <w:r>
        <w:fldChar w:fldCharType="begin"/>
      </w:r>
      <w:r>
        <w:instrText xml:space="preserve"> PAGEREF _Toc53650086 \h </w:instrText>
      </w:r>
      <w:r>
        <w:fldChar w:fldCharType="separate"/>
      </w:r>
      <w:r>
        <w:t>26</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"_Toc53650087" </w:instrText>
      </w:r>
      <w:r>
        <w:fldChar w:fldCharType="separate"/>
      </w:r>
      <w:r>
        <w:rPr>
          <w:rStyle w:val="67"/>
          <w:rFonts w:ascii="黑体" w:eastAsia="黑体"/>
        </w:rPr>
        <w:t>3.1.3</w:t>
      </w:r>
      <w:r>
        <w:rPr>
          <w:rFonts w:asciiTheme="minorHAnsi" w:hAnsiTheme="minorHAnsi" w:eastAsiaTheme="minorEastAsia" w:cstheme="minorBidi"/>
          <w:szCs w:val="22"/>
        </w:rPr>
        <w:tab/>
      </w:r>
      <w:r>
        <w:rPr>
          <w:rStyle w:val="67"/>
          <w:rFonts w:hint="eastAsia"/>
        </w:rPr>
        <w:t>告警级别</w:t>
      </w:r>
      <w:r>
        <w:tab/>
      </w:r>
      <w:r>
        <w:fldChar w:fldCharType="begin"/>
      </w:r>
      <w:r>
        <w:instrText xml:space="preserve"> PAGEREF _Toc53650087 \h </w:instrText>
      </w:r>
      <w:r>
        <w:fldChar w:fldCharType="separate"/>
      </w:r>
      <w:r>
        <w:t>27</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"_Toc53650088" </w:instrText>
      </w:r>
      <w:r>
        <w:fldChar w:fldCharType="separate"/>
      </w:r>
      <w:r>
        <w:rPr>
          <w:rStyle w:val="67"/>
          <w:rFonts w:ascii="黑体" w:eastAsia="黑体"/>
        </w:rPr>
        <w:t>3.1.4</w:t>
      </w:r>
      <w:r>
        <w:rPr>
          <w:rFonts w:asciiTheme="minorHAnsi" w:hAnsiTheme="minorHAnsi" w:eastAsiaTheme="minorEastAsia" w:cstheme="minorBidi"/>
          <w:szCs w:val="22"/>
        </w:rPr>
        <w:tab/>
      </w:r>
      <w:r>
        <w:rPr>
          <w:rStyle w:val="67"/>
          <w:rFonts w:hint="eastAsia"/>
        </w:rPr>
        <w:t>告警状态</w:t>
      </w:r>
      <w:r>
        <w:tab/>
      </w:r>
      <w:r>
        <w:fldChar w:fldCharType="begin"/>
      </w:r>
      <w:r>
        <w:instrText xml:space="preserve"> PAGEREF _Toc53650088 \h </w:instrText>
      </w:r>
      <w:r>
        <w:fldChar w:fldCharType="separate"/>
      </w:r>
      <w:r>
        <w:t>27</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"_Toc53650089" </w:instrText>
      </w:r>
      <w:r>
        <w:fldChar w:fldCharType="separate"/>
      </w:r>
      <w:r>
        <w:rPr>
          <w:rStyle w:val="67"/>
          <w:rFonts w:ascii="黑体" w:eastAsia="黑体"/>
        </w:rPr>
        <w:t>3.1.5</w:t>
      </w:r>
      <w:r>
        <w:rPr>
          <w:rFonts w:asciiTheme="minorHAnsi" w:hAnsiTheme="minorHAnsi" w:eastAsiaTheme="minorEastAsia" w:cstheme="minorBidi"/>
          <w:szCs w:val="22"/>
        </w:rPr>
        <w:tab/>
      </w:r>
      <w:r>
        <w:rPr>
          <w:rStyle w:val="67"/>
          <w:rFonts w:hint="eastAsia"/>
        </w:rPr>
        <w:t>告警信息</w:t>
      </w:r>
      <w:r>
        <w:tab/>
      </w:r>
      <w:r>
        <w:fldChar w:fldCharType="begin"/>
      </w:r>
      <w:r>
        <w:instrText xml:space="preserve"> PAGEREF _Toc53650089 \h </w:instrText>
      </w:r>
      <w:r>
        <w:fldChar w:fldCharType="separate"/>
      </w:r>
      <w:r>
        <w:t>27</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"_Toc53650090" </w:instrText>
      </w:r>
      <w:r>
        <w:fldChar w:fldCharType="separate"/>
      </w:r>
      <w:r>
        <w:rPr>
          <w:rStyle w:val="67"/>
          <w:rFonts w:ascii="黑体"/>
        </w:rPr>
        <w:t>3.2</w:t>
      </w:r>
      <w:r>
        <w:rPr>
          <w:rFonts w:asciiTheme="minorHAnsi" w:hAnsiTheme="minorHAnsi" w:eastAsiaTheme="minorEastAsia" w:cstheme="minorBidi"/>
          <w:szCs w:val="22"/>
        </w:rPr>
        <w:tab/>
      </w:r>
      <w:r>
        <w:rPr>
          <w:rStyle w:val="67"/>
          <w:rFonts w:hint="eastAsia"/>
        </w:rPr>
        <w:t>告警处理</w:t>
      </w:r>
      <w:r>
        <w:tab/>
      </w:r>
      <w:r>
        <w:fldChar w:fldCharType="begin"/>
      </w:r>
      <w:r>
        <w:instrText xml:space="preserve"> PAGEREF _Toc53650090 \h </w:instrText>
      </w:r>
      <w:r>
        <w:fldChar w:fldCharType="separate"/>
      </w:r>
      <w:r>
        <w:t>27</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"_Toc53650091" </w:instrText>
      </w:r>
      <w:r>
        <w:fldChar w:fldCharType="separate"/>
      </w:r>
      <w:r>
        <w:rPr>
          <w:rStyle w:val="67"/>
          <w:rFonts w:ascii="黑体" w:eastAsia="黑体"/>
        </w:rPr>
        <w:t>3.2.1</w:t>
      </w:r>
      <w:r>
        <w:rPr>
          <w:rFonts w:asciiTheme="minorHAnsi" w:hAnsiTheme="minorHAnsi" w:eastAsiaTheme="minorEastAsia" w:cstheme="minorBidi"/>
          <w:szCs w:val="22"/>
        </w:rPr>
        <w:tab/>
      </w:r>
      <w:r>
        <w:rPr>
          <w:rStyle w:val="67"/>
          <w:rFonts w:hint="eastAsia"/>
        </w:rPr>
        <w:t>告警级别重分配</w:t>
      </w:r>
      <w:r>
        <w:tab/>
      </w:r>
      <w:r>
        <w:fldChar w:fldCharType="begin"/>
      </w:r>
      <w:r>
        <w:instrText xml:space="preserve"> PAGEREF _Toc53650091 \h </w:instrText>
      </w:r>
      <w:r>
        <w:fldChar w:fldCharType="separate"/>
      </w:r>
      <w:r>
        <w:t>27</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"_Toc53650092" </w:instrText>
      </w:r>
      <w:r>
        <w:fldChar w:fldCharType="separate"/>
      </w:r>
      <w:r>
        <w:rPr>
          <w:rStyle w:val="67"/>
          <w:rFonts w:ascii="黑体" w:eastAsia="黑体"/>
        </w:rPr>
        <w:t>3.2.2</w:t>
      </w:r>
      <w:r>
        <w:rPr>
          <w:rFonts w:asciiTheme="minorHAnsi" w:hAnsiTheme="minorHAnsi" w:eastAsiaTheme="minorEastAsia" w:cstheme="minorBidi"/>
          <w:szCs w:val="22"/>
        </w:rPr>
        <w:tab/>
      </w:r>
      <w:r>
        <w:rPr>
          <w:rStyle w:val="67"/>
          <w:rFonts w:hint="eastAsia"/>
        </w:rPr>
        <w:t>告警确认</w:t>
      </w:r>
      <w:r>
        <w:tab/>
      </w:r>
      <w:r>
        <w:fldChar w:fldCharType="begin"/>
      </w:r>
      <w:r>
        <w:instrText xml:space="preserve"> PAGEREF _Toc53650092 \h </w:instrText>
      </w:r>
      <w:r>
        <w:fldChar w:fldCharType="separate"/>
      </w:r>
      <w:r>
        <w:t>27</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"_Toc53650093" </w:instrText>
      </w:r>
      <w:r>
        <w:fldChar w:fldCharType="separate"/>
      </w:r>
      <w:r>
        <w:rPr>
          <w:rStyle w:val="67"/>
          <w:rFonts w:ascii="黑体" w:eastAsia="黑体"/>
        </w:rPr>
        <w:t>3.2.3</w:t>
      </w:r>
      <w:r>
        <w:rPr>
          <w:rFonts w:asciiTheme="minorHAnsi" w:hAnsiTheme="minorHAnsi" w:eastAsiaTheme="minorEastAsia" w:cstheme="minorBidi"/>
          <w:szCs w:val="22"/>
        </w:rPr>
        <w:tab/>
      </w:r>
      <w:r>
        <w:rPr>
          <w:rStyle w:val="67"/>
          <w:rFonts w:hint="eastAsia"/>
        </w:rPr>
        <w:t>告警清除</w:t>
      </w:r>
      <w:r>
        <w:tab/>
      </w:r>
      <w:r>
        <w:fldChar w:fldCharType="begin"/>
      </w:r>
      <w:r>
        <w:instrText xml:space="preserve"> PAGEREF _Toc53650093 \h </w:instrText>
      </w:r>
      <w:r>
        <w:fldChar w:fldCharType="separate"/>
      </w:r>
      <w:r>
        <w:t>28</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"_Toc53650094" </w:instrText>
      </w:r>
      <w:r>
        <w:fldChar w:fldCharType="separate"/>
      </w:r>
      <w:r>
        <w:rPr>
          <w:rStyle w:val="67"/>
          <w:rFonts w:ascii="黑体" w:eastAsia="黑体"/>
        </w:rPr>
        <w:t>3.2.4</w:t>
      </w:r>
      <w:r>
        <w:rPr>
          <w:rFonts w:asciiTheme="minorHAnsi" w:hAnsiTheme="minorHAnsi" w:eastAsiaTheme="minorEastAsia" w:cstheme="minorBidi"/>
          <w:szCs w:val="22"/>
        </w:rPr>
        <w:tab/>
      </w:r>
      <w:r>
        <w:rPr>
          <w:rStyle w:val="67"/>
          <w:rFonts w:hint="eastAsia"/>
        </w:rPr>
        <w:t>告警锁定</w:t>
      </w:r>
      <w:r>
        <w:tab/>
      </w:r>
      <w:r>
        <w:fldChar w:fldCharType="begin"/>
      </w:r>
      <w:r>
        <w:instrText xml:space="preserve"> PAGEREF _Toc53650094 \h </w:instrText>
      </w:r>
      <w:r>
        <w:fldChar w:fldCharType="separate"/>
      </w:r>
      <w:r>
        <w:t>28</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"_Toc53650095" </w:instrText>
      </w:r>
      <w:r>
        <w:fldChar w:fldCharType="separate"/>
      </w:r>
      <w:r>
        <w:rPr>
          <w:rStyle w:val="67"/>
          <w:rFonts w:ascii="黑体" w:eastAsia="黑体"/>
        </w:rPr>
        <w:t>3.2.5</w:t>
      </w:r>
      <w:r>
        <w:rPr>
          <w:rFonts w:asciiTheme="minorHAnsi" w:hAnsiTheme="minorHAnsi" w:eastAsiaTheme="minorEastAsia" w:cstheme="minorBidi"/>
          <w:szCs w:val="22"/>
        </w:rPr>
        <w:tab/>
      </w:r>
      <w:r>
        <w:rPr>
          <w:rStyle w:val="67"/>
          <w:rFonts w:hint="eastAsia"/>
        </w:rPr>
        <w:t>告警过滤</w:t>
      </w:r>
      <w:r>
        <w:tab/>
      </w:r>
      <w:r>
        <w:fldChar w:fldCharType="begin"/>
      </w:r>
      <w:r>
        <w:instrText xml:space="preserve"> PAGEREF _Toc53650095 \h </w:instrText>
      </w:r>
      <w:r>
        <w:fldChar w:fldCharType="separate"/>
      </w:r>
      <w:r>
        <w:t>28</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"_Toc53650096" </w:instrText>
      </w:r>
      <w:r>
        <w:fldChar w:fldCharType="separate"/>
      </w:r>
      <w:r>
        <w:rPr>
          <w:rStyle w:val="67"/>
          <w:rFonts w:ascii="黑体" w:eastAsia="黑体"/>
        </w:rPr>
        <w:t>3.2.6</w:t>
      </w:r>
      <w:r>
        <w:rPr>
          <w:rFonts w:asciiTheme="minorHAnsi" w:hAnsiTheme="minorHAnsi" w:eastAsiaTheme="minorEastAsia" w:cstheme="minorBidi"/>
          <w:szCs w:val="22"/>
        </w:rPr>
        <w:tab/>
      </w:r>
      <w:r>
        <w:rPr>
          <w:rStyle w:val="67"/>
          <w:rFonts w:hint="eastAsia"/>
        </w:rPr>
        <w:t>告警屏蔽</w:t>
      </w:r>
      <w:r>
        <w:tab/>
      </w:r>
      <w:r>
        <w:fldChar w:fldCharType="begin"/>
      </w:r>
      <w:r>
        <w:instrText xml:space="preserve"> PAGEREF _Toc53650096 \h </w:instrText>
      </w:r>
      <w:r>
        <w:fldChar w:fldCharType="separate"/>
      </w:r>
      <w:r>
        <w:t>28</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"_Toc53650097" </w:instrText>
      </w:r>
      <w:r>
        <w:fldChar w:fldCharType="separate"/>
      </w:r>
      <w:r>
        <w:rPr>
          <w:rStyle w:val="67"/>
          <w:rFonts w:ascii="黑体" w:eastAsia="黑体"/>
        </w:rPr>
        <w:t>3.2.7</w:t>
      </w:r>
      <w:r>
        <w:rPr>
          <w:rFonts w:asciiTheme="minorHAnsi" w:hAnsiTheme="minorHAnsi" w:eastAsiaTheme="minorEastAsia" w:cstheme="minorBidi"/>
          <w:szCs w:val="22"/>
        </w:rPr>
        <w:tab/>
      </w:r>
      <w:r>
        <w:rPr>
          <w:rStyle w:val="67"/>
          <w:rFonts w:hint="eastAsia"/>
        </w:rPr>
        <w:t>告警反转</w:t>
      </w:r>
      <w:r>
        <w:tab/>
      </w:r>
      <w:r>
        <w:fldChar w:fldCharType="begin"/>
      </w:r>
      <w:r>
        <w:instrText xml:space="preserve"> PAGEREF _Toc53650097 \h </w:instrText>
      </w:r>
      <w:r>
        <w:fldChar w:fldCharType="separate"/>
      </w:r>
      <w:r>
        <w:t>28</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"_Toc53650098" </w:instrText>
      </w:r>
      <w:r>
        <w:fldChar w:fldCharType="separate"/>
      </w:r>
      <w:r>
        <w:rPr>
          <w:rStyle w:val="67"/>
          <w:rFonts w:ascii="黑体" w:eastAsia="黑体"/>
        </w:rPr>
        <w:t>3.2.8</w:t>
      </w:r>
      <w:r>
        <w:rPr>
          <w:rFonts w:asciiTheme="minorHAnsi" w:hAnsiTheme="minorHAnsi" w:eastAsiaTheme="minorEastAsia" w:cstheme="minorBidi"/>
          <w:szCs w:val="22"/>
        </w:rPr>
        <w:tab/>
      </w:r>
      <w:r>
        <w:rPr>
          <w:rStyle w:val="67"/>
          <w:rFonts w:hint="eastAsia"/>
        </w:rPr>
        <w:t>告警备注</w:t>
      </w:r>
      <w:r>
        <w:tab/>
      </w:r>
      <w:r>
        <w:fldChar w:fldCharType="begin"/>
      </w:r>
      <w:r>
        <w:instrText xml:space="preserve"> PAGEREF _Toc53650098 \h </w:instrText>
      </w:r>
      <w:r>
        <w:fldChar w:fldCharType="separate"/>
      </w:r>
      <w:r>
        <w:t>29</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"_Toc53650099" </w:instrText>
      </w:r>
      <w:r>
        <w:fldChar w:fldCharType="separate"/>
      </w:r>
      <w:r>
        <w:rPr>
          <w:rStyle w:val="67"/>
          <w:rFonts w:ascii="黑体"/>
        </w:rPr>
        <w:t>3.3</w:t>
      </w:r>
      <w:r>
        <w:rPr>
          <w:rFonts w:asciiTheme="minorHAnsi" w:hAnsiTheme="minorHAnsi" w:eastAsiaTheme="minorEastAsia" w:cstheme="minorBidi"/>
          <w:szCs w:val="22"/>
        </w:rPr>
        <w:tab/>
      </w:r>
      <w:r>
        <w:rPr>
          <w:rStyle w:val="67"/>
          <w:rFonts w:hint="eastAsia"/>
        </w:rPr>
        <w:t>告警监控和呈现</w:t>
      </w:r>
      <w:r>
        <w:tab/>
      </w:r>
      <w:r>
        <w:fldChar w:fldCharType="begin"/>
      </w:r>
      <w:r>
        <w:instrText xml:space="preserve"> PAGEREF _Toc53650099 \h </w:instrText>
      </w:r>
      <w:r>
        <w:fldChar w:fldCharType="separate"/>
      </w:r>
      <w:r>
        <w:t>29</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"_Toc53650100" </w:instrText>
      </w:r>
      <w:r>
        <w:fldChar w:fldCharType="separate"/>
      </w:r>
      <w:r>
        <w:rPr>
          <w:rStyle w:val="67"/>
          <w:rFonts w:ascii="黑体" w:eastAsia="黑体"/>
        </w:rPr>
        <w:t>3.3.1</w:t>
      </w:r>
      <w:r>
        <w:rPr>
          <w:rFonts w:asciiTheme="minorHAnsi" w:hAnsiTheme="minorHAnsi" w:eastAsiaTheme="minorEastAsia" w:cstheme="minorBidi"/>
          <w:szCs w:val="22"/>
        </w:rPr>
        <w:tab/>
      </w:r>
      <w:r>
        <w:rPr>
          <w:rStyle w:val="67"/>
          <w:rFonts w:hint="eastAsia"/>
        </w:rPr>
        <w:t>显示内容和方式</w:t>
      </w:r>
      <w:r>
        <w:tab/>
      </w:r>
      <w:r>
        <w:fldChar w:fldCharType="begin"/>
      </w:r>
      <w:r>
        <w:instrText xml:space="preserve"> PAGEREF _Toc53650100 \h </w:instrText>
      </w:r>
      <w:r>
        <w:fldChar w:fldCharType="separate"/>
      </w:r>
      <w:r>
        <w:t>29</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"_Toc53650101" </w:instrText>
      </w:r>
      <w:r>
        <w:fldChar w:fldCharType="separate"/>
      </w:r>
      <w:r>
        <w:rPr>
          <w:rStyle w:val="67"/>
          <w:rFonts w:ascii="黑体" w:eastAsia="黑体"/>
        </w:rPr>
        <w:t>3.3.2</w:t>
      </w:r>
      <w:r>
        <w:rPr>
          <w:rFonts w:asciiTheme="minorHAnsi" w:hAnsiTheme="minorHAnsi" w:eastAsiaTheme="minorEastAsia" w:cstheme="minorBidi"/>
          <w:szCs w:val="22"/>
        </w:rPr>
        <w:tab/>
      </w:r>
      <w:r>
        <w:rPr>
          <w:rStyle w:val="67"/>
          <w:rFonts w:hint="eastAsia"/>
        </w:rPr>
        <w:t>告警模板管理</w:t>
      </w:r>
      <w:r>
        <w:tab/>
      </w:r>
      <w:r>
        <w:fldChar w:fldCharType="begin"/>
      </w:r>
      <w:r>
        <w:instrText xml:space="preserve"> PAGEREF _Toc53650101 \h </w:instrText>
      </w:r>
      <w:r>
        <w:fldChar w:fldCharType="separate"/>
      </w:r>
      <w:r>
        <w:t>29</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"_Toc53650102" </w:instrText>
      </w:r>
      <w:r>
        <w:fldChar w:fldCharType="separate"/>
      </w:r>
      <w:r>
        <w:rPr>
          <w:rStyle w:val="67"/>
          <w:rFonts w:ascii="黑体" w:eastAsia="黑体"/>
        </w:rPr>
        <w:t>3.3.3</w:t>
      </w:r>
      <w:r>
        <w:rPr>
          <w:rFonts w:asciiTheme="minorHAnsi" w:hAnsiTheme="minorHAnsi" w:eastAsiaTheme="minorEastAsia" w:cstheme="minorBidi"/>
          <w:szCs w:val="22"/>
        </w:rPr>
        <w:tab/>
      </w:r>
      <w:r>
        <w:rPr>
          <w:rStyle w:val="67"/>
          <w:rFonts w:hint="eastAsia"/>
        </w:rPr>
        <w:t>多窗口监控</w:t>
      </w:r>
      <w:r>
        <w:tab/>
      </w:r>
      <w:r>
        <w:fldChar w:fldCharType="begin"/>
      </w:r>
      <w:r>
        <w:instrText xml:space="preserve"> PAGEREF _Toc53650102 \h </w:instrText>
      </w:r>
      <w:r>
        <w:fldChar w:fldCharType="separate"/>
      </w:r>
      <w:r>
        <w:t>29</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"_Toc53650103" </w:instrText>
      </w:r>
      <w:r>
        <w:fldChar w:fldCharType="separate"/>
      </w:r>
      <w:r>
        <w:rPr>
          <w:rStyle w:val="67"/>
          <w:rFonts w:ascii="黑体"/>
        </w:rPr>
        <w:t>3.4</w:t>
      </w:r>
      <w:r>
        <w:rPr>
          <w:rFonts w:asciiTheme="minorHAnsi" w:hAnsiTheme="minorHAnsi" w:eastAsiaTheme="minorEastAsia" w:cstheme="minorBidi"/>
          <w:szCs w:val="22"/>
        </w:rPr>
        <w:tab/>
      </w:r>
      <w:r>
        <w:rPr>
          <w:rStyle w:val="67"/>
          <w:rFonts w:hint="eastAsia"/>
        </w:rPr>
        <w:t>告警查询和统计</w:t>
      </w:r>
      <w:r>
        <w:tab/>
      </w:r>
      <w:r>
        <w:fldChar w:fldCharType="begin"/>
      </w:r>
      <w:r>
        <w:instrText xml:space="preserve"> PAGEREF _Toc53650103 \h </w:instrText>
      </w:r>
      <w:r>
        <w:fldChar w:fldCharType="separate"/>
      </w:r>
      <w:r>
        <w:t>30</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"_Toc53650104" </w:instrText>
      </w:r>
      <w:r>
        <w:fldChar w:fldCharType="separate"/>
      </w:r>
      <w:r>
        <w:rPr>
          <w:rStyle w:val="67"/>
          <w:rFonts w:ascii="黑体"/>
        </w:rPr>
        <w:t>3.5</w:t>
      </w:r>
      <w:r>
        <w:rPr>
          <w:rFonts w:asciiTheme="minorHAnsi" w:hAnsiTheme="minorHAnsi" w:eastAsiaTheme="minorEastAsia" w:cstheme="minorBidi"/>
          <w:szCs w:val="22"/>
        </w:rPr>
        <w:tab/>
      </w:r>
      <w:r>
        <w:rPr>
          <w:rStyle w:val="67"/>
          <w:rFonts w:hint="eastAsia"/>
        </w:rPr>
        <w:t>告警压缩</w:t>
      </w:r>
      <w:r>
        <w:tab/>
      </w:r>
      <w:r>
        <w:fldChar w:fldCharType="begin"/>
      </w:r>
      <w:r>
        <w:instrText xml:space="preserve"> PAGEREF _Toc53650104 \h </w:instrText>
      </w:r>
      <w:r>
        <w:fldChar w:fldCharType="separate"/>
      </w:r>
      <w:r>
        <w:t>30</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"_Toc53650105" </w:instrText>
      </w:r>
      <w:r>
        <w:fldChar w:fldCharType="separate"/>
      </w:r>
      <w:r>
        <w:rPr>
          <w:rStyle w:val="67"/>
          <w:rFonts w:ascii="黑体" w:eastAsia="黑体"/>
        </w:rPr>
        <w:t>3.5.1</w:t>
      </w:r>
      <w:r>
        <w:rPr>
          <w:rFonts w:asciiTheme="minorHAnsi" w:hAnsiTheme="minorHAnsi" w:eastAsiaTheme="minorEastAsia" w:cstheme="minorBidi"/>
          <w:szCs w:val="22"/>
        </w:rPr>
        <w:tab/>
      </w:r>
      <w:r>
        <w:rPr>
          <w:rStyle w:val="67"/>
          <w:rFonts w:hint="eastAsia"/>
        </w:rPr>
        <w:t>工程告警设置</w:t>
      </w:r>
      <w:r>
        <w:tab/>
      </w:r>
      <w:r>
        <w:fldChar w:fldCharType="begin"/>
      </w:r>
      <w:r>
        <w:instrText xml:space="preserve"> PAGEREF _Toc53650105 \h </w:instrText>
      </w:r>
      <w:r>
        <w:fldChar w:fldCharType="separate"/>
      </w:r>
      <w:r>
        <w:t>30</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"_Toc53650106" </w:instrText>
      </w:r>
      <w:r>
        <w:fldChar w:fldCharType="separate"/>
      </w:r>
      <w:r>
        <w:rPr>
          <w:rStyle w:val="67"/>
          <w:rFonts w:ascii="黑体" w:eastAsia="黑体"/>
        </w:rPr>
        <w:t>3.5.2</w:t>
      </w:r>
      <w:r>
        <w:rPr>
          <w:rFonts w:asciiTheme="minorHAnsi" w:hAnsiTheme="minorHAnsi" w:eastAsiaTheme="minorEastAsia" w:cstheme="minorBidi"/>
          <w:szCs w:val="22"/>
        </w:rPr>
        <w:tab/>
      </w:r>
      <w:r>
        <w:rPr>
          <w:rStyle w:val="67"/>
          <w:rFonts w:hint="eastAsia"/>
        </w:rPr>
        <w:t>闪断告警分析</w:t>
      </w:r>
      <w:r>
        <w:tab/>
      </w:r>
      <w:r>
        <w:fldChar w:fldCharType="begin"/>
      </w:r>
      <w:r>
        <w:instrText xml:space="preserve"> PAGEREF _Toc53650106 \h </w:instrText>
      </w:r>
      <w:r>
        <w:fldChar w:fldCharType="separate"/>
      </w:r>
      <w:r>
        <w:t>31</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"_Toc53650107" </w:instrText>
      </w:r>
      <w:r>
        <w:fldChar w:fldCharType="separate"/>
      </w:r>
      <w:r>
        <w:rPr>
          <w:rStyle w:val="67"/>
          <w:rFonts w:ascii="黑体"/>
        </w:rPr>
        <w:t>3.6</w:t>
      </w:r>
      <w:r>
        <w:rPr>
          <w:rFonts w:asciiTheme="minorHAnsi" w:hAnsiTheme="minorHAnsi" w:eastAsiaTheme="minorEastAsia" w:cstheme="minorBidi"/>
          <w:szCs w:val="22"/>
        </w:rPr>
        <w:tab/>
      </w:r>
      <w:r>
        <w:rPr>
          <w:rStyle w:val="67"/>
          <w:rFonts w:hint="eastAsia"/>
        </w:rPr>
        <w:t>告警关联分析</w:t>
      </w:r>
      <w:r>
        <w:tab/>
      </w:r>
      <w:r>
        <w:fldChar w:fldCharType="begin"/>
      </w:r>
      <w:r>
        <w:instrText xml:space="preserve"> PAGEREF _Toc53650107 \h </w:instrText>
      </w:r>
      <w:r>
        <w:fldChar w:fldCharType="separate"/>
      </w:r>
      <w:r>
        <w:t>31</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"_Toc53650108" </w:instrText>
      </w:r>
      <w:r>
        <w:fldChar w:fldCharType="separate"/>
      </w:r>
      <w:r>
        <w:rPr>
          <w:rStyle w:val="67"/>
          <w:rFonts w:ascii="黑体" w:eastAsia="黑体"/>
        </w:rPr>
        <w:t>3.6.1</w:t>
      </w:r>
      <w:r>
        <w:rPr>
          <w:rFonts w:asciiTheme="minorHAnsi" w:hAnsiTheme="minorHAnsi" w:eastAsiaTheme="minorEastAsia" w:cstheme="minorBidi"/>
          <w:szCs w:val="22"/>
        </w:rPr>
        <w:tab/>
      </w:r>
      <w:r>
        <w:rPr>
          <w:rStyle w:val="67"/>
          <w:rFonts w:hint="eastAsia"/>
        </w:rPr>
        <w:t>相关性分析原则</w:t>
      </w:r>
      <w:r>
        <w:tab/>
      </w:r>
      <w:r>
        <w:fldChar w:fldCharType="begin"/>
      </w:r>
      <w:r>
        <w:instrText xml:space="preserve"> PAGEREF _Toc53650108 \h </w:instrText>
      </w:r>
      <w:r>
        <w:fldChar w:fldCharType="separate"/>
      </w:r>
      <w:r>
        <w:t>31</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"_Toc53650109" </w:instrText>
      </w:r>
      <w:r>
        <w:fldChar w:fldCharType="separate"/>
      </w:r>
      <w:r>
        <w:rPr>
          <w:rStyle w:val="67"/>
          <w:rFonts w:ascii="黑体"/>
        </w:rPr>
        <w:t>3.7</w:t>
      </w:r>
      <w:r>
        <w:rPr>
          <w:rFonts w:asciiTheme="minorHAnsi" w:hAnsiTheme="minorHAnsi" w:eastAsiaTheme="minorEastAsia" w:cstheme="minorBidi"/>
          <w:szCs w:val="22"/>
        </w:rPr>
        <w:tab/>
      </w:r>
      <w:r>
        <w:rPr>
          <w:rStyle w:val="67"/>
          <w:rFonts w:hint="eastAsia"/>
        </w:rPr>
        <w:t>告警同步和存储</w:t>
      </w:r>
      <w:r>
        <w:tab/>
      </w:r>
      <w:r>
        <w:fldChar w:fldCharType="begin"/>
      </w:r>
      <w:r>
        <w:instrText xml:space="preserve"> PAGEREF _Toc53650109 \h </w:instrText>
      </w:r>
      <w:r>
        <w:fldChar w:fldCharType="separate"/>
      </w:r>
      <w:r>
        <w:t>32</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"_Toc53650110" </w:instrText>
      </w:r>
      <w:r>
        <w:fldChar w:fldCharType="separate"/>
      </w:r>
      <w:r>
        <w:rPr>
          <w:rStyle w:val="67"/>
          <w:rFonts w:ascii="黑体" w:eastAsia="黑体"/>
        </w:rPr>
        <w:t>3.7.1</w:t>
      </w:r>
      <w:r>
        <w:rPr>
          <w:rFonts w:asciiTheme="minorHAnsi" w:hAnsiTheme="minorHAnsi" w:eastAsiaTheme="minorEastAsia" w:cstheme="minorBidi"/>
          <w:szCs w:val="22"/>
        </w:rPr>
        <w:tab/>
      </w:r>
      <w:r>
        <w:rPr>
          <w:rStyle w:val="67"/>
          <w:rFonts w:hint="eastAsia"/>
        </w:rPr>
        <w:t>告警同步</w:t>
      </w:r>
      <w:r>
        <w:tab/>
      </w:r>
      <w:r>
        <w:fldChar w:fldCharType="begin"/>
      </w:r>
      <w:r>
        <w:instrText xml:space="preserve"> PAGEREF _Toc53650110 \h </w:instrText>
      </w:r>
      <w:r>
        <w:fldChar w:fldCharType="separate"/>
      </w:r>
      <w:r>
        <w:t>32</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"_Toc53650111" </w:instrText>
      </w:r>
      <w:r>
        <w:fldChar w:fldCharType="separate"/>
      </w:r>
      <w:r>
        <w:rPr>
          <w:rStyle w:val="67"/>
          <w:rFonts w:ascii="黑体" w:eastAsia="黑体"/>
        </w:rPr>
        <w:t>3.7.2</w:t>
      </w:r>
      <w:r>
        <w:rPr>
          <w:rFonts w:asciiTheme="minorHAnsi" w:hAnsiTheme="minorHAnsi" w:eastAsiaTheme="minorEastAsia" w:cstheme="minorBidi"/>
          <w:szCs w:val="22"/>
        </w:rPr>
        <w:tab/>
      </w:r>
      <w:r>
        <w:rPr>
          <w:rStyle w:val="67"/>
          <w:rFonts w:hint="eastAsia"/>
        </w:rPr>
        <w:t>告警保存与存储</w:t>
      </w:r>
      <w:r>
        <w:tab/>
      </w:r>
      <w:r>
        <w:fldChar w:fldCharType="begin"/>
      </w:r>
      <w:r>
        <w:instrText xml:space="preserve"> PAGEREF _Toc53650111 \h </w:instrText>
      </w:r>
      <w:r>
        <w:fldChar w:fldCharType="separate"/>
      </w:r>
      <w:r>
        <w:t>32</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"_Toc53650112" </w:instrText>
      </w:r>
      <w:r>
        <w:fldChar w:fldCharType="separate"/>
      </w:r>
      <w:r>
        <w:rPr>
          <w:rStyle w:val="67"/>
          <w:rFonts w:ascii="黑体"/>
        </w:rPr>
        <w:t>3.8</w:t>
      </w:r>
      <w:r>
        <w:rPr>
          <w:rFonts w:asciiTheme="minorHAnsi" w:hAnsiTheme="minorHAnsi" w:eastAsiaTheme="minorEastAsia" w:cstheme="minorBidi"/>
          <w:szCs w:val="22"/>
        </w:rPr>
        <w:tab/>
      </w:r>
      <w:r>
        <w:rPr>
          <w:rStyle w:val="67"/>
          <w:rFonts w:hint="eastAsia"/>
        </w:rPr>
        <w:t>告警处理能力</w:t>
      </w:r>
      <w:r>
        <w:tab/>
      </w:r>
      <w:r>
        <w:fldChar w:fldCharType="begin"/>
      </w:r>
      <w:r>
        <w:instrText xml:space="preserve"> PAGEREF _Toc53650112 \h </w:instrText>
      </w:r>
      <w:r>
        <w:fldChar w:fldCharType="separate"/>
      </w:r>
      <w:r>
        <w:t>33</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"_Toc53650113" </w:instrText>
      </w:r>
      <w:r>
        <w:fldChar w:fldCharType="separate"/>
      </w:r>
      <w:r>
        <w:rPr>
          <w:rStyle w:val="67"/>
          <w:rFonts w:ascii="黑体"/>
        </w:rPr>
        <w:t>3.9</w:t>
      </w:r>
      <w:r>
        <w:rPr>
          <w:rFonts w:asciiTheme="minorHAnsi" w:hAnsiTheme="minorHAnsi" w:eastAsiaTheme="minorEastAsia" w:cstheme="minorBidi"/>
          <w:szCs w:val="22"/>
        </w:rPr>
        <w:tab/>
      </w:r>
      <w:r>
        <w:rPr>
          <w:rStyle w:val="67"/>
          <w:rFonts w:hint="eastAsia"/>
        </w:rPr>
        <w:t>端到端告警管理</w:t>
      </w:r>
      <w:r>
        <w:tab/>
      </w:r>
      <w:r>
        <w:fldChar w:fldCharType="begin"/>
      </w:r>
      <w:r>
        <w:instrText xml:space="preserve"> PAGEREF _Toc53650113 \h </w:instrText>
      </w:r>
      <w:r>
        <w:fldChar w:fldCharType="separate"/>
      </w:r>
      <w:r>
        <w:t>33</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"_Toc53650114" </w:instrText>
      </w:r>
      <w:r>
        <w:fldChar w:fldCharType="separate"/>
      </w:r>
      <w:r>
        <w:rPr>
          <w:rStyle w:val="67"/>
          <w:rFonts w:ascii="黑体"/>
        </w:rPr>
        <w:t>3.10</w:t>
      </w:r>
      <w:r>
        <w:rPr>
          <w:rFonts w:asciiTheme="minorHAnsi" w:hAnsiTheme="minorHAnsi" w:eastAsiaTheme="minorEastAsia" w:cstheme="minorBidi"/>
          <w:szCs w:val="22"/>
        </w:rPr>
        <w:tab/>
      </w:r>
      <w:r>
        <w:rPr>
          <w:rStyle w:val="67"/>
          <w:rFonts w:hint="eastAsia"/>
        </w:rPr>
        <w:t>断纤链路管理</w:t>
      </w:r>
      <w:r>
        <w:tab/>
      </w:r>
      <w:r>
        <w:fldChar w:fldCharType="begin"/>
      </w:r>
      <w:r>
        <w:instrText xml:space="preserve"> PAGEREF _Toc53650114 \h </w:instrText>
      </w:r>
      <w:r>
        <w:fldChar w:fldCharType="separate"/>
      </w:r>
      <w:r>
        <w:t>33</w:t>
      </w:r>
      <w:r>
        <w:fldChar w:fldCharType="end"/>
      </w:r>
      <w:r>
        <w:fldChar w:fldCharType="end"/>
      </w:r>
    </w:p>
    <w:p>
      <w:pPr>
        <w:pStyle w:val="37"/>
        <w:rPr>
          <w:rFonts w:asciiTheme="minorHAnsi" w:hAnsiTheme="minorHAnsi" w:eastAsiaTheme="minorEastAsia" w:cstheme="minorBidi"/>
          <w:b w:val="0"/>
          <w:szCs w:val="22"/>
        </w:rPr>
      </w:pPr>
      <w:r>
        <w:fldChar w:fldCharType="begin"/>
      </w:r>
      <w:r>
        <w:instrText xml:space="preserve"> HYPERLINK \l "_Toc53650115" </w:instrText>
      </w:r>
      <w:r>
        <w:fldChar w:fldCharType="separate"/>
      </w:r>
      <w:r>
        <w:rPr>
          <w:rStyle w:val="67"/>
        </w:rPr>
        <w:t>4</w:t>
      </w:r>
      <w:r>
        <w:rPr>
          <w:rFonts w:asciiTheme="minorHAnsi" w:hAnsiTheme="minorHAnsi" w:eastAsiaTheme="minorEastAsia" w:cstheme="minorBidi"/>
          <w:b w:val="0"/>
          <w:szCs w:val="22"/>
        </w:rPr>
        <w:tab/>
      </w:r>
      <w:r>
        <w:rPr>
          <w:rStyle w:val="67"/>
          <w:rFonts w:hint="eastAsia"/>
        </w:rPr>
        <w:t>管控融合的性能管理</w:t>
      </w:r>
      <w:r>
        <w:tab/>
      </w:r>
      <w:r>
        <w:fldChar w:fldCharType="begin"/>
      </w:r>
      <w:r>
        <w:instrText xml:space="preserve"> PAGEREF _Toc53650115 \h </w:instrText>
      </w:r>
      <w:r>
        <w:fldChar w:fldCharType="separate"/>
      </w:r>
      <w:r>
        <w:t>33</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"_Toc53650116" </w:instrText>
      </w:r>
      <w:r>
        <w:fldChar w:fldCharType="separate"/>
      </w:r>
      <w:r>
        <w:rPr>
          <w:rStyle w:val="67"/>
          <w:rFonts w:ascii="黑体"/>
        </w:rPr>
        <w:t>4.1</w:t>
      </w:r>
      <w:r>
        <w:rPr>
          <w:rFonts w:asciiTheme="minorHAnsi" w:hAnsiTheme="minorHAnsi" w:eastAsiaTheme="minorEastAsia" w:cstheme="minorBidi"/>
          <w:szCs w:val="22"/>
        </w:rPr>
        <w:tab/>
      </w:r>
      <w:r>
        <w:rPr>
          <w:rStyle w:val="67"/>
          <w:rFonts w:hint="eastAsia"/>
        </w:rPr>
        <w:t>性能监测管理</w:t>
      </w:r>
      <w:r>
        <w:tab/>
      </w:r>
      <w:r>
        <w:fldChar w:fldCharType="begin"/>
      </w:r>
      <w:r>
        <w:instrText xml:space="preserve"> PAGEREF _Toc53650116 \h </w:instrText>
      </w:r>
      <w:r>
        <w:fldChar w:fldCharType="separate"/>
      </w:r>
      <w:r>
        <w:t>33</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"_Toc53650117" </w:instrText>
      </w:r>
      <w:r>
        <w:fldChar w:fldCharType="separate"/>
      </w:r>
      <w:r>
        <w:rPr>
          <w:rStyle w:val="67"/>
          <w:rFonts w:ascii="黑体" w:eastAsia="黑体"/>
        </w:rPr>
        <w:t>4.1.1</w:t>
      </w:r>
      <w:r>
        <w:rPr>
          <w:rFonts w:asciiTheme="minorHAnsi" w:hAnsiTheme="minorHAnsi" w:eastAsiaTheme="minorEastAsia" w:cstheme="minorBidi"/>
          <w:szCs w:val="22"/>
        </w:rPr>
        <w:tab/>
      </w:r>
      <w:r>
        <w:rPr>
          <w:rStyle w:val="67"/>
          <w:rFonts w:hint="eastAsia"/>
        </w:rPr>
        <w:t>性能监测参数设置</w:t>
      </w:r>
      <w:r>
        <w:tab/>
      </w:r>
      <w:r>
        <w:fldChar w:fldCharType="begin"/>
      </w:r>
      <w:r>
        <w:instrText xml:space="preserve"> PAGEREF _Toc53650117 \h </w:instrText>
      </w:r>
      <w:r>
        <w:fldChar w:fldCharType="separate"/>
      </w:r>
      <w:r>
        <w:t>33</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"_Toc53650118" </w:instrText>
      </w:r>
      <w:r>
        <w:fldChar w:fldCharType="separate"/>
      </w:r>
      <w:r>
        <w:rPr>
          <w:rStyle w:val="67"/>
          <w:rFonts w:ascii="黑体" w:eastAsia="黑体"/>
        </w:rPr>
        <w:t>4.1.2</w:t>
      </w:r>
      <w:r>
        <w:rPr>
          <w:rFonts w:asciiTheme="minorHAnsi" w:hAnsiTheme="minorHAnsi" w:eastAsiaTheme="minorEastAsia" w:cstheme="minorBidi"/>
          <w:szCs w:val="22"/>
        </w:rPr>
        <w:tab/>
      </w:r>
      <w:r>
        <w:rPr>
          <w:rStyle w:val="67"/>
          <w:rFonts w:hint="eastAsia"/>
        </w:rPr>
        <w:t>性能监测参数查询</w:t>
      </w:r>
      <w:r>
        <w:rPr>
          <w:rStyle w:val="67"/>
        </w:rPr>
        <w:t>/</w:t>
      </w:r>
      <w:r>
        <w:rPr>
          <w:rStyle w:val="67"/>
          <w:rFonts w:hint="eastAsia"/>
        </w:rPr>
        <w:t>修改</w:t>
      </w:r>
      <w:r>
        <w:tab/>
      </w:r>
      <w:r>
        <w:fldChar w:fldCharType="begin"/>
      </w:r>
      <w:r>
        <w:instrText xml:space="preserve"> PAGEREF _Toc53650118 \h </w:instrText>
      </w:r>
      <w:r>
        <w:fldChar w:fldCharType="separate"/>
      </w:r>
      <w:r>
        <w:t>34</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"_Toc53650119" </w:instrText>
      </w:r>
      <w:r>
        <w:fldChar w:fldCharType="separate"/>
      </w:r>
      <w:r>
        <w:rPr>
          <w:rStyle w:val="67"/>
          <w:rFonts w:ascii="黑体" w:eastAsia="黑体"/>
        </w:rPr>
        <w:t>4.1.3</w:t>
      </w:r>
      <w:r>
        <w:rPr>
          <w:rFonts w:asciiTheme="minorHAnsi" w:hAnsiTheme="minorHAnsi" w:eastAsiaTheme="minorEastAsia" w:cstheme="minorBidi"/>
          <w:szCs w:val="22"/>
        </w:rPr>
        <w:tab/>
      </w:r>
      <w:r>
        <w:rPr>
          <w:rStyle w:val="67"/>
          <w:rFonts w:hint="eastAsia"/>
        </w:rPr>
        <w:t>性能门限设置</w:t>
      </w:r>
      <w:r>
        <w:tab/>
      </w:r>
      <w:r>
        <w:fldChar w:fldCharType="begin"/>
      </w:r>
      <w:r>
        <w:instrText xml:space="preserve"> PAGEREF _Toc53650119 \h </w:instrText>
      </w:r>
      <w:r>
        <w:fldChar w:fldCharType="separate"/>
      </w:r>
      <w:r>
        <w:t>34</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"_Toc53650120" </w:instrText>
      </w:r>
      <w:r>
        <w:fldChar w:fldCharType="separate"/>
      </w:r>
      <w:r>
        <w:rPr>
          <w:rStyle w:val="67"/>
          <w:rFonts w:ascii="黑体" w:eastAsia="黑体"/>
        </w:rPr>
        <w:t>4.1.4</w:t>
      </w:r>
      <w:r>
        <w:rPr>
          <w:rFonts w:asciiTheme="minorHAnsi" w:hAnsiTheme="minorHAnsi" w:eastAsiaTheme="minorEastAsia" w:cstheme="minorBidi"/>
          <w:szCs w:val="22"/>
        </w:rPr>
        <w:tab/>
      </w:r>
      <w:r>
        <w:rPr>
          <w:rStyle w:val="67"/>
          <w:rFonts w:hint="eastAsia"/>
        </w:rPr>
        <w:t>性能数据查询</w:t>
      </w:r>
      <w:r>
        <w:tab/>
      </w:r>
      <w:r>
        <w:fldChar w:fldCharType="begin"/>
      </w:r>
      <w:r>
        <w:instrText xml:space="preserve"> PAGEREF _Toc53650120 \h </w:instrText>
      </w:r>
      <w:r>
        <w:fldChar w:fldCharType="separate"/>
      </w:r>
      <w:r>
        <w:t>34</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"_Toc53650121" </w:instrText>
      </w:r>
      <w:r>
        <w:fldChar w:fldCharType="separate"/>
      </w:r>
      <w:r>
        <w:rPr>
          <w:rStyle w:val="67"/>
          <w:rFonts w:ascii="黑体" w:eastAsia="黑体"/>
        </w:rPr>
        <w:t>4.1.5</w:t>
      </w:r>
      <w:r>
        <w:rPr>
          <w:rFonts w:asciiTheme="minorHAnsi" w:hAnsiTheme="minorHAnsi" w:eastAsiaTheme="minorEastAsia" w:cstheme="minorBidi"/>
          <w:szCs w:val="22"/>
        </w:rPr>
        <w:tab/>
      </w:r>
      <w:r>
        <w:rPr>
          <w:rStyle w:val="67"/>
          <w:rFonts w:hint="eastAsia"/>
        </w:rPr>
        <w:t>性能数据上报</w:t>
      </w:r>
      <w:r>
        <w:tab/>
      </w:r>
      <w:r>
        <w:fldChar w:fldCharType="begin"/>
      </w:r>
      <w:r>
        <w:instrText xml:space="preserve"> PAGEREF _Toc53650121 \h </w:instrText>
      </w:r>
      <w:r>
        <w:fldChar w:fldCharType="separate"/>
      </w:r>
      <w:r>
        <w:t>34</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"_Toc53650122" </w:instrText>
      </w:r>
      <w:r>
        <w:fldChar w:fldCharType="separate"/>
      </w:r>
      <w:r>
        <w:rPr>
          <w:rStyle w:val="67"/>
          <w:rFonts w:ascii="黑体" w:eastAsia="黑体"/>
        </w:rPr>
        <w:t>4.1.6</w:t>
      </w:r>
      <w:r>
        <w:rPr>
          <w:rFonts w:asciiTheme="minorHAnsi" w:hAnsiTheme="minorHAnsi" w:eastAsiaTheme="minorEastAsia" w:cstheme="minorBidi"/>
          <w:szCs w:val="22"/>
        </w:rPr>
        <w:tab/>
      </w:r>
      <w:r>
        <w:rPr>
          <w:rStyle w:val="67"/>
          <w:rFonts w:hint="eastAsia"/>
        </w:rPr>
        <w:t>性能数据存储</w:t>
      </w:r>
      <w:r>
        <w:tab/>
      </w:r>
      <w:r>
        <w:fldChar w:fldCharType="begin"/>
      </w:r>
      <w:r>
        <w:instrText xml:space="preserve"> PAGEREF _Toc53650122 \h </w:instrText>
      </w:r>
      <w:r>
        <w:fldChar w:fldCharType="separate"/>
      </w:r>
      <w:r>
        <w:t>34</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"_Toc53650123" </w:instrText>
      </w:r>
      <w:r>
        <w:fldChar w:fldCharType="separate"/>
      </w:r>
      <w:r>
        <w:rPr>
          <w:rStyle w:val="67"/>
          <w:rFonts w:ascii="黑体"/>
        </w:rPr>
        <w:t>4.2</w:t>
      </w:r>
      <w:r>
        <w:rPr>
          <w:rFonts w:asciiTheme="minorHAnsi" w:hAnsiTheme="minorHAnsi" w:eastAsiaTheme="minorEastAsia" w:cstheme="minorBidi"/>
          <w:szCs w:val="22"/>
        </w:rPr>
        <w:tab/>
      </w:r>
      <w:r>
        <w:rPr>
          <w:rStyle w:val="67"/>
          <w:rFonts w:hint="eastAsia"/>
        </w:rPr>
        <w:t>端到端性能管理</w:t>
      </w:r>
      <w:r>
        <w:tab/>
      </w:r>
      <w:r>
        <w:fldChar w:fldCharType="begin"/>
      </w:r>
      <w:r>
        <w:instrText xml:space="preserve"> PAGEREF _Toc53650123 \h </w:instrText>
      </w:r>
      <w:r>
        <w:fldChar w:fldCharType="separate"/>
      </w:r>
      <w:r>
        <w:t>35</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"_Toc53650124" </w:instrText>
      </w:r>
      <w:r>
        <w:fldChar w:fldCharType="separate"/>
      </w:r>
      <w:r>
        <w:rPr>
          <w:rStyle w:val="67"/>
          <w:rFonts w:ascii="黑体"/>
        </w:rPr>
        <w:t>4.3</w:t>
      </w:r>
      <w:r>
        <w:rPr>
          <w:rFonts w:asciiTheme="minorHAnsi" w:hAnsiTheme="minorHAnsi" w:eastAsiaTheme="minorEastAsia" w:cstheme="minorBidi"/>
          <w:szCs w:val="22"/>
        </w:rPr>
        <w:tab/>
      </w:r>
      <w:r>
        <w:rPr>
          <w:rStyle w:val="67"/>
          <w:rFonts w:hint="eastAsia"/>
        </w:rPr>
        <w:t>性能监测参数要求</w:t>
      </w:r>
      <w:r>
        <w:tab/>
      </w:r>
      <w:r>
        <w:fldChar w:fldCharType="begin"/>
      </w:r>
      <w:r>
        <w:instrText xml:space="preserve"> PAGEREF _Toc53650124 \h </w:instrText>
      </w:r>
      <w:r>
        <w:fldChar w:fldCharType="separate"/>
      </w:r>
      <w:r>
        <w:t>35</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"_Toc53650125" </w:instrText>
      </w:r>
      <w:r>
        <w:fldChar w:fldCharType="separate"/>
      </w:r>
      <w:r>
        <w:rPr>
          <w:rStyle w:val="67"/>
          <w:rFonts w:ascii="黑体"/>
        </w:rPr>
        <w:t>4.4</w:t>
      </w:r>
      <w:r>
        <w:rPr>
          <w:rFonts w:asciiTheme="minorHAnsi" w:hAnsiTheme="minorHAnsi" w:eastAsiaTheme="minorEastAsia" w:cstheme="minorBidi"/>
          <w:szCs w:val="22"/>
        </w:rPr>
        <w:tab/>
      </w:r>
      <w:r>
        <w:rPr>
          <w:rStyle w:val="67"/>
          <w:rFonts w:hint="eastAsia"/>
        </w:rPr>
        <w:t>性能监控能力</w:t>
      </w:r>
      <w:r>
        <w:tab/>
      </w:r>
      <w:r>
        <w:fldChar w:fldCharType="begin"/>
      </w:r>
      <w:r>
        <w:instrText xml:space="preserve"> PAGEREF _Toc53650125 \h </w:instrText>
      </w:r>
      <w:r>
        <w:fldChar w:fldCharType="separate"/>
      </w:r>
      <w:r>
        <w:t>37</w:t>
      </w:r>
      <w:r>
        <w:fldChar w:fldCharType="end"/>
      </w:r>
      <w:r>
        <w:fldChar w:fldCharType="end"/>
      </w:r>
    </w:p>
    <w:p>
      <w:pPr>
        <w:pStyle w:val="37"/>
        <w:rPr>
          <w:rFonts w:asciiTheme="minorHAnsi" w:hAnsiTheme="minorHAnsi" w:eastAsiaTheme="minorEastAsia" w:cstheme="minorBidi"/>
          <w:b w:val="0"/>
          <w:szCs w:val="22"/>
        </w:rPr>
      </w:pPr>
      <w:r>
        <w:fldChar w:fldCharType="begin"/>
      </w:r>
      <w:r>
        <w:instrText xml:space="preserve"> HYPERLINK \l "_Toc53650126" </w:instrText>
      </w:r>
      <w:r>
        <w:fldChar w:fldCharType="separate"/>
      </w:r>
      <w:r>
        <w:rPr>
          <w:rStyle w:val="67"/>
        </w:rPr>
        <w:t>5</w:t>
      </w:r>
      <w:r>
        <w:rPr>
          <w:rFonts w:asciiTheme="minorHAnsi" w:hAnsiTheme="minorHAnsi" w:eastAsiaTheme="minorEastAsia" w:cstheme="minorBidi"/>
          <w:b w:val="0"/>
          <w:szCs w:val="22"/>
        </w:rPr>
        <w:tab/>
      </w:r>
      <w:r>
        <w:rPr>
          <w:rStyle w:val="67"/>
          <w:rFonts w:hint="eastAsia"/>
        </w:rPr>
        <w:t>管控融合的流量管理</w:t>
      </w:r>
      <w:r>
        <w:tab/>
      </w:r>
      <w:r>
        <w:fldChar w:fldCharType="begin"/>
      </w:r>
      <w:r>
        <w:instrText xml:space="preserve"> PAGEREF _Toc53650126 \h </w:instrText>
      </w:r>
      <w:r>
        <w:fldChar w:fldCharType="separate"/>
      </w:r>
      <w:r>
        <w:t>37</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"_Toc53650127" </w:instrText>
      </w:r>
      <w:r>
        <w:fldChar w:fldCharType="separate"/>
      </w:r>
      <w:r>
        <w:rPr>
          <w:rStyle w:val="67"/>
          <w:rFonts w:ascii="黑体"/>
        </w:rPr>
        <w:t>5.1</w:t>
      </w:r>
      <w:r>
        <w:rPr>
          <w:rFonts w:asciiTheme="minorHAnsi" w:hAnsiTheme="minorHAnsi" w:eastAsiaTheme="minorEastAsia" w:cstheme="minorBidi"/>
          <w:szCs w:val="22"/>
        </w:rPr>
        <w:tab/>
      </w:r>
      <w:r>
        <w:rPr>
          <w:rStyle w:val="67"/>
          <w:rFonts w:hint="eastAsia"/>
        </w:rPr>
        <w:t>流量监测功能要求</w:t>
      </w:r>
      <w:r>
        <w:tab/>
      </w:r>
      <w:r>
        <w:fldChar w:fldCharType="begin"/>
      </w:r>
      <w:r>
        <w:instrText xml:space="preserve"> PAGEREF _Toc53650127 \h </w:instrText>
      </w:r>
      <w:r>
        <w:fldChar w:fldCharType="separate"/>
      </w:r>
      <w:r>
        <w:t>37</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"_Toc53650128" </w:instrText>
      </w:r>
      <w:r>
        <w:fldChar w:fldCharType="separate"/>
      </w:r>
      <w:r>
        <w:rPr>
          <w:rStyle w:val="67"/>
          <w:rFonts w:ascii="黑体"/>
        </w:rPr>
        <w:t>5.2</w:t>
      </w:r>
      <w:r>
        <w:rPr>
          <w:rFonts w:asciiTheme="minorHAnsi" w:hAnsiTheme="minorHAnsi" w:eastAsiaTheme="minorEastAsia" w:cstheme="minorBidi"/>
          <w:szCs w:val="22"/>
        </w:rPr>
        <w:tab/>
      </w:r>
      <w:r>
        <w:rPr>
          <w:rStyle w:val="67"/>
          <w:rFonts w:hint="eastAsia"/>
        </w:rPr>
        <w:t>流量基础数据表要求</w:t>
      </w:r>
      <w:r>
        <w:tab/>
      </w:r>
      <w:r>
        <w:fldChar w:fldCharType="begin"/>
      </w:r>
      <w:r>
        <w:instrText xml:space="preserve"> PAGEREF _Toc53650128 \h </w:instrText>
      </w:r>
      <w:r>
        <w:fldChar w:fldCharType="separate"/>
      </w:r>
      <w:r>
        <w:t>38</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"_Toc53650129" </w:instrText>
      </w:r>
      <w:r>
        <w:fldChar w:fldCharType="separate"/>
      </w:r>
      <w:r>
        <w:rPr>
          <w:rStyle w:val="67"/>
          <w:rFonts w:ascii="黑体" w:eastAsia="黑体"/>
        </w:rPr>
        <w:t>5.2.1</w:t>
      </w:r>
      <w:r>
        <w:rPr>
          <w:rFonts w:asciiTheme="minorHAnsi" w:hAnsiTheme="minorHAnsi" w:eastAsiaTheme="minorEastAsia" w:cstheme="minorBidi"/>
          <w:szCs w:val="22"/>
        </w:rPr>
        <w:tab/>
      </w:r>
      <w:r>
        <w:rPr>
          <w:rStyle w:val="67"/>
          <w:rFonts w:hint="eastAsia"/>
        </w:rPr>
        <w:t>业务流量基础数据表要求</w:t>
      </w:r>
      <w:r>
        <w:tab/>
      </w:r>
      <w:r>
        <w:fldChar w:fldCharType="begin"/>
      </w:r>
      <w:r>
        <w:instrText xml:space="preserve"> PAGEREF _Toc53650129 \h </w:instrText>
      </w:r>
      <w:r>
        <w:fldChar w:fldCharType="separate"/>
      </w:r>
      <w:r>
        <w:t>38</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"_Toc53650130" </w:instrText>
      </w:r>
      <w:r>
        <w:fldChar w:fldCharType="separate"/>
      </w:r>
      <w:r>
        <w:rPr>
          <w:rStyle w:val="67"/>
          <w:rFonts w:ascii="黑体" w:eastAsia="黑体"/>
        </w:rPr>
        <w:t>5.2.2</w:t>
      </w:r>
      <w:r>
        <w:rPr>
          <w:rFonts w:asciiTheme="minorHAnsi" w:hAnsiTheme="minorHAnsi" w:eastAsiaTheme="minorEastAsia" w:cstheme="minorBidi"/>
          <w:szCs w:val="22"/>
        </w:rPr>
        <w:tab/>
      </w:r>
      <w:r>
        <w:rPr>
          <w:rStyle w:val="67"/>
          <w:rFonts w:hint="eastAsia"/>
        </w:rPr>
        <w:t>网络流量基础数据表要求</w:t>
      </w:r>
      <w:r>
        <w:tab/>
      </w:r>
      <w:r>
        <w:fldChar w:fldCharType="begin"/>
      </w:r>
      <w:r>
        <w:instrText xml:space="preserve"> PAGEREF _Toc53650130 \h </w:instrText>
      </w:r>
      <w:r>
        <w:fldChar w:fldCharType="separate"/>
      </w:r>
      <w:r>
        <w:t>39</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"_Toc53650131" </w:instrText>
      </w:r>
      <w:r>
        <w:fldChar w:fldCharType="separate"/>
      </w:r>
      <w:r>
        <w:rPr>
          <w:rStyle w:val="67"/>
          <w:rFonts w:ascii="黑体" w:eastAsia="黑体"/>
        </w:rPr>
        <w:t>5.2.3</w:t>
      </w:r>
      <w:r>
        <w:rPr>
          <w:rFonts w:asciiTheme="minorHAnsi" w:hAnsiTheme="minorHAnsi" w:eastAsiaTheme="minorEastAsia" w:cstheme="minorBidi"/>
          <w:szCs w:val="22"/>
        </w:rPr>
        <w:tab/>
      </w:r>
      <w:r>
        <w:rPr>
          <w:rStyle w:val="67"/>
          <w:rFonts w:hint="eastAsia"/>
        </w:rPr>
        <w:t>查看端口毫秒级流量数据</w:t>
      </w:r>
      <w:r>
        <w:tab/>
      </w:r>
      <w:r>
        <w:fldChar w:fldCharType="begin"/>
      </w:r>
      <w:r>
        <w:instrText xml:space="preserve"> PAGEREF _Toc53650131 \h </w:instrText>
      </w:r>
      <w:r>
        <w:fldChar w:fldCharType="separate"/>
      </w:r>
      <w:r>
        <w:t>41</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"_Toc53650132" </w:instrText>
      </w:r>
      <w:r>
        <w:fldChar w:fldCharType="separate"/>
      </w:r>
      <w:r>
        <w:rPr>
          <w:rStyle w:val="67"/>
          <w:rFonts w:ascii="黑体" w:eastAsia="黑体"/>
        </w:rPr>
        <w:t>5.2.4</w:t>
      </w:r>
      <w:r>
        <w:rPr>
          <w:rFonts w:asciiTheme="minorHAnsi" w:hAnsiTheme="minorHAnsi" w:eastAsiaTheme="minorEastAsia" w:cstheme="minorBidi"/>
          <w:szCs w:val="22"/>
        </w:rPr>
        <w:tab/>
      </w:r>
      <w:r>
        <w:rPr>
          <w:rStyle w:val="67"/>
          <w:rFonts w:ascii="宋体" w:hAnsi="宋体"/>
        </w:rPr>
        <w:t>L3VPN</w:t>
      </w:r>
      <w:r>
        <w:rPr>
          <w:rStyle w:val="67"/>
          <w:rFonts w:hint="eastAsia" w:ascii="宋体" w:hAnsi="宋体"/>
        </w:rPr>
        <w:t>业务接口流量报表</w:t>
      </w:r>
      <w:r>
        <w:rPr>
          <w:rStyle w:val="67"/>
          <w:rFonts w:hint="eastAsia"/>
        </w:rPr>
        <w:t>数据</w:t>
      </w:r>
      <w:r>
        <w:tab/>
      </w:r>
      <w:r>
        <w:fldChar w:fldCharType="begin"/>
      </w:r>
      <w:r>
        <w:instrText xml:space="preserve"> PAGEREF _Toc53650132 \h </w:instrText>
      </w:r>
      <w:r>
        <w:fldChar w:fldCharType="separate"/>
      </w:r>
      <w:r>
        <w:t>41</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"_Toc53650133" </w:instrText>
      </w:r>
      <w:r>
        <w:fldChar w:fldCharType="separate"/>
      </w:r>
      <w:r>
        <w:rPr>
          <w:rStyle w:val="67"/>
          <w:rFonts w:ascii="黑体"/>
        </w:rPr>
        <w:t>5.3</w:t>
      </w:r>
      <w:r>
        <w:rPr>
          <w:rFonts w:asciiTheme="minorHAnsi" w:hAnsiTheme="minorHAnsi" w:eastAsiaTheme="minorEastAsia" w:cstheme="minorBidi"/>
          <w:szCs w:val="22"/>
        </w:rPr>
        <w:tab/>
      </w:r>
      <w:r>
        <w:rPr>
          <w:rStyle w:val="67"/>
          <w:rFonts w:hint="eastAsia"/>
        </w:rPr>
        <w:t>流量分析报表和输出</w:t>
      </w:r>
      <w:r>
        <w:tab/>
      </w:r>
      <w:r>
        <w:fldChar w:fldCharType="begin"/>
      </w:r>
      <w:r>
        <w:instrText xml:space="preserve"> PAGEREF _Toc53650133 \h </w:instrText>
      </w:r>
      <w:r>
        <w:fldChar w:fldCharType="separate"/>
      </w:r>
      <w:r>
        <w:t>42</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"_Toc53650134" </w:instrText>
      </w:r>
      <w:r>
        <w:fldChar w:fldCharType="separate"/>
      </w:r>
      <w:r>
        <w:rPr>
          <w:rStyle w:val="67"/>
          <w:rFonts w:ascii="黑体" w:eastAsia="黑体"/>
        </w:rPr>
        <w:t>5.3.1</w:t>
      </w:r>
      <w:r>
        <w:rPr>
          <w:rFonts w:asciiTheme="minorHAnsi" w:hAnsiTheme="minorHAnsi" w:eastAsiaTheme="minorEastAsia" w:cstheme="minorBidi"/>
          <w:szCs w:val="22"/>
        </w:rPr>
        <w:tab/>
      </w:r>
      <w:r>
        <w:rPr>
          <w:rStyle w:val="67"/>
          <w:rFonts w:hint="eastAsia"/>
        </w:rPr>
        <w:t>流量分析报表输出的基本要求</w:t>
      </w:r>
      <w:r>
        <w:tab/>
      </w:r>
      <w:r>
        <w:fldChar w:fldCharType="begin"/>
      </w:r>
      <w:r>
        <w:instrText xml:space="preserve"> PAGEREF _Toc53650134 \h </w:instrText>
      </w:r>
      <w:r>
        <w:fldChar w:fldCharType="separate"/>
      </w:r>
      <w:r>
        <w:t>42</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"_Toc53650135" </w:instrText>
      </w:r>
      <w:r>
        <w:fldChar w:fldCharType="separate"/>
      </w:r>
      <w:r>
        <w:rPr>
          <w:rStyle w:val="67"/>
          <w:rFonts w:ascii="黑体" w:eastAsia="黑体"/>
        </w:rPr>
        <w:t>5.3.2</w:t>
      </w:r>
      <w:r>
        <w:rPr>
          <w:rFonts w:asciiTheme="minorHAnsi" w:hAnsiTheme="minorHAnsi" w:eastAsiaTheme="minorEastAsia" w:cstheme="minorBidi"/>
          <w:szCs w:val="22"/>
        </w:rPr>
        <w:tab/>
      </w:r>
      <w:r>
        <w:rPr>
          <w:rStyle w:val="67"/>
          <w:rFonts w:hint="eastAsia"/>
        </w:rPr>
        <w:t>业务流量报表</w:t>
      </w:r>
      <w:r>
        <w:tab/>
      </w:r>
      <w:r>
        <w:fldChar w:fldCharType="begin"/>
      </w:r>
      <w:r>
        <w:instrText xml:space="preserve"> PAGEREF _Toc53650135 \h </w:instrText>
      </w:r>
      <w:r>
        <w:fldChar w:fldCharType="separate"/>
      </w:r>
      <w:r>
        <w:t>42</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"_Toc53650136" </w:instrText>
      </w:r>
      <w:r>
        <w:fldChar w:fldCharType="separate"/>
      </w:r>
      <w:r>
        <w:rPr>
          <w:rStyle w:val="67"/>
          <w:rFonts w:ascii="黑体" w:eastAsia="黑体"/>
        </w:rPr>
        <w:t>5.3.3</w:t>
      </w:r>
      <w:r>
        <w:rPr>
          <w:rFonts w:asciiTheme="minorHAnsi" w:hAnsiTheme="minorHAnsi" w:eastAsiaTheme="minorEastAsia" w:cstheme="minorBidi"/>
          <w:szCs w:val="22"/>
        </w:rPr>
        <w:tab/>
      </w:r>
      <w:r>
        <w:rPr>
          <w:rStyle w:val="67"/>
        </w:rPr>
        <w:t>PTN/SPN</w:t>
      </w:r>
      <w:r>
        <w:rPr>
          <w:rStyle w:val="67"/>
          <w:rFonts w:hint="eastAsia"/>
        </w:rPr>
        <w:t>网络流量分析系统呈现功能要求</w:t>
      </w:r>
      <w:r>
        <w:tab/>
      </w:r>
      <w:r>
        <w:fldChar w:fldCharType="begin"/>
      </w:r>
      <w:r>
        <w:instrText xml:space="preserve"> PAGEREF _Toc53650136 \h </w:instrText>
      </w:r>
      <w:r>
        <w:fldChar w:fldCharType="separate"/>
      </w:r>
      <w:r>
        <w:t>47</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"_Toc53650137" </w:instrText>
      </w:r>
      <w:r>
        <w:fldChar w:fldCharType="separate"/>
      </w:r>
      <w:r>
        <w:rPr>
          <w:rStyle w:val="67"/>
          <w:rFonts w:ascii="黑体"/>
        </w:rPr>
        <w:t>5.4</w:t>
      </w:r>
      <w:r>
        <w:rPr>
          <w:rFonts w:asciiTheme="minorHAnsi" w:hAnsiTheme="minorHAnsi" w:eastAsiaTheme="minorEastAsia" w:cstheme="minorBidi"/>
          <w:szCs w:val="22"/>
        </w:rPr>
        <w:tab/>
      </w:r>
      <w:r>
        <w:rPr>
          <w:rStyle w:val="67"/>
          <w:rFonts w:hint="eastAsia"/>
        </w:rPr>
        <w:t>流量地图呈现</w:t>
      </w:r>
      <w:r>
        <w:tab/>
      </w:r>
      <w:r>
        <w:fldChar w:fldCharType="begin"/>
      </w:r>
      <w:r>
        <w:instrText xml:space="preserve"> PAGEREF _Toc53650137 \h </w:instrText>
      </w:r>
      <w:r>
        <w:fldChar w:fldCharType="separate"/>
      </w:r>
      <w:r>
        <w:t>50</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"_Toc53650138" </w:instrText>
      </w:r>
      <w:r>
        <w:fldChar w:fldCharType="separate"/>
      </w:r>
      <w:r>
        <w:rPr>
          <w:rStyle w:val="67"/>
          <w:rFonts w:ascii="黑体"/>
        </w:rPr>
        <w:t>5.5</w:t>
      </w:r>
      <w:r>
        <w:rPr>
          <w:rFonts w:asciiTheme="minorHAnsi" w:hAnsiTheme="minorHAnsi" w:eastAsiaTheme="minorEastAsia" w:cstheme="minorBidi"/>
          <w:szCs w:val="22"/>
        </w:rPr>
        <w:tab/>
      </w:r>
      <w:r>
        <w:rPr>
          <w:rStyle w:val="67"/>
          <w:rFonts w:hint="eastAsia"/>
        </w:rPr>
        <w:t>流量拓扑图呈现</w:t>
      </w:r>
      <w:r>
        <w:tab/>
      </w:r>
      <w:r>
        <w:fldChar w:fldCharType="begin"/>
      </w:r>
      <w:r>
        <w:instrText xml:space="preserve"> PAGEREF _Toc53650138 \h </w:instrText>
      </w:r>
      <w:r>
        <w:fldChar w:fldCharType="separate"/>
      </w:r>
      <w:r>
        <w:t>50</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"_Toc53650139" </w:instrText>
      </w:r>
      <w:r>
        <w:fldChar w:fldCharType="separate"/>
      </w:r>
      <w:r>
        <w:rPr>
          <w:rStyle w:val="67"/>
          <w:rFonts w:ascii="黑体"/>
        </w:rPr>
        <w:t>5.6</w:t>
      </w:r>
      <w:r>
        <w:rPr>
          <w:rFonts w:asciiTheme="minorHAnsi" w:hAnsiTheme="minorHAnsi" w:eastAsiaTheme="minorEastAsia" w:cstheme="minorBidi"/>
          <w:szCs w:val="22"/>
        </w:rPr>
        <w:tab/>
      </w:r>
      <w:r>
        <w:rPr>
          <w:rStyle w:val="67"/>
          <w:rFonts w:hint="eastAsia"/>
        </w:rPr>
        <w:t>流量预警分析</w:t>
      </w:r>
      <w:r>
        <w:tab/>
      </w:r>
      <w:r>
        <w:fldChar w:fldCharType="begin"/>
      </w:r>
      <w:r>
        <w:instrText xml:space="preserve"> PAGEREF _Toc53650139 \h </w:instrText>
      </w:r>
      <w:r>
        <w:fldChar w:fldCharType="separate"/>
      </w:r>
      <w:r>
        <w:t>51</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"_Toc53650140" </w:instrText>
      </w:r>
      <w:r>
        <w:fldChar w:fldCharType="separate"/>
      </w:r>
      <w:r>
        <w:rPr>
          <w:rStyle w:val="67"/>
          <w:rFonts w:ascii="黑体"/>
        </w:rPr>
        <w:t>5.7</w:t>
      </w:r>
      <w:r>
        <w:rPr>
          <w:rFonts w:asciiTheme="minorHAnsi" w:hAnsiTheme="minorHAnsi" w:eastAsiaTheme="minorEastAsia" w:cstheme="minorBidi"/>
          <w:szCs w:val="22"/>
        </w:rPr>
        <w:tab/>
      </w:r>
      <w:r>
        <w:rPr>
          <w:rStyle w:val="67"/>
          <w:rFonts w:hint="eastAsia"/>
        </w:rPr>
        <w:t>带宽动态调整</w:t>
      </w:r>
      <w:r>
        <w:tab/>
      </w:r>
      <w:r>
        <w:fldChar w:fldCharType="begin"/>
      </w:r>
      <w:r>
        <w:instrText xml:space="preserve"> PAGEREF _Toc53650140 \h </w:instrText>
      </w:r>
      <w:r>
        <w:fldChar w:fldCharType="separate"/>
      </w:r>
      <w:r>
        <w:t>52</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"_Toc53650141" </w:instrText>
      </w:r>
      <w:r>
        <w:fldChar w:fldCharType="separate"/>
      </w:r>
      <w:r>
        <w:rPr>
          <w:rStyle w:val="67"/>
          <w:rFonts w:ascii="黑体"/>
        </w:rPr>
        <w:t>5.8</w:t>
      </w:r>
      <w:r>
        <w:rPr>
          <w:rFonts w:asciiTheme="minorHAnsi" w:hAnsiTheme="minorHAnsi" w:eastAsiaTheme="minorEastAsia" w:cstheme="minorBidi"/>
          <w:szCs w:val="22"/>
        </w:rPr>
        <w:tab/>
      </w:r>
      <w:r>
        <w:rPr>
          <w:rStyle w:val="67"/>
          <w:rFonts w:hint="eastAsia"/>
        </w:rPr>
        <w:t>流量监测的性能要求</w:t>
      </w:r>
      <w:r>
        <w:tab/>
      </w:r>
      <w:r>
        <w:fldChar w:fldCharType="begin"/>
      </w:r>
      <w:r>
        <w:instrText xml:space="preserve"> PAGEREF _Toc53650141 \h </w:instrText>
      </w:r>
      <w:r>
        <w:fldChar w:fldCharType="separate"/>
      </w:r>
      <w:r>
        <w:t>54</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"_Toc53650142" </w:instrText>
      </w:r>
      <w:r>
        <w:fldChar w:fldCharType="separate"/>
      </w:r>
      <w:r>
        <w:rPr>
          <w:rStyle w:val="67"/>
          <w:rFonts w:ascii="黑体" w:eastAsia="黑体"/>
        </w:rPr>
        <w:t>5.8.1</w:t>
      </w:r>
      <w:r>
        <w:rPr>
          <w:rFonts w:asciiTheme="minorHAnsi" w:hAnsiTheme="minorHAnsi" w:eastAsiaTheme="minorEastAsia" w:cstheme="minorBidi"/>
          <w:szCs w:val="22"/>
        </w:rPr>
        <w:tab/>
      </w:r>
      <w:r>
        <w:rPr>
          <w:rStyle w:val="67"/>
          <w:rFonts w:hint="eastAsia"/>
        </w:rPr>
        <w:t>监测实例数量要求</w:t>
      </w:r>
      <w:r>
        <w:tab/>
      </w:r>
      <w:r>
        <w:fldChar w:fldCharType="begin"/>
      </w:r>
      <w:r>
        <w:instrText xml:space="preserve"> PAGEREF _Toc53650142 \h </w:instrText>
      </w:r>
      <w:r>
        <w:fldChar w:fldCharType="separate"/>
      </w:r>
      <w:r>
        <w:t>54</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"_Toc53650143" </w:instrText>
      </w:r>
      <w:r>
        <w:fldChar w:fldCharType="separate"/>
      </w:r>
      <w:r>
        <w:rPr>
          <w:rStyle w:val="67"/>
          <w:rFonts w:ascii="黑体" w:eastAsia="黑体"/>
        </w:rPr>
        <w:t>5.8.2</w:t>
      </w:r>
      <w:r>
        <w:rPr>
          <w:rFonts w:asciiTheme="minorHAnsi" w:hAnsiTheme="minorHAnsi" w:eastAsiaTheme="minorEastAsia" w:cstheme="minorBidi"/>
          <w:szCs w:val="22"/>
        </w:rPr>
        <w:tab/>
      </w:r>
      <w:r>
        <w:rPr>
          <w:rStyle w:val="67"/>
          <w:rFonts w:hint="eastAsia"/>
        </w:rPr>
        <w:t>数据存储能力要求</w:t>
      </w:r>
      <w:r>
        <w:tab/>
      </w:r>
      <w:r>
        <w:fldChar w:fldCharType="begin"/>
      </w:r>
      <w:r>
        <w:instrText xml:space="preserve"> PAGEREF _Toc53650143 \h </w:instrText>
      </w:r>
      <w:r>
        <w:fldChar w:fldCharType="separate"/>
      </w:r>
      <w:r>
        <w:t>54</w:t>
      </w:r>
      <w:r>
        <w:fldChar w:fldCharType="end"/>
      </w:r>
      <w:r>
        <w:fldChar w:fldCharType="end"/>
      </w:r>
    </w:p>
    <w:p>
      <w:pPr>
        <w:pStyle w:val="37"/>
        <w:rPr>
          <w:rFonts w:asciiTheme="minorHAnsi" w:hAnsiTheme="minorHAnsi" w:eastAsiaTheme="minorEastAsia" w:cstheme="minorBidi"/>
          <w:b w:val="0"/>
          <w:szCs w:val="22"/>
        </w:rPr>
      </w:pPr>
      <w:r>
        <w:fldChar w:fldCharType="begin"/>
      </w:r>
      <w:r>
        <w:instrText xml:space="preserve"> HYPERLINK \l "_Toc53650144" </w:instrText>
      </w:r>
      <w:r>
        <w:fldChar w:fldCharType="separate"/>
      </w:r>
      <w:r>
        <w:rPr>
          <w:rStyle w:val="67"/>
        </w:rPr>
        <w:t>6</w:t>
      </w:r>
      <w:r>
        <w:rPr>
          <w:rFonts w:asciiTheme="minorHAnsi" w:hAnsiTheme="minorHAnsi" w:eastAsiaTheme="minorEastAsia" w:cstheme="minorBidi"/>
          <w:b w:val="0"/>
          <w:szCs w:val="22"/>
        </w:rPr>
        <w:tab/>
      </w:r>
      <w:r>
        <w:rPr>
          <w:rStyle w:val="67"/>
          <w:rFonts w:hint="eastAsia"/>
        </w:rPr>
        <w:t>网络质量管理</w:t>
      </w:r>
      <w:r>
        <w:tab/>
      </w:r>
      <w:r>
        <w:fldChar w:fldCharType="begin"/>
      </w:r>
      <w:r>
        <w:instrText xml:space="preserve"> PAGEREF _Toc53650144 \h </w:instrText>
      </w:r>
      <w:r>
        <w:fldChar w:fldCharType="separate"/>
      </w:r>
      <w:r>
        <w:t>54</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"_Toc53650145" </w:instrText>
      </w:r>
      <w:r>
        <w:fldChar w:fldCharType="separate"/>
      </w:r>
      <w:r>
        <w:rPr>
          <w:rStyle w:val="67"/>
          <w:rFonts w:ascii="黑体"/>
        </w:rPr>
        <w:t>6.1</w:t>
      </w:r>
      <w:r>
        <w:rPr>
          <w:rFonts w:asciiTheme="minorHAnsi" w:hAnsiTheme="minorHAnsi" w:eastAsiaTheme="minorEastAsia" w:cstheme="minorBidi"/>
          <w:szCs w:val="22"/>
        </w:rPr>
        <w:tab/>
      </w:r>
      <w:r>
        <w:rPr>
          <w:rStyle w:val="67"/>
          <w:rFonts w:hint="eastAsia"/>
        </w:rPr>
        <w:t>质量指标体系</w:t>
      </w:r>
      <w:r>
        <w:tab/>
      </w:r>
      <w:r>
        <w:fldChar w:fldCharType="begin"/>
      </w:r>
      <w:r>
        <w:instrText xml:space="preserve"> PAGEREF _Toc53650145 \h </w:instrText>
      </w:r>
      <w:r>
        <w:fldChar w:fldCharType="separate"/>
      </w:r>
      <w:r>
        <w:t>54</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"_Toc53650146" </w:instrText>
      </w:r>
      <w:r>
        <w:fldChar w:fldCharType="separate"/>
      </w:r>
      <w:r>
        <w:rPr>
          <w:rStyle w:val="67"/>
          <w:rFonts w:ascii="黑体"/>
        </w:rPr>
        <w:t>6.2</w:t>
      </w:r>
      <w:r>
        <w:rPr>
          <w:rFonts w:asciiTheme="minorHAnsi" w:hAnsiTheme="minorHAnsi" w:eastAsiaTheme="minorEastAsia" w:cstheme="minorBidi"/>
          <w:szCs w:val="22"/>
        </w:rPr>
        <w:tab/>
      </w:r>
      <w:r>
        <w:rPr>
          <w:rStyle w:val="67"/>
          <w:rFonts w:hint="eastAsia"/>
        </w:rPr>
        <w:t>探针状态监控</w:t>
      </w:r>
      <w:r>
        <w:tab/>
      </w:r>
      <w:r>
        <w:fldChar w:fldCharType="begin"/>
      </w:r>
      <w:r>
        <w:instrText xml:space="preserve"> PAGEREF _Toc53650146 \h </w:instrText>
      </w:r>
      <w:r>
        <w:fldChar w:fldCharType="separate"/>
      </w:r>
      <w:r>
        <w:t>56</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"_Toc53650147" </w:instrText>
      </w:r>
      <w:r>
        <w:fldChar w:fldCharType="separate"/>
      </w:r>
      <w:r>
        <w:rPr>
          <w:rStyle w:val="67"/>
          <w:rFonts w:ascii="黑体"/>
        </w:rPr>
        <w:t>6.3</w:t>
      </w:r>
      <w:r>
        <w:rPr>
          <w:rFonts w:asciiTheme="minorHAnsi" w:hAnsiTheme="minorHAnsi" w:eastAsiaTheme="minorEastAsia" w:cstheme="minorBidi"/>
          <w:szCs w:val="22"/>
        </w:rPr>
        <w:tab/>
      </w:r>
      <w:r>
        <w:rPr>
          <w:rStyle w:val="67"/>
          <w:rFonts w:hint="eastAsia"/>
        </w:rPr>
        <w:t>监测任务的管理</w:t>
      </w:r>
      <w:r>
        <w:tab/>
      </w:r>
      <w:r>
        <w:fldChar w:fldCharType="begin"/>
      </w:r>
      <w:r>
        <w:instrText xml:space="preserve"> PAGEREF _Toc53650147 \h </w:instrText>
      </w:r>
      <w:r>
        <w:fldChar w:fldCharType="separate"/>
      </w:r>
      <w:r>
        <w:t>56</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"_Toc53650148" </w:instrText>
      </w:r>
      <w:r>
        <w:fldChar w:fldCharType="separate"/>
      </w:r>
      <w:r>
        <w:rPr>
          <w:rStyle w:val="67"/>
          <w:rFonts w:ascii="黑体" w:eastAsia="黑体"/>
        </w:rPr>
        <w:t>6.3.1</w:t>
      </w:r>
      <w:r>
        <w:rPr>
          <w:rFonts w:asciiTheme="minorHAnsi" w:hAnsiTheme="minorHAnsi" w:eastAsiaTheme="minorEastAsia" w:cstheme="minorBidi"/>
          <w:szCs w:val="22"/>
        </w:rPr>
        <w:tab/>
      </w:r>
      <w:r>
        <w:rPr>
          <w:rStyle w:val="67"/>
          <w:rFonts w:hint="eastAsia"/>
        </w:rPr>
        <w:t>监测任务创建</w:t>
      </w:r>
      <w:r>
        <w:tab/>
      </w:r>
      <w:r>
        <w:fldChar w:fldCharType="begin"/>
      </w:r>
      <w:r>
        <w:instrText xml:space="preserve"> PAGEREF _Toc53650148 \h </w:instrText>
      </w:r>
      <w:r>
        <w:fldChar w:fldCharType="separate"/>
      </w:r>
      <w:r>
        <w:t>56</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"_Toc53650149" </w:instrText>
      </w:r>
      <w:r>
        <w:fldChar w:fldCharType="separate"/>
      </w:r>
      <w:r>
        <w:rPr>
          <w:rStyle w:val="67"/>
          <w:rFonts w:ascii="黑体" w:eastAsia="黑体"/>
        </w:rPr>
        <w:t>6.3.2</w:t>
      </w:r>
      <w:r>
        <w:rPr>
          <w:rFonts w:asciiTheme="minorHAnsi" w:hAnsiTheme="minorHAnsi" w:eastAsiaTheme="minorEastAsia" w:cstheme="minorBidi"/>
          <w:szCs w:val="22"/>
        </w:rPr>
        <w:tab/>
      </w:r>
      <w:r>
        <w:rPr>
          <w:rStyle w:val="67"/>
          <w:rFonts w:hint="eastAsia"/>
        </w:rPr>
        <w:t>监测任务修改</w:t>
      </w:r>
      <w:r>
        <w:tab/>
      </w:r>
      <w:r>
        <w:fldChar w:fldCharType="begin"/>
      </w:r>
      <w:r>
        <w:instrText xml:space="preserve"> PAGEREF _Toc53650149 \h </w:instrText>
      </w:r>
      <w:r>
        <w:fldChar w:fldCharType="separate"/>
      </w:r>
      <w:r>
        <w:t>57</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"_Toc53650150" </w:instrText>
      </w:r>
      <w:r>
        <w:fldChar w:fldCharType="separate"/>
      </w:r>
      <w:r>
        <w:rPr>
          <w:rStyle w:val="67"/>
          <w:rFonts w:ascii="黑体" w:eastAsia="黑体"/>
        </w:rPr>
        <w:t>6.3.3</w:t>
      </w:r>
      <w:r>
        <w:rPr>
          <w:rFonts w:asciiTheme="minorHAnsi" w:hAnsiTheme="minorHAnsi" w:eastAsiaTheme="minorEastAsia" w:cstheme="minorBidi"/>
          <w:szCs w:val="22"/>
        </w:rPr>
        <w:tab/>
      </w:r>
      <w:r>
        <w:rPr>
          <w:rStyle w:val="67"/>
          <w:rFonts w:hint="eastAsia"/>
        </w:rPr>
        <w:t>监测任务删除</w:t>
      </w:r>
      <w:r>
        <w:tab/>
      </w:r>
      <w:r>
        <w:fldChar w:fldCharType="begin"/>
      </w:r>
      <w:r>
        <w:instrText xml:space="preserve"> PAGEREF _Toc53650150 \h </w:instrText>
      </w:r>
      <w:r>
        <w:fldChar w:fldCharType="separate"/>
      </w:r>
      <w:r>
        <w:t>57</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"_Toc53650151" </w:instrText>
      </w:r>
      <w:r>
        <w:fldChar w:fldCharType="separate"/>
      </w:r>
      <w:r>
        <w:rPr>
          <w:rStyle w:val="67"/>
          <w:rFonts w:ascii="黑体"/>
        </w:rPr>
        <w:t>6.4</w:t>
      </w:r>
      <w:r>
        <w:rPr>
          <w:rFonts w:asciiTheme="minorHAnsi" w:hAnsiTheme="minorHAnsi" w:eastAsiaTheme="minorEastAsia" w:cstheme="minorBidi"/>
          <w:szCs w:val="22"/>
        </w:rPr>
        <w:tab/>
      </w:r>
      <w:r>
        <w:rPr>
          <w:rStyle w:val="67"/>
          <w:rFonts w:hint="eastAsia"/>
        </w:rPr>
        <w:t>监测数据的管理</w:t>
      </w:r>
      <w:r>
        <w:tab/>
      </w:r>
      <w:r>
        <w:fldChar w:fldCharType="begin"/>
      </w:r>
      <w:r>
        <w:instrText xml:space="preserve"> PAGEREF _Toc53650151 \h </w:instrText>
      </w:r>
      <w:r>
        <w:fldChar w:fldCharType="separate"/>
      </w:r>
      <w:r>
        <w:t>57</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"_Toc53650152" </w:instrText>
      </w:r>
      <w:r>
        <w:fldChar w:fldCharType="separate"/>
      </w:r>
      <w:r>
        <w:rPr>
          <w:rStyle w:val="67"/>
          <w:rFonts w:ascii="黑体" w:eastAsia="黑体"/>
        </w:rPr>
        <w:t>6.4.1</w:t>
      </w:r>
      <w:r>
        <w:rPr>
          <w:rFonts w:asciiTheme="minorHAnsi" w:hAnsiTheme="minorHAnsi" w:eastAsiaTheme="minorEastAsia" w:cstheme="minorBidi"/>
          <w:szCs w:val="22"/>
        </w:rPr>
        <w:tab/>
      </w:r>
      <w:r>
        <w:rPr>
          <w:rStyle w:val="67"/>
          <w:rFonts w:hint="eastAsia"/>
        </w:rPr>
        <w:t>质量监测数据查看</w:t>
      </w:r>
      <w:r>
        <w:tab/>
      </w:r>
      <w:r>
        <w:fldChar w:fldCharType="begin"/>
      </w:r>
      <w:r>
        <w:instrText xml:space="preserve"> PAGEREF _Toc53650152 \h </w:instrText>
      </w:r>
      <w:r>
        <w:fldChar w:fldCharType="separate"/>
      </w:r>
      <w:r>
        <w:t>57</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"_Toc53650153" </w:instrText>
      </w:r>
      <w:r>
        <w:fldChar w:fldCharType="separate"/>
      </w:r>
      <w:r>
        <w:rPr>
          <w:rStyle w:val="67"/>
          <w:rFonts w:ascii="黑体" w:eastAsia="黑体"/>
        </w:rPr>
        <w:t>6.4.2</w:t>
      </w:r>
      <w:r>
        <w:rPr>
          <w:rFonts w:asciiTheme="minorHAnsi" w:hAnsiTheme="minorHAnsi" w:eastAsiaTheme="minorEastAsia" w:cstheme="minorBidi"/>
          <w:szCs w:val="22"/>
        </w:rPr>
        <w:tab/>
      </w:r>
      <w:r>
        <w:rPr>
          <w:rStyle w:val="67"/>
          <w:rFonts w:hint="eastAsia"/>
        </w:rPr>
        <w:t>质量监测数据分析</w:t>
      </w:r>
      <w:r>
        <w:tab/>
      </w:r>
      <w:r>
        <w:fldChar w:fldCharType="begin"/>
      </w:r>
      <w:r>
        <w:instrText xml:space="preserve"> PAGEREF _Toc53650153 \h </w:instrText>
      </w:r>
      <w:r>
        <w:fldChar w:fldCharType="separate"/>
      </w:r>
      <w:r>
        <w:t>58</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"_Toc53650154" </w:instrText>
      </w:r>
      <w:r>
        <w:fldChar w:fldCharType="separate"/>
      </w:r>
      <w:r>
        <w:rPr>
          <w:rStyle w:val="67"/>
          <w:rFonts w:ascii="黑体" w:eastAsia="黑体"/>
        </w:rPr>
        <w:t>6.4.3</w:t>
      </w:r>
      <w:r>
        <w:rPr>
          <w:rFonts w:asciiTheme="minorHAnsi" w:hAnsiTheme="minorHAnsi" w:eastAsiaTheme="minorEastAsia" w:cstheme="minorBidi"/>
          <w:szCs w:val="22"/>
        </w:rPr>
        <w:tab/>
      </w:r>
      <w:r>
        <w:rPr>
          <w:rStyle w:val="67"/>
          <w:rFonts w:hint="eastAsia"/>
        </w:rPr>
        <w:t>质量监测数据存储</w:t>
      </w:r>
      <w:r>
        <w:tab/>
      </w:r>
      <w:r>
        <w:fldChar w:fldCharType="begin"/>
      </w:r>
      <w:r>
        <w:instrText xml:space="preserve"> PAGEREF _Toc53650154 \h </w:instrText>
      </w:r>
      <w:r>
        <w:fldChar w:fldCharType="separate"/>
      </w:r>
      <w:r>
        <w:t>58</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"_Toc53650155" </w:instrText>
      </w:r>
      <w:r>
        <w:fldChar w:fldCharType="separate"/>
      </w:r>
      <w:r>
        <w:rPr>
          <w:rStyle w:val="67"/>
          <w:rFonts w:ascii="黑体"/>
        </w:rPr>
        <w:t>6.5</w:t>
      </w:r>
      <w:r>
        <w:rPr>
          <w:rFonts w:asciiTheme="minorHAnsi" w:hAnsiTheme="minorHAnsi" w:eastAsiaTheme="minorEastAsia" w:cstheme="minorBidi"/>
          <w:szCs w:val="22"/>
        </w:rPr>
        <w:tab/>
      </w:r>
      <w:r>
        <w:rPr>
          <w:rStyle w:val="67"/>
          <w:rFonts w:hint="eastAsia"/>
        </w:rPr>
        <w:t>质量报表输出</w:t>
      </w:r>
      <w:r>
        <w:tab/>
      </w:r>
      <w:r>
        <w:fldChar w:fldCharType="begin"/>
      </w:r>
      <w:r>
        <w:instrText xml:space="preserve"> PAGEREF _Toc53650155 \h </w:instrText>
      </w:r>
      <w:r>
        <w:fldChar w:fldCharType="separate"/>
      </w:r>
      <w:r>
        <w:t>58</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"_Toc53650156" </w:instrText>
      </w:r>
      <w:r>
        <w:fldChar w:fldCharType="separate"/>
      </w:r>
      <w:r>
        <w:rPr>
          <w:rStyle w:val="67"/>
          <w:rFonts w:ascii="黑体"/>
        </w:rPr>
        <w:t>6.6</w:t>
      </w:r>
      <w:r>
        <w:rPr>
          <w:rFonts w:asciiTheme="minorHAnsi" w:hAnsiTheme="minorHAnsi" w:eastAsiaTheme="minorEastAsia" w:cstheme="minorBidi"/>
          <w:szCs w:val="22"/>
        </w:rPr>
        <w:tab/>
      </w:r>
      <w:r>
        <w:rPr>
          <w:rStyle w:val="67"/>
          <w:rFonts w:hint="eastAsia"/>
        </w:rPr>
        <w:t>质量地图呈现</w:t>
      </w:r>
      <w:r>
        <w:tab/>
      </w:r>
      <w:r>
        <w:fldChar w:fldCharType="begin"/>
      </w:r>
      <w:r>
        <w:instrText xml:space="preserve"> PAGEREF _Toc53650156 \h </w:instrText>
      </w:r>
      <w:r>
        <w:fldChar w:fldCharType="separate"/>
      </w:r>
      <w:r>
        <w:t>59</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"_Toc53650157" </w:instrText>
      </w:r>
      <w:r>
        <w:fldChar w:fldCharType="separate"/>
      </w:r>
      <w:r>
        <w:rPr>
          <w:rStyle w:val="67"/>
          <w:rFonts w:ascii="黑体"/>
        </w:rPr>
        <w:t>6.7</w:t>
      </w:r>
      <w:r>
        <w:rPr>
          <w:rFonts w:asciiTheme="minorHAnsi" w:hAnsiTheme="minorHAnsi" w:eastAsiaTheme="minorEastAsia" w:cstheme="minorBidi"/>
          <w:szCs w:val="22"/>
        </w:rPr>
        <w:tab/>
      </w:r>
      <w:r>
        <w:rPr>
          <w:rStyle w:val="67"/>
          <w:rFonts w:hint="eastAsia"/>
        </w:rPr>
        <w:t>质量告警分析</w:t>
      </w:r>
      <w:r>
        <w:tab/>
      </w:r>
      <w:r>
        <w:fldChar w:fldCharType="begin"/>
      </w:r>
      <w:r>
        <w:instrText xml:space="preserve"> PAGEREF _Toc53650157 \h </w:instrText>
      </w:r>
      <w:r>
        <w:fldChar w:fldCharType="separate"/>
      </w:r>
      <w:r>
        <w:t>60</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"_Toc53650158" </w:instrText>
      </w:r>
      <w:r>
        <w:fldChar w:fldCharType="separate"/>
      </w:r>
      <w:r>
        <w:rPr>
          <w:rStyle w:val="67"/>
          <w:rFonts w:ascii="黑体"/>
        </w:rPr>
        <w:t>6.8</w:t>
      </w:r>
      <w:r>
        <w:rPr>
          <w:rFonts w:asciiTheme="minorHAnsi" w:hAnsiTheme="minorHAnsi" w:eastAsiaTheme="minorEastAsia" w:cstheme="minorBidi"/>
          <w:szCs w:val="22"/>
        </w:rPr>
        <w:tab/>
      </w:r>
      <w:r>
        <w:rPr>
          <w:rStyle w:val="67"/>
          <w:rFonts w:hint="eastAsia"/>
        </w:rPr>
        <w:t>质量监控分析的性能要求</w:t>
      </w:r>
      <w:r>
        <w:tab/>
      </w:r>
      <w:r>
        <w:fldChar w:fldCharType="begin"/>
      </w:r>
      <w:r>
        <w:instrText xml:space="preserve"> PAGEREF _Toc53650158 \h </w:instrText>
      </w:r>
      <w:r>
        <w:fldChar w:fldCharType="separate"/>
      </w:r>
      <w:r>
        <w:t>60</w:t>
      </w:r>
      <w:r>
        <w:fldChar w:fldCharType="end"/>
      </w:r>
      <w:r>
        <w:fldChar w:fldCharType="end"/>
      </w:r>
    </w:p>
    <w:p>
      <w:pPr>
        <w:pStyle w:val="37"/>
        <w:rPr>
          <w:rFonts w:asciiTheme="minorHAnsi" w:hAnsiTheme="minorHAnsi" w:eastAsiaTheme="minorEastAsia" w:cstheme="minorBidi"/>
          <w:b w:val="0"/>
          <w:szCs w:val="22"/>
        </w:rPr>
      </w:pPr>
      <w:r>
        <w:fldChar w:fldCharType="begin"/>
      </w:r>
      <w:r>
        <w:instrText xml:space="preserve"> HYPERLINK \l "_Toc53650159" </w:instrText>
      </w:r>
      <w:r>
        <w:fldChar w:fldCharType="separate"/>
      </w:r>
      <w:r>
        <w:rPr>
          <w:rStyle w:val="67"/>
        </w:rPr>
        <w:t>7</w:t>
      </w:r>
      <w:r>
        <w:rPr>
          <w:rFonts w:asciiTheme="minorHAnsi" w:hAnsiTheme="minorHAnsi" w:eastAsiaTheme="minorEastAsia" w:cstheme="minorBidi"/>
          <w:b w:val="0"/>
          <w:szCs w:val="22"/>
        </w:rPr>
        <w:tab/>
      </w:r>
      <w:r>
        <w:rPr>
          <w:rStyle w:val="67"/>
          <w:rFonts w:hint="eastAsia"/>
        </w:rPr>
        <w:t>业务割接和网络优化调整</w:t>
      </w:r>
      <w:r>
        <w:tab/>
      </w:r>
      <w:r>
        <w:fldChar w:fldCharType="begin"/>
      </w:r>
      <w:r>
        <w:instrText xml:space="preserve"> PAGEREF _Toc53650159 \h </w:instrText>
      </w:r>
      <w:r>
        <w:fldChar w:fldCharType="separate"/>
      </w:r>
      <w:r>
        <w:t>60</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"_Toc53650160" </w:instrText>
      </w:r>
      <w:r>
        <w:fldChar w:fldCharType="separate"/>
      </w:r>
      <w:r>
        <w:rPr>
          <w:rStyle w:val="67"/>
          <w:rFonts w:ascii="黑体"/>
        </w:rPr>
        <w:t>7.1</w:t>
      </w:r>
      <w:r>
        <w:rPr>
          <w:rFonts w:asciiTheme="minorHAnsi" w:hAnsiTheme="minorHAnsi" w:eastAsiaTheme="minorEastAsia" w:cstheme="minorBidi"/>
          <w:szCs w:val="22"/>
        </w:rPr>
        <w:tab/>
      </w:r>
      <w:r>
        <w:rPr>
          <w:rStyle w:val="67"/>
          <w:rFonts w:hint="eastAsia"/>
        </w:rPr>
        <w:t>网络业务割接管理</w:t>
      </w:r>
      <w:r>
        <w:tab/>
      </w:r>
      <w:r>
        <w:fldChar w:fldCharType="begin"/>
      </w:r>
      <w:r>
        <w:instrText xml:space="preserve"> PAGEREF _Toc53650160 \h </w:instrText>
      </w:r>
      <w:r>
        <w:fldChar w:fldCharType="separate"/>
      </w:r>
      <w:r>
        <w:t>60</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"_Toc53650161" </w:instrText>
      </w:r>
      <w:r>
        <w:fldChar w:fldCharType="separate"/>
      </w:r>
      <w:r>
        <w:rPr>
          <w:rStyle w:val="67"/>
          <w:rFonts w:ascii="黑体" w:eastAsia="黑体"/>
        </w:rPr>
        <w:t>7.1.1</w:t>
      </w:r>
      <w:r>
        <w:rPr>
          <w:rFonts w:asciiTheme="minorHAnsi" w:hAnsiTheme="minorHAnsi" w:eastAsiaTheme="minorEastAsia" w:cstheme="minorBidi"/>
          <w:szCs w:val="22"/>
        </w:rPr>
        <w:tab/>
      </w:r>
      <w:r>
        <w:rPr>
          <w:rStyle w:val="67"/>
          <w:rFonts w:hint="eastAsia"/>
        </w:rPr>
        <w:t>割接任务管理</w:t>
      </w:r>
      <w:r>
        <w:tab/>
      </w:r>
      <w:r>
        <w:fldChar w:fldCharType="begin"/>
      </w:r>
      <w:r>
        <w:instrText xml:space="preserve"> PAGEREF _Toc53650161 \h </w:instrText>
      </w:r>
      <w:r>
        <w:fldChar w:fldCharType="separate"/>
      </w:r>
      <w:r>
        <w:t>61</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"_Toc53650162" </w:instrText>
      </w:r>
      <w:r>
        <w:fldChar w:fldCharType="separate"/>
      </w:r>
      <w:r>
        <w:rPr>
          <w:rStyle w:val="67"/>
          <w:rFonts w:ascii="黑体" w:eastAsia="黑体"/>
        </w:rPr>
        <w:t>7.1.2</w:t>
      </w:r>
      <w:r>
        <w:rPr>
          <w:rFonts w:asciiTheme="minorHAnsi" w:hAnsiTheme="minorHAnsi" w:eastAsiaTheme="minorEastAsia" w:cstheme="minorBidi"/>
          <w:szCs w:val="22"/>
        </w:rPr>
        <w:tab/>
      </w:r>
      <w:r>
        <w:rPr>
          <w:rStyle w:val="67"/>
          <w:rFonts w:hint="eastAsia"/>
        </w:rPr>
        <w:t>割接组管理</w:t>
      </w:r>
      <w:r>
        <w:tab/>
      </w:r>
      <w:r>
        <w:fldChar w:fldCharType="begin"/>
      </w:r>
      <w:r>
        <w:instrText xml:space="preserve"> PAGEREF _Toc53650162 \h </w:instrText>
      </w:r>
      <w:r>
        <w:fldChar w:fldCharType="separate"/>
      </w:r>
      <w:r>
        <w:t>61</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"_Toc53650163" </w:instrText>
      </w:r>
      <w:r>
        <w:fldChar w:fldCharType="separate"/>
      </w:r>
      <w:r>
        <w:rPr>
          <w:rStyle w:val="67"/>
          <w:rFonts w:ascii="黑体" w:eastAsia="黑体"/>
        </w:rPr>
        <w:t>7.1.3</w:t>
      </w:r>
      <w:r>
        <w:rPr>
          <w:rFonts w:asciiTheme="minorHAnsi" w:hAnsiTheme="minorHAnsi" w:eastAsiaTheme="minorEastAsia" w:cstheme="minorBidi"/>
          <w:szCs w:val="22"/>
        </w:rPr>
        <w:tab/>
      </w:r>
      <w:r>
        <w:rPr>
          <w:rStyle w:val="67"/>
          <w:rFonts w:hint="eastAsia"/>
        </w:rPr>
        <w:t>割接场景</w:t>
      </w:r>
      <w:r>
        <w:tab/>
      </w:r>
      <w:r>
        <w:fldChar w:fldCharType="begin"/>
      </w:r>
      <w:r>
        <w:instrText xml:space="preserve"> PAGEREF _Toc53650163 \h </w:instrText>
      </w:r>
      <w:r>
        <w:fldChar w:fldCharType="separate"/>
      </w:r>
      <w:r>
        <w:t>61</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"_Toc53650164" </w:instrText>
      </w:r>
      <w:r>
        <w:fldChar w:fldCharType="separate"/>
      </w:r>
      <w:r>
        <w:rPr>
          <w:rStyle w:val="67"/>
          <w:rFonts w:ascii="黑体" w:eastAsia="黑体"/>
        </w:rPr>
        <w:t>7.1.4</w:t>
      </w:r>
      <w:r>
        <w:rPr>
          <w:rFonts w:asciiTheme="minorHAnsi" w:hAnsiTheme="minorHAnsi" w:eastAsiaTheme="minorEastAsia" w:cstheme="minorBidi"/>
          <w:szCs w:val="22"/>
        </w:rPr>
        <w:tab/>
      </w:r>
      <w:r>
        <w:rPr>
          <w:rStyle w:val="67"/>
          <w:rFonts w:hint="eastAsia"/>
        </w:rPr>
        <w:t>割接任务执行</w:t>
      </w:r>
      <w:r>
        <w:tab/>
      </w:r>
      <w:r>
        <w:fldChar w:fldCharType="begin"/>
      </w:r>
      <w:r>
        <w:instrText xml:space="preserve"> PAGEREF _Toc53650164 \h </w:instrText>
      </w:r>
      <w:r>
        <w:fldChar w:fldCharType="separate"/>
      </w:r>
      <w:r>
        <w:t>62</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"_Toc53650165" </w:instrText>
      </w:r>
      <w:r>
        <w:fldChar w:fldCharType="separate"/>
      </w:r>
      <w:r>
        <w:rPr>
          <w:rStyle w:val="67"/>
          <w:rFonts w:ascii="黑体" w:eastAsia="黑体"/>
        </w:rPr>
        <w:t>7.1.5</w:t>
      </w:r>
      <w:r>
        <w:rPr>
          <w:rFonts w:asciiTheme="minorHAnsi" w:hAnsiTheme="minorHAnsi" w:eastAsiaTheme="minorEastAsia" w:cstheme="minorBidi"/>
          <w:szCs w:val="22"/>
        </w:rPr>
        <w:tab/>
      </w:r>
      <w:r>
        <w:rPr>
          <w:rStyle w:val="67"/>
          <w:rFonts w:hint="eastAsia"/>
        </w:rPr>
        <w:t>割接结果查看</w:t>
      </w:r>
      <w:r>
        <w:tab/>
      </w:r>
      <w:r>
        <w:fldChar w:fldCharType="begin"/>
      </w:r>
      <w:r>
        <w:instrText xml:space="preserve"> PAGEREF _Toc53650165 \h </w:instrText>
      </w:r>
      <w:r>
        <w:fldChar w:fldCharType="separate"/>
      </w:r>
      <w:r>
        <w:t>62</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"_Toc53650166" </w:instrText>
      </w:r>
      <w:r>
        <w:fldChar w:fldCharType="separate"/>
      </w:r>
      <w:r>
        <w:rPr>
          <w:rStyle w:val="67"/>
          <w:rFonts w:ascii="黑体"/>
        </w:rPr>
        <w:t>7.2</w:t>
      </w:r>
      <w:r>
        <w:rPr>
          <w:rFonts w:asciiTheme="minorHAnsi" w:hAnsiTheme="minorHAnsi" w:eastAsiaTheme="minorEastAsia" w:cstheme="minorBidi"/>
          <w:szCs w:val="22"/>
        </w:rPr>
        <w:tab/>
      </w:r>
      <w:r>
        <w:rPr>
          <w:rStyle w:val="67"/>
          <w:rFonts w:hint="eastAsia"/>
        </w:rPr>
        <w:t>网络业务调整</w:t>
      </w:r>
      <w:r>
        <w:tab/>
      </w:r>
      <w:r>
        <w:fldChar w:fldCharType="begin"/>
      </w:r>
      <w:r>
        <w:instrText xml:space="preserve"> PAGEREF _Toc53650166 \h </w:instrText>
      </w:r>
      <w:r>
        <w:fldChar w:fldCharType="separate"/>
      </w:r>
      <w:r>
        <w:t>63</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"_Toc53650167" </w:instrText>
      </w:r>
      <w:r>
        <w:fldChar w:fldCharType="separate"/>
      </w:r>
      <w:r>
        <w:rPr>
          <w:rStyle w:val="67"/>
          <w:rFonts w:ascii="黑体" w:eastAsia="黑体"/>
        </w:rPr>
        <w:t>7.2.1</w:t>
      </w:r>
      <w:r>
        <w:rPr>
          <w:rFonts w:asciiTheme="minorHAnsi" w:hAnsiTheme="minorHAnsi" w:eastAsiaTheme="minorEastAsia" w:cstheme="minorBidi"/>
          <w:szCs w:val="22"/>
        </w:rPr>
        <w:tab/>
      </w:r>
      <w:r>
        <w:rPr>
          <w:rStyle w:val="67"/>
          <w:rFonts w:hint="eastAsia"/>
        </w:rPr>
        <w:t>网络调整功能通用要求</w:t>
      </w:r>
      <w:r>
        <w:tab/>
      </w:r>
      <w:r>
        <w:fldChar w:fldCharType="begin"/>
      </w:r>
      <w:r>
        <w:instrText xml:space="preserve"> PAGEREF _Toc53650167 \h </w:instrText>
      </w:r>
      <w:r>
        <w:fldChar w:fldCharType="separate"/>
      </w:r>
      <w:r>
        <w:t>63</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"_Toc53650168" </w:instrText>
      </w:r>
      <w:r>
        <w:fldChar w:fldCharType="separate"/>
      </w:r>
      <w:r>
        <w:rPr>
          <w:rStyle w:val="67"/>
          <w:rFonts w:ascii="黑体" w:eastAsia="黑体"/>
        </w:rPr>
        <w:t>7.2.2</w:t>
      </w:r>
      <w:r>
        <w:rPr>
          <w:rFonts w:asciiTheme="minorHAnsi" w:hAnsiTheme="minorHAnsi" w:eastAsiaTheme="minorEastAsia" w:cstheme="minorBidi"/>
          <w:szCs w:val="22"/>
        </w:rPr>
        <w:tab/>
      </w:r>
      <w:r>
        <w:rPr>
          <w:rStyle w:val="67"/>
          <w:rFonts w:hint="eastAsia"/>
        </w:rPr>
        <w:t>网络业务调整场景</w:t>
      </w:r>
      <w:r>
        <w:tab/>
      </w:r>
      <w:r>
        <w:fldChar w:fldCharType="begin"/>
      </w:r>
      <w:r>
        <w:instrText xml:space="preserve"> PAGEREF _Toc53650168 \h </w:instrText>
      </w:r>
      <w:r>
        <w:fldChar w:fldCharType="separate"/>
      </w:r>
      <w:r>
        <w:t>63</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"_Toc53650169" </w:instrText>
      </w:r>
      <w:r>
        <w:fldChar w:fldCharType="separate"/>
      </w:r>
      <w:r>
        <w:rPr>
          <w:rStyle w:val="67"/>
          <w:rFonts w:ascii="黑体" w:eastAsia="黑体"/>
        </w:rPr>
        <w:t>7.2.3</w:t>
      </w:r>
      <w:r>
        <w:rPr>
          <w:rFonts w:asciiTheme="minorHAnsi" w:hAnsiTheme="minorHAnsi" w:eastAsiaTheme="minorEastAsia" w:cstheme="minorBidi"/>
          <w:szCs w:val="22"/>
        </w:rPr>
        <w:tab/>
      </w:r>
      <w:r>
        <w:rPr>
          <w:rStyle w:val="67"/>
          <w:rFonts w:hint="eastAsia"/>
        </w:rPr>
        <w:t>业务路由优化</w:t>
      </w:r>
      <w:r>
        <w:tab/>
      </w:r>
      <w:r>
        <w:fldChar w:fldCharType="begin"/>
      </w:r>
      <w:r>
        <w:instrText xml:space="preserve"> PAGEREF _Toc53650169 \h </w:instrText>
      </w:r>
      <w:r>
        <w:fldChar w:fldCharType="separate"/>
      </w:r>
      <w:r>
        <w:t>68</w:t>
      </w:r>
      <w:r>
        <w:fldChar w:fldCharType="end"/>
      </w:r>
      <w:r>
        <w:fldChar w:fldCharType="end"/>
      </w:r>
    </w:p>
    <w:p>
      <w:pPr>
        <w:pStyle w:val="37"/>
        <w:rPr>
          <w:rFonts w:asciiTheme="minorHAnsi" w:hAnsiTheme="minorHAnsi" w:eastAsiaTheme="minorEastAsia" w:cstheme="minorBidi"/>
          <w:b w:val="0"/>
          <w:szCs w:val="22"/>
        </w:rPr>
      </w:pPr>
      <w:r>
        <w:fldChar w:fldCharType="begin"/>
      </w:r>
      <w:r>
        <w:instrText xml:space="preserve"> HYPERLINK \l "_Toc53650170" </w:instrText>
      </w:r>
      <w:r>
        <w:fldChar w:fldCharType="separate"/>
      </w:r>
      <w:r>
        <w:rPr>
          <w:rStyle w:val="67"/>
        </w:rPr>
        <w:t>8</w:t>
      </w:r>
      <w:r>
        <w:rPr>
          <w:rFonts w:asciiTheme="minorHAnsi" w:hAnsiTheme="minorHAnsi" w:eastAsiaTheme="minorEastAsia" w:cstheme="minorBidi"/>
          <w:b w:val="0"/>
          <w:szCs w:val="22"/>
        </w:rPr>
        <w:tab/>
      </w:r>
      <w:r>
        <w:rPr>
          <w:rStyle w:val="67"/>
          <w:rFonts w:hint="eastAsia"/>
        </w:rPr>
        <w:t>巡检管理</w:t>
      </w:r>
      <w:r>
        <w:tab/>
      </w:r>
      <w:r>
        <w:fldChar w:fldCharType="begin"/>
      </w:r>
      <w:r>
        <w:instrText xml:space="preserve"> PAGEREF _Toc53650170 \h </w:instrText>
      </w:r>
      <w:r>
        <w:fldChar w:fldCharType="separate"/>
      </w:r>
      <w:r>
        <w:t>69</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"_Toc53650171" </w:instrText>
      </w:r>
      <w:r>
        <w:fldChar w:fldCharType="separate"/>
      </w:r>
      <w:r>
        <w:rPr>
          <w:rStyle w:val="67"/>
          <w:rFonts w:ascii="黑体"/>
        </w:rPr>
        <w:t>8.1</w:t>
      </w:r>
      <w:r>
        <w:rPr>
          <w:rFonts w:asciiTheme="minorHAnsi" w:hAnsiTheme="minorHAnsi" w:eastAsiaTheme="minorEastAsia" w:cstheme="minorBidi"/>
          <w:szCs w:val="22"/>
        </w:rPr>
        <w:tab/>
      </w:r>
      <w:r>
        <w:rPr>
          <w:rStyle w:val="67"/>
          <w:rFonts w:hint="eastAsia"/>
        </w:rPr>
        <w:t>巡检任务管理</w:t>
      </w:r>
      <w:r>
        <w:tab/>
      </w:r>
      <w:r>
        <w:fldChar w:fldCharType="begin"/>
      </w:r>
      <w:r>
        <w:instrText xml:space="preserve"> PAGEREF _Toc53650171 \h </w:instrText>
      </w:r>
      <w:r>
        <w:fldChar w:fldCharType="separate"/>
      </w:r>
      <w:r>
        <w:t>69</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"_Toc53650172" </w:instrText>
      </w:r>
      <w:r>
        <w:fldChar w:fldCharType="separate"/>
      </w:r>
      <w:r>
        <w:rPr>
          <w:rStyle w:val="67"/>
          <w:rFonts w:ascii="黑体" w:eastAsia="黑体"/>
        </w:rPr>
        <w:t>8.1.1</w:t>
      </w:r>
      <w:r>
        <w:rPr>
          <w:rFonts w:asciiTheme="minorHAnsi" w:hAnsiTheme="minorHAnsi" w:eastAsiaTheme="minorEastAsia" w:cstheme="minorBidi"/>
          <w:szCs w:val="22"/>
        </w:rPr>
        <w:tab/>
      </w:r>
      <w:r>
        <w:rPr>
          <w:rStyle w:val="67"/>
          <w:rFonts w:hint="eastAsia"/>
        </w:rPr>
        <w:t>创建巡检任务</w:t>
      </w:r>
      <w:r>
        <w:tab/>
      </w:r>
      <w:r>
        <w:fldChar w:fldCharType="begin"/>
      </w:r>
      <w:r>
        <w:instrText xml:space="preserve"> PAGEREF _Toc53650172 \h </w:instrText>
      </w:r>
      <w:r>
        <w:fldChar w:fldCharType="separate"/>
      </w:r>
      <w:r>
        <w:t>69</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"_Toc53650173" </w:instrText>
      </w:r>
      <w:r>
        <w:fldChar w:fldCharType="separate"/>
      </w:r>
      <w:r>
        <w:rPr>
          <w:rStyle w:val="67"/>
          <w:rFonts w:ascii="黑体" w:eastAsia="黑体"/>
        </w:rPr>
        <w:t>8.1.2</w:t>
      </w:r>
      <w:r>
        <w:rPr>
          <w:rFonts w:asciiTheme="minorHAnsi" w:hAnsiTheme="minorHAnsi" w:eastAsiaTheme="minorEastAsia" w:cstheme="minorBidi"/>
          <w:szCs w:val="22"/>
        </w:rPr>
        <w:tab/>
      </w:r>
      <w:r>
        <w:rPr>
          <w:rStyle w:val="67"/>
          <w:rFonts w:hint="eastAsia"/>
        </w:rPr>
        <w:t>查询巡检任务</w:t>
      </w:r>
      <w:r>
        <w:tab/>
      </w:r>
      <w:r>
        <w:fldChar w:fldCharType="begin"/>
      </w:r>
      <w:r>
        <w:instrText xml:space="preserve"> PAGEREF _Toc53650173 \h </w:instrText>
      </w:r>
      <w:r>
        <w:fldChar w:fldCharType="separate"/>
      </w:r>
      <w:r>
        <w:t>70</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"_Toc53650174" </w:instrText>
      </w:r>
      <w:r>
        <w:fldChar w:fldCharType="separate"/>
      </w:r>
      <w:r>
        <w:rPr>
          <w:rStyle w:val="67"/>
          <w:rFonts w:ascii="黑体" w:eastAsia="黑体"/>
        </w:rPr>
        <w:t>8.1.3</w:t>
      </w:r>
      <w:r>
        <w:rPr>
          <w:rFonts w:asciiTheme="minorHAnsi" w:hAnsiTheme="minorHAnsi" w:eastAsiaTheme="minorEastAsia" w:cstheme="minorBidi"/>
          <w:szCs w:val="22"/>
        </w:rPr>
        <w:tab/>
      </w:r>
      <w:r>
        <w:rPr>
          <w:rStyle w:val="67"/>
          <w:rFonts w:hint="eastAsia"/>
        </w:rPr>
        <w:t>修改巡检任务</w:t>
      </w:r>
      <w:r>
        <w:tab/>
      </w:r>
      <w:r>
        <w:fldChar w:fldCharType="begin"/>
      </w:r>
      <w:r>
        <w:instrText xml:space="preserve"> PAGEREF _Toc53650174 \h </w:instrText>
      </w:r>
      <w:r>
        <w:fldChar w:fldCharType="separate"/>
      </w:r>
      <w:r>
        <w:t>70</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"_Toc53650175" </w:instrText>
      </w:r>
      <w:r>
        <w:fldChar w:fldCharType="separate"/>
      </w:r>
      <w:r>
        <w:rPr>
          <w:rStyle w:val="67"/>
          <w:rFonts w:ascii="黑体" w:eastAsia="黑体"/>
        </w:rPr>
        <w:t>8.1.4</w:t>
      </w:r>
      <w:r>
        <w:rPr>
          <w:rFonts w:asciiTheme="minorHAnsi" w:hAnsiTheme="minorHAnsi" w:eastAsiaTheme="minorEastAsia" w:cstheme="minorBidi"/>
          <w:szCs w:val="22"/>
        </w:rPr>
        <w:tab/>
      </w:r>
      <w:r>
        <w:rPr>
          <w:rStyle w:val="67"/>
          <w:rFonts w:hint="eastAsia"/>
        </w:rPr>
        <w:t>删除巡检任务</w:t>
      </w:r>
      <w:r>
        <w:tab/>
      </w:r>
      <w:r>
        <w:fldChar w:fldCharType="begin"/>
      </w:r>
      <w:r>
        <w:instrText xml:space="preserve"> PAGEREF _Toc53650175 \h </w:instrText>
      </w:r>
      <w:r>
        <w:fldChar w:fldCharType="separate"/>
      </w:r>
      <w:r>
        <w:t>70</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"_Toc53650176" </w:instrText>
      </w:r>
      <w:r>
        <w:fldChar w:fldCharType="separate"/>
      </w:r>
      <w:r>
        <w:rPr>
          <w:rStyle w:val="67"/>
          <w:rFonts w:ascii="黑体" w:eastAsia="黑体"/>
        </w:rPr>
        <w:t>8.1.5</w:t>
      </w:r>
      <w:r>
        <w:rPr>
          <w:rFonts w:asciiTheme="minorHAnsi" w:hAnsiTheme="minorHAnsi" w:eastAsiaTheme="minorEastAsia" w:cstheme="minorBidi"/>
          <w:szCs w:val="22"/>
        </w:rPr>
        <w:tab/>
      </w:r>
      <w:r>
        <w:rPr>
          <w:rStyle w:val="67"/>
          <w:rFonts w:hint="eastAsia"/>
        </w:rPr>
        <w:t>巡检任务的执行</w:t>
      </w:r>
      <w:r>
        <w:tab/>
      </w:r>
      <w:r>
        <w:fldChar w:fldCharType="begin"/>
      </w:r>
      <w:r>
        <w:instrText xml:space="preserve"> PAGEREF _Toc53650176 \h </w:instrText>
      </w:r>
      <w:r>
        <w:fldChar w:fldCharType="separate"/>
      </w:r>
      <w:r>
        <w:t>70</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"_Toc53650177" </w:instrText>
      </w:r>
      <w:r>
        <w:fldChar w:fldCharType="separate"/>
      </w:r>
      <w:r>
        <w:rPr>
          <w:rStyle w:val="67"/>
          <w:rFonts w:ascii="黑体" w:eastAsia="黑体"/>
        </w:rPr>
        <w:t>8.1.6</w:t>
      </w:r>
      <w:r>
        <w:rPr>
          <w:rFonts w:asciiTheme="minorHAnsi" w:hAnsiTheme="minorHAnsi" w:eastAsiaTheme="minorEastAsia" w:cstheme="minorBidi"/>
          <w:szCs w:val="22"/>
        </w:rPr>
        <w:tab/>
      </w:r>
      <w:r>
        <w:rPr>
          <w:rStyle w:val="67"/>
          <w:rFonts w:hint="eastAsia"/>
        </w:rPr>
        <w:t>巡检结果管理</w:t>
      </w:r>
      <w:r>
        <w:tab/>
      </w:r>
      <w:r>
        <w:fldChar w:fldCharType="begin"/>
      </w:r>
      <w:r>
        <w:instrText xml:space="preserve"> PAGEREF _Toc53650177 \h </w:instrText>
      </w:r>
      <w:r>
        <w:fldChar w:fldCharType="separate"/>
      </w:r>
      <w:r>
        <w:t>70</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"_Toc53650178" </w:instrText>
      </w:r>
      <w:r>
        <w:fldChar w:fldCharType="separate"/>
      </w:r>
      <w:r>
        <w:rPr>
          <w:rStyle w:val="67"/>
          <w:rFonts w:ascii="黑体"/>
        </w:rPr>
        <w:t>8.2</w:t>
      </w:r>
      <w:r>
        <w:rPr>
          <w:rFonts w:asciiTheme="minorHAnsi" w:hAnsiTheme="minorHAnsi" w:eastAsiaTheme="minorEastAsia" w:cstheme="minorBidi"/>
          <w:szCs w:val="22"/>
        </w:rPr>
        <w:tab/>
      </w:r>
      <w:r>
        <w:rPr>
          <w:rStyle w:val="67"/>
          <w:rFonts w:hint="eastAsia"/>
        </w:rPr>
        <w:t>巡检项目</w:t>
      </w:r>
      <w:r>
        <w:tab/>
      </w:r>
      <w:r>
        <w:fldChar w:fldCharType="begin"/>
      </w:r>
      <w:r>
        <w:instrText xml:space="preserve"> PAGEREF _Toc53650178 \h </w:instrText>
      </w:r>
      <w:r>
        <w:fldChar w:fldCharType="separate"/>
      </w:r>
      <w:r>
        <w:t>71</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"_Toc53650179" </w:instrText>
      </w:r>
      <w:r>
        <w:fldChar w:fldCharType="separate"/>
      </w:r>
      <w:r>
        <w:rPr>
          <w:rStyle w:val="67"/>
          <w:rFonts w:ascii="黑体" w:eastAsia="黑体"/>
        </w:rPr>
        <w:t>8.2.1</w:t>
      </w:r>
      <w:r>
        <w:rPr>
          <w:rFonts w:asciiTheme="minorHAnsi" w:hAnsiTheme="minorHAnsi" w:eastAsiaTheme="minorEastAsia" w:cstheme="minorBidi"/>
          <w:szCs w:val="22"/>
        </w:rPr>
        <w:tab/>
      </w:r>
      <w:r>
        <w:rPr>
          <w:rStyle w:val="67"/>
          <w:rFonts w:hint="eastAsia"/>
        </w:rPr>
        <w:t>网元状态检查</w:t>
      </w:r>
      <w:r>
        <w:tab/>
      </w:r>
      <w:r>
        <w:fldChar w:fldCharType="begin"/>
      </w:r>
      <w:r>
        <w:instrText xml:space="preserve"> PAGEREF _Toc53650179 \h </w:instrText>
      </w:r>
      <w:r>
        <w:fldChar w:fldCharType="separate"/>
      </w:r>
      <w:r>
        <w:t>71</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"_Toc53650180" </w:instrText>
      </w:r>
      <w:r>
        <w:fldChar w:fldCharType="separate"/>
      </w:r>
      <w:r>
        <w:rPr>
          <w:rStyle w:val="67"/>
          <w:rFonts w:ascii="黑体" w:eastAsia="黑体"/>
        </w:rPr>
        <w:t>8.2.2</w:t>
      </w:r>
      <w:r>
        <w:rPr>
          <w:rFonts w:asciiTheme="minorHAnsi" w:hAnsiTheme="minorHAnsi" w:eastAsiaTheme="minorEastAsia" w:cstheme="minorBidi"/>
          <w:szCs w:val="22"/>
        </w:rPr>
        <w:tab/>
      </w:r>
      <w:r>
        <w:rPr>
          <w:rStyle w:val="67"/>
          <w:rFonts w:hint="eastAsia"/>
        </w:rPr>
        <w:t>网元配置检查</w:t>
      </w:r>
      <w:r>
        <w:tab/>
      </w:r>
      <w:r>
        <w:fldChar w:fldCharType="begin"/>
      </w:r>
      <w:r>
        <w:instrText xml:space="preserve"> PAGEREF _Toc53650180 \h </w:instrText>
      </w:r>
      <w:r>
        <w:fldChar w:fldCharType="separate"/>
      </w:r>
      <w:r>
        <w:t>74</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"_Toc53650181" </w:instrText>
      </w:r>
      <w:r>
        <w:fldChar w:fldCharType="separate"/>
      </w:r>
      <w:r>
        <w:rPr>
          <w:rStyle w:val="67"/>
          <w:rFonts w:ascii="黑体" w:eastAsia="黑体"/>
        </w:rPr>
        <w:t>8.2.3</w:t>
      </w:r>
      <w:r>
        <w:rPr>
          <w:rFonts w:asciiTheme="minorHAnsi" w:hAnsiTheme="minorHAnsi" w:eastAsiaTheme="minorEastAsia" w:cstheme="minorBidi"/>
          <w:szCs w:val="22"/>
        </w:rPr>
        <w:tab/>
      </w:r>
      <w:r>
        <w:rPr>
          <w:rStyle w:val="67"/>
          <w:rFonts w:hint="eastAsia"/>
        </w:rPr>
        <w:t>网络配置检查</w:t>
      </w:r>
      <w:r>
        <w:tab/>
      </w:r>
      <w:r>
        <w:fldChar w:fldCharType="begin"/>
      </w:r>
      <w:r>
        <w:instrText xml:space="preserve"> PAGEREF _Toc53650181 \h </w:instrText>
      </w:r>
      <w:r>
        <w:fldChar w:fldCharType="separate"/>
      </w:r>
      <w:r>
        <w:t>75</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"_Toc53650182" </w:instrText>
      </w:r>
      <w:r>
        <w:fldChar w:fldCharType="separate"/>
      </w:r>
      <w:r>
        <w:rPr>
          <w:rStyle w:val="67"/>
          <w:rFonts w:ascii="黑体" w:eastAsia="黑体"/>
        </w:rPr>
        <w:t>8.2.4</w:t>
      </w:r>
      <w:r>
        <w:rPr>
          <w:rFonts w:asciiTheme="minorHAnsi" w:hAnsiTheme="minorHAnsi" w:eastAsiaTheme="minorEastAsia" w:cstheme="minorBidi"/>
          <w:szCs w:val="22"/>
        </w:rPr>
        <w:tab/>
      </w:r>
      <w:r>
        <w:rPr>
          <w:rStyle w:val="67"/>
          <w:rFonts w:hint="eastAsia"/>
        </w:rPr>
        <w:t>网络状态检查</w:t>
      </w:r>
      <w:r>
        <w:tab/>
      </w:r>
      <w:r>
        <w:fldChar w:fldCharType="begin"/>
      </w:r>
      <w:r>
        <w:instrText xml:space="preserve"> PAGEREF _Toc53650182 \h </w:instrText>
      </w:r>
      <w:r>
        <w:fldChar w:fldCharType="separate"/>
      </w:r>
      <w:r>
        <w:t>78</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"_Toc53650183" </w:instrText>
      </w:r>
      <w:r>
        <w:fldChar w:fldCharType="separate"/>
      </w:r>
      <w:r>
        <w:rPr>
          <w:rStyle w:val="67"/>
          <w:rFonts w:ascii="黑体"/>
        </w:rPr>
        <w:t>8.3</w:t>
      </w:r>
      <w:r>
        <w:rPr>
          <w:rFonts w:asciiTheme="minorHAnsi" w:hAnsiTheme="minorHAnsi" w:eastAsiaTheme="minorEastAsia" w:cstheme="minorBidi"/>
          <w:szCs w:val="22"/>
        </w:rPr>
        <w:tab/>
      </w:r>
      <w:r>
        <w:rPr>
          <w:rStyle w:val="67"/>
          <w:rFonts w:hint="eastAsia"/>
        </w:rPr>
        <w:t>巡检结果调优</w:t>
      </w:r>
      <w:r>
        <w:tab/>
      </w:r>
      <w:r>
        <w:fldChar w:fldCharType="begin"/>
      </w:r>
      <w:r>
        <w:instrText xml:space="preserve"> PAGEREF _Toc53650183 \h </w:instrText>
      </w:r>
      <w:r>
        <w:fldChar w:fldCharType="separate"/>
      </w:r>
      <w:r>
        <w:t>82</w:t>
      </w:r>
      <w:r>
        <w:fldChar w:fldCharType="end"/>
      </w:r>
      <w:r>
        <w:fldChar w:fldCharType="end"/>
      </w:r>
    </w:p>
    <w:p>
      <w:pPr>
        <w:pStyle w:val="37"/>
        <w:rPr>
          <w:rFonts w:asciiTheme="minorHAnsi" w:hAnsiTheme="minorHAnsi" w:eastAsiaTheme="minorEastAsia" w:cstheme="minorBidi"/>
          <w:b w:val="0"/>
          <w:szCs w:val="22"/>
        </w:rPr>
      </w:pPr>
      <w:r>
        <w:fldChar w:fldCharType="begin"/>
      </w:r>
      <w:r>
        <w:instrText xml:space="preserve"> HYPERLINK \l "_Toc53650184" </w:instrText>
      </w:r>
      <w:r>
        <w:fldChar w:fldCharType="separate"/>
      </w:r>
      <w:r>
        <w:rPr>
          <w:rStyle w:val="67"/>
        </w:rPr>
        <w:t>9</w:t>
      </w:r>
      <w:r>
        <w:rPr>
          <w:rFonts w:asciiTheme="minorHAnsi" w:hAnsiTheme="minorHAnsi" w:eastAsiaTheme="minorEastAsia" w:cstheme="minorBidi"/>
          <w:b w:val="0"/>
          <w:szCs w:val="22"/>
        </w:rPr>
        <w:tab/>
      </w:r>
      <w:r>
        <w:rPr>
          <w:rStyle w:val="67"/>
          <w:rFonts w:hint="eastAsia"/>
        </w:rPr>
        <w:t>智能运维</w:t>
      </w:r>
      <w:r>
        <w:tab/>
      </w:r>
      <w:r>
        <w:fldChar w:fldCharType="begin"/>
      </w:r>
      <w:r>
        <w:instrText xml:space="preserve"> PAGEREF _Toc53650184 \h </w:instrText>
      </w:r>
      <w:r>
        <w:fldChar w:fldCharType="separate"/>
      </w:r>
      <w:r>
        <w:t>82</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"_Toc53650185" </w:instrText>
      </w:r>
      <w:r>
        <w:fldChar w:fldCharType="separate"/>
      </w:r>
      <w:r>
        <w:rPr>
          <w:rStyle w:val="67"/>
          <w:rFonts w:ascii="黑体"/>
        </w:rPr>
        <w:t>9.1</w:t>
      </w:r>
      <w:r>
        <w:rPr>
          <w:rFonts w:asciiTheme="minorHAnsi" w:hAnsiTheme="minorHAnsi" w:eastAsiaTheme="minorEastAsia" w:cstheme="minorBidi"/>
          <w:szCs w:val="22"/>
        </w:rPr>
        <w:tab/>
      </w:r>
      <w:r>
        <w:rPr>
          <w:rStyle w:val="67"/>
          <w:rFonts w:hint="eastAsia"/>
        </w:rPr>
        <w:t>流量预测</w:t>
      </w:r>
      <w:r>
        <w:tab/>
      </w:r>
      <w:r>
        <w:fldChar w:fldCharType="begin"/>
      </w:r>
      <w:r>
        <w:instrText xml:space="preserve"> PAGEREF _Toc53650185 \h </w:instrText>
      </w:r>
      <w:r>
        <w:fldChar w:fldCharType="separate"/>
      </w:r>
      <w:r>
        <w:t>82</w:t>
      </w:r>
      <w:r>
        <w:fldChar w:fldCharType="end"/>
      </w:r>
      <w:r>
        <w:fldChar w:fldCharType="end"/>
      </w:r>
    </w:p>
    <w:p>
      <w:pPr>
        <w:pStyle w:val="47"/>
        <w:rPr>
          <w:rFonts w:asciiTheme="minorHAnsi" w:hAnsiTheme="minorHAnsi" w:eastAsiaTheme="minorEastAsia" w:cstheme="minorBidi"/>
          <w:szCs w:val="22"/>
        </w:rPr>
      </w:pPr>
      <w:r>
        <w:fldChar w:fldCharType="begin"/>
      </w:r>
      <w:r>
        <w:instrText xml:space="preserve"> HYPERLINK \l "_Toc53650186" </w:instrText>
      </w:r>
      <w:r>
        <w:fldChar w:fldCharType="separate"/>
      </w:r>
      <w:r>
        <w:rPr>
          <w:rStyle w:val="67"/>
          <w:rFonts w:ascii="黑体"/>
        </w:rPr>
        <w:t>9.2</w:t>
      </w:r>
      <w:r>
        <w:rPr>
          <w:rFonts w:asciiTheme="minorHAnsi" w:hAnsiTheme="minorHAnsi" w:eastAsiaTheme="minorEastAsia" w:cstheme="minorBidi"/>
          <w:szCs w:val="22"/>
        </w:rPr>
        <w:tab/>
      </w:r>
      <w:r>
        <w:rPr>
          <w:rStyle w:val="67"/>
        </w:rPr>
        <w:t>SR-TP</w:t>
      </w:r>
      <w:r>
        <w:rPr>
          <w:rStyle w:val="67"/>
          <w:rFonts w:hint="eastAsia"/>
        </w:rPr>
        <w:t>故障回溯</w:t>
      </w:r>
      <w:r>
        <w:tab/>
      </w:r>
      <w:r>
        <w:fldChar w:fldCharType="begin"/>
      </w:r>
      <w:r>
        <w:instrText xml:space="preserve"> PAGEREF _Toc53650186 \h </w:instrText>
      </w:r>
      <w:r>
        <w:fldChar w:fldCharType="separate"/>
      </w:r>
      <w:r>
        <w:t>83</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"_Toc53650187" </w:instrText>
      </w:r>
      <w:r>
        <w:fldChar w:fldCharType="separate"/>
      </w:r>
      <w:r>
        <w:rPr>
          <w:rStyle w:val="67"/>
          <w:rFonts w:ascii="黑体"/>
        </w:rPr>
        <w:t>9.3</w:t>
      </w:r>
      <w:r>
        <w:rPr>
          <w:rFonts w:asciiTheme="minorHAnsi" w:hAnsiTheme="minorHAnsi" w:eastAsiaTheme="minorEastAsia" w:cstheme="minorBidi"/>
          <w:szCs w:val="22"/>
        </w:rPr>
        <w:tab/>
      </w:r>
      <w:r>
        <w:rPr>
          <w:rStyle w:val="67"/>
          <w:rFonts w:hint="eastAsia"/>
        </w:rPr>
        <w:t>带内性能诊断</w:t>
      </w:r>
      <w:r>
        <w:tab/>
      </w:r>
      <w:r>
        <w:fldChar w:fldCharType="begin"/>
      </w:r>
      <w:r>
        <w:instrText xml:space="preserve"> PAGEREF _Toc53650187 \h </w:instrText>
      </w:r>
      <w:r>
        <w:fldChar w:fldCharType="separate"/>
      </w:r>
      <w:r>
        <w:t>83</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"_Toc53650188" </w:instrText>
      </w:r>
      <w:r>
        <w:fldChar w:fldCharType="separate"/>
      </w:r>
      <w:r>
        <w:rPr>
          <w:rStyle w:val="67"/>
          <w:rFonts w:ascii="黑体"/>
        </w:rPr>
        <w:t>9.4</w:t>
      </w:r>
      <w:r>
        <w:rPr>
          <w:rFonts w:asciiTheme="minorHAnsi" w:hAnsiTheme="minorHAnsi" w:eastAsiaTheme="minorEastAsia" w:cstheme="minorBidi"/>
          <w:szCs w:val="22"/>
        </w:rPr>
        <w:tab/>
      </w:r>
      <w:r>
        <w:rPr>
          <w:rStyle w:val="67"/>
          <w:rFonts w:hint="eastAsia"/>
        </w:rPr>
        <w:t>网络故障模拟仿真</w:t>
      </w:r>
      <w:r>
        <w:tab/>
      </w:r>
      <w:r>
        <w:fldChar w:fldCharType="begin"/>
      </w:r>
      <w:r>
        <w:instrText xml:space="preserve"> PAGEREF _Toc53650188 \h </w:instrText>
      </w:r>
      <w:r>
        <w:fldChar w:fldCharType="separate"/>
      </w:r>
      <w:r>
        <w:t>84</w:t>
      </w:r>
      <w:r>
        <w:fldChar w:fldCharType="end"/>
      </w:r>
      <w:r>
        <w:fldChar w:fldCharType="end"/>
      </w:r>
    </w:p>
    <w:p>
      <w:pPr>
        <w:pStyle w:val="37"/>
        <w:tabs>
          <w:tab w:val="left" w:pos="2100"/>
        </w:tabs>
        <w:rPr>
          <w:rFonts w:asciiTheme="minorHAnsi" w:hAnsiTheme="minorHAnsi" w:eastAsiaTheme="minorEastAsia" w:cstheme="minorBidi"/>
          <w:b w:val="0"/>
          <w:szCs w:val="22"/>
        </w:rPr>
      </w:pPr>
      <w:r>
        <w:fldChar w:fldCharType="begin"/>
      </w:r>
      <w:r>
        <w:instrText xml:space="preserve"> HYPERLINK \l "_Toc53650189" </w:instrText>
      </w:r>
      <w:r>
        <w:fldChar w:fldCharType="separate"/>
      </w:r>
      <w:r>
        <w:rPr>
          <w:rStyle w:val="67"/>
        </w:rPr>
        <w:t>10</w:t>
      </w:r>
      <w:r>
        <w:rPr>
          <w:rFonts w:asciiTheme="minorHAnsi" w:hAnsiTheme="minorHAnsi" w:eastAsiaTheme="minorEastAsia" w:cstheme="minorBidi"/>
          <w:b w:val="0"/>
          <w:szCs w:val="22"/>
        </w:rPr>
        <w:tab/>
      </w:r>
      <w:r>
        <w:rPr>
          <w:rStyle w:val="67"/>
          <w:rFonts w:hint="eastAsia"/>
        </w:rPr>
        <w:t>附录</w:t>
      </w:r>
      <w:r>
        <w:rPr>
          <w:rStyle w:val="67"/>
        </w:rPr>
        <w:t>1--PTN/SPN</w:t>
      </w:r>
      <w:r>
        <w:rPr>
          <w:rStyle w:val="67"/>
          <w:rFonts w:hint="eastAsia"/>
        </w:rPr>
        <w:t>网络流量指标体系与应用方案</w:t>
      </w:r>
      <w:r>
        <w:tab/>
      </w:r>
      <w:r>
        <w:fldChar w:fldCharType="begin"/>
      </w:r>
      <w:r>
        <w:instrText xml:space="preserve"> PAGEREF _Toc53650189 \h </w:instrText>
      </w:r>
      <w:r>
        <w:fldChar w:fldCharType="separate"/>
      </w:r>
      <w:r>
        <w:t>84</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"_Toc53650190" </w:instrText>
      </w:r>
      <w:r>
        <w:fldChar w:fldCharType="separate"/>
      </w:r>
      <w:r>
        <w:rPr>
          <w:rStyle w:val="67"/>
          <w:rFonts w:ascii="黑体"/>
        </w:rPr>
        <w:t>10.1</w:t>
      </w:r>
      <w:r>
        <w:rPr>
          <w:rFonts w:asciiTheme="minorHAnsi" w:hAnsiTheme="minorHAnsi" w:eastAsiaTheme="minorEastAsia" w:cstheme="minorBidi"/>
          <w:szCs w:val="22"/>
        </w:rPr>
        <w:tab/>
      </w:r>
      <w:r>
        <w:rPr>
          <w:rStyle w:val="67"/>
          <w:rFonts w:hint="eastAsia"/>
        </w:rPr>
        <w:t>流量指标体系</w:t>
      </w:r>
      <w:r>
        <w:tab/>
      </w:r>
      <w:r>
        <w:fldChar w:fldCharType="begin"/>
      </w:r>
      <w:r>
        <w:instrText xml:space="preserve"> PAGEREF _Toc53650190 \h </w:instrText>
      </w:r>
      <w:r>
        <w:fldChar w:fldCharType="separate"/>
      </w:r>
      <w:r>
        <w:t>84</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"_Toc53650191" </w:instrText>
      </w:r>
      <w:r>
        <w:fldChar w:fldCharType="separate"/>
      </w:r>
      <w:r>
        <w:rPr>
          <w:rStyle w:val="67"/>
          <w:rFonts w:ascii="黑体" w:eastAsia="黑体"/>
        </w:rPr>
        <w:t>10.1.1</w:t>
      </w:r>
      <w:r>
        <w:rPr>
          <w:rFonts w:asciiTheme="minorHAnsi" w:hAnsiTheme="minorHAnsi" w:eastAsiaTheme="minorEastAsia" w:cstheme="minorBidi"/>
          <w:szCs w:val="22"/>
        </w:rPr>
        <w:tab/>
      </w:r>
      <w:r>
        <w:rPr>
          <w:rStyle w:val="67"/>
          <w:rFonts w:hint="eastAsia"/>
        </w:rPr>
        <w:t>流量监测对象</w:t>
      </w:r>
      <w:r>
        <w:tab/>
      </w:r>
      <w:r>
        <w:fldChar w:fldCharType="begin"/>
      </w:r>
      <w:r>
        <w:instrText xml:space="preserve"> PAGEREF _Toc53650191 \h </w:instrText>
      </w:r>
      <w:r>
        <w:fldChar w:fldCharType="separate"/>
      </w:r>
      <w:r>
        <w:t>85</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"_Toc53650192" </w:instrText>
      </w:r>
      <w:r>
        <w:fldChar w:fldCharType="separate"/>
      </w:r>
      <w:r>
        <w:rPr>
          <w:rStyle w:val="67"/>
          <w:rFonts w:ascii="黑体" w:eastAsia="黑体"/>
        </w:rPr>
        <w:t>10.1.2</w:t>
      </w:r>
      <w:r>
        <w:rPr>
          <w:rFonts w:asciiTheme="minorHAnsi" w:hAnsiTheme="minorHAnsi" w:eastAsiaTheme="minorEastAsia" w:cstheme="minorBidi"/>
          <w:szCs w:val="22"/>
        </w:rPr>
        <w:tab/>
      </w:r>
      <w:r>
        <w:rPr>
          <w:rStyle w:val="67"/>
          <w:rFonts w:hint="eastAsia"/>
        </w:rPr>
        <w:t>流量监测模式</w:t>
      </w:r>
      <w:r>
        <w:tab/>
      </w:r>
      <w:r>
        <w:fldChar w:fldCharType="begin"/>
      </w:r>
      <w:r>
        <w:instrText xml:space="preserve"> PAGEREF _Toc53650192 \h </w:instrText>
      </w:r>
      <w:r>
        <w:fldChar w:fldCharType="separate"/>
      </w:r>
      <w:r>
        <w:t>86</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"_Toc53650193" </w:instrText>
      </w:r>
      <w:r>
        <w:fldChar w:fldCharType="separate"/>
      </w:r>
      <w:r>
        <w:rPr>
          <w:rStyle w:val="67"/>
          <w:rFonts w:ascii="黑体" w:eastAsia="黑体"/>
        </w:rPr>
        <w:t>10.1.3</w:t>
      </w:r>
      <w:r>
        <w:rPr>
          <w:rFonts w:asciiTheme="minorHAnsi" w:hAnsiTheme="minorHAnsi" w:eastAsiaTheme="minorEastAsia" w:cstheme="minorBidi"/>
          <w:szCs w:val="22"/>
        </w:rPr>
        <w:tab/>
      </w:r>
      <w:r>
        <w:rPr>
          <w:rStyle w:val="67"/>
          <w:rFonts w:hint="eastAsia"/>
        </w:rPr>
        <w:t>流量监测周期</w:t>
      </w:r>
      <w:r>
        <w:tab/>
      </w:r>
      <w:r>
        <w:fldChar w:fldCharType="begin"/>
      </w:r>
      <w:r>
        <w:instrText xml:space="preserve"> PAGEREF _Toc53650193 \h </w:instrText>
      </w:r>
      <w:r>
        <w:fldChar w:fldCharType="separate"/>
      </w:r>
      <w:r>
        <w:t>86</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"_Toc53650194" </w:instrText>
      </w:r>
      <w:r>
        <w:fldChar w:fldCharType="separate"/>
      </w:r>
      <w:r>
        <w:rPr>
          <w:rStyle w:val="67"/>
          <w:rFonts w:ascii="黑体" w:eastAsia="黑体"/>
        </w:rPr>
        <w:t>10.1.4</w:t>
      </w:r>
      <w:r>
        <w:rPr>
          <w:rFonts w:asciiTheme="minorHAnsi" w:hAnsiTheme="minorHAnsi" w:eastAsiaTheme="minorEastAsia" w:cstheme="minorBidi"/>
          <w:szCs w:val="22"/>
        </w:rPr>
        <w:tab/>
      </w:r>
      <w:r>
        <w:rPr>
          <w:rStyle w:val="67"/>
          <w:rFonts w:hint="eastAsia"/>
        </w:rPr>
        <w:t>流量监测和分析流程</w:t>
      </w:r>
      <w:r>
        <w:tab/>
      </w:r>
      <w:r>
        <w:fldChar w:fldCharType="begin"/>
      </w:r>
      <w:r>
        <w:instrText xml:space="preserve"> PAGEREF _Toc53650194 \h </w:instrText>
      </w:r>
      <w:r>
        <w:fldChar w:fldCharType="separate"/>
      </w:r>
      <w:r>
        <w:t>87</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"_Toc53650195" </w:instrText>
      </w:r>
      <w:r>
        <w:fldChar w:fldCharType="separate"/>
      </w:r>
      <w:r>
        <w:rPr>
          <w:rStyle w:val="67"/>
          <w:rFonts w:ascii="黑体" w:eastAsia="黑体"/>
        </w:rPr>
        <w:t>10.1.5</w:t>
      </w:r>
      <w:r>
        <w:rPr>
          <w:rFonts w:asciiTheme="minorHAnsi" w:hAnsiTheme="minorHAnsi" w:eastAsiaTheme="minorEastAsia" w:cstheme="minorBidi"/>
          <w:szCs w:val="22"/>
        </w:rPr>
        <w:tab/>
      </w:r>
      <w:r>
        <w:rPr>
          <w:rStyle w:val="67"/>
          <w:rFonts w:hint="eastAsia"/>
        </w:rPr>
        <w:t>流量监测和分析指标说明</w:t>
      </w:r>
      <w:r>
        <w:tab/>
      </w:r>
      <w:r>
        <w:fldChar w:fldCharType="begin"/>
      </w:r>
      <w:r>
        <w:instrText xml:space="preserve"> PAGEREF _Toc53650195 \h </w:instrText>
      </w:r>
      <w:r>
        <w:fldChar w:fldCharType="separate"/>
      </w:r>
      <w:r>
        <w:t>87</w:t>
      </w:r>
      <w:r>
        <w:fldChar w:fldCharType="end"/>
      </w:r>
      <w:r>
        <w:fldChar w:fldCharType="end"/>
      </w:r>
    </w:p>
    <w:p>
      <w:pPr>
        <w:pStyle w:val="37"/>
        <w:rPr>
          <w:rFonts w:asciiTheme="minorHAnsi" w:hAnsiTheme="minorHAnsi" w:eastAsiaTheme="minorEastAsia" w:cstheme="minorBidi"/>
          <w:b w:val="0"/>
          <w:szCs w:val="22"/>
        </w:rPr>
      </w:pPr>
      <w:r>
        <w:fldChar w:fldCharType="begin"/>
      </w:r>
      <w:r>
        <w:instrText xml:space="preserve"> HYPERLINK \l "_Toc53650196" </w:instrText>
      </w:r>
      <w:r>
        <w:fldChar w:fldCharType="separate"/>
      </w:r>
      <w:r>
        <w:rPr>
          <w:rStyle w:val="67"/>
        </w:rPr>
        <w:t>1</w:t>
      </w:r>
      <w:r>
        <w:tab/>
      </w:r>
      <w:r>
        <w:fldChar w:fldCharType="begin"/>
      </w:r>
      <w:r>
        <w:instrText xml:space="preserve"> PAGEREF _Toc53650196 \h </w:instrText>
      </w:r>
      <w:r>
        <w:fldChar w:fldCharType="separate"/>
      </w:r>
      <w:r>
        <w:t>88</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"_Toc53650197" </w:instrText>
      </w:r>
      <w:r>
        <w:fldChar w:fldCharType="separate"/>
      </w:r>
      <w:r>
        <w:rPr>
          <w:rStyle w:val="67"/>
          <w:rFonts w:ascii="黑体" w:eastAsia="黑体"/>
        </w:rPr>
        <w:t>10.1.6</w:t>
      </w:r>
      <w:r>
        <w:rPr>
          <w:rFonts w:asciiTheme="minorHAnsi" w:hAnsiTheme="minorHAnsi" w:eastAsiaTheme="minorEastAsia" w:cstheme="minorBidi"/>
          <w:szCs w:val="22"/>
        </w:rPr>
        <w:tab/>
      </w:r>
      <w:r>
        <w:rPr>
          <w:rStyle w:val="67"/>
          <w:rFonts w:hint="eastAsia"/>
        </w:rPr>
        <w:t>流量监测和分析指标定义</w:t>
      </w:r>
      <w:r>
        <w:tab/>
      </w:r>
      <w:r>
        <w:fldChar w:fldCharType="begin"/>
      </w:r>
      <w:r>
        <w:instrText xml:space="preserve"> PAGEREF _Toc53650197 \h </w:instrText>
      </w:r>
      <w:r>
        <w:fldChar w:fldCharType="separate"/>
      </w:r>
      <w:r>
        <w:t>90</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"_Toc53650198" </w:instrText>
      </w:r>
      <w:r>
        <w:fldChar w:fldCharType="separate"/>
      </w:r>
      <w:r>
        <w:rPr>
          <w:rStyle w:val="67"/>
          <w:rFonts w:ascii="黑体"/>
        </w:rPr>
        <w:t>10.2</w:t>
      </w:r>
      <w:r>
        <w:rPr>
          <w:rFonts w:asciiTheme="minorHAnsi" w:hAnsiTheme="minorHAnsi" w:eastAsiaTheme="minorEastAsia" w:cstheme="minorBidi"/>
          <w:szCs w:val="22"/>
        </w:rPr>
        <w:tab/>
      </w:r>
      <w:r>
        <w:rPr>
          <w:rStyle w:val="67"/>
          <w:rFonts w:hint="eastAsia"/>
        </w:rPr>
        <w:t>流量基础数据表要求说明</w:t>
      </w:r>
      <w:r>
        <w:tab/>
      </w:r>
      <w:r>
        <w:fldChar w:fldCharType="begin"/>
      </w:r>
      <w:r>
        <w:instrText xml:space="preserve"> PAGEREF _Toc53650198 \h </w:instrText>
      </w:r>
      <w:r>
        <w:fldChar w:fldCharType="separate"/>
      </w:r>
      <w:r>
        <w:t>103</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"_Toc53650199" </w:instrText>
      </w:r>
      <w:r>
        <w:fldChar w:fldCharType="separate"/>
      </w:r>
      <w:r>
        <w:rPr>
          <w:rStyle w:val="67"/>
          <w:rFonts w:ascii="黑体"/>
        </w:rPr>
        <w:t>10.3</w:t>
      </w:r>
      <w:r>
        <w:rPr>
          <w:rFonts w:asciiTheme="minorHAnsi" w:hAnsiTheme="minorHAnsi" w:eastAsiaTheme="minorEastAsia" w:cstheme="minorBidi"/>
          <w:szCs w:val="22"/>
        </w:rPr>
        <w:tab/>
      </w:r>
      <w:r>
        <w:rPr>
          <w:rStyle w:val="67"/>
        </w:rPr>
        <w:t>PTN/SPN</w:t>
      </w:r>
      <w:r>
        <w:rPr>
          <w:rStyle w:val="67"/>
          <w:rFonts w:hint="eastAsia"/>
        </w:rPr>
        <w:t>网络流量监测与应用方案</w:t>
      </w:r>
      <w:r>
        <w:tab/>
      </w:r>
      <w:r>
        <w:fldChar w:fldCharType="begin"/>
      </w:r>
      <w:r>
        <w:instrText xml:space="preserve"> PAGEREF _Toc53650199 \h </w:instrText>
      </w:r>
      <w:r>
        <w:fldChar w:fldCharType="separate"/>
      </w:r>
      <w:r>
        <w:t>105</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"_Toc53650200" </w:instrText>
      </w:r>
      <w:r>
        <w:fldChar w:fldCharType="separate"/>
      </w:r>
      <w:r>
        <w:rPr>
          <w:rStyle w:val="67"/>
          <w:rFonts w:ascii="黑体" w:eastAsia="黑体"/>
        </w:rPr>
        <w:t>10.3.1</w:t>
      </w:r>
      <w:r>
        <w:rPr>
          <w:rFonts w:asciiTheme="minorHAnsi" w:hAnsiTheme="minorHAnsi" w:eastAsiaTheme="minorEastAsia" w:cstheme="minorBidi"/>
          <w:szCs w:val="22"/>
        </w:rPr>
        <w:tab/>
      </w:r>
      <w:r>
        <w:rPr>
          <w:rStyle w:val="67"/>
          <w:rFonts w:hint="eastAsia"/>
        </w:rPr>
        <w:t>流量监测点的设置方案</w:t>
      </w:r>
      <w:r>
        <w:tab/>
      </w:r>
      <w:r>
        <w:fldChar w:fldCharType="begin"/>
      </w:r>
      <w:r>
        <w:instrText xml:space="preserve"> PAGEREF _Toc53650200 \h </w:instrText>
      </w:r>
      <w:r>
        <w:fldChar w:fldCharType="separate"/>
      </w:r>
      <w:r>
        <w:t>105</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"_Toc53650201" </w:instrText>
      </w:r>
      <w:r>
        <w:fldChar w:fldCharType="separate"/>
      </w:r>
      <w:r>
        <w:rPr>
          <w:rStyle w:val="67"/>
          <w:rFonts w:ascii="黑体" w:eastAsia="黑体"/>
        </w:rPr>
        <w:t>10.3.2</w:t>
      </w:r>
      <w:r>
        <w:rPr>
          <w:rFonts w:asciiTheme="minorHAnsi" w:hAnsiTheme="minorHAnsi" w:eastAsiaTheme="minorEastAsia" w:cstheme="minorBidi"/>
          <w:szCs w:val="22"/>
        </w:rPr>
        <w:tab/>
      </w:r>
      <w:r>
        <w:rPr>
          <w:rStyle w:val="67"/>
          <w:rFonts w:hint="eastAsia"/>
        </w:rPr>
        <w:t>业务流量的监测应用方案</w:t>
      </w:r>
      <w:r>
        <w:tab/>
      </w:r>
      <w:r>
        <w:fldChar w:fldCharType="begin"/>
      </w:r>
      <w:r>
        <w:instrText xml:space="preserve"> PAGEREF _Toc53650201 \h </w:instrText>
      </w:r>
      <w:r>
        <w:fldChar w:fldCharType="separate"/>
      </w:r>
      <w:r>
        <w:t>111</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"_Toc53650202" </w:instrText>
      </w:r>
      <w:r>
        <w:fldChar w:fldCharType="separate"/>
      </w:r>
      <w:r>
        <w:rPr>
          <w:rStyle w:val="67"/>
          <w:rFonts w:ascii="黑体" w:eastAsia="黑体"/>
        </w:rPr>
        <w:t>10.3.3</w:t>
      </w:r>
      <w:r>
        <w:rPr>
          <w:rFonts w:asciiTheme="minorHAnsi" w:hAnsiTheme="minorHAnsi" w:eastAsiaTheme="minorEastAsia" w:cstheme="minorBidi"/>
          <w:szCs w:val="22"/>
        </w:rPr>
        <w:tab/>
      </w:r>
      <w:r>
        <w:rPr>
          <w:rStyle w:val="67"/>
          <w:rFonts w:hint="eastAsia"/>
        </w:rPr>
        <w:t>网络流量的监测应用方案</w:t>
      </w:r>
      <w:r>
        <w:tab/>
      </w:r>
      <w:r>
        <w:fldChar w:fldCharType="begin"/>
      </w:r>
      <w:r>
        <w:instrText xml:space="preserve"> PAGEREF _Toc53650202 \h </w:instrText>
      </w:r>
      <w:r>
        <w:fldChar w:fldCharType="separate"/>
      </w:r>
      <w:r>
        <w:t>113</w:t>
      </w:r>
      <w:r>
        <w:fldChar w:fldCharType="end"/>
      </w:r>
      <w:r>
        <w:fldChar w:fldCharType="end"/>
      </w:r>
    </w:p>
    <w:p>
      <w:pPr>
        <w:pStyle w:val="82"/>
        <w:spacing w:line="288" w:lineRule="auto"/>
        <w:ind w:firstLine="0" w:firstLineChars="0"/>
        <w:rPr>
          <w:rFonts w:ascii="Times New Roman"/>
        </w:rPr>
        <w:sectPr>
          <w:headerReference r:id="rId10" w:type="first"/>
          <w:headerReference r:id="rId8" w:type="default"/>
          <w:footerReference r:id="rId11" w:type="default"/>
          <w:headerReference r:id="rId9" w:type="even"/>
          <w:footerReference r:id="rId12" w:type="even"/>
          <w:pgSz w:w="11907" w:h="16839"/>
          <w:pgMar w:top="1440" w:right="1724" w:bottom="1440" w:left="1440" w:header="1418" w:footer="851" w:gutter="0"/>
          <w:pgNumType w:fmt="upperRoman" w:start="1"/>
          <w:cols w:space="720" w:num="1"/>
          <w:docGrid w:type="linesAndChars" w:linePitch="312" w:charSpace="0"/>
        </w:sectPr>
      </w:pPr>
      <w:r>
        <w:rPr>
          <w:rFonts w:ascii="Times New Roman"/>
        </w:rPr>
        <w:fldChar w:fldCharType="end"/>
      </w:r>
    </w:p>
    <w:p>
      <w:pPr>
        <w:pStyle w:val="97"/>
        <w:spacing w:line="288" w:lineRule="auto"/>
        <w:rPr>
          <w:rFonts w:ascii="Times New Roman"/>
        </w:rPr>
      </w:pPr>
      <w:bookmarkStart w:id="5" w:name="_Toc53650043"/>
      <w:r>
        <w:rPr>
          <w:rFonts w:ascii="Times New Roman"/>
        </w:rPr>
        <w:t>前    言</w:t>
      </w:r>
      <w:bookmarkEnd w:id="5"/>
    </w:p>
    <w:p>
      <w:pPr>
        <w:spacing w:line="288" w:lineRule="auto"/>
        <w:ind w:firstLine="425"/>
      </w:pPr>
      <w:r>
        <w:t>本标准按照GB/T XXXX给出的规则起草。</w:t>
      </w:r>
    </w:p>
    <w:p>
      <w:pPr>
        <w:spacing w:line="288" w:lineRule="auto"/>
        <w:ind w:firstLine="425"/>
      </w:pPr>
      <w:r>
        <w:t>请注意本文件的某些内容可能涉及专利。本文件的发布机构不承担识别这些专利的责任。</w:t>
      </w:r>
    </w:p>
    <w:p>
      <w:pPr>
        <w:spacing w:line="288" w:lineRule="auto"/>
        <w:ind w:firstLine="425"/>
      </w:pPr>
      <w:r>
        <w:t>本标准由中国通信标准化协会提出并归口。</w:t>
      </w:r>
    </w:p>
    <w:p>
      <w:pPr>
        <w:spacing w:line="288" w:lineRule="auto"/>
        <w:ind w:firstLine="425"/>
      </w:pPr>
      <w:r>
        <w:t xml:space="preserve">本标准起草单位： </w:t>
      </w:r>
      <w:r>
        <w:rPr>
          <w:rFonts w:hint="eastAsia"/>
        </w:rPr>
        <w:t>中国移动通信集团公司、中国移动通信集团设计院有限公司、华为技术有限公司</w:t>
      </w:r>
    </w:p>
    <w:p>
      <w:pPr>
        <w:spacing w:line="288" w:lineRule="auto"/>
        <w:ind w:firstLine="425"/>
      </w:pPr>
      <w:r>
        <w:t>本标准主要起草人：</w:t>
      </w:r>
      <w:r>
        <w:rPr>
          <w:rFonts w:hint="eastAsia"/>
        </w:rPr>
        <w:t>吴超、成梦虹</w:t>
      </w:r>
    </w:p>
    <w:p>
      <w:pPr>
        <w:spacing w:line="288" w:lineRule="auto"/>
        <w:jc w:val="center"/>
        <w:rPr>
          <w:rFonts w:eastAsia="黑体"/>
          <w:kern w:val="0"/>
          <w:sz w:val="32"/>
          <w:szCs w:val="32"/>
        </w:rPr>
      </w:pPr>
      <w:r>
        <w:br w:type="page"/>
      </w:r>
      <w:r>
        <w:rPr>
          <w:rFonts w:hint="eastAsia" w:eastAsia="黑体"/>
          <w:kern w:val="0"/>
          <w:sz w:val="32"/>
          <w:szCs w:val="32"/>
        </w:rPr>
        <w:t>面向5G传输的PTN/SPN管控融合网络管理系统技术要求</w:t>
      </w:r>
    </w:p>
    <w:p>
      <w:pPr>
        <w:pStyle w:val="107"/>
      </w:pPr>
      <w:bookmarkStart w:id="6" w:name="_Toc90095076"/>
      <w:bookmarkStart w:id="7" w:name="_Toc53650044"/>
      <w:r>
        <w:t>范围</w:t>
      </w:r>
      <w:bookmarkEnd w:id="6"/>
      <w:bookmarkEnd w:id="7"/>
    </w:p>
    <w:p>
      <w:pPr>
        <w:pStyle w:val="82"/>
        <w:ind w:firstLine="420"/>
        <w:rPr>
          <w:rFonts w:ascii="Times New Roman"/>
        </w:rPr>
      </w:pPr>
      <w:r>
        <w:rPr>
          <w:rFonts w:ascii="Times New Roman"/>
        </w:rPr>
        <w:t>本标准</w:t>
      </w:r>
      <w:r>
        <w:rPr>
          <w:rFonts w:hint="eastAsia" w:ascii="Times New Roman"/>
        </w:rPr>
        <w:t>对xxxx</w:t>
      </w:r>
      <w:r>
        <w:rPr>
          <w:rFonts w:ascii="Times New Roman"/>
        </w:rPr>
        <w:t>原则性的要求。</w:t>
      </w:r>
    </w:p>
    <w:p>
      <w:pPr>
        <w:pStyle w:val="82"/>
        <w:ind w:firstLine="420"/>
        <w:rPr>
          <w:rFonts w:ascii="Times New Roman"/>
        </w:rPr>
      </w:pPr>
      <w:r>
        <w:rPr>
          <w:rFonts w:ascii="Times New Roman"/>
        </w:rPr>
        <w:t>本标准适用于</w:t>
      </w:r>
      <w:r>
        <w:rPr>
          <w:rFonts w:hint="eastAsia" w:ascii="Times New Roman"/>
        </w:rPr>
        <w:t>指导在xxxx</w:t>
      </w:r>
      <w:r>
        <w:rPr>
          <w:rFonts w:ascii="Times New Roman"/>
        </w:rPr>
        <w:t>的</w:t>
      </w:r>
      <w:r>
        <w:rPr>
          <w:rFonts w:hint="eastAsia" w:ascii="Times New Roman"/>
        </w:rPr>
        <w:t>应用</w:t>
      </w:r>
      <w:r>
        <w:rPr>
          <w:rFonts w:ascii="Times New Roman"/>
        </w:rPr>
        <w:t>方法设定。</w:t>
      </w:r>
    </w:p>
    <w:p>
      <w:pPr>
        <w:autoSpaceDE w:val="0"/>
        <w:autoSpaceDN w:val="0"/>
        <w:adjustRightInd w:val="0"/>
        <w:ind w:firstLine="420" w:firstLineChars="200"/>
        <w:jc w:val="left"/>
        <w:rPr>
          <w:rFonts w:eastAsiaTheme="majorEastAsia"/>
          <w:color w:val="000000" w:themeColor="text1"/>
          <w14:textFill>
            <w14:solidFill>
              <w14:schemeClr w14:val="tx1"/>
            </w14:solidFill>
          </w14:textFill>
        </w:rPr>
      </w:pPr>
      <w:r>
        <w:rPr>
          <w:color w:val="000000" w:themeColor="text1"/>
          <w:szCs w:val="21"/>
          <w14:textFill>
            <w14:solidFill>
              <w14:schemeClr w14:val="tx1"/>
            </w14:solidFill>
          </w14:textFill>
        </w:rPr>
        <w:t>本标准所述的</w:t>
      </w:r>
      <w:r>
        <w:rPr>
          <w:rFonts w:hint="eastAsia"/>
          <w:color w:val="000000" w:themeColor="text1"/>
          <w:szCs w:val="21"/>
          <w14:textFill>
            <w14:solidFill>
              <w14:schemeClr w14:val="tx1"/>
            </w14:solidFill>
          </w14:textFill>
        </w:rPr>
        <w:t>面向5G传输的PTN/SPN管控融合网络管理系统</w:t>
      </w:r>
      <w:r>
        <w:rPr>
          <w:color w:val="000000" w:themeColor="text1"/>
          <w:szCs w:val="21"/>
          <w14:textFill>
            <w14:solidFill>
              <w14:schemeClr w14:val="tx1"/>
            </w14:solidFill>
          </w14:textFill>
        </w:rPr>
        <w:t>具有网元管理功能和和子网管理功能，具有拓扑管理、配置管理、故障管理、性能管理、安全管理等功能模块。该系统不仅要具备基础管控能力，还</w:t>
      </w:r>
      <w:r>
        <w:rPr>
          <w:rFonts w:eastAsiaTheme="majorEastAsia"/>
          <w:color w:val="000000" w:themeColor="text1"/>
          <w14:textFill>
            <w14:solidFill>
              <w14:schemeClr w14:val="tx1"/>
            </w14:solidFill>
          </w14:textFill>
        </w:rPr>
        <w:t>应引入人工智能和大数据技术，更加高效地分析海量告警和性能数据，快速准确定位故障根因，预测、预警性能劣化和流量超限，提升现网运维效率。</w:t>
      </w:r>
    </w:p>
    <w:p>
      <w:pPr>
        <w:pStyle w:val="107"/>
      </w:pPr>
      <w:bookmarkStart w:id="8" w:name="_Toc53650045"/>
      <w:bookmarkStart w:id="9" w:name="_Toc90095077"/>
      <w:r>
        <w:t>规范性引用文件</w:t>
      </w:r>
      <w:bookmarkEnd w:id="8"/>
      <w:bookmarkEnd w:id="9"/>
    </w:p>
    <w:p>
      <w:pPr>
        <w:pStyle w:val="82"/>
        <w:spacing w:line="288" w:lineRule="auto"/>
        <w:ind w:firstLine="420"/>
        <w:rPr>
          <w:rFonts w:ascii="Times New Roman"/>
        </w:rPr>
      </w:pPr>
      <w:r>
        <w:rPr>
          <w:rFonts w:ascii="Times New Roman"/>
        </w:rPr>
        <w:t>下列文件对于本标准的应用是必不可少的。凡是注日期的引用文件，仅所注日期的版本适用于本标准。凡是不注日期的引用文件，其最新版本（包括所有的修改）适用于本标准。</w:t>
      </w:r>
    </w:p>
    <w:tbl>
      <w:tblPr>
        <w:tblStyle w:val="56"/>
        <w:tblW w:w="0" w:type="auto"/>
        <w:tblInd w:w="468" w:type="dxa"/>
        <w:tblLayout w:type="fixed"/>
        <w:tblCellMar>
          <w:top w:w="0" w:type="dxa"/>
          <w:left w:w="108" w:type="dxa"/>
          <w:bottom w:w="0" w:type="dxa"/>
          <w:right w:w="108" w:type="dxa"/>
        </w:tblCellMar>
      </w:tblPr>
      <w:tblGrid>
        <w:gridCol w:w="2340"/>
        <w:gridCol w:w="5760"/>
      </w:tblGrid>
      <w:tr>
        <w:tblPrEx>
          <w:tblCellMar>
            <w:top w:w="0" w:type="dxa"/>
            <w:left w:w="108" w:type="dxa"/>
            <w:bottom w:w="0" w:type="dxa"/>
            <w:right w:w="108" w:type="dxa"/>
          </w:tblCellMar>
        </w:tblPrEx>
        <w:tc>
          <w:tcPr>
            <w:tcW w:w="2340" w:type="dxa"/>
          </w:tcPr>
          <w:p>
            <w:pPr>
              <w:pStyle w:val="82"/>
              <w:widowControl w:val="0"/>
              <w:spacing w:line="288" w:lineRule="auto"/>
              <w:ind w:firstLine="0" w:firstLineChars="0"/>
              <w:rPr>
                <w:rFonts w:ascii="Times New Roman"/>
              </w:rPr>
            </w:pPr>
            <w:r>
              <w:rPr>
                <w:rFonts w:ascii="Times New Roman"/>
              </w:rPr>
              <w:t xml:space="preserve">YD/T </w:t>
            </w:r>
            <w:r>
              <w:rPr>
                <w:rFonts w:hint="eastAsia" w:ascii="Times New Roman"/>
              </w:rPr>
              <w:t>xxx</w:t>
            </w:r>
          </w:p>
        </w:tc>
        <w:tc>
          <w:tcPr>
            <w:tcW w:w="5760" w:type="dxa"/>
          </w:tcPr>
          <w:p>
            <w:pPr>
              <w:pStyle w:val="82"/>
              <w:ind w:firstLine="0" w:firstLineChars="0"/>
              <w:rPr>
                <w:rFonts w:ascii="Times New Roman"/>
              </w:rPr>
            </w:pPr>
            <w:r>
              <w:rPr>
                <w:rFonts w:ascii="Times New Roman"/>
              </w:rPr>
              <w:t>YYYY</w:t>
            </w:r>
          </w:p>
        </w:tc>
      </w:tr>
      <w:tr>
        <w:tblPrEx>
          <w:tblCellMar>
            <w:top w:w="0" w:type="dxa"/>
            <w:left w:w="108" w:type="dxa"/>
            <w:bottom w:w="0" w:type="dxa"/>
            <w:right w:w="108" w:type="dxa"/>
          </w:tblCellMar>
        </w:tblPrEx>
        <w:tc>
          <w:tcPr>
            <w:tcW w:w="2340" w:type="dxa"/>
          </w:tcPr>
          <w:p>
            <w:pPr>
              <w:pStyle w:val="82"/>
              <w:widowControl w:val="0"/>
              <w:spacing w:line="288" w:lineRule="auto"/>
              <w:ind w:firstLine="0" w:firstLineChars="0"/>
              <w:rPr>
                <w:rFonts w:ascii="Times New Roman"/>
              </w:rPr>
            </w:pPr>
          </w:p>
        </w:tc>
        <w:tc>
          <w:tcPr>
            <w:tcW w:w="5760" w:type="dxa"/>
          </w:tcPr>
          <w:p>
            <w:pPr>
              <w:pStyle w:val="82"/>
              <w:ind w:firstLine="0" w:firstLineChars="0"/>
              <w:rPr>
                <w:rFonts w:ascii="Times New Roman"/>
                <w:bCs/>
              </w:rPr>
            </w:pPr>
          </w:p>
        </w:tc>
      </w:tr>
      <w:tr>
        <w:tblPrEx>
          <w:tblCellMar>
            <w:top w:w="0" w:type="dxa"/>
            <w:left w:w="108" w:type="dxa"/>
            <w:bottom w:w="0" w:type="dxa"/>
            <w:right w:w="108" w:type="dxa"/>
          </w:tblCellMar>
        </w:tblPrEx>
        <w:tc>
          <w:tcPr>
            <w:tcW w:w="2340" w:type="dxa"/>
          </w:tcPr>
          <w:p>
            <w:pPr>
              <w:pStyle w:val="82"/>
              <w:widowControl w:val="0"/>
              <w:spacing w:line="288" w:lineRule="auto"/>
              <w:ind w:firstLine="0" w:firstLineChars="0"/>
              <w:rPr>
                <w:rFonts w:ascii="Times New Roman"/>
              </w:rPr>
            </w:pPr>
          </w:p>
        </w:tc>
        <w:tc>
          <w:tcPr>
            <w:tcW w:w="5760" w:type="dxa"/>
          </w:tcPr>
          <w:p>
            <w:pPr>
              <w:pStyle w:val="82"/>
              <w:ind w:firstLine="0" w:firstLineChars="0"/>
              <w:rPr>
                <w:rFonts w:ascii="Times New Roman"/>
                <w:bCs/>
              </w:rPr>
            </w:pPr>
          </w:p>
        </w:tc>
      </w:tr>
      <w:tr>
        <w:tblPrEx>
          <w:tblCellMar>
            <w:top w:w="0" w:type="dxa"/>
            <w:left w:w="108" w:type="dxa"/>
            <w:bottom w:w="0" w:type="dxa"/>
            <w:right w:w="108" w:type="dxa"/>
          </w:tblCellMar>
        </w:tblPrEx>
        <w:tc>
          <w:tcPr>
            <w:tcW w:w="2340" w:type="dxa"/>
          </w:tcPr>
          <w:p>
            <w:pPr>
              <w:pStyle w:val="82"/>
              <w:widowControl w:val="0"/>
              <w:spacing w:line="288" w:lineRule="auto"/>
              <w:ind w:firstLine="0" w:firstLineChars="0"/>
              <w:rPr>
                <w:rFonts w:ascii="Times New Roman"/>
              </w:rPr>
            </w:pPr>
          </w:p>
        </w:tc>
        <w:tc>
          <w:tcPr>
            <w:tcW w:w="5760" w:type="dxa"/>
          </w:tcPr>
          <w:p>
            <w:pPr>
              <w:pStyle w:val="82"/>
              <w:ind w:firstLine="0" w:firstLineChars="0"/>
              <w:rPr>
                <w:rFonts w:ascii="Times New Roman"/>
                <w:bCs/>
              </w:rPr>
            </w:pPr>
          </w:p>
        </w:tc>
      </w:tr>
    </w:tbl>
    <w:p>
      <w:pPr>
        <w:pStyle w:val="107"/>
      </w:pPr>
      <w:bookmarkStart w:id="10" w:name="_Toc90095078"/>
      <w:bookmarkStart w:id="11" w:name="_Toc53650046"/>
      <w:r>
        <w:t>术语、定义和缩略语</w:t>
      </w:r>
      <w:bookmarkEnd w:id="10"/>
      <w:bookmarkEnd w:id="11"/>
      <w:bookmarkStart w:id="12" w:name="_Toc90268756"/>
      <w:bookmarkEnd w:id="12"/>
      <w:bookmarkStart w:id="13" w:name="_Toc90268757"/>
      <w:bookmarkEnd w:id="13"/>
      <w:bookmarkStart w:id="14" w:name="_Toc90268752"/>
      <w:bookmarkEnd w:id="14"/>
      <w:bookmarkStart w:id="15" w:name="_Toc90095081"/>
      <w:bookmarkEnd w:id="15"/>
      <w:bookmarkStart w:id="16" w:name="_Toc90095082"/>
      <w:bookmarkEnd w:id="16"/>
      <w:bookmarkStart w:id="17" w:name="_Toc90268754"/>
      <w:bookmarkEnd w:id="17"/>
      <w:bookmarkStart w:id="18" w:name="_Toc90095083"/>
      <w:bookmarkEnd w:id="18"/>
      <w:bookmarkStart w:id="19" w:name="_Toc90095520"/>
      <w:bookmarkEnd w:id="19"/>
      <w:bookmarkStart w:id="20" w:name="_Toc90095517"/>
      <w:bookmarkEnd w:id="20"/>
      <w:bookmarkStart w:id="21" w:name="_Toc90095080"/>
      <w:bookmarkEnd w:id="21"/>
      <w:bookmarkStart w:id="22" w:name="_Toc90095518"/>
      <w:bookmarkEnd w:id="22"/>
      <w:bookmarkStart w:id="23" w:name="_Toc90268753"/>
      <w:bookmarkEnd w:id="23"/>
      <w:bookmarkStart w:id="24" w:name="_Toc90268755"/>
      <w:bookmarkEnd w:id="24"/>
      <w:bookmarkStart w:id="25" w:name="_Toc90095519"/>
      <w:bookmarkEnd w:id="25"/>
    </w:p>
    <w:p>
      <w:pPr>
        <w:pStyle w:val="80"/>
        <w:spacing w:line="288" w:lineRule="auto"/>
        <w:rPr>
          <w:rFonts w:ascii="Times New Roman"/>
        </w:rPr>
      </w:pPr>
      <w:bookmarkStart w:id="26" w:name="_Toc53650047"/>
      <w:r>
        <w:rPr>
          <w:rFonts w:ascii="Times New Roman"/>
        </w:rPr>
        <w:t>术语和定义</w:t>
      </w:r>
      <w:bookmarkEnd w:id="26"/>
    </w:p>
    <w:p>
      <w:pPr>
        <w:pStyle w:val="82"/>
        <w:ind w:firstLine="420"/>
      </w:pPr>
      <w:r>
        <w:rPr>
          <w:rFonts w:hint="eastAsia" w:ascii="Times New Roman"/>
        </w:rPr>
        <w:t>下列术语和定义适用于本文件。</w:t>
      </w:r>
    </w:p>
    <w:p>
      <w:pPr>
        <w:pStyle w:val="82"/>
        <w:spacing w:line="288" w:lineRule="auto"/>
        <w:ind w:firstLine="420"/>
        <w:rPr>
          <w:rFonts w:ascii="Times New Roman"/>
        </w:rPr>
      </w:pPr>
    </w:p>
    <w:p>
      <w:pPr>
        <w:pStyle w:val="80"/>
        <w:spacing w:line="288" w:lineRule="auto"/>
        <w:rPr>
          <w:rFonts w:ascii="Times New Roman"/>
        </w:rPr>
      </w:pPr>
      <w:bookmarkStart w:id="27" w:name="_Toc53650048"/>
      <w:r>
        <w:rPr>
          <w:rFonts w:ascii="Times New Roman"/>
        </w:rPr>
        <w:t>缩略语</w:t>
      </w:r>
      <w:bookmarkEnd w:id="27"/>
    </w:p>
    <w:p>
      <w:pPr>
        <w:pStyle w:val="82"/>
        <w:spacing w:line="288" w:lineRule="auto"/>
        <w:ind w:firstLine="420"/>
        <w:rPr>
          <w:rFonts w:ascii="Times New Roman"/>
        </w:rPr>
      </w:pPr>
      <w:r>
        <w:rPr>
          <w:rFonts w:ascii="Times New Roman"/>
        </w:rPr>
        <w:t xml:space="preserve">下列缩略语适用于本标准。 </w:t>
      </w:r>
    </w:p>
    <w:p>
      <w:pPr>
        <w:pStyle w:val="2"/>
        <w:numPr>
          <w:ilvl w:val="0"/>
          <w:numId w:val="30"/>
        </w:numPr>
        <w:tabs>
          <w:tab w:val="clear" w:pos="567"/>
        </w:tabs>
        <w:adjustRightInd/>
        <w:spacing w:before="340" w:after="330" w:line="240" w:lineRule="auto"/>
        <w:textAlignment w:val="auto"/>
        <w:rPr>
          <w:color w:val="000000" w:themeColor="text1"/>
          <w14:textFill>
            <w14:solidFill>
              <w14:schemeClr w14:val="tx1"/>
            </w14:solidFill>
          </w14:textFill>
        </w:rPr>
      </w:pPr>
      <w:bookmarkStart w:id="28" w:name="_Toc470625496"/>
      <w:bookmarkStart w:id="29" w:name="_Toc19695112"/>
      <w:bookmarkStart w:id="30" w:name="_Toc53650049"/>
      <w:bookmarkStart w:id="31" w:name="_Toc37493062"/>
      <w:bookmarkStart w:id="32" w:name="_Toc42076894"/>
      <w:bookmarkStart w:id="33" w:name="_Toc160385701"/>
      <w:bookmarkStart w:id="34" w:name="_Toc151803478"/>
      <w:r>
        <w:rPr>
          <w:color w:val="000000" w:themeColor="text1"/>
          <w:sz w:val="24"/>
          <w:szCs w:val="24"/>
          <w14:textFill>
            <w14:solidFill>
              <w14:schemeClr w14:val="tx1"/>
            </w14:solidFill>
          </w14:textFill>
        </w:rPr>
        <w:t>智能化配置管理</w:t>
      </w:r>
      <w:bookmarkEnd w:id="28"/>
      <w:bookmarkEnd w:id="29"/>
      <w:bookmarkEnd w:id="30"/>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35" w:name="_Toc19695113"/>
      <w:bookmarkStart w:id="36" w:name="_Toc53650050"/>
      <w:bookmarkStart w:id="37" w:name="_Toc470625497"/>
      <w:r>
        <w:rPr>
          <w:rFonts w:ascii="Times New Roman" w:hAnsi="Times New Roman"/>
          <w:b w:val="0"/>
          <w:color w:val="000000" w:themeColor="text1"/>
          <w:sz w:val="24"/>
          <w:szCs w:val="24"/>
          <w14:textFill>
            <w14:solidFill>
              <w14:schemeClr w14:val="tx1"/>
            </w14:solidFill>
          </w14:textFill>
        </w:rPr>
        <w:t>设备配置和管理</w:t>
      </w:r>
      <w:bookmarkEnd w:id="35"/>
      <w:bookmarkEnd w:id="36"/>
      <w:bookmarkEnd w:id="37"/>
    </w:p>
    <w:p>
      <w:pPr>
        <w:pStyle w:val="4"/>
        <w:numPr>
          <w:ilvl w:val="2"/>
          <w:numId w:val="30"/>
        </w:numPr>
        <w:tabs>
          <w:tab w:val="left" w:pos="720"/>
          <w:tab w:val="clear" w:pos="709"/>
        </w:tabs>
        <w:adjustRightInd/>
        <w:spacing w:before="260" w:after="260"/>
        <w:ind w:left="1259" w:hanging="1259"/>
        <w:jc w:val="both"/>
        <w:textAlignment w:val="auto"/>
        <w:rPr>
          <w:color w:val="000000" w:themeColor="text1"/>
          <w:highlight w:val="yellow"/>
          <w14:textFill>
            <w14:solidFill>
              <w14:schemeClr w14:val="tx1"/>
            </w14:solidFill>
          </w14:textFill>
        </w:rPr>
      </w:pPr>
      <w:bookmarkStart w:id="38" w:name="_Toc19695114"/>
      <w:bookmarkStart w:id="39" w:name="_Toc53650051"/>
      <w:bookmarkStart w:id="40" w:name="_Toc470625498"/>
      <w:r>
        <w:rPr>
          <w:rFonts w:eastAsiaTheme="minorEastAsia"/>
          <w:color w:val="000000" w:themeColor="text1"/>
          <w:szCs w:val="21"/>
          <w:highlight w:val="yellow"/>
          <w14:textFill>
            <w14:solidFill>
              <w14:schemeClr w14:val="tx1"/>
            </w14:solidFill>
          </w14:textFill>
        </w:rPr>
        <w:t>网元配置和管理</w:t>
      </w:r>
      <w:bookmarkEnd w:id="38"/>
      <w:bookmarkEnd w:id="39"/>
      <w:bookmarkEnd w:id="40"/>
    </w:p>
    <w:p>
      <w:pPr>
        <w:pStyle w:val="5"/>
        <w:numPr>
          <w:ilvl w:val="3"/>
          <w:numId w:val="30"/>
        </w:numPr>
        <w:tabs>
          <w:tab w:val="clear" w:pos="1080"/>
        </w:tabs>
        <w:adjustRightInd/>
        <w:spacing w:before="280" w:after="290" w:line="240" w:lineRule="auto"/>
        <w:ind w:left="862" w:hanging="862"/>
        <w:jc w:val="both"/>
        <w:textAlignment w:val="auto"/>
        <w:rPr>
          <w:rFonts w:eastAsiaTheme="minorEastAsia"/>
          <w:b w:val="0"/>
          <w:color w:val="000000" w:themeColor="text1"/>
          <w:szCs w:val="21"/>
          <w14:textFill>
            <w14:solidFill>
              <w14:schemeClr w14:val="tx1"/>
            </w14:solidFill>
          </w14:textFill>
        </w:rPr>
      </w:pPr>
      <w:bookmarkStart w:id="41" w:name="_Toc19695115"/>
      <w:r>
        <w:rPr>
          <w:rFonts w:eastAsiaTheme="minorEastAsia"/>
          <w:b w:val="0"/>
          <w:color w:val="000000" w:themeColor="text1"/>
          <w:szCs w:val="21"/>
          <w14:textFill>
            <w14:solidFill>
              <w14:schemeClr w14:val="tx1"/>
            </w14:solidFill>
          </w14:textFill>
        </w:rPr>
        <w:t>创建网元</w:t>
      </w:r>
      <w:bookmarkEnd w:id="41"/>
    </w:p>
    <w:p>
      <w:pPr>
        <w:ind w:firstLine="360"/>
        <w:rPr>
          <w:color w:val="000000" w:themeColor="text1"/>
          <w14:textFill>
            <w14:solidFill>
              <w14:schemeClr w14:val="tx1"/>
            </w14:solidFill>
          </w14:textFill>
        </w:rPr>
      </w:pPr>
      <w:r>
        <w:rPr>
          <w:color w:val="000000" w:themeColor="text1"/>
          <w14:textFill>
            <w14:solidFill>
              <w14:schemeClr w14:val="tx1"/>
            </w14:solidFill>
          </w14:textFill>
        </w:rPr>
        <w:t>网管在安装完成后并没有当前网络中的网元数据，网管应能提供在线和离线创建网元功能。创建网元时，用户应提供如下信息，信息不全时EMS应提供检测机制提示用户：</w:t>
      </w:r>
    </w:p>
    <w:p>
      <w:pPr>
        <w:numPr>
          <w:ilvl w:val="0"/>
          <w:numId w:val="31"/>
        </w:numPr>
        <w:adjustRightInd w:val="0"/>
        <w:ind w:left="270" w:leftChars="129"/>
        <w:textAlignment w:val="baseline"/>
        <w:rPr>
          <w:color w:val="000000" w:themeColor="text1"/>
          <w:szCs w:val="21"/>
          <w14:textFill>
            <w14:solidFill>
              <w14:schemeClr w14:val="tx1"/>
            </w14:solidFill>
          </w14:textFill>
        </w:rPr>
      </w:pPr>
      <w:r>
        <w:rPr>
          <w:color w:val="000000" w:themeColor="text1"/>
          <w:szCs w:val="21"/>
          <w14:textFill>
            <w14:solidFill>
              <w14:schemeClr w14:val="tx1"/>
            </w14:solidFill>
          </w14:textFill>
        </w:rPr>
        <w:t>网元类型；</w:t>
      </w:r>
    </w:p>
    <w:p>
      <w:pPr>
        <w:numPr>
          <w:ilvl w:val="0"/>
          <w:numId w:val="31"/>
        </w:numPr>
        <w:adjustRightInd w:val="0"/>
        <w:ind w:left="270" w:leftChars="129"/>
        <w:textAlignment w:val="baseline"/>
        <w:rPr>
          <w:color w:val="000000" w:themeColor="text1"/>
          <w:szCs w:val="21"/>
          <w14:textFill>
            <w14:solidFill>
              <w14:schemeClr w14:val="tx1"/>
            </w14:solidFill>
          </w14:textFill>
        </w:rPr>
      </w:pPr>
      <w:r>
        <w:rPr>
          <w:color w:val="000000" w:themeColor="text1"/>
          <w:szCs w:val="21"/>
          <w14:textFill>
            <w14:solidFill>
              <w14:schemeClr w14:val="tx1"/>
            </w14:solidFill>
          </w14:textFill>
        </w:rPr>
        <w:t>网元名称；</w:t>
      </w:r>
    </w:p>
    <w:p>
      <w:pPr>
        <w:numPr>
          <w:ilvl w:val="0"/>
          <w:numId w:val="31"/>
        </w:numPr>
        <w:adjustRightInd w:val="0"/>
        <w:ind w:left="270" w:leftChars="129"/>
        <w:textAlignment w:val="baseline"/>
        <w:rPr>
          <w:color w:val="000000" w:themeColor="text1"/>
          <w:szCs w:val="21"/>
          <w14:textFill>
            <w14:solidFill>
              <w14:schemeClr w14:val="tx1"/>
            </w14:solidFill>
          </w14:textFill>
        </w:rPr>
      </w:pPr>
      <w:r>
        <w:rPr>
          <w:color w:val="000000" w:themeColor="text1"/>
          <w:szCs w:val="21"/>
          <w14:textFill>
            <w14:solidFill>
              <w14:schemeClr w14:val="tx1"/>
            </w14:solidFill>
          </w14:textFill>
        </w:rPr>
        <w:t>网元与网管的连接方式（网关，非网关）；</w:t>
      </w:r>
    </w:p>
    <w:p>
      <w:pPr>
        <w:numPr>
          <w:ilvl w:val="0"/>
          <w:numId w:val="31"/>
        </w:numPr>
        <w:adjustRightInd w:val="0"/>
        <w:ind w:left="270" w:leftChars="129"/>
        <w:textAlignment w:val="baseline"/>
        <w:rPr>
          <w:color w:val="000000" w:themeColor="text1"/>
          <w:szCs w:val="21"/>
          <w14:textFill>
            <w14:solidFill>
              <w14:schemeClr w14:val="tx1"/>
            </w14:solidFill>
          </w14:textFill>
        </w:rPr>
      </w:pPr>
      <w:r>
        <w:rPr>
          <w:color w:val="000000" w:themeColor="text1"/>
          <w:szCs w:val="21"/>
          <w14:textFill>
            <w14:solidFill>
              <w14:schemeClr w14:val="tx1"/>
            </w14:solidFill>
          </w14:textFill>
        </w:rPr>
        <w:t>网元地址：包括网元IP地址（网关网元要求）；</w:t>
      </w:r>
    </w:p>
    <w:p>
      <w:pPr>
        <w:numPr>
          <w:ilvl w:val="0"/>
          <w:numId w:val="31"/>
        </w:numPr>
        <w:adjustRightInd w:val="0"/>
        <w:ind w:left="270" w:leftChars="129"/>
        <w:textAlignment w:val="baseline"/>
        <w:rPr>
          <w:color w:val="000000" w:themeColor="text1"/>
          <w:szCs w:val="21"/>
          <w14:textFill>
            <w14:solidFill>
              <w14:schemeClr w14:val="tx1"/>
            </w14:solidFill>
          </w14:textFill>
        </w:rPr>
      </w:pPr>
      <w:r>
        <w:rPr>
          <w:color w:val="000000" w:themeColor="text1"/>
          <w:szCs w:val="21"/>
          <w14:textFill>
            <w14:solidFill>
              <w14:schemeClr w14:val="tx1"/>
            </w14:solidFill>
          </w14:textFill>
        </w:rPr>
        <w:t>所属网关网元（非网关网元要求）；</w:t>
      </w:r>
    </w:p>
    <w:p>
      <w:pPr>
        <w:numPr>
          <w:ilvl w:val="0"/>
          <w:numId w:val="31"/>
        </w:numPr>
        <w:adjustRightInd w:val="0"/>
        <w:ind w:left="270" w:leftChars="129"/>
        <w:textAlignment w:val="baseline"/>
        <w:rPr>
          <w:color w:val="000000" w:themeColor="text1"/>
          <w:szCs w:val="21"/>
          <w14:textFill>
            <w14:solidFill>
              <w14:schemeClr w14:val="tx1"/>
            </w14:solidFill>
          </w14:textFill>
        </w:rPr>
      </w:pPr>
      <w:r>
        <w:rPr>
          <w:color w:val="000000" w:themeColor="text1"/>
          <w:szCs w:val="21"/>
          <w14:textFill>
            <w14:solidFill>
              <w14:schemeClr w14:val="tx1"/>
            </w14:solidFill>
          </w14:textFill>
        </w:rPr>
        <w:t>区域信息；注：区域信息是指标识网元所属的区域，可根据PTN网管分域管理的设置方式，以及流量分区监测方案的需要来划分区域。</w:t>
      </w:r>
    </w:p>
    <w:p>
      <w:pPr>
        <w:numPr>
          <w:ilvl w:val="0"/>
          <w:numId w:val="31"/>
        </w:numPr>
        <w:adjustRightInd w:val="0"/>
        <w:spacing w:line="240" w:lineRule="atLeast"/>
        <w:textAlignment w:val="baseline"/>
        <w:rPr>
          <w:szCs w:val="21"/>
        </w:rPr>
      </w:pPr>
      <w:r>
        <w:rPr>
          <w:szCs w:val="21"/>
        </w:rPr>
        <w:t>网元位置（所在的城市、局站、楼层、机架位置等）；</w:t>
      </w:r>
    </w:p>
    <w:p>
      <w:pPr>
        <w:numPr>
          <w:ilvl w:val="0"/>
          <w:numId w:val="31"/>
        </w:numPr>
        <w:adjustRightInd w:val="0"/>
        <w:spacing w:line="240" w:lineRule="atLeast"/>
        <w:textAlignment w:val="baseline"/>
        <w:rPr>
          <w:szCs w:val="21"/>
        </w:rPr>
      </w:pPr>
      <w:r>
        <w:rPr>
          <w:szCs w:val="21"/>
        </w:rPr>
        <w:t>网元经纬度，</w:t>
      </w:r>
      <w:r>
        <w:t>由用户人工输入</w:t>
      </w:r>
    </w:p>
    <w:p>
      <w:pPr>
        <w:numPr>
          <w:ilvl w:val="0"/>
          <w:numId w:val="31"/>
        </w:numPr>
        <w:adjustRightInd w:val="0"/>
        <w:spacing w:line="240" w:lineRule="atLeast"/>
        <w:textAlignment w:val="baseline"/>
        <w:rPr>
          <w:szCs w:val="21"/>
        </w:rPr>
      </w:pPr>
      <w:r>
        <w:rPr>
          <w:szCs w:val="21"/>
        </w:rPr>
        <w:t>设备分类（PTN、小型化接入PTN等）；</w:t>
      </w:r>
    </w:p>
    <w:p>
      <w:pPr>
        <w:numPr>
          <w:ilvl w:val="0"/>
          <w:numId w:val="31"/>
        </w:numPr>
        <w:adjustRightInd w:val="0"/>
        <w:spacing w:line="240" w:lineRule="atLeast"/>
        <w:textAlignment w:val="baseline"/>
        <w:rPr>
          <w:szCs w:val="21"/>
        </w:rPr>
      </w:pPr>
      <w:r>
        <w:t>网元所属的网络层级（如：接入层、汇聚层、核心层、骨干层、二干、一干），网络层级内容，建议采用勾选输入，使用客户采用人工输入方式。</w:t>
      </w:r>
    </w:p>
    <w:p>
      <w:pPr>
        <w:adjustRightInd w:val="0"/>
        <w:spacing w:line="240" w:lineRule="atLeast"/>
        <w:ind w:left="704"/>
        <w:textAlignment w:val="baseline"/>
        <w:rPr>
          <w:szCs w:val="21"/>
        </w:rPr>
      </w:pPr>
      <w:r>
        <w:rPr>
          <w:color w:val="000000" w:themeColor="text1"/>
          <w14:textFill>
            <w14:solidFill>
              <w14:schemeClr w14:val="tx1"/>
            </w14:solidFill>
          </w14:textFill>
        </w:rPr>
        <w:t>其中“网络层级”默认为接入层。</w:t>
      </w:r>
    </w:p>
    <w:p>
      <w:pPr>
        <w:numPr>
          <w:ilvl w:val="0"/>
          <w:numId w:val="31"/>
        </w:numPr>
        <w:adjustRightInd w:val="0"/>
        <w:ind w:left="270" w:leftChars="129"/>
        <w:textAlignment w:val="baseline"/>
        <w:rPr>
          <w:color w:val="000000" w:themeColor="text1"/>
          <w:szCs w:val="21"/>
          <w14:textFill>
            <w14:solidFill>
              <w14:schemeClr w14:val="tx1"/>
            </w14:solidFill>
          </w14:textFill>
        </w:rPr>
      </w:pPr>
      <w:r>
        <w:t>集客场景下，须填写网元对应的使用客户，由用户人工输入。</w:t>
      </w:r>
    </w:p>
    <w:p>
      <w:pPr>
        <w:numPr>
          <w:ilvl w:val="0"/>
          <w:numId w:val="31"/>
        </w:numPr>
        <w:adjustRightInd w:val="0"/>
        <w:ind w:left="270" w:leftChars="129"/>
        <w:textAlignment w:val="baseline"/>
        <w:rPr>
          <w:color w:val="000000" w:themeColor="text1"/>
          <w:szCs w:val="21"/>
          <w14:textFill>
            <w14:solidFill>
              <w14:schemeClr w14:val="tx1"/>
            </w14:solidFill>
          </w14:textFill>
        </w:rPr>
      </w:pPr>
      <w:r>
        <w:t>网元开通时间，开通时间是指网元被网管管理的时间，即创建时间。</w:t>
      </w:r>
    </w:p>
    <w:p>
      <w:pPr>
        <w:numPr>
          <w:ilvl w:val="0"/>
          <w:numId w:val="31"/>
        </w:numPr>
        <w:adjustRightInd w:val="0"/>
        <w:ind w:left="270" w:leftChars="129"/>
        <w:textAlignment w:val="baseline"/>
        <w:rPr>
          <w:color w:val="000000" w:themeColor="text1"/>
          <w:szCs w:val="21"/>
          <w14:textFill>
            <w14:solidFill>
              <w14:schemeClr w14:val="tx1"/>
            </w14:solidFill>
          </w14:textFill>
        </w:rPr>
      </w:pPr>
      <w:r>
        <w:rPr>
          <w:color w:val="000000" w:themeColor="text1"/>
          <w:szCs w:val="21"/>
          <w14:textFill>
            <w14:solidFill>
              <w14:schemeClr w14:val="tx1"/>
            </w14:solidFill>
          </w14:textFill>
        </w:rPr>
        <w:t>支持一个预留的属性字段</w:t>
      </w:r>
      <w:r>
        <w:t>，满足后期个性化需求</w:t>
      </w:r>
      <w:r>
        <w:rPr>
          <w:color w:val="000000" w:themeColor="text1"/>
          <w:szCs w:val="21"/>
          <w14:textFill>
            <w14:solidFill>
              <w14:schemeClr w14:val="tx1"/>
            </w14:solidFill>
          </w14:textFill>
        </w:rPr>
        <w:t>，长度为64个字符，支持中英文输入</w:t>
      </w:r>
      <w:r>
        <w:t>。</w:t>
      </w:r>
    </w:p>
    <w:p>
      <w:pPr>
        <w:numPr>
          <w:ilvl w:val="0"/>
          <w:numId w:val="31"/>
        </w:numPr>
        <w:adjustRightInd w:val="0"/>
        <w:ind w:left="270" w:leftChars="129"/>
        <w:textAlignment w:val="baseline"/>
        <w:rPr>
          <w:color w:val="000000" w:themeColor="text1"/>
          <w:szCs w:val="21"/>
          <w14:textFill>
            <w14:solidFill>
              <w14:schemeClr w14:val="tx1"/>
            </w14:solidFill>
          </w14:textFill>
        </w:rPr>
      </w:pPr>
      <w:r>
        <w:rPr>
          <w:color w:val="000000" w:themeColor="text1"/>
          <w:szCs w:val="21"/>
          <w14:textFill>
            <w14:solidFill>
              <w14:schemeClr w14:val="tx1"/>
            </w14:solidFill>
          </w14:textFill>
        </w:rPr>
        <w:t>其他可提供的网元配置信息。</w:t>
      </w:r>
    </w:p>
    <w:p>
      <w:pPr>
        <w:ind w:firstLine="360"/>
        <w:rPr>
          <w:color w:val="000000" w:themeColor="text1"/>
          <w14:textFill>
            <w14:solidFill>
              <w14:schemeClr w14:val="tx1"/>
            </w14:solidFill>
          </w14:textFill>
        </w:rPr>
      </w:pPr>
      <w:r>
        <w:rPr>
          <w:color w:val="000000" w:themeColor="text1"/>
          <w14:textFill>
            <w14:solidFill>
              <w14:schemeClr w14:val="tx1"/>
            </w14:solidFill>
          </w14:textFill>
        </w:rPr>
        <w:t>网元创建后，网管根据创建网元时提供的地址信息到与其相连的网络中寻找符合上述地址的网元，建立网管与网元之间的通信联系，并以图标的方式出现在拓扑图中。</w:t>
      </w:r>
    </w:p>
    <w:p>
      <w:pPr>
        <w:ind w:firstLine="360"/>
        <w:rPr>
          <w:color w:val="000000" w:themeColor="text1"/>
          <w14:textFill>
            <w14:solidFill>
              <w14:schemeClr w14:val="tx1"/>
            </w14:solidFill>
          </w14:textFill>
        </w:rPr>
      </w:pPr>
      <w:r>
        <w:rPr>
          <w:color w:val="000000" w:themeColor="text1"/>
          <w14:textFill>
            <w14:solidFill>
              <w14:schemeClr w14:val="tx1"/>
            </w14:solidFill>
          </w14:textFill>
        </w:rPr>
        <w:t>应具备非网关网元即插即用能力。即非网关网元上电并与网络完成物理连接后，不需要在机房现场软调，就可以在网管上创建该网元并进行配置管理。</w:t>
      </w:r>
    </w:p>
    <w:p>
      <w:pPr>
        <w:pStyle w:val="5"/>
        <w:numPr>
          <w:ilvl w:val="3"/>
          <w:numId w:val="30"/>
        </w:numPr>
        <w:tabs>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42" w:name="_Toc19695116"/>
      <w:r>
        <w:rPr>
          <w:rFonts w:eastAsiaTheme="minorEastAsia"/>
          <w:b w:val="0"/>
          <w:color w:val="000000" w:themeColor="text1"/>
          <w:szCs w:val="21"/>
          <w14:textFill>
            <w14:solidFill>
              <w14:schemeClr w14:val="tx1"/>
            </w14:solidFill>
          </w14:textFill>
        </w:rPr>
        <w:t>删除网元</w:t>
      </w:r>
      <w:bookmarkEnd w:id="42"/>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用户应能删除在线网元和离线网元。删除网元时，网管应检查操作员是否具有该项权限。</w:t>
      </w:r>
    </w:p>
    <w:p>
      <w:pPr>
        <w:pStyle w:val="5"/>
        <w:numPr>
          <w:ilvl w:val="3"/>
          <w:numId w:val="30"/>
        </w:numPr>
        <w:tabs>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43" w:name="_Toc19695117"/>
      <w:r>
        <w:rPr>
          <w:rFonts w:eastAsiaTheme="minorEastAsia"/>
          <w:b w:val="0"/>
          <w:color w:val="000000" w:themeColor="text1"/>
          <w:szCs w:val="21"/>
          <w14:textFill>
            <w14:solidFill>
              <w14:schemeClr w14:val="tx1"/>
            </w14:solidFill>
          </w14:textFill>
        </w:rPr>
        <w:t>查询和修改网元</w:t>
      </w:r>
      <w:bookmarkEnd w:id="43"/>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网管应支持使用多种组合设置条件查找网元，支持的查询条件包括：网元名称、网元ID、管理IP的网段、网元类型、网元开通时间(创建时间)等。</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网管应能提供修改网元名称、管理IP地址的功能。</w:t>
      </w:r>
      <w:bookmarkStart w:id="44" w:name="_Toc387398066"/>
      <w:bookmarkEnd w:id="44"/>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应能提供直观的机框正面板配置图，分别以图形方式显示机框中槽道和单元盘的布局（机框中所包含槽道、每个槽道所安装的单元盘）信息，用户可通过对图形界面的操作完成网元硬件配置参数的查询和修改功能。</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用户可查询和修改的网元信息包括：</w:t>
      </w:r>
    </w:p>
    <w:p>
      <w:pPr>
        <w:pStyle w:val="16"/>
        <w:numPr>
          <w:ilvl w:val="0"/>
          <w:numId w:val="32"/>
        </w:numPr>
        <w:tabs>
          <w:tab w:val="left" w:pos="690"/>
          <w:tab w:val="clear" w:pos="900"/>
        </w:tabs>
        <w:ind w:left="270" w:leftChars="129"/>
        <w:rPr>
          <w:color w:val="000000" w:themeColor="text1"/>
          <w:szCs w:val="21"/>
          <w14:textFill>
            <w14:solidFill>
              <w14:schemeClr w14:val="tx1"/>
            </w14:solidFill>
          </w14:textFill>
        </w:rPr>
      </w:pPr>
      <w:r>
        <w:rPr>
          <w:color w:val="000000" w:themeColor="text1"/>
          <w:szCs w:val="21"/>
          <w14:textFill>
            <w14:solidFill>
              <w14:schemeClr w14:val="tx1"/>
            </w14:solidFill>
          </w14:textFill>
        </w:rPr>
        <w:t>插槽信息，包括：</w:t>
      </w:r>
    </w:p>
    <w:p>
      <w:pPr>
        <w:numPr>
          <w:ilvl w:val="0"/>
          <w:numId w:val="33"/>
        </w:numPr>
        <w:tabs>
          <w:tab w:val="left" w:pos="928"/>
          <w:tab w:val="clear" w:pos="1138"/>
        </w:tabs>
        <w:ind w:left="508" w:leftChars="242"/>
        <w:rPr>
          <w:color w:val="000000" w:themeColor="text1"/>
          <w14:textFill>
            <w14:solidFill>
              <w14:schemeClr w14:val="tx1"/>
            </w14:solidFill>
          </w14:textFill>
        </w:rPr>
      </w:pPr>
      <w:r>
        <w:rPr>
          <w:color w:val="000000" w:themeColor="text1"/>
          <w14:textFill>
            <w14:solidFill>
              <w14:schemeClr w14:val="tx1"/>
            </w14:solidFill>
          </w14:textFill>
        </w:rPr>
        <w:t>槽道中是否安装单元盘；</w:t>
      </w:r>
    </w:p>
    <w:p>
      <w:pPr>
        <w:numPr>
          <w:ilvl w:val="0"/>
          <w:numId w:val="33"/>
        </w:numPr>
        <w:tabs>
          <w:tab w:val="left" w:pos="928"/>
          <w:tab w:val="clear" w:pos="1138"/>
        </w:tabs>
        <w:ind w:left="508" w:leftChars="242"/>
        <w:rPr>
          <w:color w:val="000000" w:themeColor="text1"/>
          <w14:textFill>
            <w14:solidFill>
              <w14:schemeClr w14:val="tx1"/>
            </w14:solidFill>
          </w14:textFill>
        </w:rPr>
      </w:pPr>
      <w:r>
        <w:rPr>
          <w:color w:val="000000" w:themeColor="text1"/>
          <w14:textFill>
            <w14:solidFill>
              <w14:schemeClr w14:val="tx1"/>
            </w14:solidFill>
          </w14:textFill>
        </w:rPr>
        <w:t>槽道中的单元盘信息；</w:t>
      </w:r>
    </w:p>
    <w:p>
      <w:pPr>
        <w:numPr>
          <w:ilvl w:val="0"/>
          <w:numId w:val="33"/>
        </w:numPr>
        <w:tabs>
          <w:tab w:val="left" w:pos="928"/>
          <w:tab w:val="clear" w:pos="1138"/>
        </w:tabs>
        <w:ind w:left="508" w:leftChars="242"/>
        <w:rPr>
          <w:color w:val="000000" w:themeColor="text1"/>
          <w14:textFill>
            <w14:solidFill>
              <w14:schemeClr w14:val="tx1"/>
            </w14:solidFill>
          </w14:textFill>
        </w:rPr>
      </w:pPr>
      <w:r>
        <w:rPr>
          <w:color w:val="000000" w:themeColor="text1"/>
          <w14:textFill>
            <w14:solidFill>
              <w14:schemeClr w14:val="tx1"/>
            </w14:solidFill>
          </w14:textFill>
        </w:rPr>
        <w:t>为空闲插槽安装一个指定的单元盘。</w:t>
      </w:r>
    </w:p>
    <w:p>
      <w:pPr>
        <w:pStyle w:val="16"/>
        <w:numPr>
          <w:ilvl w:val="0"/>
          <w:numId w:val="32"/>
        </w:numPr>
        <w:tabs>
          <w:tab w:val="left" w:pos="690"/>
          <w:tab w:val="clear" w:pos="900"/>
        </w:tabs>
        <w:ind w:left="270" w:leftChars="129"/>
        <w:rPr>
          <w:color w:val="000000" w:themeColor="text1"/>
          <w:szCs w:val="21"/>
          <w14:textFill>
            <w14:solidFill>
              <w14:schemeClr w14:val="tx1"/>
            </w14:solidFill>
          </w14:textFill>
        </w:rPr>
      </w:pPr>
      <w:r>
        <w:rPr>
          <w:color w:val="000000" w:themeColor="text1"/>
          <w:szCs w:val="21"/>
          <w14:textFill>
            <w14:solidFill>
              <w14:schemeClr w14:val="tx1"/>
            </w14:solidFill>
          </w14:textFill>
        </w:rPr>
        <w:t>单元盘信息，包括：</w:t>
      </w:r>
    </w:p>
    <w:p>
      <w:pPr>
        <w:numPr>
          <w:ilvl w:val="0"/>
          <w:numId w:val="34"/>
        </w:numPr>
        <w:tabs>
          <w:tab w:val="left" w:pos="928"/>
        </w:tabs>
        <w:ind w:left="508" w:leftChars="242"/>
        <w:rPr>
          <w:color w:val="000000" w:themeColor="text1"/>
          <w14:textFill>
            <w14:solidFill>
              <w14:schemeClr w14:val="tx1"/>
            </w14:solidFill>
          </w14:textFill>
        </w:rPr>
      </w:pPr>
      <w:r>
        <w:rPr>
          <w:color w:val="000000" w:themeColor="text1"/>
          <w14:textFill>
            <w14:solidFill>
              <w14:schemeClr w14:val="tx1"/>
            </w14:solidFill>
          </w14:textFill>
        </w:rPr>
        <w:t>单元盘类型；</w:t>
      </w:r>
    </w:p>
    <w:p>
      <w:pPr>
        <w:numPr>
          <w:ilvl w:val="0"/>
          <w:numId w:val="34"/>
        </w:numPr>
        <w:tabs>
          <w:tab w:val="left" w:pos="928"/>
        </w:tabs>
        <w:ind w:left="508" w:leftChars="242"/>
        <w:rPr>
          <w:color w:val="000000" w:themeColor="text1"/>
          <w14:textFill>
            <w14:solidFill>
              <w14:schemeClr w14:val="tx1"/>
            </w14:solidFill>
          </w14:textFill>
        </w:rPr>
      </w:pPr>
      <w:r>
        <w:rPr>
          <w:color w:val="000000" w:themeColor="text1"/>
          <w14:textFill>
            <w14:solidFill>
              <w14:schemeClr w14:val="tx1"/>
            </w14:solidFill>
          </w14:textFill>
        </w:rPr>
        <w:t>单元盘型号；</w:t>
      </w:r>
    </w:p>
    <w:p>
      <w:pPr>
        <w:numPr>
          <w:ilvl w:val="0"/>
          <w:numId w:val="34"/>
        </w:numPr>
        <w:tabs>
          <w:tab w:val="left" w:pos="928"/>
        </w:tabs>
        <w:ind w:left="508" w:leftChars="242" w:firstLine="0"/>
        <w:rPr>
          <w:color w:val="000000" w:themeColor="text1"/>
          <w:szCs w:val="21"/>
          <w14:textFill>
            <w14:solidFill>
              <w14:schemeClr w14:val="tx1"/>
            </w14:solidFill>
          </w14:textFill>
        </w:rPr>
      </w:pPr>
      <w:r>
        <w:rPr>
          <w:color w:val="000000" w:themeColor="text1"/>
          <w14:textFill>
            <w14:solidFill>
              <w14:schemeClr w14:val="tx1"/>
            </w14:solidFill>
          </w14:textFill>
        </w:rPr>
        <w:t>是否有保护及保护方式；</w:t>
      </w:r>
    </w:p>
    <w:p>
      <w:pPr>
        <w:pStyle w:val="16"/>
        <w:numPr>
          <w:ilvl w:val="0"/>
          <w:numId w:val="32"/>
        </w:numPr>
        <w:tabs>
          <w:tab w:val="left" w:pos="690"/>
          <w:tab w:val="clear" w:pos="900"/>
        </w:tabs>
        <w:ind w:left="270" w:leftChars="129"/>
        <w:rPr>
          <w:color w:val="000000" w:themeColor="text1"/>
          <w:szCs w:val="21"/>
          <w14:textFill>
            <w14:solidFill>
              <w14:schemeClr w14:val="tx1"/>
            </w14:solidFill>
          </w14:textFill>
        </w:rPr>
      </w:pPr>
      <w:r>
        <w:rPr>
          <w:color w:val="000000" w:themeColor="text1"/>
          <w:szCs w:val="21"/>
          <w14:textFill>
            <w14:solidFill>
              <w14:schemeClr w14:val="tx1"/>
            </w14:solidFill>
          </w14:textFill>
        </w:rPr>
        <w:t>网元信息，包括：</w:t>
      </w:r>
    </w:p>
    <w:p>
      <w:pPr>
        <w:numPr>
          <w:ilvl w:val="0"/>
          <w:numId w:val="35"/>
        </w:numPr>
        <w:rPr>
          <w:color w:val="000000" w:themeColor="text1"/>
          <w14:textFill>
            <w14:solidFill>
              <w14:schemeClr w14:val="tx1"/>
            </w14:solidFill>
          </w14:textFill>
        </w:rPr>
      </w:pPr>
      <w:r>
        <w:rPr>
          <w:color w:val="000000" w:themeColor="text1"/>
          <w14:textFill>
            <w14:solidFill>
              <w14:schemeClr w14:val="tx1"/>
            </w14:solidFill>
          </w14:textFill>
        </w:rPr>
        <w:t>区</w:t>
      </w:r>
      <w:r>
        <w:rPr>
          <w:color w:val="000000" w:themeColor="text1"/>
          <w:szCs w:val="21"/>
          <w14:textFill>
            <w14:solidFill>
              <w14:schemeClr w14:val="tx1"/>
            </w14:solidFill>
          </w14:textFill>
        </w:rPr>
        <w:t>域</w:t>
      </w:r>
      <w:r>
        <w:rPr>
          <w:color w:val="000000" w:themeColor="text1"/>
          <w14:textFill>
            <w14:solidFill>
              <w14:schemeClr w14:val="tx1"/>
            </w14:solidFill>
          </w14:textFill>
        </w:rPr>
        <w:t>信息（*）；</w:t>
      </w:r>
    </w:p>
    <w:p>
      <w:pPr>
        <w:numPr>
          <w:ilvl w:val="0"/>
          <w:numId w:val="35"/>
        </w:numPr>
        <w:ind w:left="508" w:leftChars="242"/>
        <w:rPr>
          <w:color w:val="000000" w:themeColor="text1"/>
          <w14:textFill>
            <w14:solidFill>
              <w14:schemeClr w14:val="tx1"/>
            </w14:solidFill>
          </w14:textFill>
        </w:rPr>
      </w:pPr>
      <w:r>
        <w:rPr>
          <w:color w:val="000000" w:themeColor="text1"/>
          <w14:textFill>
            <w14:solidFill>
              <w14:schemeClr w14:val="tx1"/>
            </w14:solidFill>
          </w14:textFill>
        </w:rPr>
        <w:t>网络层次（*）；</w:t>
      </w:r>
    </w:p>
    <w:p>
      <w:pPr>
        <w:numPr>
          <w:ilvl w:val="0"/>
          <w:numId w:val="35"/>
        </w:numPr>
        <w:ind w:left="508" w:leftChars="242"/>
        <w:rPr>
          <w:color w:val="000000" w:themeColor="text1"/>
          <w14:textFill>
            <w14:solidFill>
              <w14:schemeClr w14:val="tx1"/>
            </w14:solidFill>
          </w14:textFill>
        </w:rPr>
      </w:pPr>
      <w:r>
        <w:rPr>
          <w:color w:val="000000" w:themeColor="text1"/>
          <w14:textFill>
            <w14:solidFill>
              <w14:schemeClr w14:val="tx1"/>
            </w14:solidFill>
          </w14:textFill>
        </w:rPr>
        <w:t>使用客户（*）；</w:t>
      </w:r>
    </w:p>
    <w:p>
      <w:pPr>
        <w:numPr>
          <w:ilvl w:val="0"/>
          <w:numId w:val="35"/>
        </w:numPr>
        <w:ind w:left="508" w:leftChars="242"/>
        <w:rPr>
          <w:color w:val="000000" w:themeColor="text1"/>
          <w14:textFill>
            <w14:solidFill>
              <w14:schemeClr w14:val="tx1"/>
            </w14:solidFill>
          </w14:textFill>
        </w:rPr>
      </w:pPr>
      <w:r>
        <w:rPr>
          <w:color w:val="000000" w:themeColor="text1"/>
          <w14:textFill>
            <w14:solidFill>
              <w14:schemeClr w14:val="tx1"/>
            </w14:solidFill>
          </w14:textFill>
        </w:rPr>
        <w:t>设备分类（*）；</w:t>
      </w:r>
    </w:p>
    <w:p>
      <w:pPr>
        <w:numPr>
          <w:ilvl w:val="0"/>
          <w:numId w:val="35"/>
        </w:numPr>
        <w:ind w:left="508" w:leftChars="242"/>
        <w:rPr>
          <w:color w:val="000000" w:themeColor="text1"/>
          <w14:textFill>
            <w14:solidFill>
              <w14:schemeClr w14:val="tx1"/>
            </w14:solidFill>
          </w14:textFill>
        </w:rPr>
      </w:pPr>
      <w:r>
        <w:rPr>
          <w:color w:val="000000" w:themeColor="text1"/>
          <w14:textFill>
            <w14:solidFill>
              <w14:schemeClr w14:val="tx1"/>
            </w14:solidFill>
          </w14:textFill>
        </w:rPr>
        <w:t>预留字段（*）</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支持”网络层次”的批量设置和修改。</w:t>
      </w:r>
    </w:p>
    <w:p>
      <w:pPr>
        <w:pStyle w:val="5"/>
        <w:numPr>
          <w:ilvl w:val="3"/>
          <w:numId w:val="30"/>
        </w:numPr>
        <w:tabs>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45" w:name="_Toc19695118"/>
      <w:r>
        <w:rPr>
          <w:rFonts w:eastAsiaTheme="minorEastAsia"/>
          <w:b w:val="0"/>
          <w:color w:val="000000" w:themeColor="text1"/>
          <w:szCs w:val="21"/>
          <w14:textFill>
            <w14:solidFill>
              <w14:schemeClr w14:val="tx1"/>
            </w14:solidFill>
          </w14:textFill>
        </w:rPr>
        <w:t>批量版本升级</w:t>
      </w:r>
      <w:bookmarkEnd w:id="45"/>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支持批量选择网元建立升级任务，升级任务可自动完成如下步骤：</w:t>
      </w:r>
    </w:p>
    <w:p>
      <w:pPr>
        <w:pStyle w:val="16"/>
        <w:numPr>
          <w:ilvl w:val="0"/>
          <w:numId w:val="36"/>
        </w:numPr>
        <w:tabs>
          <w:tab w:val="left" w:pos="690"/>
          <w:tab w:val="clear" w:pos="900"/>
        </w:tabs>
        <w:ind w:left="270" w:leftChars="129"/>
        <w:rPr>
          <w:color w:val="000000" w:themeColor="text1"/>
          <w14:textFill>
            <w14:solidFill>
              <w14:schemeClr w14:val="tx1"/>
            </w14:solidFill>
          </w14:textFill>
        </w:rPr>
      </w:pPr>
      <w:r>
        <w:rPr>
          <w:color w:val="000000" w:themeColor="text1"/>
          <w14:textFill>
            <w14:solidFill>
              <w14:schemeClr w14:val="tx1"/>
            </w14:solidFill>
          </w14:textFill>
        </w:rPr>
        <w:t>待升级网元升级前检查</w:t>
      </w:r>
    </w:p>
    <w:p>
      <w:pPr>
        <w:pStyle w:val="16"/>
        <w:numPr>
          <w:ilvl w:val="0"/>
          <w:numId w:val="36"/>
        </w:numPr>
        <w:tabs>
          <w:tab w:val="left" w:pos="690"/>
          <w:tab w:val="clear" w:pos="900"/>
        </w:tabs>
        <w:ind w:left="270" w:leftChars="129"/>
        <w:rPr>
          <w:color w:val="000000" w:themeColor="text1"/>
          <w14:textFill>
            <w14:solidFill>
              <w14:schemeClr w14:val="tx1"/>
            </w14:solidFill>
          </w14:textFill>
        </w:rPr>
      </w:pPr>
      <w:r>
        <w:rPr>
          <w:color w:val="000000" w:themeColor="text1"/>
          <w14:textFill>
            <w14:solidFill>
              <w14:schemeClr w14:val="tx1"/>
            </w14:solidFill>
          </w14:textFill>
        </w:rPr>
        <w:t>网元配置备份</w:t>
      </w:r>
    </w:p>
    <w:p>
      <w:pPr>
        <w:pStyle w:val="16"/>
        <w:numPr>
          <w:ilvl w:val="0"/>
          <w:numId w:val="36"/>
        </w:numPr>
        <w:tabs>
          <w:tab w:val="left" w:pos="690"/>
          <w:tab w:val="clear" w:pos="900"/>
        </w:tabs>
        <w:ind w:left="270" w:leftChars="129"/>
        <w:rPr>
          <w:color w:val="000000" w:themeColor="text1"/>
          <w14:textFill>
            <w14:solidFill>
              <w14:schemeClr w14:val="tx1"/>
            </w14:solidFill>
          </w14:textFill>
        </w:rPr>
      </w:pPr>
      <w:r>
        <w:rPr>
          <w:color w:val="000000" w:themeColor="text1"/>
          <w14:textFill>
            <w14:solidFill>
              <w14:schemeClr w14:val="tx1"/>
            </w14:solidFill>
          </w14:textFill>
        </w:rPr>
        <w:t>网元软件加载</w:t>
      </w:r>
    </w:p>
    <w:p>
      <w:pPr>
        <w:pStyle w:val="16"/>
        <w:numPr>
          <w:ilvl w:val="0"/>
          <w:numId w:val="36"/>
        </w:numPr>
        <w:tabs>
          <w:tab w:val="left" w:pos="690"/>
          <w:tab w:val="clear" w:pos="900"/>
        </w:tabs>
        <w:ind w:left="270" w:leftChars="129"/>
        <w:rPr>
          <w:color w:val="000000" w:themeColor="text1"/>
          <w14:textFill>
            <w14:solidFill>
              <w14:schemeClr w14:val="tx1"/>
            </w14:solidFill>
          </w14:textFill>
        </w:rPr>
      </w:pPr>
      <w:r>
        <w:rPr>
          <w:color w:val="000000" w:themeColor="text1"/>
          <w14:textFill>
            <w14:solidFill>
              <w14:schemeClr w14:val="tx1"/>
            </w14:solidFill>
          </w14:textFill>
        </w:rPr>
        <w:t>网元软件激活</w:t>
      </w:r>
    </w:p>
    <w:p>
      <w:pPr>
        <w:pStyle w:val="16"/>
        <w:numPr>
          <w:ilvl w:val="0"/>
          <w:numId w:val="36"/>
        </w:numPr>
        <w:tabs>
          <w:tab w:val="left" w:pos="690"/>
          <w:tab w:val="clear" w:pos="900"/>
        </w:tabs>
        <w:ind w:left="270" w:leftChars="129"/>
        <w:rPr>
          <w:color w:val="000000" w:themeColor="text1"/>
          <w14:textFill>
            <w14:solidFill>
              <w14:schemeClr w14:val="tx1"/>
            </w14:solidFill>
          </w14:textFill>
        </w:rPr>
      </w:pPr>
      <w:r>
        <w:rPr>
          <w:color w:val="000000" w:themeColor="text1"/>
          <w14:textFill>
            <w14:solidFill>
              <w14:schemeClr w14:val="tx1"/>
            </w14:solidFill>
          </w14:textFill>
        </w:rPr>
        <w:t>升级后自动检查</w:t>
      </w:r>
    </w:p>
    <w:p>
      <w:pPr>
        <w:pStyle w:val="16"/>
        <w:numPr>
          <w:ilvl w:val="0"/>
          <w:numId w:val="36"/>
        </w:numPr>
        <w:tabs>
          <w:tab w:val="left" w:pos="690"/>
          <w:tab w:val="clear" w:pos="900"/>
        </w:tabs>
        <w:ind w:left="270" w:leftChars="129"/>
        <w:rPr>
          <w:color w:val="000000" w:themeColor="text1"/>
          <w14:textFill>
            <w14:solidFill>
              <w14:schemeClr w14:val="tx1"/>
            </w14:solidFill>
          </w14:textFill>
        </w:rPr>
      </w:pPr>
      <w:r>
        <w:rPr>
          <w:color w:val="000000" w:themeColor="text1"/>
          <w14:textFill>
            <w14:solidFill>
              <w14:schemeClr w14:val="tx1"/>
            </w14:solidFill>
          </w14:textFill>
        </w:rPr>
        <w:t>升级失败自动回滚</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highlight w:val="yellow"/>
          <w14:textFill>
            <w14:solidFill>
              <w14:schemeClr w14:val="tx1"/>
            </w14:solidFill>
          </w14:textFill>
        </w:rPr>
      </w:pPr>
      <w:bookmarkStart w:id="46" w:name="_Toc19695119"/>
      <w:bookmarkStart w:id="47" w:name="_Toc53650052"/>
      <w:bookmarkStart w:id="48" w:name="_Toc470625499"/>
      <w:r>
        <w:rPr>
          <w:rFonts w:eastAsiaTheme="minorEastAsia"/>
          <w:color w:val="000000" w:themeColor="text1"/>
          <w:szCs w:val="21"/>
          <w:highlight w:val="yellow"/>
          <w14:textFill>
            <w14:solidFill>
              <w14:schemeClr w14:val="tx1"/>
            </w14:solidFill>
          </w14:textFill>
        </w:rPr>
        <w:t>端口配置和管理</w:t>
      </w:r>
      <w:bookmarkEnd w:id="46"/>
      <w:bookmarkEnd w:id="47"/>
      <w:bookmarkEnd w:id="48"/>
    </w:p>
    <w:p>
      <w:pPr>
        <w:pStyle w:val="5"/>
        <w:numPr>
          <w:ilvl w:val="3"/>
          <w:numId w:val="37"/>
        </w:numPr>
        <w:tabs>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49" w:name="_Toc19695120"/>
      <w:r>
        <w:rPr>
          <w:rFonts w:eastAsiaTheme="minorEastAsia"/>
          <w:b w:val="0"/>
          <w:color w:val="000000" w:themeColor="text1"/>
          <w:szCs w:val="21"/>
          <w14:textFill>
            <w14:solidFill>
              <w14:schemeClr w14:val="tx1"/>
            </w14:solidFill>
          </w14:textFill>
        </w:rPr>
        <w:t>TDM端口查询和配置</w:t>
      </w:r>
      <w:bookmarkEnd w:id="49"/>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TDM端口包括以下信息，其中标*属性可配置：</w:t>
      </w:r>
    </w:p>
    <w:p>
      <w:pPr>
        <w:pStyle w:val="16"/>
        <w:numPr>
          <w:ilvl w:val="0"/>
          <w:numId w:val="38"/>
        </w:numPr>
        <w:ind w:left="270" w:leftChars="129"/>
        <w:rPr>
          <w:color w:val="000000" w:themeColor="text1"/>
          <w14:textFill>
            <w14:solidFill>
              <w14:schemeClr w14:val="tx1"/>
            </w14:solidFill>
          </w14:textFill>
        </w:rPr>
      </w:pPr>
      <w:r>
        <w:rPr>
          <w:color w:val="000000" w:themeColor="text1"/>
          <w14:textFill>
            <w14:solidFill>
              <w14:schemeClr w14:val="tx1"/>
            </w14:solidFill>
          </w14:textFill>
        </w:rPr>
        <w:t>端口名称，应包括该端口对应的客户业务种类（如2G、3G、4G、集客专线、有线宽带等）和集团客户名称（如中国银行XX支行、中石油XX分公司等）；</w:t>
      </w:r>
    </w:p>
    <w:p>
      <w:pPr>
        <w:pStyle w:val="16"/>
        <w:numPr>
          <w:ilvl w:val="0"/>
          <w:numId w:val="38"/>
        </w:numPr>
        <w:ind w:left="270" w:leftChars="129"/>
        <w:rPr>
          <w:color w:val="000000" w:themeColor="text1"/>
          <w14:textFill>
            <w14:solidFill>
              <w14:schemeClr w14:val="tx1"/>
            </w14:solidFill>
          </w14:textFill>
        </w:rPr>
      </w:pPr>
      <w:r>
        <w:rPr>
          <w:color w:val="000000" w:themeColor="text1"/>
          <w14:textFill>
            <w14:solidFill>
              <w14:schemeClr w14:val="tx1"/>
            </w14:solidFill>
          </w14:textFill>
        </w:rPr>
        <w:t>端口使用状态：端口是否空闲；</w:t>
      </w:r>
    </w:p>
    <w:p>
      <w:pPr>
        <w:pStyle w:val="16"/>
        <w:numPr>
          <w:ilvl w:val="0"/>
          <w:numId w:val="38"/>
        </w:numPr>
        <w:ind w:left="270" w:leftChars="129"/>
        <w:rPr>
          <w:color w:val="000000" w:themeColor="text1"/>
          <w14:textFill>
            <w14:solidFill>
              <w14:schemeClr w14:val="tx1"/>
            </w14:solidFill>
          </w14:textFill>
        </w:rPr>
      </w:pPr>
      <w:r>
        <w:rPr>
          <w:color w:val="000000" w:themeColor="text1"/>
          <w14:textFill>
            <w14:solidFill>
              <w14:schemeClr w14:val="tx1"/>
            </w14:solidFill>
          </w14:textFill>
        </w:rPr>
        <w:t>端口类型：光接口/电接口</w:t>
      </w:r>
    </w:p>
    <w:p>
      <w:pPr>
        <w:pStyle w:val="16"/>
        <w:numPr>
          <w:ilvl w:val="0"/>
          <w:numId w:val="38"/>
        </w:numPr>
        <w:ind w:left="270" w:leftChars="129"/>
        <w:rPr>
          <w:color w:val="000000" w:themeColor="text1"/>
          <w14:textFill>
            <w14:solidFill>
              <w14:schemeClr w14:val="tx1"/>
            </w14:solidFill>
          </w14:textFill>
        </w:rPr>
      </w:pPr>
      <w:r>
        <w:rPr>
          <w:color w:val="000000" w:themeColor="text1"/>
          <w14:textFill>
            <w14:solidFill>
              <w14:schemeClr w14:val="tx1"/>
            </w14:solidFill>
          </w14:textFill>
        </w:rPr>
        <w:t>端口速率：E1/STM-N</w:t>
      </w:r>
    </w:p>
    <w:p>
      <w:pPr>
        <w:pStyle w:val="16"/>
        <w:numPr>
          <w:ilvl w:val="0"/>
          <w:numId w:val="38"/>
        </w:numPr>
        <w:ind w:left="270" w:leftChars="129"/>
        <w:rPr>
          <w:color w:val="000000" w:themeColor="text1"/>
          <w14:textFill>
            <w14:solidFill>
              <w14:schemeClr w14:val="tx1"/>
            </w14:solidFill>
          </w14:textFill>
        </w:rPr>
      </w:pPr>
      <w:r>
        <w:rPr>
          <w:color w:val="000000" w:themeColor="text1"/>
          <w14:textFill>
            <w14:solidFill>
              <w14:schemeClr w14:val="tx1"/>
            </w14:solidFill>
          </w14:textFill>
        </w:rPr>
        <w:t>通道化属性：通道化、非通道化。</w:t>
      </w:r>
    </w:p>
    <w:p>
      <w:pPr>
        <w:pStyle w:val="16"/>
        <w:numPr>
          <w:ilvl w:val="0"/>
          <w:numId w:val="38"/>
        </w:numPr>
        <w:ind w:left="270" w:leftChars="129"/>
        <w:rPr>
          <w:color w:val="000000" w:themeColor="text1"/>
          <w14:textFill>
            <w14:solidFill>
              <w14:schemeClr w14:val="tx1"/>
            </w14:solidFill>
          </w14:textFill>
        </w:rPr>
      </w:pPr>
      <w:r>
        <w:rPr>
          <w:color w:val="000000" w:themeColor="text1"/>
          <w14:textFill>
            <w14:solidFill>
              <w14:schemeClr w14:val="tx1"/>
            </w14:solidFill>
          </w14:textFill>
        </w:rPr>
        <w:t>容量为STM-N的设备端口的再生段跟踪字节和通道跟踪字节J0、J1、J2、C2信息(*)等。</w:t>
      </w:r>
    </w:p>
    <w:p>
      <w:pPr>
        <w:pStyle w:val="16"/>
        <w:numPr>
          <w:ilvl w:val="0"/>
          <w:numId w:val="38"/>
        </w:numPr>
        <w:ind w:left="270" w:leftChars="129"/>
        <w:rPr>
          <w:color w:val="000000" w:themeColor="text1"/>
          <w14:textFill>
            <w14:solidFill>
              <w14:schemeClr w14:val="tx1"/>
            </w14:solidFill>
          </w14:textFill>
        </w:rPr>
      </w:pPr>
      <w:r>
        <w:rPr>
          <w:color w:val="000000" w:themeColor="text1"/>
          <w14:textFill>
            <w14:solidFill>
              <w14:schemeClr w14:val="tx1"/>
            </w14:solidFill>
          </w14:textFill>
        </w:rPr>
        <w:t>备注(*)</w:t>
      </w:r>
    </w:p>
    <w:p>
      <w:pPr>
        <w:pStyle w:val="5"/>
        <w:numPr>
          <w:ilvl w:val="3"/>
          <w:numId w:val="30"/>
        </w:numPr>
        <w:tabs>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50" w:name="_Toc19695121"/>
      <w:r>
        <w:rPr>
          <w:rFonts w:eastAsiaTheme="minorEastAsia"/>
          <w:b w:val="0"/>
          <w:color w:val="000000" w:themeColor="text1"/>
          <w:szCs w:val="21"/>
          <w14:textFill>
            <w14:solidFill>
              <w14:schemeClr w14:val="tx1"/>
            </w14:solidFill>
          </w14:textFill>
        </w:rPr>
        <w:t>以太网端口查询和配置</w:t>
      </w:r>
      <w:bookmarkEnd w:id="50"/>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以太网端口包括以下属性信息，其中标*属性可配置：</w:t>
      </w:r>
    </w:p>
    <w:p>
      <w:pPr>
        <w:pStyle w:val="16"/>
        <w:numPr>
          <w:ilvl w:val="0"/>
          <w:numId w:val="39"/>
        </w:numPr>
        <w:tabs>
          <w:tab w:val="left" w:pos="690"/>
          <w:tab w:val="clear" w:pos="900"/>
        </w:tabs>
        <w:ind w:left="270" w:leftChars="129"/>
        <w:rPr>
          <w:color w:val="000000" w:themeColor="text1"/>
          <w14:textFill>
            <w14:solidFill>
              <w14:schemeClr w14:val="tx1"/>
            </w14:solidFill>
          </w14:textFill>
        </w:rPr>
      </w:pPr>
      <w:r>
        <w:rPr>
          <w:color w:val="000000" w:themeColor="text1"/>
          <w14:textFill>
            <w14:solidFill>
              <w14:schemeClr w14:val="tx1"/>
            </w14:solidFill>
          </w14:textFill>
        </w:rPr>
        <w:t>端口名称，应包括该端口对应的客户业务种类（如2G、3G、4G、集客专线、有线宽带等）和集团客户名称（如中国银行XX支行、中石油XX分公司等）；</w:t>
      </w:r>
    </w:p>
    <w:p>
      <w:pPr>
        <w:pStyle w:val="16"/>
        <w:numPr>
          <w:ilvl w:val="0"/>
          <w:numId w:val="39"/>
        </w:numPr>
        <w:tabs>
          <w:tab w:val="left" w:pos="690"/>
          <w:tab w:val="clear" w:pos="900"/>
        </w:tabs>
        <w:ind w:left="270" w:leftChars="129"/>
        <w:rPr>
          <w:color w:val="000000" w:themeColor="text1"/>
          <w14:textFill>
            <w14:solidFill>
              <w14:schemeClr w14:val="tx1"/>
            </w14:solidFill>
          </w14:textFill>
        </w:rPr>
      </w:pPr>
      <w:r>
        <w:rPr>
          <w:color w:val="000000" w:themeColor="text1"/>
          <w14:textFill>
            <w14:solidFill>
              <w14:schemeClr w14:val="tx1"/>
            </w14:solidFill>
          </w14:textFill>
        </w:rPr>
        <w:t>端口使用状态：端口是否空闲；</w:t>
      </w:r>
    </w:p>
    <w:p>
      <w:pPr>
        <w:pStyle w:val="16"/>
        <w:numPr>
          <w:ilvl w:val="0"/>
          <w:numId w:val="39"/>
        </w:numPr>
        <w:tabs>
          <w:tab w:val="left" w:pos="690"/>
          <w:tab w:val="clear" w:pos="900"/>
        </w:tabs>
        <w:ind w:left="270" w:leftChars="129"/>
        <w:rPr>
          <w:color w:val="000000" w:themeColor="text1"/>
          <w14:textFill>
            <w14:solidFill>
              <w14:schemeClr w14:val="tx1"/>
            </w14:solidFill>
          </w14:textFill>
        </w:rPr>
      </w:pPr>
      <w:r>
        <w:rPr>
          <w:color w:val="000000" w:themeColor="text1"/>
          <w14:textFill>
            <w14:solidFill>
              <w14:schemeClr w14:val="tx1"/>
            </w14:solidFill>
          </w14:textFill>
        </w:rPr>
        <w:t>端口类型：光接口/电接口</w:t>
      </w:r>
    </w:p>
    <w:p>
      <w:pPr>
        <w:pStyle w:val="16"/>
        <w:numPr>
          <w:ilvl w:val="0"/>
          <w:numId w:val="39"/>
        </w:numPr>
        <w:tabs>
          <w:tab w:val="left" w:pos="690"/>
          <w:tab w:val="clear" w:pos="900"/>
        </w:tabs>
        <w:ind w:left="270" w:leftChars="129"/>
        <w:rPr>
          <w:color w:val="000000" w:themeColor="text1"/>
          <w14:textFill>
            <w14:solidFill>
              <w14:schemeClr w14:val="tx1"/>
            </w14:solidFill>
          </w14:textFill>
        </w:rPr>
      </w:pPr>
      <w:r>
        <w:rPr>
          <w:color w:val="000000" w:themeColor="text1"/>
          <w14:textFill>
            <w14:solidFill>
              <w14:schemeClr w14:val="tx1"/>
            </w14:solidFill>
          </w14:textFill>
        </w:rPr>
        <w:t>端口速率：</w:t>
      </w:r>
      <w:r>
        <w:t>100Mbps/1000Mbps/10GE/25GE/50GE/100GE/200GE/400GE</w:t>
      </w:r>
    </w:p>
    <w:p>
      <w:pPr>
        <w:pStyle w:val="16"/>
        <w:numPr>
          <w:ilvl w:val="0"/>
          <w:numId w:val="39"/>
        </w:numPr>
        <w:tabs>
          <w:tab w:val="left" w:pos="690"/>
          <w:tab w:val="clear" w:pos="900"/>
        </w:tabs>
        <w:ind w:left="270" w:leftChars="129"/>
        <w:rPr>
          <w:color w:val="000000" w:themeColor="text1"/>
          <w14:textFill>
            <w14:solidFill>
              <w14:schemeClr w14:val="tx1"/>
            </w14:solidFill>
          </w14:textFill>
        </w:rPr>
      </w:pPr>
      <w:r>
        <w:rPr>
          <w:color w:val="000000" w:themeColor="text1"/>
          <w14:textFill>
            <w14:solidFill>
              <w14:schemeClr w14:val="tx1"/>
            </w14:solidFill>
          </w14:textFill>
        </w:rPr>
        <w:t>工作模式：全双工/自协商(*)</w:t>
      </w:r>
    </w:p>
    <w:p>
      <w:pPr>
        <w:pStyle w:val="16"/>
        <w:numPr>
          <w:ilvl w:val="0"/>
          <w:numId w:val="39"/>
        </w:numPr>
        <w:tabs>
          <w:tab w:val="left" w:pos="690"/>
          <w:tab w:val="clear" w:pos="900"/>
        </w:tabs>
        <w:ind w:left="270" w:leftChars="129"/>
        <w:rPr>
          <w:color w:val="000000" w:themeColor="text1"/>
          <w14:textFill>
            <w14:solidFill>
              <w14:schemeClr w14:val="tx1"/>
            </w14:solidFill>
          </w14:textFill>
        </w:rPr>
      </w:pPr>
      <w:r>
        <w:rPr>
          <w:color w:val="000000" w:themeColor="text1"/>
          <w14:textFill>
            <w14:solidFill>
              <w14:schemeClr w14:val="tx1"/>
            </w14:solidFill>
          </w14:textFill>
        </w:rPr>
        <w:t>物理端口MAC地址</w:t>
      </w:r>
    </w:p>
    <w:p>
      <w:pPr>
        <w:pStyle w:val="16"/>
        <w:numPr>
          <w:ilvl w:val="0"/>
          <w:numId w:val="39"/>
        </w:numPr>
        <w:tabs>
          <w:tab w:val="left" w:pos="690"/>
          <w:tab w:val="clear" w:pos="900"/>
        </w:tabs>
        <w:ind w:left="270" w:leftChars="129"/>
        <w:rPr>
          <w:color w:val="000000" w:themeColor="text1"/>
          <w14:textFill>
            <w14:solidFill>
              <w14:schemeClr w14:val="tx1"/>
            </w14:solidFill>
          </w14:textFill>
        </w:rPr>
      </w:pPr>
      <w:r>
        <w:rPr>
          <w:color w:val="000000" w:themeColor="text1"/>
          <w14:textFill>
            <w14:solidFill>
              <w14:schemeClr w14:val="tx1"/>
            </w14:solidFill>
          </w14:textFill>
        </w:rPr>
        <w:t>流控属性(*)等。</w:t>
      </w:r>
    </w:p>
    <w:p>
      <w:pPr>
        <w:pStyle w:val="16"/>
        <w:numPr>
          <w:ilvl w:val="0"/>
          <w:numId w:val="39"/>
        </w:numPr>
        <w:tabs>
          <w:tab w:val="left" w:pos="690"/>
          <w:tab w:val="clear" w:pos="900"/>
        </w:tabs>
        <w:ind w:left="270" w:leftChars="129"/>
        <w:rPr>
          <w:color w:val="000000" w:themeColor="text1"/>
          <w14:textFill>
            <w14:solidFill>
              <w14:schemeClr w14:val="tx1"/>
            </w14:solidFill>
          </w14:textFill>
        </w:rPr>
      </w:pPr>
      <w:r>
        <w:rPr>
          <w:color w:val="000000" w:themeColor="text1"/>
          <w14:textFill>
            <w14:solidFill>
              <w14:schemeClr w14:val="tx1"/>
            </w14:solidFill>
          </w14:textFill>
        </w:rPr>
        <w:t>端口属性：网管支持自动判断端口是NNI或者UNI端口，并支持端口属性的手工修改。</w:t>
      </w:r>
    </w:p>
    <w:p>
      <w:pPr>
        <w:pStyle w:val="16"/>
        <w:numPr>
          <w:ilvl w:val="0"/>
          <w:numId w:val="39"/>
        </w:numPr>
        <w:tabs>
          <w:tab w:val="left" w:pos="690"/>
          <w:tab w:val="clear" w:pos="900"/>
        </w:tabs>
        <w:ind w:left="270" w:leftChars="129"/>
        <w:rPr>
          <w:color w:val="000000" w:themeColor="text1"/>
          <w14:textFill>
            <w14:solidFill>
              <w14:schemeClr w14:val="tx1"/>
            </w14:solidFill>
          </w14:textFill>
        </w:rPr>
      </w:pPr>
      <w:r>
        <w:rPr>
          <w:color w:val="000000" w:themeColor="text1"/>
          <w14:textFill>
            <w14:solidFill>
              <w14:schemeClr w14:val="tx1"/>
            </w14:solidFill>
          </w14:textFill>
        </w:rPr>
        <w:t>支持MTN模式使能</w:t>
      </w:r>
    </w:p>
    <w:p>
      <w:pPr>
        <w:pStyle w:val="16"/>
        <w:numPr>
          <w:ilvl w:val="0"/>
          <w:numId w:val="39"/>
        </w:numPr>
        <w:tabs>
          <w:tab w:val="left" w:pos="690"/>
          <w:tab w:val="clear" w:pos="900"/>
        </w:tabs>
        <w:ind w:left="270" w:leftChars="129"/>
        <w:rPr>
          <w:color w:val="000000" w:themeColor="text1"/>
          <w14:textFill>
            <w14:solidFill>
              <w14:schemeClr w14:val="tx1"/>
            </w14:solidFill>
          </w14:textFill>
        </w:rPr>
      </w:pPr>
      <w:r>
        <w:rPr>
          <w:color w:val="000000" w:themeColor="text1"/>
          <w14:textFill>
            <w14:solidFill>
              <w14:schemeClr w14:val="tx1"/>
            </w14:solidFill>
          </w14:textFill>
        </w:rPr>
        <w:t>SD使能</w:t>
      </w:r>
    </w:p>
    <w:p>
      <w:pPr>
        <w:pStyle w:val="16"/>
        <w:numPr>
          <w:ilvl w:val="0"/>
          <w:numId w:val="39"/>
        </w:numPr>
        <w:tabs>
          <w:tab w:val="left" w:pos="690"/>
          <w:tab w:val="clear" w:pos="900"/>
        </w:tabs>
        <w:ind w:left="270" w:leftChars="129"/>
        <w:rPr>
          <w:color w:val="000000" w:themeColor="text1"/>
          <w14:textFill>
            <w14:solidFill>
              <w14:schemeClr w14:val="tx1"/>
            </w14:solidFill>
          </w14:textFill>
        </w:rPr>
      </w:pPr>
      <w:r>
        <w:rPr>
          <w:color w:val="000000" w:themeColor="text1"/>
          <w14:textFill>
            <w14:solidFill>
              <w14:schemeClr w14:val="tx1"/>
            </w14:solidFill>
          </w14:textFill>
        </w:rPr>
        <w:t>备注(*)</w:t>
      </w:r>
    </w:p>
    <w:p>
      <w:pPr>
        <w:pStyle w:val="16"/>
        <w:numPr>
          <w:ilvl w:val="0"/>
          <w:numId w:val="39"/>
        </w:numPr>
        <w:tabs>
          <w:tab w:val="left" w:pos="690"/>
          <w:tab w:val="clear" w:pos="900"/>
        </w:tabs>
        <w:ind w:left="270" w:leftChars="129"/>
        <w:rPr>
          <w:color w:val="000000" w:themeColor="text1"/>
          <w14:textFill>
            <w14:solidFill>
              <w14:schemeClr w14:val="tx1"/>
            </w14:solidFill>
          </w14:textFill>
        </w:rPr>
      </w:pPr>
      <w:r>
        <w:rPr>
          <w:color w:val="000000" w:themeColor="text1"/>
          <w14:textFill>
            <w14:solidFill>
              <w14:schemeClr w14:val="tx1"/>
            </w14:solidFill>
          </w14:textFill>
        </w:rPr>
        <w:t>支持开启“性能监控实例”功能，默认为不开启，若用户选择开启，则可进行性能监控实例相关参数的设置。</w:t>
      </w:r>
    </w:p>
    <w:p>
      <w:pPr>
        <w:pStyle w:val="82"/>
        <w:ind w:firstLine="630" w:firstLineChars="30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查询端口的配置和其流量信息时，应在OMC的同一个入口相关联的一个或多个界面中呈现。</w:t>
      </w:r>
    </w:p>
    <w:p>
      <w:pPr>
        <w:pStyle w:val="5"/>
        <w:numPr>
          <w:ilvl w:val="3"/>
          <w:numId w:val="30"/>
        </w:numPr>
        <w:tabs>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51" w:name="_Toc534278089"/>
      <w:bookmarkEnd w:id="51"/>
      <w:bookmarkStart w:id="52" w:name="_Toc32572156"/>
      <w:bookmarkStart w:id="53" w:name="_Toc35172114"/>
      <w:bookmarkStart w:id="54" w:name="_Toc19695122"/>
      <w:bookmarkStart w:id="55" w:name="_Toc264635552"/>
      <w:r>
        <w:rPr>
          <w:rFonts w:eastAsiaTheme="minorEastAsia"/>
          <w:b w:val="0"/>
          <w:color w:val="000000" w:themeColor="text1"/>
          <w:szCs w:val="21"/>
          <w14:textFill>
            <w14:solidFill>
              <w14:schemeClr w14:val="tx1"/>
            </w14:solidFill>
          </w14:textFill>
        </w:rPr>
        <w:t>端口环回设置</w:t>
      </w:r>
      <w:bookmarkEnd w:id="52"/>
      <w:bookmarkEnd w:id="53"/>
      <w:r>
        <w:rPr>
          <w:rFonts w:eastAsiaTheme="minorEastAsia"/>
          <w:b w:val="0"/>
          <w:color w:val="000000" w:themeColor="text1"/>
          <w:szCs w:val="21"/>
          <w14:textFill>
            <w14:solidFill>
              <w14:schemeClr w14:val="tx1"/>
            </w14:solidFill>
          </w14:textFill>
        </w:rPr>
        <w:t>和查询</w:t>
      </w:r>
      <w:bookmarkEnd w:id="54"/>
      <w:bookmarkEnd w:id="55"/>
    </w:p>
    <w:p>
      <w:pPr>
        <w:ind w:firstLine="420"/>
        <w:rPr>
          <w:color w:val="000000" w:themeColor="text1"/>
          <w14:textFill>
            <w14:solidFill>
              <w14:schemeClr w14:val="tx1"/>
            </w14:solidFill>
          </w14:textFill>
        </w:rPr>
      </w:pPr>
      <w:r>
        <w:rPr>
          <w:color w:val="000000" w:themeColor="text1"/>
          <w14:textFill>
            <w14:solidFill>
              <w14:schemeClr w14:val="tx1"/>
            </w14:solidFill>
          </w14:textFill>
        </w:rPr>
        <w:t>网管系统应支持设置和查询特定的业务端口环回（Loop），以便于故障的维护、诊断，端口环回状态应包含内环回、外环回、不环回。</w:t>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网管系统对已设置环回（Loop）的业务端口应在设备面板界面相应端口位置提供显示；并支持选择多个端口设置环回，并可定时（例如15分钟后）自动清除。</w:t>
      </w:r>
    </w:p>
    <w:p>
      <w:pPr>
        <w:pStyle w:val="5"/>
        <w:numPr>
          <w:ilvl w:val="3"/>
          <w:numId w:val="30"/>
        </w:numPr>
        <w:tabs>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56" w:name="_Toc19695123"/>
      <w:r>
        <w:rPr>
          <w:rFonts w:eastAsiaTheme="minorEastAsia"/>
          <w:b w:val="0"/>
          <w:color w:val="000000" w:themeColor="text1"/>
          <w:szCs w:val="21"/>
          <w14:textFill>
            <w14:solidFill>
              <w14:schemeClr w14:val="tx1"/>
            </w14:solidFill>
          </w14:textFill>
        </w:rPr>
        <w:t>网络侧接口链路聚合配置</w:t>
      </w:r>
      <w:bookmarkEnd w:id="56"/>
    </w:p>
    <w:p>
      <w:pPr>
        <w:ind w:firstLine="420"/>
        <w:rPr>
          <w:color w:val="000000" w:themeColor="text1"/>
          <w14:textFill>
            <w14:solidFill>
              <w14:schemeClr w14:val="tx1"/>
            </w14:solidFill>
          </w14:textFill>
        </w:rPr>
      </w:pPr>
      <w:r>
        <w:rPr>
          <w:color w:val="000000" w:themeColor="text1"/>
          <w14:textFill>
            <w14:solidFill>
              <w14:schemeClr w14:val="tx1"/>
            </w14:solidFill>
          </w14:textFill>
        </w:rPr>
        <w:t>网管系统应支持网络侧接口链路聚合配置功能。</w:t>
      </w:r>
    </w:p>
    <w:p>
      <w:pPr>
        <w:pStyle w:val="5"/>
        <w:numPr>
          <w:ilvl w:val="3"/>
          <w:numId w:val="30"/>
        </w:numPr>
        <w:tabs>
          <w:tab w:val="clear" w:pos="1080"/>
        </w:tabs>
        <w:adjustRightInd/>
        <w:spacing w:before="280" w:after="290" w:line="240" w:lineRule="auto"/>
        <w:ind w:left="862" w:hanging="862"/>
        <w:jc w:val="both"/>
        <w:textAlignment w:val="auto"/>
        <w:rPr>
          <w:rFonts w:eastAsiaTheme="minorEastAsia"/>
          <w:b w:val="0"/>
          <w:color w:val="000000" w:themeColor="text1"/>
          <w:szCs w:val="21"/>
          <w14:textFill>
            <w14:solidFill>
              <w14:schemeClr w14:val="tx1"/>
            </w14:solidFill>
          </w14:textFill>
        </w:rPr>
      </w:pPr>
      <w:bookmarkStart w:id="57" w:name="_Toc19695124"/>
      <w:r>
        <w:rPr>
          <w:rFonts w:eastAsiaTheme="minorEastAsia"/>
          <w:b w:val="0"/>
          <w:color w:val="000000" w:themeColor="text1"/>
          <w:szCs w:val="21"/>
          <w14:textFill>
            <w14:solidFill>
              <w14:schemeClr w14:val="tx1"/>
            </w14:solidFill>
          </w14:textFill>
        </w:rPr>
        <w:t>L2和L3桥接配置管理</w:t>
      </w:r>
      <w:bookmarkEnd w:id="57"/>
    </w:p>
    <w:p>
      <w:pPr>
        <w:pStyle w:val="186"/>
        <w:ind w:firstLine="42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用户在对网元设备进行配置时，EMS应提供如下L2和L3桥接的配置管理功能。包括：</w:t>
      </w:r>
    </w:p>
    <w:p>
      <w:pPr>
        <w:pStyle w:val="84"/>
        <w:numPr>
          <w:ilvl w:val="0"/>
          <w:numId w:val="40"/>
        </w:numPr>
        <w:tabs>
          <w:tab w:val="left" w:pos="1260"/>
        </w:tabs>
        <w:ind w:leftChars="0" w:firstLineChars="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支持创建L2VPN和L3 VPN桥接的虚端口；</w:t>
      </w:r>
    </w:p>
    <w:p>
      <w:pPr>
        <w:pStyle w:val="84"/>
        <w:numPr>
          <w:ilvl w:val="0"/>
          <w:numId w:val="40"/>
        </w:numPr>
        <w:tabs>
          <w:tab w:val="left" w:pos="1260"/>
        </w:tabs>
        <w:ind w:leftChars="0" w:firstLineChars="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绑定L2 VPN业务和L3 VPN业务；</w:t>
      </w:r>
    </w:p>
    <w:p>
      <w:pPr>
        <w:pStyle w:val="84"/>
        <w:numPr>
          <w:ilvl w:val="0"/>
          <w:numId w:val="40"/>
        </w:numPr>
        <w:tabs>
          <w:tab w:val="left" w:pos="1260"/>
        </w:tabs>
        <w:ind w:leftChars="0" w:firstLineChars="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提供L2 VPN业务和L3 VPN业务的关联关系查询功能；</w:t>
      </w:r>
    </w:p>
    <w:p>
      <w:pPr>
        <w:pStyle w:val="84"/>
        <w:numPr>
          <w:ilvl w:val="0"/>
          <w:numId w:val="40"/>
        </w:numPr>
        <w:tabs>
          <w:tab w:val="left" w:pos="1260"/>
        </w:tabs>
        <w:ind w:leftChars="0" w:firstLineChars="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提供端到端的L2和L3业务路径视图功能。</w:t>
      </w:r>
    </w:p>
    <w:p>
      <w:pPr>
        <w:pStyle w:val="3"/>
        <w:numPr>
          <w:ilvl w:val="1"/>
          <w:numId w:val="30"/>
        </w:numPr>
        <w:spacing w:line="240" w:lineRule="auto"/>
        <w:rPr>
          <w:rFonts w:ascii="Times New Roman" w:hAnsi="Times New Roman"/>
          <w:b w:val="0"/>
          <w:color w:val="000000" w:themeColor="text1"/>
          <w:sz w:val="24"/>
          <w:szCs w:val="24"/>
          <w14:textFill>
            <w14:solidFill>
              <w14:schemeClr w14:val="tx1"/>
            </w14:solidFill>
          </w14:textFill>
        </w:rPr>
      </w:pPr>
      <w:bookmarkStart w:id="58" w:name="_Toc533774978"/>
      <w:bookmarkEnd w:id="58"/>
      <w:bookmarkStart w:id="59" w:name="_Toc19695152"/>
      <w:bookmarkStart w:id="60" w:name="_Toc53650053"/>
      <w:r>
        <w:rPr>
          <w:rFonts w:ascii="Times New Roman" w:hAnsi="Times New Roman"/>
          <w:b w:val="0"/>
          <w:color w:val="000000" w:themeColor="text1"/>
          <w:sz w:val="24"/>
          <w:szCs w:val="24"/>
          <w14:textFill>
            <w14:solidFill>
              <w14:schemeClr w14:val="tx1"/>
            </w14:solidFill>
          </w14:textFill>
        </w:rPr>
        <w:t>L3VPN配置和管理</w:t>
      </w:r>
      <w:bookmarkEnd w:id="59"/>
      <w:bookmarkEnd w:id="60"/>
    </w:p>
    <w:p>
      <w:pPr>
        <w:pStyle w:val="4"/>
        <w:numPr>
          <w:ilvl w:val="2"/>
          <w:numId w:val="30"/>
        </w:numPr>
        <w:tabs>
          <w:tab w:val="left" w:pos="720"/>
          <w:tab w:val="clear" w:pos="709"/>
        </w:tabs>
        <w:adjustRightInd/>
        <w:spacing w:before="260" w:after="260"/>
        <w:ind w:left="1259" w:hanging="1259"/>
        <w:jc w:val="both"/>
        <w:textAlignment w:val="auto"/>
        <w:rPr>
          <w:rFonts w:eastAsiaTheme="minorEastAsia"/>
          <w:b w:val="0"/>
          <w:color w:val="000000" w:themeColor="text1"/>
          <w:szCs w:val="21"/>
          <w14:textFill>
            <w14:solidFill>
              <w14:schemeClr w14:val="tx1"/>
            </w14:solidFill>
          </w14:textFill>
        </w:rPr>
      </w:pPr>
      <w:bookmarkStart w:id="61" w:name="_Toc53650054"/>
      <w:bookmarkStart w:id="62" w:name="_Toc19695154"/>
      <w:r>
        <w:rPr>
          <w:rFonts w:eastAsiaTheme="minorEastAsia"/>
          <w:color w:val="000000" w:themeColor="text1"/>
          <w:szCs w:val="21"/>
          <w14:textFill>
            <w14:solidFill>
              <w14:schemeClr w14:val="tx1"/>
            </w14:solidFill>
          </w14:textFill>
        </w:rPr>
        <w:t>L3VPN配置和管理（5G）</w:t>
      </w:r>
      <w:bookmarkEnd w:id="61"/>
      <w:bookmarkEnd w:id="62"/>
    </w:p>
    <w:p>
      <w:pPr>
        <w:ind w:firstLine="420" w:firstLineChars="200"/>
        <w:rPr>
          <w:rFonts w:eastAsiaTheme="minorEastAsia"/>
          <w:szCs w:val="21"/>
        </w:rPr>
      </w:pPr>
      <w:r>
        <w:rPr>
          <w:rFonts w:eastAsiaTheme="minorEastAsia"/>
          <w:szCs w:val="21"/>
        </w:rPr>
        <w:t>OMC应支持L3VPN业务配置和管理，包括创建、修改和删除L3VPN业务。L3 VPN业务配置和管理功能包括：</w:t>
      </w:r>
    </w:p>
    <w:p>
      <w:pPr>
        <w:pStyle w:val="127"/>
        <w:numPr>
          <w:ilvl w:val="0"/>
          <w:numId w:val="41"/>
        </w:numPr>
        <w:tabs>
          <w:tab w:val="clear" w:pos="859"/>
        </w:tabs>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支持端到端创建多点到多点的静态MPLS L3VPN业务，并提供基于业务模板MPLS L3VPN创建功能。支持配置L3 VPN业务的如下参数：</w:t>
      </w:r>
    </w:p>
    <w:p>
      <w:pPr>
        <w:pStyle w:val="127"/>
        <w:numPr>
          <w:ilvl w:val="0"/>
          <w:numId w:val="42"/>
        </w:numPr>
        <w:tabs>
          <w:tab w:val="clear" w:pos="859"/>
        </w:tabs>
        <w:rPr>
          <w:rFonts w:ascii="Times New Roman"/>
          <w:color w:val="000000" w:themeColor="text1"/>
          <w:kern w:val="2"/>
          <w:szCs w:val="21"/>
          <w14:textFill>
            <w14:solidFill>
              <w14:schemeClr w14:val="tx1"/>
            </w14:solidFill>
          </w14:textFill>
        </w:rPr>
      </w:pPr>
      <w:r>
        <w:rPr>
          <w:rFonts w:ascii="Times New Roman"/>
          <w:color w:val="000000" w:themeColor="text1"/>
          <w:kern w:val="2"/>
          <w:szCs w:val="21"/>
          <w14:textFill>
            <w14:solidFill>
              <w14:schemeClr w14:val="tx1"/>
            </w14:solidFill>
          </w14:textFill>
        </w:rPr>
        <w:t>业务名称；</w:t>
      </w:r>
    </w:p>
    <w:p>
      <w:pPr>
        <w:pStyle w:val="127"/>
        <w:numPr>
          <w:ilvl w:val="0"/>
          <w:numId w:val="42"/>
        </w:numPr>
        <w:tabs>
          <w:tab w:val="clear" w:pos="859"/>
        </w:tabs>
        <w:rPr>
          <w:rFonts w:ascii="Times New Roman"/>
          <w:color w:val="000000" w:themeColor="text1"/>
          <w:kern w:val="2"/>
          <w:szCs w:val="21"/>
          <w14:textFill>
            <w14:solidFill>
              <w14:schemeClr w14:val="tx1"/>
            </w14:solidFill>
          </w14:textFill>
        </w:rPr>
      </w:pPr>
      <w:r>
        <w:rPr>
          <w:rFonts w:ascii="Times New Roman"/>
          <w:color w:val="000000"/>
          <w:szCs w:val="21"/>
          <w:shd w:val="clear" w:color="auto" w:fill="FFFFFF"/>
        </w:rPr>
        <w:t>入方向VRF标签；</w:t>
      </w:r>
    </w:p>
    <w:p>
      <w:pPr>
        <w:pStyle w:val="127"/>
        <w:numPr>
          <w:ilvl w:val="0"/>
          <w:numId w:val="42"/>
        </w:numPr>
        <w:tabs>
          <w:tab w:val="clear" w:pos="859"/>
        </w:tabs>
        <w:rPr>
          <w:rFonts w:ascii="Times New Roman"/>
          <w:color w:val="000000" w:themeColor="text1"/>
          <w:kern w:val="2"/>
          <w:szCs w:val="21"/>
          <w14:textFill>
            <w14:solidFill>
              <w14:schemeClr w14:val="tx1"/>
            </w14:solidFill>
          </w14:textFill>
        </w:rPr>
      </w:pPr>
      <w:r>
        <w:rPr>
          <w:rFonts w:ascii="Times New Roman"/>
          <w:color w:val="000000" w:themeColor="text1"/>
          <w:kern w:val="2"/>
          <w:szCs w:val="21"/>
          <w14:textFill>
            <w14:solidFill>
              <w14:schemeClr w14:val="tx1"/>
            </w14:solidFill>
          </w14:textFill>
        </w:rPr>
        <w:t>添加本端和远端PE设备、端口及其QoS、IP地址和子网掩码；</w:t>
      </w:r>
    </w:p>
    <w:p>
      <w:pPr>
        <w:pStyle w:val="127"/>
        <w:numPr>
          <w:ilvl w:val="0"/>
          <w:numId w:val="42"/>
        </w:numPr>
        <w:tabs>
          <w:tab w:val="clear" w:pos="859"/>
        </w:tabs>
        <w:rPr>
          <w:rFonts w:ascii="Times New Roman"/>
          <w:color w:val="000000" w:themeColor="text1"/>
          <w:kern w:val="2"/>
          <w:szCs w:val="21"/>
          <w14:textFill>
            <w14:solidFill>
              <w14:schemeClr w14:val="tx1"/>
            </w14:solidFill>
          </w14:textFill>
        </w:rPr>
      </w:pPr>
      <w:r>
        <w:rPr>
          <w:rFonts w:ascii="Times New Roman"/>
          <w:color w:val="000000"/>
          <w:szCs w:val="21"/>
          <w:shd w:val="clear" w:color="auto" w:fill="FFFFFF"/>
        </w:rPr>
        <w:t>客户侧设备（包括SGW/MME/CE路由器等）的名称、IP地址等；</w:t>
      </w:r>
    </w:p>
    <w:p>
      <w:pPr>
        <w:pStyle w:val="127"/>
        <w:numPr>
          <w:ilvl w:val="0"/>
          <w:numId w:val="42"/>
        </w:numPr>
        <w:tabs>
          <w:tab w:val="clear" w:pos="859"/>
        </w:tabs>
        <w:rPr>
          <w:rFonts w:ascii="Times New Roman"/>
          <w:color w:val="000000" w:themeColor="text1"/>
          <w:kern w:val="2"/>
          <w:szCs w:val="21"/>
          <w14:textFill>
            <w14:solidFill>
              <w14:schemeClr w14:val="tx1"/>
            </w14:solidFill>
          </w14:textFill>
        </w:rPr>
      </w:pPr>
      <w:r>
        <w:rPr>
          <w:rFonts w:ascii="Times New Roman"/>
          <w:color w:val="000000" w:themeColor="text1"/>
          <w:kern w:val="2"/>
          <w:szCs w:val="21"/>
          <w14:textFill>
            <w14:solidFill>
              <w14:schemeClr w14:val="tx1"/>
            </w14:solidFill>
          </w14:textFill>
        </w:rPr>
        <w:t>到与本端PE设备相连的客户侧设备的静态路由；</w:t>
      </w:r>
    </w:p>
    <w:p>
      <w:pPr>
        <w:pStyle w:val="127"/>
        <w:numPr>
          <w:ilvl w:val="0"/>
          <w:numId w:val="41"/>
        </w:numPr>
        <w:tabs>
          <w:tab w:val="clear" w:pos="859"/>
        </w:tabs>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端到端删除存在的MPLS L3VPN业务，删除后，OMC系统和设备应释放所占用的所有资源。</w:t>
      </w:r>
    </w:p>
    <w:p>
      <w:pPr>
        <w:pStyle w:val="127"/>
        <w:numPr>
          <w:ilvl w:val="0"/>
          <w:numId w:val="41"/>
        </w:numPr>
        <w:tabs>
          <w:tab w:val="clear" w:pos="859"/>
        </w:tabs>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支持查询/修改MPLS L3VPN业务的相关信息（*为可修改）：</w:t>
      </w:r>
    </w:p>
    <w:p>
      <w:pPr>
        <w:pStyle w:val="127"/>
        <w:numPr>
          <w:ilvl w:val="0"/>
          <w:numId w:val="43"/>
        </w:numPr>
        <w:tabs>
          <w:tab w:val="clear" w:pos="859"/>
        </w:tabs>
        <w:rPr>
          <w:rFonts w:ascii="Times New Roman"/>
          <w:color w:val="000000" w:themeColor="text1"/>
          <w:kern w:val="2"/>
          <w:szCs w:val="21"/>
          <w14:textFill>
            <w14:solidFill>
              <w14:schemeClr w14:val="tx1"/>
            </w14:solidFill>
          </w14:textFill>
        </w:rPr>
      </w:pPr>
      <w:r>
        <w:rPr>
          <w:rFonts w:ascii="Times New Roman"/>
          <w:color w:val="000000" w:themeColor="text1"/>
          <w:kern w:val="2"/>
          <w:szCs w:val="21"/>
          <w14:textFill>
            <w14:solidFill>
              <w14:schemeClr w14:val="tx1"/>
            </w14:solidFill>
          </w14:textFill>
        </w:rPr>
        <w:t>业务名称(*)；</w:t>
      </w:r>
    </w:p>
    <w:p>
      <w:pPr>
        <w:pStyle w:val="127"/>
        <w:numPr>
          <w:ilvl w:val="0"/>
          <w:numId w:val="43"/>
        </w:numPr>
        <w:tabs>
          <w:tab w:val="clear" w:pos="859"/>
        </w:tabs>
        <w:rPr>
          <w:rFonts w:ascii="Times New Roman"/>
          <w:color w:val="000000" w:themeColor="text1"/>
          <w:kern w:val="2"/>
          <w:szCs w:val="21"/>
          <w14:textFill>
            <w14:solidFill>
              <w14:schemeClr w14:val="tx1"/>
            </w14:solidFill>
          </w14:textFill>
        </w:rPr>
      </w:pPr>
      <w:r>
        <w:rPr>
          <w:rFonts w:ascii="Times New Roman"/>
          <w:color w:val="000000"/>
          <w:szCs w:val="21"/>
          <w:shd w:val="clear" w:color="auto" w:fill="FFFFFF"/>
        </w:rPr>
        <w:t>入方向VRF标签；</w:t>
      </w:r>
    </w:p>
    <w:p>
      <w:pPr>
        <w:pStyle w:val="127"/>
        <w:numPr>
          <w:ilvl w:val="0"/>
          <w:numId w:val="43"/>
        </w:numPr>
        <w:tabs>
          <w:tab w:val="clear" w:pos="859"/>
        </w:tabs>
        <w:rPr>
          <w:rFonts w:ascii="Times New Roman"/>
          <w:color w:val="000000" w:themeColor="text1"/>
          <w:kern w:val="2"/>
          <w:szCs w:val="21"/>
          <w14:textFill>
            <w14:solidFill>
              <w14:schemeClr w14:val="tx1"/>
            </w14:solidFill>
          </w14:textFill>
        </w:rPr>
      </w:pPr>
      <w:r>
        <w:rPr>
          <w:rFonts w:ascii="Times New Roman"/>
          <w:color w:val="000000" w:themeColor="text1"/>
          <w:kern w:val="2"/>
          <w:szCs w:val="21"/>
          <w14:textFill>
            <w14:solidFill>
              <w14:schemeClr w14:val="tx1"/>
            </w14:solidFill>
          </w14:textFill>
        </w:rPr>
        <w:t>本端和远端PE设备、端口及其QoS、IP地址和子网掩码(*)；</w:t>
      </w:r>
    </w:p>
    <w:p>
      <w:pPr>
        <w:pStyle w:val="127"/>
        <w:numPr>
          <w:ilvl w:val="0"/>
          <w:numId w:val="43"/>
        </w:numPr>
        <w:tabs>
          <w:tab w:val="clear" w:pos="859"/>
        </w:tabs>
        <w:rPr>
          <w:rFonts w:ascii="Times New Roman"/>
          <w:color w:val="000000" w:themeColor="text1"/>
          <w:kern w:val="2"/>
          <w:szCs w:val="21"/>
          <w14:textFill>
            <w14:solidFill>
              <w14:schemeClr w14:val="tx1"/>
            </w14:solidFill>
          </w14:textFill>
        </w:rPr>
      </w:pPr>
      <w:r>
        <w:rPr>
          <w:rFonts w:ascii="Times New Roman"/>
          <w:color w:val="000000"/>
          <w:szCs w:val="21"/>
          <w:shd w:val="clear" w:color="auto" w:fill="FFFFFF"/>
        </w:rPr>
        <w:t>客户侧设备（包括SGW/MME/CE路由器等）的名称、IP地址等；</w:t>
      </w:r>
    </w:p>
    <w:p>
      <w:pPr>
        <w:pStyle w:val="127"/>
        <w:numPr>
          <w:ilvl w:val="0"/>
          <w:numId w:val="43"/>
        </w:numPr>
        <w:tabs>
          <w:tab w:val="clear" w:pos="859"/>
        </w:tabs>
        <w:rPr>
          <w:rFonts w:ascii="Times New Roman"/>
          <w:color w:val="000000" w:themeColor="text1"/>
          <w:kern w:val="2"/>
          <w:szCs w:val="21"/>
          <w14:textFill>
            <w14:solidFill>
              <w14:schemeClr w14:val="tx1"/>
            </w14:solidFill>
          </w14:textFill>
        </w:rPr>
      </w:pPr>
      <w:r>
        <w:rPr>
          <w:rFonts w:ascii="Times New Roman"/>
          <w:color w:val="000000" w:themeColor="text1"/>
          <w:kern w:val="2"/>
          <w:szCs w:val="21"/>
          <w14:textFill>
            <w14:solidFill>
              <w14:schemeClr w14:val="tx1"/>
            </w14:solidFill>
          </w14:textFill>
        </w:rPr>
        <w:t>到与本端PE设备相连的客户侧设备的静态路由(*)；</w:t>
      </w:r>
    </w:p>
    <w:p>
      <w:pPr>
        <w:pStyle w:val="127"/>
        <w:numPr>
          <w:ilvl w:val="0"/>
          <w:numId w:val="43"/>
        </w:numPr>
        <w:tabs>
          <w:tab w:val="clear" w:pos="859"/>
        </w:tabs>
        <w:rPr>
          <w:rFonts w:ascii="Times New Roman"/>
          <w:color w:val="000000" w:themeColor="text1"/>
          <w:szCs w:val="21"/>
          <w14:textFill>
            <w14:solidFill>
              <w14:schemeClr w14:val="tx1"/>
            </w14:solidFill>
          </w14:textFill>
        </w:rPr>
      </w:pPr>
      <w:r>
        <w:rPr>
          <w:rFonts w:ascii="Times New Roman"/>
          <w:color w:val="000000" w:themeColor="text1"/>
          <w:kern w:val="2"/>
          <w:szCs w:val="21"/>
          <w14:textFill>
            <w14:solidFill>
              <w14:schemeClr w14:val="tx1"/>
            </w14:solidFill>
          </w14:textFill>
        </w:rPr>
        <w:t>到与远端PE设备相连的网络侧设备的静态路由，包括：</w:t>
      </w:r>
    </w:p>
    <w:p>
      <w:pPr>
        <w:pStyle w:val="127"/>
        <w:numPr>
          <w:ilvl w:val="0"/>
          <w:numId w:val="0"/>
        </w:numPr>
        <w:ind w:left="90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—远端客户侧设备的IP地址和子网掩码；</w:t>
      </w:r>
    </w:p>
    <w:p>
      <w:pPr>
        <w:pStyle w:val="210"/>
        <w:numPr>
          <w:ilvl w:val="0"/>
          <w:numId w:val="0"/>
        </w:numPr>
        <w:ind w:left="900"/>
      </w:pPr>
      <w:r>
        <w:t>—出方向VRF标签；</w:t>
      </w:r>
    </w:p>
    <w:p>
      <w:pPr>
        <w:pStyle w:val="210"/>
        <w:numPr>
          <w:ilvl w:val="0"/>
          <w:numId w:val="0"/>
        </w:numPr>
        <w:ind w:left="900"/>
      </w:pPr>
      <w:r>
        <w:t>—到远端PE设备的SR-TP隧道；</w:t>
      </w:r>
    </w:p>
    <w:p>
      <w:pPr>
        <w:pStyle w:val="127"/>
        <w:numPr>
          <w:ilvl w:val="0"/>
          <w:numId w:val="43"/>
        </w:numPr>
        <w:tabs>
          <w:tab w:val="clear" w:pos="859"/>
        </w:tabs>
        <w:rPr>
          <w:rFonts w:ascii="Times New Roman"/>
          <w:color w:val="000000" w:themeColor="text1"/>
          <w:kern w:val="2"/>
          <w:szCs w:val="21"/>
          <w14:textFill>
            <w14:solidFill>
              <w14:schemeClr w14:val="tx1"/>
            </w14:solidFill>
          </w14:textFill>
        </w:rPr>
      </w:pPr>
      <w:r>
        <w:rPr>
          <w:rFonts w:ascii="Times New Roman"/>
          <w:color w:val="000000" w:themeColor="text1"/>
          <w:kern w:val="2"/>
          <w:szCs w:val="21"/>
          <w14:textFill>
            <w14:solidFill>
              <w14:schemeClr w14:val="tx1"/>
            </w14:solidFill>
          </w14:textFill>
        </w:rPr>
        <w:t>支持VPN FRR/IP FRR保护功能</w:t>
      </w:r>
    </w:p>
    <w:p>
      <w:pPr>
        <w:pStyle w:val="127"/>
        <w:numPr>
          <w:ilvl w:val="0"/>
          <w:numId w:val="41"/>
        </w:numPr>
        <w:tabs>
          <w:tab w:val="clear" w:pos="859"/>
        </w:tabs>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提供业务信息同步的功能。</w:t>
      </w:r>
    </w:p>
    <w:p>
      <w:pPr>
        <w:pStyle w:val="127"/>
        <w:numPr>
          <w:ilvl w:val="0"/>
          <w:numId w:val="0"/>
        </w:numPr>
        <w:ind w:left="90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业务信息的同步是把OMC系统显示的业务与网元实际的业务信息进行核对，当检测到信息不一致后，将设备上数据同步到OMC上。</w:t>
      </w:r>
    </w:p>
    <w:p>
      <w:pPr>
        <w:pStyle w:val="127"/>
        <w:numPr>
          <w:ilvl w:val="0"/>
          <w:numId w:val="41"/>
        </w:numPr>
        <w:tabs>
          <w:tab w:val="clear" w:pos="859"/>
        </w:tabs>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支持业务还原功能，当端到端的业务信息丢失时（设备还保留着单点的配置），应提供业务搜索和还原功能。</w:t>
      </w:r>
    </w:p>
    <w:p>
      <w:pPr>
        <w:pStyle w:val="127"/>
        <w:numPr>
          <w:ilvl w:val="0"/>
          <w:numId w:val="41"/>
        </w:numPr>
        <w:tabs>
          <w:tab w:val="clear" w:pos="859"/>
        </w:tabs>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提供L3 VPN的业务路径视图功能。</w:t>
      </w:r>
    </w:p>
    <w:p>
      <w:pPr>
        <w:pStyle w:val="127"/>
        <w:numPr>
          <w:ilvl w:val="0"/>
          <w:numId w:val="41"/>
        </w:numPr>
        <w:tabs>
          <w:tab w:val="clear" w:pos="859"/>
        </w:tabs>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DHCP Relay配置管理。包括：</w:t>
      </w:r>
    </w:p>
    <w:p>
      <w:pPr>
        <w:pStyle w:val="127"/>
        <w:numPr>
          <w:ilvl w:val="0"/>
          <w:numId w:val="44"/>
        </w:numPr>
        <w:tabs>
          <w:tab w:val="left" w:pos="864"/>
          <w:tab w:val="clear" w:pos="1320"/>
          <w:tab w:val="clear" w:pos="859"/>
        </w:tabs>
        <w:rPr>
          <w:rFonts w:ascii="Times New Roman"/>
          <w:color w:val="000000" w:themeColor="text1"/>
          <w:kern w:val="2"/>
          <w:szCs w:val="21"/>
          <w14:textFill>
            <w14:solidFill>
              <w14:schemeClr w14:val="tx1"/>
            </w14:solidFill>
          </w14:textFill>
        </w:rPr>
      </w:pPr>
      <w:r>
        <w:rPr>
          <w:rFonts w:ascii="Times New Roman"/>
          <w:color w:val="000000" w:themeColor="text1"/>
          <w:kern w:val="2"/>
          <w:szCs w:val="21"/>
          <w14:textFill>
            <w14:solidFill>
              <w14:schemeClr w14:val="tx1"/>
            </w14:solidFill>
          </w14:textFill>
        </w:rPr>
        <w:t>DHCP Relay的使能和去使能；</w:t>
      </w:r>
    </w:p>
    <w:p>
      <w:pPr>
        <w:pStyle w:val="127"/>
        <w:numPr>
          <w:ilvl w:val="0"/>
          <w:numId w:val="44"/>
        </w:numPr>
        <w:tabs>
          <w:tab w:val="left" w:pos="864"/>
          <w:tab w:val="clear" w:pos="1320"/>
          <w:tab w:val="clear" w:pos="859"/>
        </w:tabs>
        <w:rPr>
          <w:rFonts w:ascii="Times New Roman"/>
          <w:color w:val="000000" w:themeColor="text1"/>
          <w:kern w:val="2"/>
          <w:szCs w:val="21"/>
          <w14:textFill>
            <w14:solidFill>
              <w14:schemeClr w14:val="tx1"/>
            </w14:solidFill>
          </w14:textFill>
        </w:rPr>
      </w:pPr>
      <w:r>
        <w:rPr>
          <w:rFonts w:ascii="Times New Roman"/>
          <w:color w:val="000000" w:themeColor="text1"/>
          <w:kern w:val="2"/>
          <w:szCs w:val="21"/>
          <w14:textFill>
            <w14:solidFill>
              <w14:schemeClr w14:val="tx1"/>
            </w14:solidFill>
          </w14:textFill>
        </w:rPr>
        <w:t>配置DHCP服务器的IP地址；</w:t>
      </w:r>
    </w:p>
    <w:p>
      <w:pPr>
        <w:pStyle w:val="127"/>
        <w:numPr>
          <w:ilvl w:val="0"/>
          <w:numId w:val="44"/>
        </w:numPr>
        <w:tabs>
          <w:tab w:val="left" w:pos="864"/>
          <w:tab w:val="clear" w:pos="859"/>
        </w:tabs>
        <w:rPr>
          <w:rFonts w:ascii="Times New Roman"/>
          <w:color w:val="000000" w:themeColor="text1"/>
          <w:kern w:val="2"/>
          <w:szCs w:val="21"/>
          <w14:textFill>
            <w14:solidFill>
              <w14:schemeClr w14:val="tx1"/>
            </w14:solidFill>
          </w14:textFill>
        </w:rPr>
      </w:pPr>
      <w:r>
        <w:rPr>
          <w:rFonts w:ascii="Times New Roman"/>
          <w:color w:val="000000" w:themeColor="text1"/>
          <w:kern w:val="2"/>
          <w:szCs w:val="21"/>
          <w14:textFill>
            <w14:solidFill>
              <w14:schemeClr w14:val="tx1"/>
            </w14:solidFill>
          </w14:textFill>
        </w:rPr>
        <w:t>配置到DHCP服务器的跳数限制；</w:t>
      </w:r>
    </w:p>
    <w:p>
      <w:pPr>
        <w:pStyle w:val="127"/>
        <w:numPr>
          <w:ilvl w:val="0"/>
          <w:numId w:val="44"/>
        </w:numPr>
        <w:tabs>
          <w:tab w:val="left" w:pos="864"/>
          <w:tab w:val="clear" w:pos="1320"/>
          <w:tab w:val="clear" w:pos="859"/>
        </w:tabs>
        <w:rPr>
          <w:rFonts w:ascii="Times New Roman"/>
          <w:color w:val="000000" w:themeColor="text1"/>
          <w:kern w:val="2"/>
          <w:szCs w:val="21"/>
          <w14:textFill>
            <w14:solidFill>
              <w14:schemeClr w14:val="tx1"/>
            </w14:solidFill>
          </w14:textFill>
        </w:rPr>
      </w:pPr>
      <w:r>
        <w:rPr>
          <w:rFonts w:ascii="Times New Roman"/>
          <w:color w:val="000000" w:themeColor="text1"/>
          <w:szCs w:val="21"/>
          <w14:textFill>
            <w14:solidFill>
              <w14:schemeClr w14:val="tx1"/>
            </w14:solidFill>
          </w14:textFill>
        </w:rPr>
        <w:t>支持DHCP Relay Option 82的使能和去使能。</w:t>
      </w:r>
    </w:p>
    <w:p>
      <w:pPr>
        <w:pStyle w:val="127"/>
        <w:numPr>
          <w:ilvl w:val="0"/>
          <w:numId w:val="41"/>
        </w:numPr>
        <w:tabs>
          <w:tab w:val="clear" w:pos="859"/>
        </w:tabs>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L3 VPN新增加静态路由或者节点后，OMC应支持网络侧路由表的批量自动生成和配置，避免用户逐条配置路由。</w:t>
      </w:r>
    </w:p>
    <w:p>
      <w:pPr>
        <w:ind w:firstLine="420" w:firstLineChars="200"/>
        <w:rPr>
          <w:rFonts w:eastAsiaTheme="minorEastAsia"/>
          <w:szCs w:val="21"/>
        </w:rPr>
      </w:pPr>
      <w:r>
        <w:rPr>
          <w:rFonts w:eastAsiaTheme="minorEastAsia"/>
          <w:szCs w:val="21"/>
        </w:rPr>
        <w:t>OMC系统应支持私网IPv4/v6双栈接入能力，即L3VPN用户侧接口同时支持IPv4和IPv6地址族设置功能，包括不同接口支持分别设置IPv4或IPv6地址，同一个接口支持设置IPv4和IPv6地址。</w:t>
      </w:r>
    </w:p>
    <w:p>
      <w:pPr>
        <w:ind w:firstLine="420" w:firstLineChars="200"/>
        <w:rPr>
          <w:rFonts w:eastAsiaTheme="minorEastAsia"/>
          <w:szCs w:val="21"/>
        </w:rPr>
      </w:pPr>
      <w:r>
        <w:rPr>
          <w:rFonts w:eastAsiaTheme="minorEastAsia"/>
          <w:szCs w:val="21"/>
        </w:rPr>
        <w:t>OMC系统应支持私网IPv4/v6双栈路由转发能力，即同一L3VPN VRF同时支持基于IPv4和IPv6地址路由发布。</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63" w:name="_Toc533774985"/>
      <w:bookmarkEnd w:id="63"/>
      <w:bookmarkStart w:id="64" w:name="_Toc533774984"/>
      <w:bookmarkEnd w:id="64"/>
      <w:bookmarkStart w:id="65" w:name="_Toc470625509"/>
      <w:bookmarkStart w:id="66" w:name="_Toc19695175"/>
      <w:bookmarkStart w:id="67" w:name="_Toc53650055"/>
      <w:r>
        <w:rPr>
          <w:rFonts w:ascii="Times New Roman" w:hAnsi="Times New Roman"/>
          <w:b w:val="0"/>
          <w:color w:val="000000" w:themeColor="text1"/>
          <w:sz w:val="24"/>
          <w:szCs w:val="24"/>
          <w14:textFill>
            <w14:solidFill>
              <w14:schemeClr w14:val="tx1"/>
            </w14:solidFill>
          </w14:textFill>
        </w:rPr>
        <w:t>同步配置和管理</w:t>
      </w:r>
      <w:bookmarkEnd w:id="65"/>
      <w:bookmarkEnd w:id="66"/>
      <w:bookmarkEnd w:id="67"/>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68" w:name="_Toc19695176"/>
      <w:bookmarkStart w:id="69" w:name="_Toc53650056"/>
      <w:r>
        <w:rPr>
          <w:rFonts w:eastAsiaTheme="minorEastAsia"/>
          <w:color w:val="000000" w:themeColor="text1"/>
          <w:szCs w:val="21"/>
          <w14:textFill>
            <w14:solidFill>
              <w14:schemeClr w14:val="tx1"/>
            </w14:solidFill>
          </w14:textFill>
        </w:rPr>
        <w:t>频率同步配置和管理</w:t>
      </w:r>
      <w:bookmarkEnd w:id="68"/>
      <w:bookmarkEnd w:id="69"/>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用户可对网元的同步定时参数进行配置和管理，包括：</w:t>
      </w:r>
    </w:p>
    <w:p>
      <w:pPr>
        <w:pStyle w:val="84"/>
        <w:numPr>
          <w:ilvl w:val="0"/>
          <w:numId w:val="45"/>
        </w:numPr>
        <w:ind w:leftChars="0" w:firstLineChars="0"/>
        <w:rPr>
          <w:rFonts w:ascii="Times New Roman"/>
        </w:rPr>
      </w:pPr>
      <w:r>
        <w:rPr>
          <w:rFonts w:ascii="Times New Roman"/>
        </w:rPr>
        <w:t>配置同步定时源的优先级，用户可选取的定时源包括：</w:t>
      </w:r>
    </w:p>
    <w:p>
      <w:pPr>
        <w:pStyle w:val="179"/>
        <w:numPr>
          <w:ilvl w:val="1"/>
          <w:numId w:val="46"/>
        </w:numPr>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外时钟（2MHz或2Mbit/s）；</w:t>
      </w:r>
    </w:p>
    <w:p>
      <w:pPr>
        <w:pStyle w:val="179"/>
        <w:numPr>
          <w:ilvl w:val="1"/>
          <w:numId w:val="46"/>
        </w:numPr>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线路输入信号中提取时钟（如STM-N、GE）；</w:t>
      </w:r>
    </w:p>
    <w:p>
      <w:pPr>
        <w:pStyle w:val="179"/>
        <w:numPr>
          <w:ilvl w:val="1"/>
          <w:numId w:val="46"/>
        </w:numPr>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CES业务输入信号（E1、STM-N）中提取时钟；</w:t>
      </w:r>
    </w:p>
    <w:p>
      <w:pPr>
        <w:pStyle w:val="179"/>
        <w:numPr>
          <w:ilvl w:val="1"/>
          <w:numId w:val="46"/>
        </w:numPr>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IEEE 1588V2报文恢复；</w:t>
      </w:r>
    </w:p>
    <w:p>
      <w:pPr>
        <w:pStyle w:val="179"/>
        <w:numPr>
          <w:ilvl w:val="1"/>
          <w:numId w:val="46"/>
        </w:numPr>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1pps输入；</w:t>
      </w:r>
    </w:p>
    <w:p>
      <w:pPr>
        <w:pStyle w:val="179"/>
        <w:numPr>
          <w:ilvl w:val="1"/>
          <w:numId w:val="46"/>
        </w:numPr>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设备内时钟自由振荡。</w:t>
      </w:r>
    </w:p>
    <w:p>
      <w:pPr>
        <w:pStyle w:val="84"/>
        <w:numPr>
          <w:ilvl w:val="0"/>
          <w:numId w:val="45"/>
        </w:numPr>
        <w:ind w:leftChars="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配置外时钟输入/输出类型：2MHz或2Mbit/s；</w:t>
      </w:r>
    </w:p>
    <w:p>
      <w:pPr>
        <w:pStyle w:val="84"/>
        <w:numPr>
          <w:ilvl w:val="0"/>
          <w:numId w:val="45"/>
        </w:numPr>
        <w:ind w:leftChars="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启动/停止同步质量等级协议；</w:t>
      </w:r>
    </w:p>
    <w:p>
      <w:pPr>
        <w:pStyle w:val="84"/>
        <w:numPr>
          <w:ilvl w:val="0"/>
          <w:numId w:val="45"/>
        </w:numPr>
        <w:ind w:leftChars="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配置定时源恢复等待时间（WTR）；</w:t>
      </w:r>
    </w:p>
    <w:p>
      <w:pPr>
        <w:pStyle w:val="84"/>
        <w:numPr>
          <w:ilvl w:val="0"/>
          <w:numId w:val="45"/>
        </w:numPr>
        <w:ind w:leftChars="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CES定时恢复方式：差分、自适应、网络定时；</w:t>
      </w:r>
    </w:p>
    <w:p>
      <w:pPr>
        <w:pStyle w:val="84"/>
        <w:numPr>
          <w:ilvl w:val="0"/>
          <w:numId w:val="45"/>
        </w:numPr>
        <w:ind w:leftChars="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查询时钟源状态（跟踪，自由振荡，保持等）。</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70" w:name="_Toc19695177"/>
      <w:bookmarkStart w:id="71" w:name="_Toc53650057"/>
      <w:r>
        <w:rPr>
          <w:rFonts w:eastAsiaTheme="minorEastAsia"/>
          <w:color w:val="000000" w:themeColor="text1"/>
          <w:szCs w:val="21"/>
          <w14:textFill>
            <w14:solidFill>
              <w14:schemeClr w14:val="tx1"/>
            </w14:solidFill>
          </w14:textFill>
        </w:rPr>
        <w:t>时间同步相关配置</w:t>
      </w:r>
      <w:bookmarkEnd w:id="70"/>
      <w:bookmarkEnd w:id="71"/>
    </w:p>
    <w:p>
      <w:pPr>
        <w:pStyle w:val="16"/>
        <w:rPr>
          <w:color w:val="000000" w:themeColor="text1"/>
          <w14:textFill>
            <w14:solidFill>
              <w14:schemeClr w14:val="tx1"/>
            </w14:solidFill>
          </w14:textFill>
        </w:rPr>
      </w:pPr>
      <w:r>
        <w:rPr>
          <w:color w:val="000000" w:themeColor="text1"/>
          <w14:textFill>
            <w14:solidFill>
              <w14:schemeClr w14:val="tx1"/>
            </w14:solidFill>
          </w14:textFill>
        </w:rPr>
        <w:t>网管能提供如IEEE 1588v2 等精确时间同步协议相关配置功能。IEEE 1588v2 配置参数分为节点参数和端口参数。</w:t>
      </w:r>
    </w:p>
    <w:p>
      <w:pPr>
        <w:pStyle w:val="16"/>
        <w:rPr>
          <w:color w:val="000000" w:themeColor="text1"/>
          <w14:textFill>
            <w14:solidFill>
              <w14:schemeClr w14:val="tx1"/>
            </w14:solidFill>
          </w14:textFill>
        </w:rPr>
      </w:pPr>
      <w:r>
        <w:rPr>
          <w:color w:val="000000" w:themeColor="text1"/>
          <w14:textFill>
            <w14:solidFill>
              <w14:schemeClr w14:val="tx1"/>
            </w14:solidFill>
          </w14:textFill>
        </w:rPr>
        <w:t>节点参数包括（其中*代表可配置）：</w:t>
      </w:r>
    </w:p>
    <w:p>
      <w:pPr>
        <w:pStyle w:val="16"/>
        <w:numPr>
          <w:ilvl w:val="0"/>
          <w:numId w:val="47"/>
        </w:numPr>
        <w:rPr>
          <w:color w:val="000000" w:themeColor="text1"/>
          <w:szCs w:val="21"/>
          <w14:textFill>
            <w14:solidFill>
              <w14:schemeClr w14:val="tx1"/>
            </w14:solidFill>
          </w14:textFill>
        </w:rPr>
      </w:pPr>
      <w:r>
        <w:rPr>
          <w:color w:val="000000" w:themeColor="text1"/>
          <w:szCs w:val="21"/>
          <w14:textFill>
            <w14:solidFill>
              <w14:schemeClr w14:val="tx1"/>
            </w14:solidFill>
          </w14:textFill>
        </w:rPr>
        <w:t>配置设备的ptp时钟模型（*）</w:t>
      </w:r>
    </w:p>
    <w:p>
      <w:pPr>
        <w:pStyle w:val="16"/>
        <w:numPr>
          <w:ilvl w:val="0"/>
          <w:numId w:val="47"/>
        </w:numPr>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指定优先级</w:t>
      </w:r>
      <w:r>
        <w:rPr>
          <w:color w:val="000000" w:themeColor="text1"/>
          <w:szCs w:val="21"/>
          <w14:textFill>
            <w14:solidFill>
              <w14:schemeClr w14:val="tx1"/>
            </w14:solidFill>
          </w14:textFill>
        </w:rPr>
        <w:t>（*）</w:t>
      </w:r>
    </w:p>
    <w:p>
      <w:pPr>
        <w:pStyle w:val="16"/>
        <w:numPr>
          <w:ilvl w:val="0"/>
          <w:numId w:val="47"/>
        </w:numPr>
        <w:rPr>
          <w:color w:val="000000" w:themeColor="text1"/>
          <w:szCs w:val="21"/>
          <w:lang w:val="de-DE"/>
          <w14:textFill>
            <w14:solidFill>
              <w14:schemeClr w14:val="tx1"/>
            </w14:solidFill>
          </w14:textFill>
        </w:rPr>
      </w:pPr>
      <w:r>
        <w:rPr>
          <w:color w:val="000000" w:themeColor="text1"/>
          <w:szCs w:val="21"/>
          <w:lang w:val="de-DE"/>
          <w14:textFill>
            <w14:solidFill>
              <w14:schemeClr w14:val="tx1"/>
            </w14:solidFill>
          </w14:textFill>
        </w:rPr>
        <w:t>ptp延时机制选择, e2e 或p2p</w:t>
      </w:r>
      <w:r>
        <w:rPr>
          <w:color w:val="000000" w:themeColor="text1"/>
          <w:szCs w:val="21"/>
          <w14:textFill>
            <w14:solidFill>
              <w14:schemeClr w14:val="tx1"/>
            </w14:solidFill>
          </w14:textFill>
        </w:rPr>
        <w:t>（*）</w:t>
      </w:r>
    </w:p>
    <w:p>
      <w:pPr>
        <w:pStyle w:val="16"/>
        <w:numPr>
          <w:ilvl w:val="0"/>
          <w:numId w:val="47"/>
        </w:numPr>
        <w:rPr>
          <w:color w:val="000000" w:themeColor="text1"/>
          <w:szCs w:val="21"/>
          <w:lang w:val="de-DE"/>
          <w14:textFill>
            <w14:solidFill>
              <w14:schemeClr w14:val="tx1"/>
            </w14:solidFill>
          </w14:textFill>
        </w:rPr>
      </w:pPr>
      <w:r>
        <w:rPr>
          <w:color w:val="000000" w:themeColor="text1"/>
          <w:szCs w:val="21"/>
          <w:lang w:val="de-DE"/>
          <w14:textFill>
            <w14:solidFill>
              <w14:schemeClr w14:val="tx1"/>
            </w14:solidFill>
          </w14:textFill>
        </w:rPr>
        <w:t>时钟所属ptp域号</w:t>
      </w:r>
      <w:r>
        <w:rPr>
          <w:color w:val="000000" w:themeColor="text1"/>
          <w:szCs w:val="21"/>
          <w14:textFill>
            <w14:solidFill>
              <w14:schemeClr w14:val="tx1"/>
            </w14:solidFill>
          </w14:textFill>
        </w:rPr>
        <w:t>（*）</w:t>
      </w:r>
    </w:p>
    <w:p>
      <w:pPr>
        <w:pStyle w:val="16"/>
        <w:rPr>
          <w:color w:val="000000" w:themeColor="text1"/>
          <w:szCs w:val="21"/>
          <w:lang w:val="de-DE"/>
          <w14:textFill>
            <w14:solidFill>
              <w14:schemeClr w14:val="tx1"/>
            </w14:solidFill>
          </w14:textFill>
        </w:rPr>
      </w:pPr>
      <w:r>
        <w:rPr>
          <w:color w:val="000000" w:themeColor="text1"/>
          <w:szCs w:val="21"/>
          <w:lang w:val="de-DE"/>
          <w14:textFill>
            <w14:solidFill>
              <w14:schemeClr w14:val="tx1"/>
            </w14:solidFill>
          </w14:textFill>
        </w:rPr>
        <w:t>端口参数包括：</w:t>
      </w:r>
    </w:p>
    <w:p>
      <w:pPr>
        <w:pStyle w:val="16"/>
        <w:numPr>
          <w:ilvl w:val="0"/>
          <w:numId w:val="48"/>
        </w:numPr>
        <w:rPr>
          <w:color w:val="000000" w:themeColor="text1"/>
          <w:szCs w:val="21"/>
          <w14:textFill>
            <w14:solidFill>
              <w14:schemeClr w14:val="tx1"/>
            </w14:solidFill>
          </w14:textFill>
        </w:rPr>
      </w:pPr>
      <w:r>
        <w:rPr>
          <w:color w:val="000000" w:themeColor="text1"/>
          <w:szCs w:val="21"/>
          <w14:textFill>
            <w14:solidFill>
              <w14:schemeClr w14:val="tx1"/>
            </w14:solidFill>
          </w14:textFill>
        </w:rPr>
        <w:t>开启/禁用端口的ptp功能（*）</w:t>
      </w:r>
    </w:p>
    <w:p>
      <w:pPr>
        <w:pStyle w:val="16"/>
        <w:numPr>
          <w:ilvl w:val="0"/>
          <w:numId w:val="48"/>
        </w:numPr>
        <w:rPr>
          <w:color w:val="000000" w:themeColor="text1"/>
          <w:szCs w:val="21"/>
          <w14:textFill>
            <w14:solidFill>
              <w14:schemeClr w14:val="tx1"/>
            </w14:solidFill>
          </w14:textFill>
        </w:rPr>
      </w:pPr>
      <w:r>
        <w:rPr>
          <w:color w:val="000000" w:themeColor="text1"/>
          <w:szCs w:val="21"/>
          <w14:textFill>
            <w14:solidFill>
              <w14:schemeClr w14:val="tx1"/>
            </w14:solidFill>
          </w14:textFill>
        </w:rPr>
        <w:t>端口的ptp状态</w:t>
      </w:r>
    </w:p>
    <w:p>
      <w:pPr>
        <w:pStyle w:val="16"/>
        <w:numPr>
          <w:ilvl w:val="0"/>
          <w:numId w:val="48"/>
        </w:numPr>
        <w:rPr>
          <w:color w:val="000000" w:themeColor="text1"/>
          <w:szCs w:val="21"/>
          <w14:textFill>
            <w14:solidFill>
              <w14:schemeClr w14:val="tx1"/>
            </w14:solidFill>
          </w14:textFill>
        </w:rPr>
      </w:pPr>
      <w:r>
        <w:rPr>
          <w:color w:val="000000" w:themeColor="text1"/>
          <w:szCs w:val="21"/>
          <w14:textFill>
            <w14:solidFill>
              <w14:schemeClr w14:val="tx1"/>
            </w14:solidFill>
          </w14:textFill>
        </w:rPr>
        <w:t>ptp同步报文发送频率（*）</w:t>
      </w:r>
    </w:p>
    <w:p>
      <w:pPr>
        <w:pStyle w:val="16"/>
        <w:numPr>
          <w:ilvl w:val="0"/>
          <w:numId w:val="48"/>
        </w:numPr>
        <w:rPr>
          <w:color w:val="000000" w:themeColor="text1"/>
          <w:szCs w:val="21"/>
          <w14:textFill>
            <w14:solidFill>
              <w14:schemeClr w14:val="tx1"/>
            </w14:solidFill>
          </w14:textFill>
        </w:rPr>
      </w:pPr>
      <w:r>
        <w:rPr>
          <w:color w:val="000000" w:themeColor="text1"/>
          <w:szCs w:val="21"/>
          <w14:textFill>
            <w14:solidFill>
              <w14:schemeClr w14:val="tx1"/>
            </w14:solidFill>
          </w14:textFill>
        </w:rPr>
        <w:t>ptp通告消息的发送频率（*）</w:t>
      </w:r>
    </w:p>
    <w:p>
      <w:pPr>
        <w:pStyle w:val="16"/>
        <w:numPr>
          <w:ilvl w:val="0"/>
          <w:numId w:val="48"/>
        </w:numPr>
        <w:rPr>
          <w:color w:val="000000" w:themeColor="text1"/>
          <w:szCs w:val="21"/>
          <w14:textFill>
            <w14:solidFill>
              <w14:schemeClr w14:val="tx1"/>
            </w14:solidFill>
          </w14:textFill>
        </w:rPr>
      </w:pPr>
      <w:r>
        <w:rPr>
          <w:color w:val="000000" w:themeColor="text1"/>
          <w:szCs w:val="21"/>
          <w14:textFill>
            <w14:solidFill>
              <w14:schemeClr w14:val="tx1"/>
            </w14:solidFill>
          </w14:textFill>
        </w:rPr>
        <w:t>delay_req消息发送时间间隔（*）</w:t>
      </w:r>
    </w:p>
    <w:p>
      <w:pPr>
        <w:pStyle w:val="16"/>
        <w:numPr>
          <w:ilvl w:val="0"/>
          <w:numId w:val="48"/>
        </w:numPr>
        <w:rPr>
          <w:color w:val="000000" w:themeColor="text1"/>
          <w:szCs w:val="21"/>
          <w14:textFill>
            <w14:solidFill>
              <w14:schemeClr w14:val="tx1"/>
            </w14:solidFill>
          </w14:textFill>
        </w:rPr>
      </w:pPr>
      <w:r>
        <w:rPr>
          <w:color w:val="000000" w:themeColor="text1"/>
          <w:szCs w:val="21"/>
          <w14:textFill>
            <w14:solidFill>
              <w14:schemeClr w14:val="tx1"/>
            </w14:solidFill>
          </w14:textFill>
        </w:rPr>
        <w:t>对端delay_req消息发送时间间隔（*）</w:t>
      </w:r>
    </w:p>
    <w:p>
      <w:pPr>
        <w:pStyle w:val="16"/>
        <w:numPr>
          <w:ilvl w:val="0"/>
          <w:numId w:val="48"/>
        </w:numPr>
        <w:rPr>
          <w:color w:val="000000" w:themeColor="text1"/>
          <w:szCs w:val="21"/>
          <w14:textFill>
            <w14:solidFill>
              <w14:schemeClr w14:val="tx1"/>
            </w14:solidFill>
          </w14:textFill>
        </w:rPr>
      </w:pPr>
      <w:r>
        <w:rPr>
          <w:color w:val="000000" w:themeColor="text1"/>
          <w:szCs w:val="21"/>
          <w14:textFill>
            <w14:solidFill>
              <w14:schemeClr w14:val="tx1"/>
            </w14:solidFill>
          </w14:textFill>
        </w:rPr>
        <w:t>ptp通告消息的接收超时（*）</w:t>
      </w:r>
    </w:p>
    <w:p>
      <w:pPr>
        <w:pStyle w:val="3"/>
        <w:numPr>
          <w:ilvl w:val="1"/>
          <w:numId w:val="30"/>
        </w:numPr>
        <w:spacing w:line="240" w:lineRule="auto"/>
        <w:rPr>
          <w:rFonts w:ascii="Times New Roman" w:hAnsi="Times New Roman"/>
          <w:color w:val="000000" w:themeColor="text1"/>
          <w:highlight w:val="yellow"/>
          <w14:textFill>
            <w14:solidFill>
              <w14:schemeClr w14:val="tx1"/>
            </w14:solidFill>
          </w14:textFill>
        </w:rPr>
      </w:pPr>
      <w:bookmarkStart w:id="72" w:name="_Toc534278155"/>
      <w:bookmarkEnd w:id="72"/>
      <w:bookmarkStart w:id="73" w:name="_Toc53650058"/>
      <w:bookmarkStart w:id="74" w:name="_Toc19695187"/>
      <w:r>
        <w:rPr>
          <w:rFonts w:ascii="Times New Roman" w:hAnsi="Times New Roman"/>
          <w:b w:val="0"/>
          <w:color w:val="000000" w:themeColor="text1"/>
          <w:sz w:val="24"/>
          <w:szCs w:val="24"/>
          <w:highlight w:val="yellow"/>
          <w14:textFill>
            <w14:solidFill>
              <w14:schemeClr w14:val="tx1"/>
            </w14:solidFill>
          </w14:textFill>
        </w:rPr>
        <w:t>业务智能调度</w:t>
      </w:r>
      <w:bookmarkEnd w:id="73"/>
      <w:bookmarkEnd w:id="74"/>
    </w:p>
    <w:p>
      <w:pPr>
        <w:ind w:firstLine="359" w:firstLineChars="171"/>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OMC系统应基于对全网资源的实时感知，提供智能的业务管理能力，以自动化方式完成业务配置及故障时的业务恢复。</w:t>
      </w:r>
    </w:p>
    <w:p>
      <w:pPr>
        <w:pStyle w:val="4"/>
        <w:numPr>
          <w:ilvl w:val="2"/>
          <w:numId w:val="30"/>
        </w:numPr>
        <w:tabs>
          <w:tab w:val="left" w:pos="720"/>
          <w:tab w:val="clear" w:pos="709"/>
        </w:tabs>
        <w:adjustRightInd/>
        <w:spacing w:before="260" w:after="260"/>
        <w:ind w:left="1259" w:hanging="1259"/>
        <w:jc w:val="both"/>
        <w:textAlignment w:val="auto"/>
        <w:rPr>
          <w:rFonts w:eastAsiaTheme="minorEastAsia"/>
          <w:color w:val="000000" w:themeColor="text1"/>
          <w:szCs w:val="21"/>
          <w14:textFill>
            <w14:solidFill>
              <w14:schemeClr w14:val="tx1"/>
            </w14:solidFill>
          </w14:textFill>
        </w:rPr>
      </w:pPr>
      <w:bookmarkStart w:id="75" w:name="_Toc19695194"/>
      <w:bookmarkStart w:id="76" w:name="_Toc53650059"/>
      <w:r>
        <w:rPr>
          <w:rFonts w:eastAsiaTheme="minorEastAsia"/>
          <w:color w:val="000000" w:themeColor="text1"/>
          <w:szCs w:val="21"/>
          <w14:textFill>
            <w14:solidFill>
              <w14:schemeClr w14:val="tx1"/>
            </w14:solidFill>
          </w14:textFill>
        </w:rPr>
        <w:t>5G业务智能调度</w:t>
      </w:r>
      <w:bookmarkEnd w:id="75"/>
      <w:bookmarkEnd w:id="76"/>
    </w:p>
    <w:p>
      <w:pPr>
        <w:ind w:firstLine="420" w:firstLineChars="200"/>
        <w:rPr>
          <w:rFonts w:eastAsiaTheme="minorEastAsia"/>
          <w:szCs w:val="21"/>
        </w:rPr>
      </w:pPr>
      <w:r>
        <w:rPr>
          <w:rFonts w:eastAsiaTheme="minorEastAsia"/>
          <w:szCs w:val="21"/>
        </w:rPr>
        <w:t>OMC系统业务智能调度功能应</w:t>
      </w:r>
      <w:r>
        <w:rPr>
          <w:color w:val="000000" w:themeColor="text1"/>
          <w:kern w:val="0"/>
          <w:szCs w:val="21"/>
          <w14:textFill>
            <w14:solidFill>
              <w14:schemeClr w14:val="tx1"/>
            </w14:solidFill>
          </w14:textFill>
        </w:rPr>
        <w:t>支持：</w:t>
      </w:r>
    </w:p>
    <w:p>
      <w:pPr>
        <w:ind w:firstLine="420" w:firstLineChars="200"/>
        <w:rPr>
          <w:szCs w:val="21"/>
        </w:rPr>
      </w:pPr>
      <w:r>
        <w:rPr>
          <w:szCs w:val="21"/>
        </w:rPr>
        <w:t>1、在L3VPN到边缘的HoVPN场景下，设备上线时，OMC系统支持自动识别接入的私网路由扩散范围，也支持用户对自动识别的路由域进行调整；在接入的私网路由范围内（基站的x2直通），能够实现路由的自动化发布。</w:t>
      </w:r>
    </w:p>
    <w:p>
      <w:pPr>
        <w:ind w:firstLine="420" w:firstLineChars="200"/>
        <w:rPr>
          <w:rFonts w:eastAsiaTheme="minorEastAsia"/>
          <w:szCs w:val="21"/>
        </w:rPr>
      </w:pPr>
      <w:r>
        <w:rPr>
          <w:rFonts w:eastAsiaTheme="minorEastAsia"/>
          <w:szCs w:val="21"/>
        </w:rPr>
        <w:t>OMC系统根据VRF所在网元，带宽、用户侧接口、用户侧路由及L3VPN路由域，自动生成L3VPN网络侧路由，并下发到网元；</w:t>
      </w:r>
    </w:p>
    <w:p>
      <w:pPr>
        <w:ind w:firstLine="420" w:firstLineChars="200"/>
        <w:rPr>
          <w:rFonts w:eastAsiaTheme="minorEastAsia"/>
          <w:szCs w:val="21"/>
        </w:rPr>
      </w:pPr>
      <w:r>
        <w:rPr>
          <w:rFonts w:eastAsiaTheme="minorEastAsia"/>
          <w:szCs w:val="21"/>
        </w:rPr>
        <w:t>当遇到网元离线故障导致网络侧路由扩散失败时，支持网元上线后再次将网络侧路由下发到网元。</w:t>
      </w:r>
    </w:p>
    <w:p>
      <w:pPr>
        <w:ind w:firstLine="420" w:firstLineChars="200"/>
        <w:rPr>
          <w:color w:val="000000" w:themeColor="text1"/>
          <w:szCs w:val="21"/>
          <w14:textFill>
            <w14:solidFill>
              <w14:schemeClr w14:val="tx1"/>
            </w14:solidFill>
          </w14:textFill>
        </w:rPr>
      </w:pPr>
      <w:r>
        <w:rPr>
          <w:color w:val="000000" w:themeColor="text1"/>
          <w:kern w:val="0"/>
          <w:szCs w:val="21"/>
          <w14:textFill>
            <w14:solidFill>
              <w14:schemeClr w14:val="tx1"/>
            </w14:solidFill>
          </w14:textFill>
        </w:rPr>
        <w:t>2、自动开通L3VPN业务，并可自动关联配置SR-TP隧道：</w:t>
      </w:r>
    </w:p>
    <w:p>
      <w:pPr>
        <w:pStyle w:val="127"/>
        <w:numPr>
          <w:ilvl w:val="0"/>
          <w:numId w:val="49"/>
        </w:numPr>
        <w:tabs>
          <w:tab w:val="clear" w:pos="859"/>
        </w:tabs>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 支持用户指定网元、带宽、路由约束和策略、保护及恢复类型等信息；</w:t>
      </w:r>
    </w:p>
    <w:p>
      <w:pPr>
        <w:pStyle w:val="127"/>
        <w:numPr>
          <w:ilvl w:val="0"/>
          <w:numId w:val="0"/>
        </w:numPr>
        <w:ind w:left="90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支持保护类型包括：</w:t>
      </w:r>
    </w:p>
    <w:p>
      <w:pPr>
        <w:pStyle w:val="127"/>
        <w:numPr>
          <w:ilvl w:val="0"/>
          <w:numId w:val="0"/>
        </w:numPr>
        <w:ind w:left="90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无保护</w:t>
      </w:r>
    </w:p>
    <w:p>
      <w:pPr>
        <w:pStyle w:val="127"/>
        <w:numPr>
          <w:ilvl w:val="0"/>
          <w:numId w:val="0"/>
        </w:numPr>
        <w:ind w:left="90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1:1保护</w:t>
      </w:r>
    </w:p>
    <w:p>
      <w:pPr>
        <w:pStyle w:val="127"/>
        <w:numPr>
          <w:ilvl w:val="0"/>
          <w:numId w:val="0"/>
        </w:numPr>
        <w:ind w:left="90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支持恢复属性（带恢复/永久）</w:t>
      </w:r>
    </w:p>
    <w:p>
      <w:pPr>
        <w:pStyle w:val="127"/>
        <w:numPr>
          <w:ilvl w:val="0"/>
          <w:numId w:val="49"/>
        </w:numPr>
        <w:tabs>
          <w:tab w:val="clear" w:pos="859"/>
        </w:tabs>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OMC系统根据上述的输入进行计算，</w:t>
      </w:r>
      <w:r>
        <w:rPr>
          <w:rFonts w:ascii="Times New Roman" w:eastAsiaTheme="minorEastAsia"/>
          <w:szCs w:val="21"/>
        </w:rPr>
        <w:t>支持用户预览SR-TP隧道的路径和关键参数（如跳数、带宽等）；</w:t>
      </w:r>
    </w:p>
    <w:p>
      <w:pPr>
        <w:pStyle w:val="127"/>
        <w:numPr>
          <w:ilvl w:val="0"/>
          <w:numId w:val="49"/>
        </w:numPr>
        <w:tabs>
          <w:tab w:val="clear" w:pos="859"/>
        </w:tabs>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下发到网络设备，实现业务路径的建立；</w:t>
      </w:r>
    </w:p>
    <w:p>
      <w:pPr>
        <w:pStyle w:val="127"/>
        <w:numPr>
          <w:ilvl w:val="0"/>
          <w:numId w:val="49"/>
        </w:numPr>
        <w:tabs>
          <w:tab w:val="clear" w:pos="859"/>
        </w:tabs>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支持业务使用的路由呈现。</w:t>
      </w:r>
    </w:p>
    <w:p>
      <w:pPr>
        <w:pStyle w:val="127"/>
        <w:numPr>
          <w:ilvl w:val="0"/>
          <w:numId w:val="49"/>
        </w:numPr>
        <w:tabs>
          <w:tab w:val="clear" w:pos="859"/>
        </w:tabs>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执行以上操作时，成功或失败应给出提示，且失败时应提供清晰的原因。</w:t>
      </w:r>
    </w:p>
    <w:p>
      <w:pPr>
        <w:pStyle w:val="127"/>
        <w:numPr>
          <w:ilvl w:val="0"/>
          <w:numId w:val="0"/>
        </w:numPr>
        <w:ind w:left="1413" w:hanging="420"/>
        <w:rPr>
          <w:rFonts w:ascii="Times New Roman"/>
          <w:color w:val="000000" w:themeColor="text1"/>
          <w:szCs w:val="21"/>
          <w14:textFill>
            <w14:solidFill>
              <w14:schemeClr w14:val="tx1"/>
            </w14:solidFill>
          </w14:textFill>
        </w:rPr>
      </w:pPr>
    </w:p>
    <w:p>
      <w:pPr>
        <w:ind w:firstLine="420" w:firstLineChars="200"/>
        <w:rPr>
          <w:rFonts w:eastAsiaTheme="minorEastAsia"/>
          <w:szCs w:val="21"/>
        </w:rPr>
      </w:pPr>
      <w:r>
        <w:rPr>
          <w:rFonts w:eastAsiaTheme="minorEastAsia"/>
          <w:szCs w:val="21"/>
        </w:rPr>
        <w:t>支持展现基站IP到基站IP、基站IP到核心侧用户侧IP的业务的路径。</w:t>
      </w:r>
    </w:p>
    <w:p>
      <w:pPr>
        <w:ind w:firstLine="420" w:firstLineChars="200"/>
        <w:rPr>
          <w:rFonts w:eastAsiaTheme="minorEastAsia"/>
          <w:szCs w:val="21"/>
        </w:rPr>
      </w:pPr>
      <w:r>
        <w:rPr>
          <w:rFonts w:eastAsiaTheme="minorEastAsia"/>
          <w:szCs w:val="21"/>
        </w:rPr>
        <w:t>用户删除用户侧接口、用户侧路由或VRF，OMC系统会根据用户删除的用户侧配置，自动回收对应的网络侧路由。</w:t>
      </w:r>
    </w:p>
    <w:p>
      <w:pPr>
        <w:ind w:firstLine="420" w:firstLineChars="200"/>
        <w:rPr>
          <w:rFonts w:eastAsiaTheme="minorEastAsia"/>
          <w:szCs w:val="21"/>
        </w:rPr>
      </w:pPr>
      <w:r>
        <w:rPr>
          <w:rFonts w:eastAsiaTheme="minorEastAsia"/>
          <w:szCs w:val="21"/>
        </w:rPr>
        <w:t>支持根据网元、目的IP地址等查看对应的网络侧路由的实际扩散情况，并支持用户手工调整失败的路由并重新发布。</w:t>
      </w:r>
    </w:p>
    <w:p>
      <w:pPr>
        <w:ind w:firstLine="420" w:firstLineChars="200"/>
        <w:rPr>
          <w:rFonts w:eastAsiaTheme="minorEastAsia"/>
          <w:szCs w:val="21"/>
        </w:rPr>
      </w:pPr>
    </w:p>
    <w:p>
      <w:pPr>
        <w:pStyle w:val="4"/>
        <w:numPr>
          <w:ilvl w:val="2"/>
          <w:numId w:val="30"/>
        </w:numPr>
        <w:tabs>
          <w:tab w:val="left" w:pos="720"/>
          <w:tab w:val="clear" w:pos="709"/>
        </w:tabs>
        <w:adjustRightInd/>
        <w:spacing w:before="260" w:after="260"/>
        <w:ind w:left="1259" w:hanging="1259"/>
        <w:jc w:val="both"/>
        <w:textAlignment w:val="auto"/>
        <w:rPr>
          <w:rFonts w:eastAsiaTheme="minorEastAsia"/>
          <w:color w:val="000000" w:themeColor="text1"/>
          <w:szCs w:val="21"/>
          <w14:textFill>
            <w14:solidFill>
              <w14:schemeClr w14:val="tx1"/>
            </w14:solidFill>
          </w14:textFill>
        </w:rPr>
      </w:pPr>
      <w:bookmarkStart w:id="77" w:name="_Toc19695195"/>
      <w:bookmarkStart w:id="78" w:name="_Toc53650060"/>
      <w:r>
        <w:rPr>
          <w:rFonts w:eastAsiaTheme="minorEastAsia"/>
          <w:color w:val="000000" w:themeColor="text1"/>
          <w:szCs w:val="21"/>
          <w14:textFill>
            <w14:solidFill>
              <w14:schemeClr w14:val="tx1"/>
            </w14:solidFill>
          </w14:textFill>
        </w:rPr>
        <w:t>L3VPN业务配置检查</w:t>
      </w:r>
      <w:bookmarkEnd w:id="77"/>
      <w:bookmarkEnd w:id="78"/>
    </w:p>
    <w:p>
      <w:pPr>
        <w:ind w:firstLine="420" w:firstLineChars="200"/>
        <w:rPr>
          <w:rFonts w:eastAsiaTheme="minorEastAsia"/>
          <w:szCs w:val="21"/>
        </w:rPr>
      </w:pPr>
      <w:r>
        <w:rPr>
          <w:rFonts w:eastAsiaTheme="minorEastAsia"/>
          <w:szCs w:val="21"/>
        </w:rPr>
        <w:t>支持L3VPN业务配置完整性检查,即检查静态路由发布的范围是否符合预期、是否完整，检查内容如下：</w:t>
      </w:r>
    </w:p>
    <w:p>
      <w:pPr>
        <w:pStyle w:val="127"/>
        <w:numPr>
          <w:ilvl w:val="0"/>
          <w:numId w:val="50"/>
        </w:numPr>
        <w:tabs>
          <w:tab w:val="clear" w:pos="859"/>
        </w:tabs>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UPE引入的基站网段是否都已发布给各个SPE；</w:t>
      </w:r>
    </w:p>
    <w:p>
      <w:pPr>
        <w:pStyle w:val="127"/>
        <w:numPr>
          <w:ilvl w:val="0"/>
          <w:numId w:val="50"/>
        </w:numPr>
        <w:tabs>
          <w:tab w:val="clear" w:pos="859"/>
        </w:tabs>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SPE发布给UPE的默认路由是否完整，是否所有UPE都已经发布；</w:t>
      </w:r>
    </w:p>
    <w:p>
      <w:pPr>
        <w:pStyle w:val="127"/>
        <w:numPr>
          <w:ilvl w:val="0"/>
          <w:numId w:val="50"/>
        </w:numPr>
        <w:tabs>
          <w:tab w:val="clear" w:pos="859"/>
        </w:tabs>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SPE发布给NPE的聚合路由是否完整，是否所有NPE和SPE都已经发布；</w:t>
      </w:r>
    </w:p>
    <w:p>
      <w:pPr>
        <w:pStyle w:val="127"/>
        <w:numPr>
          <w:ilvl w:val="0"/>
          <w:numId w:val="50"/>
        </w:numPr>
        <w:tabs>
          <w:tab w:val="clear" w:pos="859"/>
        </w:tabs>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NPE引入的用户侧路由，是否完整发布给所有SPE。</w:t>
      </w:r>
    </w:p>
    <w:p>
      <w:pPr>
        <w:ind w:firstLine="420" w:firstLineChars="200"/>
        <w:rPr>
          <w:rFonts w:eastAsiaTheme="minorEastAsia"/>
          <w:szCs w:val="21"/>
        </w:rPr>
      </w:pPr>
      <w:r>
        <w:rPr>
          <w:rFonts w:eastAsiaTheme="minorEastAsia"/>
          <w:szCs w:val="21"/>
        </w:rPr>
        <w:t>以上检查内容支持用户单选或多选，并支持检查结果的查询和问题提示。</w:t>
      </w:r>
    </w:p>
    <w:p>
      <w:pPr>
        <w:ind w:firstLine="420" w:firstLineChars="200"/>
        <w:rPr>
          <w:rFonts w:eastAsiaTheme="minorEastAsia"/>
          <w:szCs w:val="21"/>
        </w:rPr>
      </w:pPr>
    </w:p>
    <w:p>
      <w:pPr>
        <w:pStyle w:val="3"/>
        <w:numPr>
          <w:ilvl w:val="1"/>
          <w:numId w:val="30"/>
        </w:numPr>
        <w:spacing w:line="240" w:lineRule="auto"/>
        <w:rPr>
          <w:rFonts w:ascii="Times New Roman" w:hAnsi="Times New Roman"/>
          <w:b w:val="0"/>
          <w:color w:val="000000" w:themeColor="text1"/>
          <w:sz w:val="24"/>
          <w:szCs w:val="24"/>
          <w:highlight w:val="yellow"/>
          <w14:textFill>
            <w14:solidFill>
              <w14:schemeClr w14:val="tx1"/>
            </w14:solidFill>
          </w14:textFill>
        </w:rPr>
      </w:pPr>
      <w:bookmarkStart w:id="79" w:name="_Toc534278164"/>
      <w:bookmarkEnd w:id="79"/>
      <w:bookmarkStart w:id="80" w:name="_Toc474741006"/>
      <w:bookmarkEnd w:id="80"/>
      <w:bookmarkStart w:id="81" w:name="_Toc474741007"/>
      <w:bookmarkEnd w:id="81"/>
      <w:bookmarkStart w:id="82" w:name="_Toc19695196"/>
      <w:bookmarkStart w:id="83" w:name="_Toc53650061"/>
      <w:r>
        <w:rPr>
          <w:rFonts w:ascii="Times New Roman" w:hAnsi="Times New Roman"/>
          <w:b w:val="0"/>
          <w:color w:val="000000" w:themeColor="text1"/>
          <w:sz w:val="24"/>
          <w:szCs w:val="24"/>
          <w:highlight w:val="yellow"/>
          <w14:textFill>
            <w14:solidFill>
              <w14:schemeClr w14:val="tx1"/>
            </w14:solidFill>
          </w14:textFill>
        </w:rPr>
        <w:t>MTN配置和管理</w:t>
      </w:r>
      <w:bookmarkEnd w:id="82"/>
      <w:bookmarkEnd w:id="83"/>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MTN Group链路接口（简称MTN接口）采用时分复用方式基于以太网PHY层提供硬管道隔离及监视技术。</w:t>
      </w:r>
    </w:p>
    <w:p>
      <w:pPr>
        <w:spacing w:line="360" w:lineRule="auto"/>
      </w:pPr>
      <w:r>
        <w:t>1. OMC应支持MTN的基础配置，应满足如下功能要求：</w:t>
      </w:r>
    </w:p>
    <w:p>
      <w:pPr>
        <w:spacing w:line="360" w:lineRule="auto"/>
      </w:pPr>
      <w:r>
        <w:t>a）支持使能端口的MTN模式；</w:t>
      </w:r>
    </w:p>
    <w:p>
      <w:pPr>
        <w:spacing w:line="360" w:lineRule="auto"/>
      </w:pPr>
      <w:r>
        <w:t>b）MTN Group配置：</w:t>
      </w:r>
    </w:p>
    <w:p>
      <w:pPr>
        <w:spacing w:line="360" w:lineRule="auto"/>
      </w:pPr>
      <w:r>
        <w:t xml:space="preserve">在MTN Group创建时，支持将N个PHY端口绑定为MTN Group（FG），OMC支持自动生成MTN Group </w:t>
      </w:r>
      <w:r>
        <w:rPr>
          <w:rFonts w:hint="eastAsia"/>
        </w:rPr>
        <w:t>number</w:t>
      </w:r>
      <w:r>
        <w:t xml:space="preserve">，并支持用户配置和修改MTN Group </w:t>
      </w:r>
      <w:r>
        <w:rPr>
          <w:rFonts w:hint="eastAsia"/>
        </w:rPr>
        <w:t>number</w:t>
      </w:r>
      <w:r>
        <w:t>；</w:t>
      </w:r>
    </w:p>
    <w:p>
      <w:pPr>
        <w:spacing w:line="360" w:lineRule="auto"/>
      </w:pPr>
      <w:r>
        <w:t>在MTN Group创建时，可供选择的端口应为支持MTN模式的端口（即不支持MTN模式及未使能MTN模式的端口不显示），OMC应支持创建成功或失败的提示，若失败应给出失败原因，例如所选PHY端口不支持MTN模式；</w:t>
      </w:r>
    </w:p>
    <w:p>
      <w:pPr>
        <w:spacing w:line="360" w:lineRule="auto"/>
      </w:pPr>
      <w:r>
        <w:t>应支持显示MTN Group中已使用和未使用的时隙；</w:t>
      </w:r>
    </w:p>
    <w:p>
      <w:pPr>
        <w:spacing w:line="360" w:lineRule="auto"/>
      </w:pPr>
      <w:r>
        <w:t>c）MTN Client配置：</w:t>
      </w:r>
    </w:p>
    <w:p>
      <w:pPr>
        <w:spacing w:line="360" w:lineRule="auto"/>
      </w:pPr>
      <w:r>
        <w:t>在MTN Client创建时，基于MTN Group（FG）支持创建多个MTN Client（FC），并支持自动生成MTNClientID，并支持用户配置和修改MTNClientID；</w:t>
      </w:r>
    </w:p>
    <w:p>
      <w:pPr>
        <w:spacing w:line="360" w:lineRule="auto"/>
      </w:pPr>
      <w:r>
        <w:t>应支持配置MTNClient的带宽（时隙个数），并支持带宽调整（增加或减少时隙）；</w:t>
      </w:r>
    </w:p>
    <w:p>
      <w:pPr>
        <w:spacing w:line="360" w:lineRule="auto"/>
      </w:pPr>
      <w:r>
        <w:t>d)MTN Client交叉配置：</w:t>
      </w:r>
    </w:p>
    <w:p>
      <w:pPr>
        <w:spacing w:line="360" w:lineRule="auto"/>
      </w:pPr>
      <w:r>
        <w:t>支持将两个MTN Client（FC）绑定，形成FC交叉；</w:t>
      </w:r>
    </w:p>
    <w:p>
      <w:pPr>
        <w:spacing w:line="360" w:lineRule="auto"/>
      </w:pPr>
      <w:r>
        <w:t>e)支持基于MTN Client创建虚拟以太网端口，用于承载LSP或SR隧道。</w:t>
      </w:r>
    </w:p>
    <w:p>
      <w:pPr>
        <w:spacing w:line="360" w:lineRule="auto"/>
      </w:pPr>
    </w:p>
    <w:p>
      <w:pPr>
        <w:spacing w:line="360" w:lineRule="auto"/>
      </w:pPr>
      <w:r>
        <w:t>2. OMC应支持创建MTN Channel，应满足如下功能要求：</w:t>
      </w:r>
    </w:p>
    <w:p>
      <w:pPr>
        <w:spacing w:line="360" w:lineRule="auto"/>
      </w:pPr>
      <w:r>
        <w:t>a) 应支持MTN Channel的端到端创建、删除、查看和状态监控；</w:t>
      </w:r>
    </w:p>
    <w:p>
      <w:pPr>
        <w:spacing w:line="360" w:lineRule="auto"/>
      </w:pPr>
      <w:r>
        <w:t>b) 应支持指定MTN Channel的头节点和尾节点自动算路建立一条MTN Channel；</w:t>
      </w:r>
    </w:p>
    <w:p>
      <w:pPr>
        <w:spacing w:line="360" w:lineRule="auto"/>
      </w:pPr>
      <w:r>
        <w:t>c) 应支持指定MTN Channel建立必需经过和必需不经过节点；</w:t>
      </w:r>
    </w:p>
    <w:p>
      <w:pPr>
        <w:spacing w:line="360" w:lineRule="auto"/>
      </w:pPr>
      <w:r>
        <w:t>d) 应支持MTN Channel与承载时隙的绑定,一条MTNChannel邦定一个或多个时隙；</w:t>
      </w:r>
    </w:p>
    <w:p>
      <w:pPr>
        <w:spacing w:line="360" w:lineRule="auto"/>
      </w:pPr>
      <w:r>
        <w:t>e) 应支持MTN Channel时隙或带宽配置调整；</w:t>
      </w:r>
    </w:p>
    <w:p>
      <w:pPr>
        <w:spacing w:line="360" w:lineRule="auto"/>
      </w:pPr>
      <w:r>
        <w:t>f)应支持MTN Channel的相关OAM配置；</w:t>
      </w:r>
    </w:p>
    <w:p>
      <w:pPr>
        <w:spacing w:line="360" w:lineRule="auto"/>
      </w:pPr>
      <w:r>
        <w:t>g)应支持MTN Channel的保护配置；</w:t>
      </w:r>
    </w:p>
    <w:p>
      <w:pPr>
        <w:spacing w:line="360" w:lineRule="auto"/>
      </w:pPr>
      <w:r>
        <w:t>h）应支持MPLS-TP隧道和SR-TP隧道承载于MTN Channel功能；</w:t>
      </w:r>
    </w:p>
    <w:p>
      <w:pPr>
        <w:spacing w:line="360" w:lineRule="auto"/>
      </w:pPr>
      <w:r>
        <w:t>i) 应支持MTN Channel的信息查看，包括图形化显示MTN Channel，占用的时隙和端口，承载的业务；状态监控（OAM告警、保护倒换的状态）；</w:t>
      </w:r>
    </w:p>
    <w:p>
      <w:pPr>
        <w:spacing w:line="360" w:lineRule="auto"/>
      </w:pPr>
      <w:r>
        <w:t>j) 应支持MTN Channel的端到端删除。</w:t>
      </w:r>
    </w:p>
    <w:p>
      <w:pPr>
        <w:pStyle w:val="3"/>
        <w:numPr>
          <w:ilvl w:val="1"/>
          <w:numId w:val="30"/>
        </w:numPr>
        <w:spacing w:line="240" w:lineRule="auto"/>
        <w:rPr>
          <w:rFonts w:ascii="Times New Roman" w:hAnsi="Times New Roman"/>
          <w:b w:val="0"/>
          <w:color w:val="000000" w:themeColor="text1"/>
          <w:sz w:val="24"/>
          <w:szCs w:val="24"/>
          <w:highlight w:val="yellow"/>
          <w14:textFill>
            <w14:solidFill>
              <w14:schemeClr w14:val="tx1"/>
            </w14:solidFill>
          </w14:textFill>
        </w:rPr>
      </w:pPr>
      <w:bookmarkStart w:id="84" w:name="_Toc534278166"/>
      <w:bookmarkEnd w:id="84"/>
      <w:bookmarkStart w:id="85" w:name="_Toc19695197"/>
      <w:bookmarkStart w:id="86" w:name="_Toc53650062"/>
      <w:r>
        <w:rPr>
          <w:rFonts w:ascii="Times New Roman" w:hAnsi="Times New Roman"/>
          <w:b w:val="0"/>
          <w:color w:val="000000" w:themeColor="text1"/>
          <w:sz w:val="24"/>
          <w:szCs w:val="24"/>
          <w:highlight w:val="yellow"/>
          <w14:textFill>
            <w14:solidFill>
              <w14:schemeClr w14:val="tx1"/>
            </w14:solidFill>
          </w14:textFill>
        </w:rPr>
        <w:t>Segment Routing配置和管理</w:t>
      </w:r>
      <w:bookmarkEnd w:id="85"/>
      <w:bookmarkEnd w:id="86"/>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Segment Routing源路由技术（简称SR）可在隧道源节点通过一系列表征拓扑路径的Segment段信息(MPLS标签)来指示隧道转发路径。相比于传统隧道技术，Segment Routing隧道不需要在中间节点上维护隧道路径状态信息，提升隧道路径调整的灵活性。SR</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TP隧道技术在Segment Routing源路由隧道基础上增强运维能力，扩展支持双向隧道、端到端业务级OAM检测等功能。SR</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TP隧道技术提供面向连接业务和面向无连接业务的承载能力，即适用于点到点或点到多点和多点到多点业务。</w:t>
      </w:r>
    </w:p>
    <w:p>
      <w:pPr>
        <w:spacing w:before="156"/>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此外，为满足5G边缘设备X2/eX2业务就近、低时延转发需求，5G网络应支持L3域扩大至边缘接入的L3VPN管理能力，以及L3域扩大至接入汇聚设备的L2VPN和L3VPN分段部署能力。</w:t>
      </w:r>
    </w:p>
    <w:p>
      <w:pPr>
        <w:spacing w:before="156"/>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为适配以上的网络能力，OMC系统应支持如下功能：</w:t>
      </w:r>
    </w:p>
    <w:p>
      <w:pPr>
        <w:pStyle w:val="4"/>
        <w:numPr>
          <w:ilvl w:val="2"/>
          <w:numId w:val="51"/>
        </w:numPr>
        <w:tabs>
          <w:tab w:val="left" w:pos="1260"/>
          <w:tab w:val="clear" w:pos="709"/>
        </w:tabs>
        <w:adjustRightInd/>
        <w:spacing w:before="156" w:after="260" w:line="416" w:lineRule="auto"/>
        <w:jc w:val="both"/>
        <w:textAlignment w:val="auto"/>
        <w:rPr>
          <w:szCs w:val="21"/>
        </w:rPr>
      </w:pPr>
      <w:bookmarkStart w:id="87" w:name="_Toc19695198"/>
      <w:bookmarkStart w:id="88" w:name="_Toc53650063"/>
      <w:r>
        <w:rPr>
          <w:szCs w:val="21"/>
        </w:rPr>
        <w:t>协议配置</w:t>
      </w:r>
      <w:bookmarkEnd w:id="87"/>
      <w:bookmarkEnd w:id="88"/>
    </w:p>
    <w:p>
      <w:pPr>
        <w:spacing w:before="156"/>
        <w:ind w:firstLine="420" w:firstLineChars="200"/>
        <w:rPr>
          <w:rFonts w:eastAsiaTheme="minorEastAsia"/>
          <w:szCs w:val="21"/>
        </w:rPr>
      </w:pPr>
      <w:r>
        <w:rPr>
          <w:rFonts w:eastAsiaTheme="minorEastAsia"/>
          <w:szCs w:val="21"/>
        </w:rPr>
        <w:t>OMC实现Segment Routing的集中控制管理，需支持各种控制协议的配置，包括：SR使能及链路标签配置，ISIS(网络拓扑状态实时发现)、BGP-LS(拓扑状态实时反馈)、PCEP(隧道路径实时下发更新)。</w:t>
      </w:r>
    </w:p>
    <w:p>
      <w:pPr>
        <w:pStyle w:val="16"/>
        <w:numPr>
          <w:ilvl w:val="0"/>
          <w:numId w:val="52"/>
        </w:numPr>
      </w:pPr>
      <w:bookmarkStart w:id="89" w:name="_Toc499627367"/>
      <w:r>
        <w:t>SR使能及链路标签配置</w:t>
      </w:r>
    </w:p>
    <w:p>
      <w:pPr>
        <w:pStyle w:val="16"/>
        <w:numPr>
          <w:ilvl w:val="0"/>
          <w:numId w:val="53"/>
        </w:numPr>
      </w:pPr>
      <w:r>
        <w:t>OMC应支持网元级SR使能</w:t>
      </w:r>
    </w:p>
    <w:p>
      <w:pPr>
        <w:pStyle w:val="16"/>
        <w:numPr>
          <w:ilvl w:val="0"/>
          <w:numId w:val="53"/>
        </w:numPr>
      </w:pPr>
      <w:r>
        <w:t>OMC应支持配置链路标签，配置链路标签时需指定本地IP地址和远端IP地址，用来唯一标示一条链路。</w:t>
      </w:r>
    </w:p>
    <w:p>
      <w:pPr>
        <w:pStyle w:val="16"/>
        <w:numPr>
          <w:ilvl w:val="0"/>
          <w:numId w:val="52"/>
        </w:numPr>
      </w:pPr>
      <w:r>
        <w:t>ISIS（网络拓扑状态发现</w:t>
      </w:r>
      <w:bookmarkEnd w:id="89"/>
      <w:r>
        <w:t>）</w:t>
      </w:r>
    </w:p>
    <w:p>
      <w:pPr>
        <w:pStyle w:val="186"/>
        <w:ind w:left="840" w:firstLine="0" w:firstLineChars="0"/>
        <w:jc w:val="left"/>
        <w:rPr>
          <w:rFonts w:ascii="Times New Roman" w:eastAsiaTheme="minorEastAsia"/>
          <w:szCs w:val="21"/>
        </w:rPr>
      </w:pPr>
      <w:r>
        <w:rPr>
          <w:rFonts w:ascii="Times New Roman" w:eastAsiaTheme="minorEastAsia"/>
          <w:szCs w:val="21"/>
        </w:rPr>
        <w:t>OMC应支持新建路由协议IS-IS进程，通过IS-IS协议发现网络拓扑以及实时拓扑状态。包括但不限于配置以下协议参数：</w:t>
      </w:r>
    </w:p>
    <w:p>
      <w:pPr>
        <w:pStyle w:val="186"/>
        <w:numPr>
          <w:ilvl w:val="0"/>
          <w:numId w:val="54"/>
        </w:numPr>
        <w:ind w:firstLineChars="0"/>
        <w:rPr>
          <w:rFonts w:ascii="Times New Roman" w:eastAsiaTheme="minorEastAsia"/>
          <w:szCs w:val="21"/>
        </w:rPr>
      </w:pPr>
      <w:r>
        <w:rPr>
          <w:rFonts w:ascii="Times New Roman" w:eastAsiaTheme="minorEastAsia"/>
          <w:szCs w:val="21"/>
        </w:rPr>
        <w:t>ISIS进程号</w:t>
      </w:r>
    </w:p>
    <w:p>
      <w:pPr>
        <w:pStyle w:val="186"/>
        <w:numPr>
          <w:ilvl w:val="0"/>
          <w:numId w:val="54"/>
        </w:numPr>
        <w:ind w:firstLineChars="0"/>
        <w:rPr>
          <w:rFonts w:ascii="Times New Roman" w:eastAsiaTheme="minorEastAsia"/>
          <w:szCs w:val="21"/>
        </w:rPr>
      </w:pPr>
      <w:r>
        <w:rPr>
          <w:rFonts w:ascii="Times New Roman" w:eastAsiaTheme="minorEastAsia"/>
          <w:szCs w:val="21"/>
        </w:rPr>
        <w:t>Level</w:t>
      </w:r>
    </w:p>
    <w:p>
      <w:pPr>
        <w:pStyle w:val="186"/>
        <w:numPr>
          <w:ilvl w:val="0"/>
          <w:numId w:val="54"/>
        </w:numPr>
        <w:ind w:firstLineChars="0"/>
        <w:rPr>
          <w:rFonts w:ascii="Times New Roman" w:eastAsiaTheme="minorEastAsia"/>
          <w:szCs w:val="21"/>
        </w:rPr>
      </w:pPr>
      <w:r>
        <w:rPr>
          <w:rFonts w:ascii="Times New Roman" w:eastAsiaTheme="minorEastAsia"/>
          <w:szCs w:val="21"/>
        </w:rPr>
        <w:t>SRGB起始值和结束值</w:t>
      </w:r>
    </w:p>
    <w:p>
      <w:pPr>
        <w:pStyle w:val="186"/>
        <w:numPr>
          <w:ilvl w:val="0"/>
          <w:numId w:val="54"/>
        </w:numPr>
        <w:ind w:firstLineChars="0"/>
        <w:rPr>
          <w:rFonts w:ascii="Times New Roman" w:eastAsiaTheme="minorEastAsia"/>
          <w:szCs w:val="21"/>
        </w:rPr>
      </w:pPr>
      <w:r>
        <w:rPr>
          <w:rFonts w:ascii="Times New Roman" w:eastAsiaTheme="minorEastAsia"/>
          <w:szCs w:val="21"/>
        </w:rPr>
        <w:t>ISIS接口</w:t>
      </w:r>
    </w:p>
    <w:p>
      <w:pPr>
        <w:pStyle w:val="186"/>
        <w:numPr>
          <w:ilvl w:val="0"/>
          <w:numId w:val="54"/>
        </w:numPr>
        <w:ind w:firstLineChars="0"/>
        <w:rPr>
          <w:rFonts w:ascii="Times New Roman" w:eastAsiaTheme="minorEastAsia"/>
          <w:szCs w:val="21"/>
        </w:rPr>
      </w:pPr>
      <w:r>
        <w:rPr>
          <w:rFonts w:ascii="Times New Roman" w:eastAsiaTheme="minorEastAsia"/>
          <w:szCs w:val="21"/>
        </w:rPr>
        <w:t>网络实体</w:t>
      </w:r>
    </w:p>
    <w:p>
      <w:pPr>
        <w:pStyle w:val="186"/>
        <w:numPr>
          <w:ilvl w:val="0"/>
          <w:numId w:val="54"/>
        </w:numPr>
        <w:ind w:firstLineChars="0"/>
        <w:rPr>
          <w:rFonts w:ascii="Times New Roman" w:eastAsiaTheme="minorEastAsia"/>
          <w:szCs w:val="21"/>
        </w:rPr>
      </w:pPr>
      <w:r>
        <w:rPr>
          <w:rFonts w:ascii="Times New Roman" w:eastAsiaTheme="minorEastAsia"/>
          <w:szCs w:val="21"/>
        </w:rPr>
        <w:t>ISIS多拓扑</w:t>
      </w:r>
    </w:p>
    <w:p>
      <w:pPr>
        <w:pStyle w:val="186"/>
        <w:numPr>
          <w:ilvl w:val="0"/>
          <w:numId w:val="54"/>
        </w:numPr>
        <w:ind w:firstLineChars="0"/>
        <w:rPr>
          <w:rFonts w:ascii="Times New Roman" w:eastAsiaTheme="minorEastAsia"/>
          <w:szCs w:val="21"/>
        </w:rPr>
      </w:pPr>
      <w:r>
        <w:rPr>
          <w:rFonts w:ascii="Times New Roman" w:eastAsiaTheme="minorEastAsia"/>
          <w:szCs w:val="21"/>
        </w:rPr>
        <w:t>引入路由</w:t>
      </w:r>
    </w:p>
    <w:p>
      <w:pPr>
        <w:pStyle w:val="186"/>
        <w:numPr>
          <w:ilvl w:val="0"/>
          <w:numId w:val="54"/>
        </w:numPr>
        <w:ind w:firstLineChars="0"/>
        <w:rPr>
          <w:rFonts w:ascii="Times New Roman" w:eastAsiaTheme="minorEastAsia"/>
          <w:szCs w:val="21"/>
        </w:rPr>
      </w:pPr>
      <w:r>
        <w:rPr>
          <w:rFonts w:ascii="Times New Roman" w:eastAsiaTheme="minorEastAsia"/>
          <w:szCs w:val="21"/>
        </w:rPr>
        <w:t>节点标签</w:t>
      </w:r>
    </w:p>
    <w:p>
      <w:pPr>
        <w:pStyle w:val="16"/>
        <w:numPr>
          <w:ilvl w:val="0"/>
          <w:numId w:val="52"/>
        </w:numPr>
        <w:rPr>
          <w:rFonts w:eastAsiaTheme="minorEastAsia"/>
          <w:szCs w:val="21"/>
        </w:rPr>
      </w:pPr>
      <w:r>
        <w:rPr>
          <w:rFonts w:eastAsiaTheme="minorEastAsia"/>
          <w:szCs w:val="21"/>
        </w:rPr>
        <w:t>BGP-LS(拓扑状态反馈)</w:t>
      </w:r>
    </w:p>
    <w:p>
      <w:pPr>
        <w:pStyle w:val="186"/>
        <w:ind w:left="840" w:firstLine="0" w:firstLineChars="0"/>
        <w:jc w:val="left"/>
        <w:rPr>
          <w:rFonts w:ascii="Times New Roman" w:eastAsiaTheme="minorEastAsia"/>
          <w:szCs w:val="21"/>
        </w:rPr>
      </w:pPr>
      <w:r>
        <w:rPr>
          <w:rFonts w:ascii="Times New Roman" w:eastAsiaTheme="minorEastAsia"/>
          <w:szCs w:val="21"/>
        </w:rPr>
        <w:t>OMC应支持BGP-LS协议配置，通过BGP-LS协议可将IS-IS域内发现到的网络拓扑、拓扑状态实时反馈给OMC，确保OMC基于最新的网络拓扑及拓扑状态进行隧道路径调整。包括但不限于配置以下协议参数：</w:t>
      </w:r>
    </w:p>
    <w:p>
      <w:pPr>
        <w:pStyle w:val="186"/>
        <w:numPr>
          <w:ilvl w:val="0"/>
          <w:numId w:val="55"/>
        </w:numPr>
        <w:ind w:firstLineChars="0"/>
        <w:rPr>
          <w:rFonts w:ascii="Times New Roman" w:eastAsiaTheme="minorEastAsia"/>
          <w:szCs w:val="21"/>
        </w:rPr>
      </w:pPr>
      <w:r>
        <w:rPr>
          <w:rFonts w:ascii="Times New Roman" w:eastAsiaTheme="minorEastAsia"/>
          <w:szCs w:val="21"/>
        </w:rPr>
        <w:t>BGP使能</w:t>
      </w:r>
    </w:p>
    <w:p>
      <w:pPr>
        <w:pStyle w:val="186"/>
        <w:numPr>
          <w:ilvl w:val="0"/>
          <w:numId w:val="55"/>
        </w:numPr>
        <w:ind w:firstLineChars="0"/>
        <w:rPr>
          <w:rFonts w:ascii="Times New Roman" w:eastAsiaTheme="minorEastAsia"/>
          <w:szCs w:val="21"/>
        </w:rPr>
      </w:pPr>
      <w:r>
        <w:rPr>
          <w:rFonts w:ascii="Times New Roman" w:eastAsiaTheme="minorEastAsia"/>
          <w:szCs w:val="21"/>
        </w:rPr>
        <w:t>BGP AS号</w:t>
      </w:r>
    </w:p>
    <w:p>
      <w:pPr>
        <w:pStyle w:val="186"/>
        <w:numPr>
          <w:ilvl w:val="0"/>
          <w:numId w:val="55"/>
        </w:numPr>
        <w:ind w:firstLineChars="0"/>
        <w:rPr>
          <w:rFonts w:ascii="Times New Roman" w:eastAsiaTheme="minorEastAsia"/>
          <w:szCs w:val="21"/>
        </w:rPr>
      </w:pPr>
      <w:r>
        <w:rPr>
          <w:rFonts w:ascii="Times New Roman" w:eastAsiaTheme="minorEastAsia"/>
          <w:szCs w:val="21"/>
        </w:rPr>
        <w:t>BGP对等体</w:t>
      </w:r>
    </w:p>
    <w:p>
      <w:pPr>
        <w:pStyle w:val="186"/>
        <w:numPr>
          <w:ilvl w:val="0"/>
          <w:numId w:val="55"/>
        </w:numPr>
        <w:ind w:firstLineChars="0"/>
        <w:rPr>
          <w:rFonts w:ascii="Times New Roman" w:eastAsiaTheme="minorEastAsia"/>
          <w:szCs w:val="21"/>
        </w:rPr>
      </w:pPr>
      <w:r>
        <w:rPr>
          <w:rFonts w:ascii="Times New Roman" w:eastAsiaTheme="minorEastAsia"/>
          <w:szCs w:val="21"/>
        </w:rPr>
        <w:t>地址族实例，地址族类型支持Link_state</w:t>
      </w:r>
    </w:p>
    <w:p>
      <w:pPr>
        <w:pStyle w:val="186"/>
        <w:numPr>
          <w:ilvl w:val="0"/>
          <w:numId w:val="55"/>
        </w:numPr>
        <w:ind w:firstLineChars="0"/>
        <w:rPr>
          <w:rFonts w:ascii="Times New Roman" w:eastAsiaTheme="minorEastAsia"/>
          <w:szCs w:val="21"/>
        </w:rPr>
      </w:pPr>
      <w:r>
        <w:rPr>
          <w:rFonts w:ascii="Times New Roman" w:eastAsiaTheme="minorEastAsia"/>
          <w:szCs w:val="21"/>
        </w:rPr>
        <w:t>BGP协议路由引入</w:t>
      </w:r>
    </w:p>
    <w:p>
      <w:pPr>
        <w:pStyle w:val="186"/>
        <w:numPr>
          <w:ilvl w:val="0"/>
          <w:numId w:val="55"/>
        </w:numPr>
        <w:ind w:firstLineChars="0"/>
        <w:rPr>
          <w:rFonts w:ascii="Times New Roman" w:eastAsiaTheme="minorEastAsia"/>
          <w:szCs w:val="21"/>
        </w:rPr>
      </w:pPr>
      <w:r>
        <w:rPr>
          <w:rFonts w:ascii="Times New Roman" w:eastAsiaTheme="minorEastAsia"/>
          <w:szCs w:val="21"/>
        </w:rPr>
        <w:t>OMC侧BGP对等体</w:t>
      </w:r>
    </w:p>
    <w:p>
      <w:pPr>
        <w:pStyle w:val="16"/>
        <w:numPr>
          <w:ilvl w:val="0"/>
          <w:numId w:val="52"/>
        </w:numPr>
        <w:rPr>
          <w:rFonts w:eastAsiaTheme="minorEastAsia"/>
          <w:szCs w:val="21"/>
        </w:rPr>
      </w:pPr>
      <w:r>
        <w:rPr>
          <w:rFonts w:eastAsiaTheme="minorEastAsia"/>
          <w:szCs w:val="21"/>
        </w:rPr>
        <w:t>PCEP(隧道路由计算结果下发更新)</w:t>
      </w:r>
    </w:p>
    <w:p>
      <w:pPr>
        <w:pStyle w:val="186"/>
        <w:ind w:left="840" w:firstLine="0" w:firstLineChars="0"/>
        <w:jc w:val="left"/>
        <w:rPr>
          <w:rFonts w:ascii="Times New Roman" w:eastAsiaTheme="minorEastAsia"/>
          <w:szCs w:val="21"/>
        </w:rPr>
      </w:pPr>
      <w:r>
        <w:rPr>
          <w:rFonts w:ascii="Times New Roman" w:eastAsiaTheme="minorEastAsia"/>
          <w:szCs w:val="21"/>
        </w:rPr>
        <w:t>OMC应支持配置PCEP协议，通过PCEP协议将集中算路结果实时下发网络。包括但不限于配置以下协议参数：</w:t>
      </w:r>
    </w:p>
    <w:p>
      <w:pPr>
        <w:pStyle w:val="186"/>
        <w:numPr>
          <w:ilvl w:val="0"/>
          <w:numId w:val="56"/>
        </w:numPr>
        <w:ind w:firstLineChars="0"/>
        <w:rPr>
          <w:rFonts w:ascii="Times New Roman" w:eastAsiaTheme="minorEastAsia"/>
          <w:szCs w:val="21"/>
        </w:rPr>
      </w:pPr>
      <w:r>
        <w:rPr>
          <w:rFonts w:ascii="Times New Roman" w:eastAsiaTheme="minorEastAsia"/>
          <w:szCs w:val="21"/>
        </w:rPr>
        <w:t>PCE连接，支持配置多个PCE连接（即客户端到主、备Server的PCE连接）</w:t>
      </w:r>
    </w:p>
    <w:p>
      <w:pPr>
        <w:pStyle w:val="186"/>
        <w:ind w:left="850" w:firstLine="0" w:firstLineChars="0"/>
        <w:rPr>
          <w:rFonts w:ascii="Times New Roman" w:eastAsiaTheme="minorEastAsia"/>
          <w:szCs w:val="21"/>
        </w:rPr>
      </w:pPr>
    </w:p>
    <w:p>
      <w:pPr>
        <w:pStyle w:val="186"/>
        <w:ind w:left="850" w:firstLine="0" w:firstLineChars="0"/>
        <w:rPr>
          <w:rFonts w:ascii="Times New Roman" w:eastAsiaTheme="minorEastAsia"/>
          <w:szCs w:val="21"/>
        </w:rPr>
      </w:pPr>
      <w:r>
        <w:rPr>
          <w:rFonts w:ascii="Times New Roman" w:eastAsiaTheme="minorEastAsia"/>
          <w:szCs w:val="21"/>
        </w:rPr>
        <w:t>并可查看以下信息：</w:t>
      </w:r>
    </w:p>
    <w:p>
      <w:pPr>
        <w:pStyle w:val="186"/>
        <w:numPr>
          <w:ilvl w:val="0"/>
          <w:numId w:val="57"/>
        </w:numPr>
        <w:ind w:firstLineChars="0"/>
        <w:rPr>
          <w:rFonts w:ascii="Times New Roman" w:eastAsiaTheme="minorEastAsia"/>
          <w:szCs w:val="21"/>
        </w:rPr>
      </w:pPr>
      <w:r>
        <w:rPr>
          <w:rFonts w:ascii="Times New Roman" w:eastAsiaTheme="minorEastAsia"/>
          <w:szCs w:val="21"/>
        </w:rPr>
        <w:t>PCE连接</w:t>
      </w:r>
    </w:p>
    <w:p>
      <w:pPr>
        <w:pStyle w:val="186"/>
        <w:numPr>
          <w:ilvl w:val="0"/>
          <w:numId w:val="57"/>
        </w:numPr>
        <w:ind w:firstLineChars="0"/>
        <w:rPr>
          <w:rFonts w:ascii="Times New Roman" w:eastAsiaTheme="minorEastAsia"/>
          <w:szCs w:val="21"/>
        </w:rPr>
      </w:pPr>
      <w:r>
        <w:rPr>
          <w:rFonts w:ascii="Times New Roman" w:eastAsiaTheme="minorEastAsia"/>
          <w:szCs w:val="21"/>
        </w:rPr>
        <w:t>PCE会话信息（邻居状态、报文统计信息）</w:t>
      </w:r>
    </w:p>
    <w:p>
      <w:pPr>
        <w:pStyle w:val="4"/>
        <w:numPr>
          <w:ilvl w:val="2"/>
          <w:numId w:val="30"/>
        </w:numPr>
        <w:tabs>
          <w:tab w:val="clear" w:pos="709"/>
        </w:tabs>
        <w:adjustRightInd/>
        <w:spacing w:before="156" w:after="260" w:line="416" w:lineRule="auto"/>
        <w:jc w:val="both"/>
        <w:textAlignment w:val="auto"/>
        <w:rPr>
          <w:szCs w:val="21"/>
        </w:rPr>
      </w:pPr>
      <w:bookmarkStart w:id="90" w:name="_Toc534278169"/>
      <w:bookmarkEnd w:id="90"/>
      <w:bookmarkStart w:id="91" w:name="_Toc19695199"/>
      <w:bookmarkStart w:id="92" w:name="_Toc53650064"/>
      <w:r>
        <w:rPr>
          <w:szCs w:val="21"/>
        </w:rPr>
        <w:t>SR节点和链路配置</w:t>
      </w:r>
      <w:bookmarkEnd w:id="91"/>
      <w:bookmarkEnd w:id="92"/>
    </w:p>
    <w:p>
      <w:pPr>
        <w:spacing w:before="156"/>
        <w:ind w:firstLine="420" w:firstLineChars="200"/>
        <w:rPr>
          <w:rFonts w:eastAsiaTheme="minorEastAsia"/>
          <w:szCs w:val="21"/>
        </w:rPr>
      </w:pPr>
      <w:r>
        <w:rPr>
          <w:rFonts w:eastAsiaTheme="minorEastAsia"/>
          <w:szCs w:val="21"/>
        </w:rPr>
        <w:t>支持配置SR节点标签及SR邻接标签：</w:t>
      </w:r>
    </w:p>
    <w:p>
      <w:pPr>
        <w:spacing w:before="156"/>
        <w:ind w:firstLine="420" w:firstLineChars="200"/>
        <w:rPr>
          <w:rFonts w:eastAsiaTheme="minorEastAsia"/>
          <w:szCs w:val="21"/>
        </w:rPr>
      </w:pPr>
      <w:r>
        <w:rPr>
          <w:rFonts w:eastAsiaTheme="minorEastAsia"/>
          <w:szCs w:val="21"/>
        </w:rPr>
        <w:t>1）支持配置SR节点的SRGB起止标签；</w:t>
      </w:r>
    </w:p>
    <w:p>
      <w:pPr>
        <w:spacing w:before="156"/>
        <w:ind w:firstLine="420" w:firstLineChars="200"/>
        <w:rPr>
          <w:rFonts w:eastAsiaTheme="minorEastAsia"/>
          <w:szCs w:val="21"/>
        </w:rPr>
      </w:pPr>
      <w:r>
        <w:rPr>
          <w:rFonts w:eastAsiaTheme="minorEastAsia"/>
          <w:szCs w:val="21"/>
        </w:rPr>
        <w:t>2）支持配置SR节点的Node SID，需支持配置偏移标签或绝对标签；</w:t>
      </w:r>
    </w:p>
    <w:p>
      <w:pPr>
        <w:spacing w:before="156"/>
        <w:ind w:firstLine="420" w:firstLineChars="200"/>
        <w:rPr>
          <w:rFonts w:eastAsiaTheme="minorEastAsia"/>
          <w:szCs w:val="21"/>
        </w:rPr>
      </w:pPr>
      <w:r>
        <w:rPr>
          <w:rFonts w:eastAsiaTheme="minorEastAsia"/>
          <w:szCs w:val="21"/>
        </w:rPr>
        <w:t>3）支持配置SR节点接口的Adjacency SID，且Adjacency SID需支持配置绝对标签。</w:t>
      </w:r>
    </w:p>
    <w:p>
      <w:pPr>
        <w:pStyle w:val="4"/>
        <w:numPr>
          <w:ilvl w:val="2"/>
          <w:numId w:val="30"/>
        </w:numPr>
        <w:tabs>
          <w:tab w:val="clear" w:pos="709"/>
        </w:tabs>
        <w:adjustRightInd/>
        <w:spacing w:before="120" w:after="260" w:line="415" w:lineRule="auto"/>
        <w:ind w:left="0" w:firstLine="0"/>
        <w:jc w:val="both"/>
        <w:textAlignment w:val="auto"/>
        <w:rPr>
          <w:szCs w:val="21"/>
        </w:rPr>
      </w:pPr>
      <w:bookmarkStart w:id="93" w:name="_Toc530494208"/>
      <w:bookmarkEnd w:id="93"/>
      <w:bookmarkStart w:id="94" w:name="_Toc530494209"/>
      <w:bookmarkEnd w:id="94"/>
      <w:bookmarkStart w:id="95" w:name="_Toc53650065"/>
      <w:bookmarkStart w:id="96" w:name="_Toc19695200"/>
      <w:r>
        <w:rPr>
          <w:szCs w:val="21"/>
        </w:rPr>
        <w:t>SR-TP隧道配置和管理</w:t>
      </w:r>
      <w:bookmarkEnd w:id="95"/>
      <w:bookmarkEnd w:id="96"/>
    </w:p>
    <w:p>
      <w:pPr>
        <w:pStyle w:val="5"/>
        <w:numPr>
          <w:ilvl w:val="3"/>
          <w:numId w:val="37"/>
        </w:numPr>
        <w:tabs>
          <w:tab w:val="left" w:pos="1999"/>
          <w:tab w:val="clear" w:pos="1080"/>
        </w:tabs>
        <w:adjustRightInd/>
        <w:spacing w:before="280" w:after="290" w:line="240" w:lineRule="auto"/>
        <w:ind w:left="862" w:hanging="862"/>
        <w:jc w:val="both"/>
        <w:textAlignment w:val="auto"/>
        <w:rPr>
          <w:rFonts w:eastAsiaTheme="minorEastAsia"/>
          <w:b w:val="0"/>
          <w:color w:val="000000" w:themeColor="text1"/>
          <w:szCs w:val="21"/>
          <w14:textFill>
            <w14:solidFill>
              <w14:schemeClr w14:val="tx1"/>
            </w14:solidFill>
          </w14:textFill>
        </w:rPr>
      </w:pPr>
      <w:bookmarkStart w:id="97" w:name="_Toc19695201"/>
      <w:r>
        <w:rPr>
          <w:rFonts w:eastAsiaTheme="minorEastAsia"/>
          <w:b w:val="0"/>
          <w:color w:val="000000" w:themeColor="text1"/>
          <w:szCs w:val="21"/>
          <w14:textFill>
            <w14:solidFill>
              <w14:schemeClr w14:val="tx1"/>
            </w14:solidFill>
          </w14:textFill>
        </w:rPr>
        <w:t>创建SR-TP隧道</w:t>
      </w:r>
      <w:bookmarkEnd w:id="97"/>
    </w:p>
    <w:p>
      <w:pPr>
        <w:spacing w:before="156"/>
        <w:ind w:firstLine="420" w:firstLineChars="200"/>
        <w:rPr>
          <w:rFonts w:eastAsiaTheme="minorEastAsia"/>
          <w:szCs w:val="21"/>
        </w:rPr>
      </w:pPr>
      <w:r>
        <w:rPr>
          <w:rFonts w:eastAsiaTheme="minorEastAsia"/>
          <w:szCs w:val="21"/>
        </w:rPr>
        <w:t>应支持端到端创建SR-TP隧道；</w:t>
      </w:r>
    </w:p>
    <w:p>
      <w:pPr>
        <w:spacing w:before="156"/>
        <w:ind w:firstLine="420" w:firstLineChars="200"/>
        <w:rPr>
          <w:rFonts w:eastAsiaTheme="minorEastAsia"/>
          <w:szCs w:val="21"/>
        </w:rPr>
      </w:pPr>
      <w:r>
        <w:rPr>
          <w:rFonts w:eastAsiaTheme="minorEastAsia"/>
          <w:szCs w:val="21"/>
        </w:rPr>
        <w:t>SR-TP隧道创建时，应支持源宿节点、带宽等条件的设置并支持根据输入自动计算端到端路径：</w:t>
      </w:r>
    </w:p>
    <w:p>
      <w:pPr>
        <w:spacing w:before="156"/>
        <w:ind w:firstLine="420" w:firstLineChars="200"/>
        <w:rPr>
          <w:rFonts w:eastAsiaTheme="minorEastAsia"/>
          <w:szCs w:val="21"/>
        </w:rPr>
      </w:pPr>
      <w:r>
        <w:rPr>
          <w:rFonts w:eastAsiaTheme="minorEastAsia"/>
          <w:szCs w:val="21"/>
        </w:rPr>
        <w:t>隧道名称；</w:t>
      </w:r>
    </w:p>
    <w:p>
      <w:pPr>
        <w:spacing w:before="156"/>
        <w:ind w:firstLine="420" w:firstLineChars="200"/>
        <w:rPr>
          <w:rFonts w:eastAsiaTheme="minorEastAsia"/>
          <w:szCs w:val="21"/>
        </w:rPr>
      </w:pPr>
      <w:r>
        <w:rPr>
          <w:rFonts w:eastAsiaTheme="minorEastAsia"/>
          <w:szCs w:val="21"/>
        </w:rPr>
        <w:t>指定SR-TP隧道源、宿节点（网元）；</w:t>
      </w:r>
    </w:p>
    <w:p>
      <w:pPr>
        <w:spacing w:before="156"/>
        <w:ind w:firstLine="420" w:firstLineChars="200"/>
        <w:rPr>
          <w:rFonts w:eastAsiaTheme="minorEastAsia"/>
          <w:szCs w:val="21"/>
        </w:rPr>
      </w:pPr>
      <w:r>
        <w:rPr>
          <w:rFonts w:eastAsiaTheme="minorEastAsia"/>
          <w:szCs w:val="21"/>
        </w:rPr>
        <w:t>配置SR-TP隧道带宽；</w:t>
      </w:r>
    </w:p>
    <w:p>
      <w:pPr>
        <w:spacing w:before="156"/>
        <w:ind w:firstLine="420" w:firstLineChars="200"/>
        <w:rPr>
          <w:rFonts w:eastAsiaTheme="minorEastAsia"/>
          <w:szCs w:val="21"/>
        </w:rPr>
      </w:pPr>
      <w:r>
        <w:rPr>
          <w:rFonts w:eastAsiaTheme="minorEastAsia"/>
          <w:szCs w:val="21"/>
        </w:rPr>
        <w:t>指定SR-TP隧道约束条件和算路策略:</w:t>
      </w:r>
    </w:p>
    <w:p>
      <w:pPr>
        <w:pStyle w:val="82"/>
        <w:numPr>
          <w:ilvl w:val="0"/>
          <w:numId w:val="58"/>
        </w:numPr>
        <w:spacing w:before="156" w:beforeLines="50"/>
        <w:ind w:firstLineChars="0"/>
        <w:rPr>
          <w:rFonts w:ascii="Times New Roman" w:eastAsiaTheme="minorEastAsia"/>
          <w:color w:val="000000"/>
          <w:szCs w:val="21"/>
        </w:rPr>
      </w:pPr>
      <w:r>
        <w:rPr>
          <w:rFonts w:ascii="Times New Roman" w:eastAsiaTheme="minorEastAsia"/>
          <w:color w:val="000000"/>
          <w:szCs w:val="21"/>
        </w:rPr>
        <w:t>节点必经，节点禁止；</w:t>
      </w:r>
    </w:p>
    <w:p>
      <w:pPr>
        <w:pStyle w:val="82"/>
        <w:numPr>
          <w:ilvl w:val="0"/>
          <w:numId w:val="58"/>
        </w:numPr>
        <w:spacing w:before="156" w:beforeLines="50"/>
        <w:ind w:firstLineChars="0"/>
        <w:rPr>
          <w:rFonts w:ascii="Times New Roman" w:eastAsiaTheme="minorEastAsia"/>
          <w:color w:val="000000"/>
          <w:szCs w:val="21"/>
        </w:rPr>
      </w:pPr>
      <w:r>
        <w:rPr>
          <w:rFonts w:ascii="Times New Roman" w:eastAsiaTheme="minorEastAsia"/>
          <w:color w:val="000000"/>
          <w:szCs w:val="21"/>
        </w:rPr>
        <w:t>路径必经，路径禁止；</w:t>
      </w:r>
    </w:p>
    <w:p>
      <w:pPr>
        <w:pStyle w:val="82"/>
        <w:numPr>
          <w:ilvl w:val="0"/>
          <w:numId w:val="58"/>
        </w:numPr>
        <w:spacing w:before="156" w:beforeLines="50"/>
        <w:ind w:firstLineChars="0"/>
        <w:rPr>
          <w:rFonts w:ascii="Times New Roman" w:eastAsiaTheme="minorEastAsia"/>
          <w:color w:val="000000"/>
          <w:szCs w:val="21"/>
        </w:rPr>
      </w:pPr>
      <w:r>
        <w:rPr>
          <w:rFonts w:ascii="Times New Roman" w:eastAsiaTheme="minorEastAsia"/>
          <w:color w:val="000000"/>
          <w:szCs w:val="21"/>
        </w:rPr>
        <w:t>最短路径（即跳数最少）；</w:t>
      </w:r>
    </w:p>
    <w:p>
      <w:pPr>
        <w:pStyle w:val="82"/>
        <w:numPr>
          <w:ilvl w:val="0"/>
          <w:numId w:val="58"/>
        </w:numPr>
        <w:spacing w:before="156" w:beforeLines="50"/>
        <w:ind w:firstLineChars="0"/>
        <w:rPr>
          <w:rFonts w:ascii="Times New Roman" w:eastAsiaTheme="minorEastAsia"/>
          <w:color w:val="000000"/>
          <w:szCs w:val="21"/>
        </w:rPr>
      </w:pPr>
      <w:r>
        <w:t>时延最低</w:t>
      </w:r>
    </w:p>
    <w:p>
      <w:pPr>
        <w:pStyle w:val="82"/>
        <w:numPr>
          <w:ilvl w:val="0"/>
          <w:numId w:val="58"/>
        </w:numPr>
        <w:spacing w:before="156" w:beforeLines="50"/>
        <w:ind w:firstLineChars="0"/>
        <w:rPr>
          <w:rFonts w:ascii="Times New Roman" w:eastAsiaTheme="minorEastAsia"/>
          <w:color w:val="000000"/>
          <w:szCs w:val="21"/>
        </w:rPr>
      </w:pPr>
      <w:r>
        <w:rPr>
          <w:rFonts w:ascii="Times New Roman" w:eastAsiaTheme="minorEastAsia"/>
          <w:color w:val="000000"/>
          <w:szCs w:val="21"/>
        </w:rPr>
        <w:t>带宽均衡（带宽是指已配置的CIR之和/总带宽）；</w:t>
      </w:r>
    </w:p>
    <w:p>
      <w:pPr>
        <w:pStyle w:val="82"/>
        <w:numPr>
          <w:ilvl w:val="0"/>
          <w:numId w:val="58"/>
        </w:numPr>
        <w:spacing w:before="156" w:beforeLines="50"/>
        <w:ind w:firstLineChars="0"/>
        <w:rPr>
          <w:rFonts w:ascii="Times New Roman" w:eastAsiaTheme="minorEastAsia"/>
          <w:color w:val="000000"/>
          <w:szCs w:val="21"/>
        </w:rPr>
      </w:pPr>
      <w:r>
        <w:rPr>
          <w:rFonts w:ascii="Times New Roman" w:eastAsiaTheme="minorEastAsia"/>
          <w:color w:val="000000"/>
          <w:szCs w:val="21"/>
        </w:rPr>
        <w:t>双向隧道共路（默认）；</w:t>
      </w:r>
    </w:p>
    <w:p>
      <w:pPr>
        <w:pStyle w:val="82"/>
        <w:numPr>
          <w:ilvl w:val="0"/>
          <w:numId w:val="58"/>
        </w:numPr>
        <w:spacing w:before="156" w:beforeLines="50"/>
        <w:ind w:firstLineChars="0"/>
        <w:rPr>
          <w:rFonts w:ascii="Times New Roman"/>
          <w:color w:val="000000" w:themeColor="text1"/>
          <w14:textFill>
            <w14:solidFill>
              <w14:schemeClr w14:val="tx1"/>
            </w14:solidFill>
          </w14:textFill>
        </w:rPr>
      </w:pPr>
      <w:r>
        <w:rPr>
          <w:rFonts w:ascii="Times New Roman" w:eastAsiaTheme="minorEastAsia"/>
          <w:color w:val="000000"/>
          <w:szCs w:val="21"/>
        </w:rPr>
        <w:t>主备隧道分离</w:t>
      </w:r>
      <w:r>
        <w:rPr>
          <w:rFonts w:hint="eastAsia" w:asciiTheme="minorEastAsia" w:hAnsiTheme="minorEastAsia" w:eastAsiaTheme="minorEastAsia"/>
          <w:color w:val="000000"/>
          <w:szCs w:val="21"/>
        </w:rPr>
        <w:t>，源宿节点平行直连无中间节点主备隧道分离（备隧道绕行），支持用户设置</w:t>
      </w:r>
      <w:r>
        <w:rPr>
          <w:rFonts w:ascii="Times New Roman" w:eastAsiaTheme="minorEastAsia"/>
          <w:color w:val="000000"/>
          <w:szCs w:val="21"/>
        </w:rPr>
        <w:t>；</w:t>
      </w:r>
    </w:p>
    <w:p>
      <w:pPr>
        <w:pStyle w:val="82"/>
        <w:numPr>
          <w:ilvl w:val="0"/>
          <w:numId w:val="58"/>
        </w:numPr>
        <w:spacing w:before="156" w:beforeLines="50"/>
        <w:ind w:firstLineChars="0"/>
        <w:rPr>
          <w:rFonts w:ascii="Times New Roman"/>
          <w:color w:val="000000" w:themeColor="text1"/>
          <w14:textFill>
            <w14:solidFill>
              <w14:schemeClr w14:val="tx1"/>
            </w14:solidFill>
          </w14:textFill>
        </w:rPr>
      </w:pPr>
      <w:r>
        <w:rPr>
          <w:rFonts w:ascii="Times New Roman" w:eastAsiaTheme="minorEastAsia"/>
          <w:color w:val="000000"/>
          <w:szCs w:val="21"/>
        </w:rPr>
        <w:t>SRLG共享风险链路组（支持用户设置SRLG）；</w:t>
      </w:r>
    </w:p>
    <w:p>
      <w:pPr>
        <w:ind w:left="780"/>
        <w:rPr>
          <w:rFonts w:eastAsiaTheme="minorEastAsia"/>
          <w:szCs w:val="21"/>
        </w:rPr>
      </w:pPr>
      <w:r>
        <w:rPr>
          <w:rFonts w:eastAsiaTheme="minorEastAsia"/>
          <w:szCs w:val="21"/>
        </w:rPr>
        <w:t>应遵循标准RFC5440定义的PCEP支持SRLG算路能力</w:t>
      </w:r>
    </w:p>
    <w:p>
      <w:pPr>
        <w:spacing w:before="156"/>
        <w:ind w:left="780"/>
        <w:rPr>
          <w:color w:val="000000" w:themeColor="text1"/>
          <w14:textFill>
            <w14:solidFill>
              <w14:schemeClr w14:val="tx1"/>
            </w14:solidFill>
          </w14:textFill>
        </w:rPr>
      </w:pPr>
      <w:r>
        <w:rPr>
          <w:rFonts w:eastAsiaTheme="minorEastAsia"/>
          <w:szCs w:val="21"/>
        </w:rPr>
        <w:t>支持提前规划网络风险链路组(SRLG),实现隧道的主路径与保护路径不会存在同一风险链路组中.可以解决主备保护路径不共接入汇聚机房,防止机房掉电业务中断,提升网络可靠性。</w:t>
      </w:r>
    </w:p>
    <w:p>
      <w:pPr>
        <w:pStyle w:val="82"/>
        <w:numPr>
          <w:ilvl w:val="0"/>
          <w:numId w:val="58"/>
        </w:numPr>
        <w:spacing w:before="156" w:beforeLines="50"/>
        <w:ind w:firstLineChars="0"/>
        <w:rPr>
          <w:rFonts w:ascii="Times New Roman"/>
          <w:color w:val="000000" w:themeColor="text1"/>
          <w14:textFill>
            <w14:solidFill>
              <w14:schemeClr w14:val="tx1"/>
            </w14:solidFill>
          </w14:textFill>
        </w:rPr>
      </w:pPr>
      <w:r>
        <w:rPr>
          <w:rFonts w:ascii="Times New Roman" w:eastAsiaTheme="minorEastAsia"/>
          <w:color w:val="000000"/>
          <w:szCs w:val="21"/>
        </w:rPr>
        <w:t>Affinity亲和属性（支持用户设置亲和属性）；</w:t>
      </w:r>
    </w:p>
    <w:p>
      <w:pPr>
        <w:ind w:left="780"/>
        <w:rPr>
          <w:rFonts w:eastAsiaTheme="minorEastAsia"/>
          <w:szCs w:val="21"/>
        </w:rPr>
      </w:pPr>
      <w:r>
        <w:rPr>
          <w:rFonts w:eastAsiaTheme="minorEastAsia"/>
          <w:szCs w:val="21"/>
        </w:rPr>
        <w:t>应该遵循标准RFC 3209 4.7.2章节定义的亲和属性算路约束方法</w:t>
      </w:r>
    </w:p>
    <w:p>
      <w:pPr>
        <w:spacing w:before="156"/>
        <w:ind w:left="780"/>
        <w:rPr>
          <w:rFonts w:eastAsiaTheme="minorEastAsia"/>
          <w:szCs w:val="21"/>
        </w:rPr>
      </w:pPr>
      <w:r>
        <w:rPr>
          <w:rFonts w:eastAsiaTheme="minorEastAsia"/>
          <w:szCs w:val="21"/>
        </w:rPr>
        <w:t>支持提前规划网络链路亲和属性, 用以实现多业务转发平面. 解决业务按照前期规划的亲和属性拓扑进行自动寻路. 例如将某些高价值链路标示亲和属性给专线使用.承载移动业务的隧道路径就不会运行到属于专线业务亲和属性标识的拓扑, 实现业务隔离。</w:t>
      </w:r>
    </w:p>
    <w:p>
      <w:pPr>
        <w:pStyle w:val="82"/>
        <w:numPr>
          <w:ilvl w:val="0"/>
          <w:numId w:val="58"/>
        </w:numPr>
        <w:spacing w:before="156" w:beforeLines="50"/>
        <w:ind w:firstLineChars="0"/>
        <w:rPr>
          <w:rFonts w:ascii="Times New Roman" w:eastAsiaTheme="minorEastAsia"/>
          <w:color w:val="000000"/>
          <w:szCs w:val="21"/>
        </w:rPr>
      </w:pPr>
      <w:r>
        <w:rPr>
          <w:rFonts w:ascii="Times New Roman" w:eastAsiaTheme="minorEastAsia"/>
          <w:color w:val="000000"/>
          <w:szCs w:val="21"/>
        </w:rPr>
        <w:t>以上约束条件和算路策略的组合；</w:t>
      </w:r>
    </w:p>
    <w:p>
      <w:pPr>
        <w:spacing w:before="156"/>
        <w:ind w:firstLine="420" w:firstLineChars="200"/>
        <w:rPr>
          <w:rFonts w:eastAsiaTheme="minorEastAsia"/>
          <w:szCs w:val="21"/>
        </w:rPr>
      </w:pPr>
      <w:r>
        <w:rPr>
          <w:rFonts w:eastAsiaTheme="minorEastAsia"/>
          <w:szCs w:val="21"/>
        </w:rPr>
        <w:t>支持以下保护方式：无保护、无保护带恢复、1:1、1:1保护带恢复、永久1:1。</w:t>
      </w:r>
    </w:p>
    <w:p>
      <w:pPr>
        <w:spacing w:before="156"/>
        <w:ind w:firstLine="420" w:firstLineChars="200"/>
        <w:rPr>
          <w:rFonts w:eastAsiaTheme="minorEastAsia"/>
          <w:szCs w:val="21"/>
        </w:rPr>
      </w:pPr>
      <w:r>
        <w:rPr>
          <w:rFonts w:eastAsiaTheme="minorEastAsia"/>
          <w:szCs w:val="21"/>
        </w:rPr>
        <w:t>带保护情况下，支持保护参数配置，包括：保护类型、返回方式（返回、非返回）、等待恢复时间、倒换迟滞时间、APS协议等。</w:t>
      </w:r>
    </w:p>
    <w:p>
      <w:pPr>
        <w:spacing w:before="156"/>
        <w:ind w:firstLine="420" w:firstLineChars="200"/>
        <w:rPr>
          <w:rFonts w:eastAsiaTheme="minorEastAsia"/>
          <w:szCs w:val="21"/>
        </w:rPr>
      </w:pPr>
      <w:r>
        <w:rPr>
          <w:rFonts w:eastAsiaTheme="minorEastAsia"/>
          <w:szCs w:val="21"/>
        </w:rPr>
        <w:t>创建时，OMC应支持查询链路的可用带宽；若已超出链路带宽，则提示错误，隧道配置不予下发；若未超出链路带宽，则正常下发隧道配置。</w:t>
      </w:r>
    </w:p>
    <w:p>
      <w:pPr>
        <w:spacing w:before="156"/>
        <w:ind w:firstLine="420" w:firstLineChars="200"/>
        <w:rPr>
          <w:rFonts w:eastAsiaTheme="minorEastAsia"/>
          <w:szCs w:val="21"/>
        </w:rPr>
      </w:pPr>
      <w:r>
        <w:rPr>
          <w:rFonts w:eastAsiaTheme="minorEastAsia"/>
          <w:szCs w:val="21"/>
        </w:rPr>
        <w:t>支持用户选择不同策略（最短路径、带宽均衡）的同时计算并支持预览SR-TP隧道的路径和关键参数（如跳数、带宽等）。</w:t>
      </w:r>
    </w:p>
    <w:p>
      <w:pPr>
        <w:spacing w:before="156"/>
        <w:ind w:firstLine="420" w:firstLineChars="200"/>
        <w:rPr>
          <w:rFonts w:eastAsiaTheme="minorEastAsia"/>
          <w:szCs w:val="21"/>
        </w:rPr>
      </w:pPr>
      <w:r>
        <w:rPr>
          <w:color w:val="000000"/>
          <w:szCs w:val="21"/>
          <w:shd w:val="clear" w:color="auto" w:fill="FFFFFF"/>
        </w:rPr>
        <w:t>创建成功后应能提供隧道工作路由和保护路由视图。</w:t>
      </w:r>
    </w:p>
    <w:p>
      <w:pPr>
        <w:spacing w:before="156"/>
        <w:ind w:firstLine="420" w:firstLineChars="200"/>
        <w:rPr>
          <w:rFonts w:eastAsiaTheme="minorEastAsia"/>
          <w:szCs w:val="21"/>
        </w:rPr>
      </w:pPr>
      <w:r>
        <w:rPr>
          <w:rFonts w:eastAsiaTheme="minorEastAsia"/>
          <w:szCs w:val="21"/>
        </w:rPr>
        <w:t>支持严格约束路径SR-TP隧道，即SR-TP隧道路径由邻接标签栈严格约束；</w:t>
      </w:r>
    </w:p>
    <w:p>
      <w:pPr>
        <w:spacing w:before="156"/>
        <w:ind w:firstLine="420" w:firstLineChars="200"/>
        <w:rPr>
          <w:rFonts w:eastAsiaTheme="minorEastAsia"/>
          <w:szCs w:val="21"/>
        </w:rPr>
      </w:pPr>
      <w:r>
        <w:rPr>
          <w:rFonts w:eastAsiaTheme="minorEastAsia"/>
          <w:szCs w:val="21"/>
        </w:rPr>
        <w:t>OMC系统应支持根据设备能力判断是否进行标签粘连，支持SR-TP隧道标签粘连（binding label）超长路径计算功能；</w:t>
      </w:r>
    </w:p>
    <w:p>
      <w:pPr>
        <w:spacing w:before="120"/>
        <w:ind w:firstLine="420" w:firstLineChars="200"/>
        <w:rPr>
          <w:rFonts w:eastAsiaTheme="minorEastAsia"/>
          <w:szCs w:val="21"/>
        </w:rPr>
      </w:pPr>
      <w:r>
        <w:rPr>
          <w:rFonts w:eastAsiaTheme="minorEastAsia"/>
          <w:szCs w:val="21"/>
        </w:rPr>
        <w:t>OMC系统应基于实时获取的网络拓扑及拓扑状态进行隧道路径计算和重路由。</w:t>
      </w:r>
    </w:p>
    <w:p>
      <w:pPr>
        <w:spacing w:before="156"/>
        <w:ind w:firstLine="420" w:firstLineChars="200"/>
        <w:rPr>
          <w:rFonts w:eastAsiaTheme="minorEastAsia"/>
          <w:szCs w:val="21"/>
        </w:rPr>
      </w:pPr>
      <w:r>
        <w:rPr>
          <w:rFonts w:eastAsiaTheme="minorEastAsia"/>
          <w:szCs w:val="21"/>
        </w:rPr>
        <w:t>在执行创建操作时，成功或失败，应给出提示，且失败时，应提供清晰的原因。</w:t>
      </w:r>
    </w:p>
    <w:p>
      <w:pPr>
        <w:spacing w:before="156"/>
        <w:ind w:firstLine="420" w:firstLineChars="200"/>
        <w:rPr>
          <w:rFonts w:eastAsiaTheme="minorEastAsia"/>
          <w:szCs w:val="21"/>
        </w:rPr>
      </w:pPr>
      <w:r>
        <w:rPr>
          <w:rFonts w:eastAsiaTheme="minorEastAsia"/>
          <w:szCs w:val="21"/>
        </w:rPr>
        <w:t>支持创建L3VPN业务时，承载于SR-BE和SR-TP隧道。</w:t>
      </w:r>
    </w:p>
    <w:p>
      <w:pPr>
        <w:pStyle w:val="5"/>
        <w:numPr>
          <w:ilvl w:val="3"/>
          <w:numId w:val="37"/>
        </w:numPr>
        <w:tabs>
          <w:tab w:val="left" w:pos="1999"/>
          <w:tab w:val="clear" w:pos="1080"/>
        </w:tabs>
        <w:adjustRightInd/>
        <w:spacing w:before="280" w:after="290" w:line="240" w:lineRule="auto"/>
        <w:ind w:left="862" w:hanging="862"/>
        <w:jc w:val="both"/>
        <w:textAlignment w:val="auto"/>
        <w:rPr>
          <w:rFonts w:eastAsiaTheme="minorEastAsia"/>
          <w:b w:val="0"/>
          <w:color w:val="000000" w:themeColor="text1"/>
          <w:szCs w:val="21"/>
          <w14:textFill>
            <w14:solidFill>
              <w14:schemeClr w14:val="tx1"/>
            </w14:solidFill>
          </w14:textFill>
        </w:rPr>
      </w:pPr>
      <w:bookmarkStart w:id="98" w:name="_Toc19695202"/>
      <w:r>
        <w:rPr>
          <w:rFonts w:eastAsiaTheme="minorEastAsia"/>
          <w:b w:val="0"/>
          <w:color w:val="000000" w:themeColor="text1"/>
          <w:szCs w:val="21"/>
          <w14:textFill>
            <w14:solidFill>
              <w14:schemeClr w14:val="tx1"/>
            </w14:solidFill>
          </w14:textFill>
        </w:rPr>
        <w:t>查询/修改SR-TP隧道</w:t>
      </w:r>
      <w:bookmarkEnd w:id="98"/>
    </w:p>
    <w:p>
      <w:pPr>
        <w:spacing w:before="156"/>
        <w:ind w:firstLine="420" w:firstLineChars="200"/>
        <w:rPr>
          <w:rFonts w:eastAsiaTheme="minorEastAsia"/>
          <w:szCs w:val="21"/>
        </w:rPr>
      </w:pPr>
      <w:r>
        <w:rPr>
          <w:rFonts w:eastAsiaTheme="minorEastAsia"/>
          <w:szCs w:val="21"/>
        </w:rPr>
        <w:t>支持查询和修改SR-TP隧道的属性（*为可修改）：</w:t>
      </w:r>
    </w:p>
    <w:p>
      <w:pPr>
        <w:widowControl/>
        <w:shd w:val="clear" w:color="auto" w:fill="FFFFFF"/>
        <w:ind w:left="840" w:leftChars="400"/>
        <w:jc w:val="left"/>
        <w:rPr>
          <w:rFonts w:eastAsia="微软雅黑"/>
          <w:color w:val="000000"/>
          <w:kern w:val="0"/>
          <w:szCs w:val="21"/>
        </w:rPr>
      </w:pPr>
      <w:r>
        <w:rPr>
          <w:color w:val="000000"/>
          <w:kern w:val="0"/>
          <w:szCs w:val="21"/>
        </w:rPr>
        <w:t>a) 隧道标识</w:t>
      </w:r>
    </w:p>
    <w:p>
      <w:pPr>
        <w:widowControl/>
        <w:shd w:val="clear" w:color="auto" w:fill="FFFFFF"/>
        <w:ind w:left="840" w:leftChars="400"/>
        <w:jc w:val="left"/>
        <w:rPr>
          <w:rFonts w:eastAsia="微软雅黑"/>
          <w:color w:val="000000"/>
          <w:kern w:val="0"/>
          <w:szCs w:val="21"/>
        </w:rPr>
      </w:pPr>
      <w:r>
        <w:rPr>
          <w:color w:val="000000"/>
          <w:kern w:val="0"/>
          <w:szCs w:val="21"/>
        </w:rPr>
        <w:t>b) 源宿网元</w:t>
      </w:r>
    </w:p>
    <w:p>
      <w:pPr>
        <w:widowControl/>
        <w:shd w:val="clear" w:color="auto" w:fill="FFFFFF"/>
        <w:ind w:left="840" w:leftChars="400"/>
        <w:jc w:val="left"/>
        <w:rPr>
          <w:rFonts w:eastAsia="微软雅黑"/>
          <w:color w:val="000000"/>
          <w:kern w:val="0"/>
          <w:szCs w:val="21"/>
        </w:rPr>
      </w:pPr>
      <w:r>
        <w:rPr>
          <w:color w:val="000000"/>
          <w:kern w:val="0"/>
          <w:szCs w:val="21"/>
        </w:rPr>
        <w:t>c) 隧道名称（*）</w:t>
      </w:r>
    </w:p>
    <w:p>
      <w:pPr>
        <w:widowControl/>
        <w:shd w:val="clear" w:color="auto" w:fill="FFFFFF"/>
        <w:ind w:left="840" w:leftChars="400"/>
        <w:jc w:val="left"/>
        <w:rPr>
          <w:color w:val="000000"/>
          <w:kern w:val="0"/>
          <w:szCs w:val="21"/>
        </w:rPr>
      </w:pPr>
      <w:r>
        <w:rPr>
          <w:color w:val="000000"/>
          <w:kern w:val="0"/>
          <w:szCs w:val="21"/>
        </w:rPr>
        <w:t>d) 工作/保护路由,包括约束条件</w:t>
      </w:r>
    </w:p>
    <w:p>
      <w:pPr>
        <w:widowControl/>
        <w:shd w:val="clear" w:color="auto" w:fill="FFFFFF"/>
        <w:ind w:left="840" w:leftChars="400"/>
        <w:jc w:val="left"/>
        <w:rPr>
          <w:rFonts w:eastAsia="微软雅黑"/>
          <w:color w:val="000000"/>
          <w:kern w:val="0"/>
          <w:szCs w:val="21"/>
        </w:rPr>
      </w:pPr>
      <w:r>
        <w:rPr>
          <w:color w:val="000000"/>
          <w:kern w:val="0"/>
          <w:szCs w:val="21"/>
        </w:rPr>
        <w:t>e) 带宽</w:t>
      </w:r>
    </w:p>
    <w:p>
      <w:pPr>
        <w:widowControl/>
        <w:shd w:val="clear" w:color="auto" w:fill="FFFFFF"/>
        <w:ind w:left="840" w:leftChars="400"/>
        <w:jc w:val="left"/>
        <w:rPr>
          <w:color w:val="000000"/>
          <w:kern w:val="0"/>
          <w:szCs w:val="21"/>
        </w:rPr>
      </w:pPr>
      <w:r>
        <w:rPr>
          <w:color w:val="000000"/>
          <w:kern w:val="0"/>
          <w:szCs w:val="21"/>
        </w:rPr>
        <w:t>f) 隧道OAM属性</w:t>
      </w:r>
    </w:p>
    <w:p>
      <w:pPr>
        <w:widowControl/>
        <w:shd w:val="clear" w:color="auto" w:fill="FFFFFF"/>
        <w:ind w:left="840" w:leftChars="400"/>
        <w:jc w:val="left"/>
        <w:rPr>
          <w:rFonts w:eastAsia="微软雅黑"/>
          <w:color w:val="000000"/>
          <w:kern w:val="0"/>
          <w:szCs w:val="21"/>
        </w:rPr>
      </w:pPr>
      <w:r>
        <w:rPr>
          <w:color w:val="000000"/>
          <w:kern w:val="0"/>
          <w:szCs w:val="21"/>
        </w:rPr>
        <w:t>g) 保护类型</w:t>
      </w:r>
    </w:p>
    <w:p>
      <w:pPr>
        <w:widowControl/>
        <w:shd w:val="clear" w:color="auto" w:fill="FFFFFF"/>
        <w:ind w:left="840" w:leftChars="400"/>
        <w:jc w:val="left"/>
        <w:rPr>
          <w:rFonts w:eastAsia="微软雅黑"/>
          <w:color w:val="000000"/>
          <w:kern w:val="0"/>
          <w:szCs w:val="21"/>
        </w:rPr>
      </w:pPr>
      <w:r>
        <w:rPr>
          <w:color w:val="000000"/>
          <w:kern w:val="0"/>
          <w:szCs w:val="21"/>
        </w:rPr>
        <w:t>h)开通时间、开通用户等，如对隧道修改需同步更新最后的开通时间与用户信息。</w:t>
      </w:r>
    </w:p>
    <w:p>
      <w:pPr>
        <w:widowControl/>
        <w:shd w:val="clear" w:color="auto" w:fill="FFFFFF"/>
        <w:ind w:left="840" w:leftChars="400"/>
        <w:jc w:val="left"/>
        <w:rPr>
          <w:rFonts w:eastAsia="微软雅黑"/>
          <w:color w:val="000000"/>
          <w:kern w:val="0"/>
          <w:szCs w:val="21"/>
        </w:rPr>
      </w:pPr>
      <w:r>
        <w:rPr>
          <w:color w:val="000000"/>
          <w:kern w:val="0"/>
          <w:szCs w:val="21"/>
        </w:rPr>
        <w:t>i)备注信息（*）</w:t>
      </w:r>
    </w:p>
    <w:p>
      <w:pPr>
        <w:pStyle w:val="5"/>
        <w:numPr>
          <w:ilvl w:val="3"/>
          <w:numId w:val="37"/>
        </w:numPr>
        <w:tabs>
          <w:tab w:val="left" w:pos="1999"/>
          <w:tab w:val="clear" w:pos="1080"/>
        </w:tabs>
        <w:adjustRightInd/>
        <w:spacing w:before="280" w:after="290" w:line="240" w:lineRule="auto"/>
        <w:ind w:left="862" w:hanging="862"/>
        <w:jc w:val="both"/>
        <w:textAlignment w:val="auto"/>
        <w:rPr>
          <w:rFonts w:eastAsiaTheme="minorEastAsia"/>
          <w:b w:val="0"/>
          <w:color w:val="000000" w:themeColor="text1"/>
          <w:szCs w:val="21"/>
          <w14:textFill>
            <w14:solidFill>
              <w14:schemeClr w14:val="tx1"/>
            </w14:solidFill>
          </w14:textFill>
        </w:rPr>
      </w:pPr>
      <w:bookmarkStart w:id="99" w:name="_Toc19695203"/>
      <w:r>
        <w:rPr>
          <w:rFonts w:eastAsiaTheme="minorEastAsia"/>
          <w:b w:val="0"/>
          <w:color w:val="000000" w:themeColor="text1"/>
          <w:szCs w:val="21"/>
          <w14:textFill>
            <w14:solidFill>
              <w14:schemeClr w14:val="tx1"/>
            </w14:solidFill>
          </w14:textFill>
        </w:rPr>
        <w:t>删除SR-TP隧道</w:t>
      </w:r>
      <w:bookmarkEnd w:id="99"/>
    </w:p>
    <w:p>
      <w:pPr>
        <w:ind w:firstLine="420" w:firstLineChars="200"/>
        <w:rPr>
          <w:rFonts w:eastAsiaTheme="minorEastAsia"/>
          <w:szCs w:val="21"/>
        </w:rPr>
      </w:pPr>
      <w:r>
        <w:rPr>
          <w:rFonts w:eastAsiaTheme="minorEastAsia"/>
          <w:szCs w:val="21"/>
        </w:rPr>
        <w:t>支持删除SR-TP隧道。</w:t>
      </w:r>
    </w:p>
    <w:p>
      <w:pPr>
        <w:pStyle w:val="5"/>
        <w:numPr>
          <w:ilvl w:val="3"/>
          <w:numId w:val="37"/>
        </w:numPr>
        <w:tabs>
          <w:tab w:val="left" w:pos="1999"/>
          <w:tab w:val="clear" w:pos="1080"/>
        </w:tabs>
        <w:adjustRightInd/>
        <w:spacing w:before="280" w:after="290" w:line="240" w:lineRule="auto"/>
        <w:ind w:left="862" w:hanging="862"/>
        <w:jc w:val="both"/>
        <w:textAlignment w:val="auto"/>
        <w:rPr>
          <w:rFonts w:eastAsiaTheme="minorEastAsia"/>
          <w:b w:val="0"/>
          <w:color w:val="000000" w:themeColor="text1"/>
          <w:szCs w:val="21"/>
          <w14:textFill>
            <w14:solidFill>
              <w14:schemeClr w14:val="tx1"/>
            </w14:solidFill>
          </w14:textFill>
        </w:rPr>
      </w:pPr>
      <w:r>
        <w:rPr>
          <w:rFonts w:eastAsiaTheme="minorEastAsia"/>
          <w:b w:val="0"/>
          <w:color w:val="000000" w:themeColor="text1"/>
          <w:szCs w:val="21"/>
          <w14:textFill>
            <w14:solidFill>
              <w14:schemeClr w14:val="tx1"/>
            </w14:solidFill>
          </w14:textFill>
        </w:rPr>
        <w:t xml:space="preserve"> </w:t>
      </w:r>
      <w:bookmarkStart w:id="100" w:name="_Toc19695204"/>
      <w:r>
        <w:rPr>
          <w:rFonts w:eastAsiaTheme="minorEastAsia"/>
          <w:b w:val="0"/>
          <w:color w:val="000000" w:themeColor="text1"/>
          <w:szCs w:val="21"/>
          <w14:textFill>
            <w14:solidFill>
              <w14:schemeClr w14:val="tx1"/>
            </w14:solidFill>
          </w14:textFill>
        </w:rPr>
        <w:t>SR-TP隧道重路由</w:t>
      </w:r>
      <w:bookmarkEnd w:id="100"/>
    </w:p>
    <w:p>
      <w:pPr>
        <w:spacing w:before="156"/>
        <w:ind w:firstLine="420" w:firstLineChars="200"/>
        <w:rPr>
          <w:rFonts w:eastAsiaTheme="minorEastAsia"/>
          <w:szCs w:val="21"/>
        </w:rPr>
      </w:pPr>
      <w:r>
        <w:rPr>
          <w:rFonts w:eastAsiaTheme="minorEastAsia"/>
          <w:szCs w:val="21"/>
        </w:rPr>
        <w:t>支持SR-TP隧道的集中重路由保护机制。</w:t>
      </w:r>
    </w:p>
    <w:p>
      <w:pPr>
        <w:spacing w:before="156"/>
        <w:ind w:firstLine="420" w:firstLineChars="200"/>
        <w:rPr>
          <w:rFonts w:eastAsiaTheme="minorEastAsia"/>
          <w:szCs w:val="21"/>
        </w:rPr>
      </w:pPr>
      <w:r>
        <w:rPr>
          <w:rFonts w:eastAsiaTheme="minorEastAsia"/>
          <w:szCs w:val="21"/>
        </w:rPr>
        <w:t>由于网络调整、改造频繁，OMC系统应能支持SR-TP隧道重路由能力关闭（时段、范围、保护类型），避免在网络施工过程中业务路由频繁调整，造成网络改造的不可控。</w:t>
      </w:r>
    </w:p>
    <w:p>
      <w:pPr>
        <w:spacing w:before="156"/>
        <w:ind w:firstLine="420" w:firstLineChars="200"/>
        <w:rPr>
          <w:rFonts w:eastAsiaTheme="minorEastAsia"/>
          <w:szCs w:val="21"/>
        </w:rPr>
      </w:pPr>
      <w:r>
        <w:rPr>
          <w:rFonts w:eastAsiaTheme="minorEastAsia"/>
          <w:szCs w:val="21"/>
        </w:rPr>
        <w:t>根据计算出的新的业务路径进行路径重配置，使受影响的业务具备相应的保护类型。</w:t>
      </w:r>
    </w:p>
    <w:p>
      <w:pPr>
        <w:pStyle w:val="320"/>
        <w:spacing w:line="240" w:lineRule="auto"/>
        <w:ind w:firstLineChars="0"/>
        <w:jc w:val="left"/>
        <w:rPr>
          <w:rFonts w:hAnsi="Times New Roman" w:eastAsiaTheme="minorEastAsia"/>
          <w:color w:val="000000" w:themeColor="text1"/>
          <w14:textFill>
            <w14:solidFill>
              <w14:schemeClr w14:val="tx1"/>
            </w14:solidFill>
          </w14:textFill>
        </w:rPr>
      </w:pPr>
    </w:p>
    <w:p>
      <w:pPr>
        <w:spacing w:before="156"/>
        <w:ind w:firstLine="420" w:firstLineChars="200"/>
        <w:rPr>
          <w:rFonts w:eastAsiaTheme="minorEastAsia"/>
          <w:color w:val="000000" w:themeColor="text1"/>
          <w14:textFill>
            <w14:solidFill>
              <w14:schemeClr w14:val="tx1"/>
            </w14:solidFill>
          </w14:textFill>
        </w:rPr>
      </w:pPr>
      <w:r>
        <w:rPr>
          <w:rFonts w:eastAsiaTheme="minorEastAsia"/>
          <w:szCs w:val="21"/>
        </w:rPr>
        <w:t>SR-TP隧道重路由路径计算</w:t>
      </w:r>
      <w:r>
        <w:rPr>
          <w:rFonts w:eastAsiaTheme="minorEastAsia"/>
          <w:color w:val="000000" w:themeColor="text1"/>
          <w14:textFill>
            <w14:solidFill>
              <w14:schemeClr w14:val="tx1"/>
            </w14:solidFill>
          </w14:textFill>
        </w:rPr>
        <w:t>满足下述要求：</w:t>
      </w:r>
    </w:p>
    <w:p>
      <w:pPr>
        <w:spacing w:before="156"/>
        <w:ind w:firstLine="420" w:firstLineChars="200"/>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1）每条隧道均应根据创建时的输入条件进行重路由计算，即根据源宿网元、带宽、</w:t>
      </w:r>
      <w:r>
        <w:rPr>
          <w:rFonts w:eastAsiaTheme="minorEastAsia"/>
          <w:szCs w:val="21"/>
        </w:rPr>
        <w:t>保护方式</w:t>
      </w:r>
      <w:r>
        <w:rPr>
          <w:rFonts w:eastAsiaTheme="minorEastAsia"/>
          <w:color w:val="000000" w:themeColor="text1"/>
          <w14:textFill>
            <w14:solidFill>
              <w14:schemeClr w14:val="tx1"/>
            </w14:solidFill>
          </w14:textFill>
        </w:rPr>
        <w:t>计算出满足需求的路由；</w:t>
      </w:r>
    </w:p>
    <w:p>
      <w:pPr>
        <w:spacing w:before="156"/>
        <w:ind w:firstLine="420" w:firstLineChars="200"/>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无法计算出满足带宽需求的路由时，则按照无带宽约束条件进行路由计算，并提示用户该隧道已降速；</w:t>
      </w:r>
    </w:p>
    <w:p>
      <w:pPr>
        <w:spacing w:before="156"/>
        <w:ind w:firstLine="420" w:firstLineChars="200"/>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2）多条隧道重路由时，先重路由隧道优先占用带宽资源；</w:t>
      </w:r>
    </w:p>
    <w:p>
      <w:pPr>
        <w:spacing w:before="156"/>
        <w:ind w:firstLine="420" w:firstLineChars="200"/>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3）未能计算出新的路径，则按照保护和恢复的类型进行排序，并支持查看重路由失败原因。</w:t>
      </w:r>
    </w:p>
    <w:p>
      <w:pPr>
        <w:spacing w:before="156"/>
        <w:ind w:firstLine="420" w:firstLineChars="200"/>
        <w:rPr>
          <w:rFonts w:eastAsiaTheme="minorEastAsia"/>
          <w:color w:val="000000" w:themeColor="text1"/>
          <w14:textFill>
            <w14:solidFill>
              <w14:schemeClr w14:val="tx1"/>
            </w14:solidFill>
          </w14:textFill>
        </w:rPr>
      </w:pPr>
    </w:p>
    <w:p>
      <w:pPr>
        <w:spacing w:before="156"/>
        <w:ind w:firstLine="420" w:firstLineChars="200"/>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当网络故障恢复时，OMC系统应能支持重路由路径的恢复（参考</w:t>
      </w:r>
      <w:r>
        <w:rPr>
          <w:rFonts w:hint="eastAsia" w:eastAsiaTheme="minorEastAsia"/>
          <w:color w:val="000000" w:themeColor="text1"/>
          <w14:textFill>
            <w14:solidFill>
              <w14:schemeClr w14:val="tx1"/>
            </w14:solidFill>
          </w14:textFill>
        </w:rPr>
        <w:t>9</w:t>
      </w:r>
      <w:r>
        <w:rPr>
          <w:rFonts w:eastAsiaTheme="minorEastAsia"/>
          <w:color w:val="000000" w:themeColor="text1"/>
          <w14:textFill>
            <w14:solidFill>
              <w14:schemeClr w14:val="tx1"/>
            </w14:solidFill>
          </w14:textFill>
        </w:rPr>
        <w:t>.13.1.4节）。</w:t>
      </w:r>
    </w:p>
    <w:p>
      <w:pPr>
        <w:pStyle w:val="5"/>
        <w:numPr>
          <w:ilvl w:val="3"/>
          <w:numId w:val="37"/>
        </w:numPr>
        <w:tabs>
          <w:tab w:val="left" w:pos="1999"/>
          <w:tab w:val="clear" w:pos="1080"/>
        </w:tabs>
        <w:adjustRightInd/>
        <w:spacing w:before="280" w:after="290" w:line="240" w:lineRule="auto"/>
        <w:ind w:left="862" w:hanging="862"/>
        <w:jc w:val="both"/>
        <w:textAlignment w:val="auto"/>
        <w:rPr>
          <w:rFonts w:eastAsiaTheme="minorEastAsia"/>
          <w:b w:val="0"/>
          <w:color w:val="000000" w:themeColor="text1"/>
          <w:szCs w:val="21"/>
          <w14:textFill>
            <w14:solidFill>
              <w14:schemeClr w14:val="tx1"/>
            </w14:solidFill>
          </w14:textFill>
        </w:rPr>
      </w:pPr>
      <w:r>
        <w:rPr>
          <w:rFonts w:hint="eastAsia" w:eastAsiaTheme="minorEastAsia"/>
          <w:b w:val="0"/>
          <w:color w:val="000000" w:themeColor="text1"/>
          <w:szCs w:val="21"/>
          <w14:textFill>
            <w14:solidFill>
              <w14:schemeClr w14:val="tx1"/>
            </w14:solidFill>
          </w14:textFill>
        </w:rPr>
        <w:tab/>
      </w:r>
      <w:bookmarkStart w:id="101" w:name="_Toc19695205"/>
      <w:r>
        <w:rPr>
          <w:rFonts w:hint="eastAsia" w:eastAsiaTheme="minorEastAsia"/>
          <w:b w:val="0"/>
          <w:color w:val="000000" w:themeColor="text1"/>
          <w:szCs w:val="21"/>
          <w14:textFill>
            <w14:solidFill>
              <w14:schemeClr w14:val="tx1"/>
            </w14:solidFill>
          </w14:textFill>
        </w:rPr>
        <w:t>恢复的性能要求</w:t>
      </w:r>
      <w:bookmarkEnd w:id="101"/>
    </w:p>
    <w:p>
      <w:pPr>
        <w:jc w:val="center"/>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drawing>
          <wp:inline distT="0" distB="0" distL="0" distR="0">
            <wp:extent cx="2261870" cy="2084705"/>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261870" cy="2084705"/>
                    </a:xfrm>
                    <a:prstGeom prst="rect">
                      <a:avLst/>
                    </a:prstGeom>
                    <a:noFill/>
                  </pic:spPr>
                </pic:pic>
              </a:graphicData>
            </a:graphic>
          </wp:inline>
        </w:drawing>
      </w:r>
    </w:p>
    <w:p>
      <w:pPr>
        <w:jc w:val="center"/>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图</w:t>
      </w:r>
      <w:r>
        <w:rPr>
          <w:rFonts w:hint="eastAsia" w:eastAsiaTheme="minorEastAsia"/>
          <w:color w:val="000000" w:themeColor="text1"/>
          <w14:textFill>
            <w14:solidFill>
              <w14:schemeClr w14:val="tx1"/>
            </w14:solidFill>
          </w14:textFill>
        </w:rPr>
        <w:t>1-</w:t>
      </w:r>
      <w:r>
        <w:rPr>
          <w:rFonts w:eastAsiaTheme="minorEastAsia"/>
          <w:color w:val="000000" w:themeColor="text1"/>
          <w14:textFill>
            <w14:solidFill>
              <w14:schemeClr w14:val="tx1"/>
            </w14:solidFill>
          </w14:textFill>
        </w:rPr>
        <w:t>1 组网图</w:t>
      </w:r>
    </w:p>
    <w:p>
      <w:pPr>
        <w:rPr>
          <w:b/>
        </w:rPr>
      </w:pPr>
      <w:r>
        <w:rPr>
          <w:rFonts w:eastAsiaTheme="minorEastAsia"/>
          <w:color w:val="000000" w:themeColor="text1"/>
          <w14:textFill>
            <w14:solidFill>
              <w14:schemeClr w14:val="tx1"/>
            </w14:solidFill>
          </w14:textFill>
        </w:rPr>
        <w:t>性能要求：不少于20</w:t>
      </w:r>
      <w:r>
        <w:rPr>
          <w:rFonts w:hint="eastAsia" w:eastAsiaTheme="minorEastAsia"/>
          <w:color w:val="000000" w:themeColor="text1"/>
          <w14:textFill>
            <w14:solidFill>
              <w14:schemeClr w14:val="tx1"/>
            </w14:solidFill>
          </w14:textFill>
        </w:rPr>
        <w:t>0</w:t>
      </w:r>
      <w:r>
        <w:rPr>
          <w:rFonts w:eastAsiaTheme="minorEastAsia"/>
          <w:color w:val="000000" w:themeColor="text1"/>
          <w14:textFill>
            <w14:solidFill>
              <w14:schemeClr w14:val="tx1"/>
            </w14:solidFill>
          </w14:textFill>
        </w:rPr>
        <w:t>0条带恢复的业务，</w:t>
      </w:r>
      <w:r>
        <w:rPr>
          <w:rFonts w:asciiTheme="minorEastAsia" w:hAnsiTheme="minorEastAsia"/>
        </w:rPr>
        <w:t>SPE-1</w:t>
      </w:r>
      <w:r>
        <w:rPr>
          <w:rFonts w:hint="eastAsia" w:asciiTheme="minorEastAsia" w:hAnsiTheme="minorEastAsia"/>
        </w:rPr>
        <w:t>到接入环每个UPE（1-8）网元的至少250条隧道</w:t>
      </w:r>
      <w:r>
        <w:rPr>
          <w:rFonts w:eastAsiaTheme="minorEastAsia"/>
          <w:color w:val="000000" w:themeColor="text1"/>
          <w14:textFill>
            <w14:solidFill>
              <w14:schemeClr w14:val="tx1"/>
            </w14:solidFill>
          </w14:textFill>
        </w:rPr>
        <w:t>，业务全部故障，从故障发生到重路由成功不大于</w:t>
      </w:r>
      <w:r>
        <w:rPr>
          <w:rFonts w:hint="eastAsia" w:eastAsiaTheme="minorEastAsia"/>
          <w:color w:val="000000" w:themeColor="text1"/>
          <w14:textFill>
            <w14:solidFill>
              <w14:schemeClr w14:val="tx1"/>
            </w14:solidFill>
          </w14:textFill>
        </w:rPr>
        <w:t>8</w:t>
      </w:r>
      <w:r>
        <w:rPr>
          <w:rFonts w:eastAsiaTheme="minorEastAsia"/>
          <w:color w:val="000000" w:themeColor="text1"/>
          <w14:textFill>
            <w14:solidFill>
              <w14:schemeClr w14:val="tx1"/>
            </w14:solidFill>
          </w14:textFill>
        </w:rPr>
        <w:t>分钟。</w:t>
      </w:r>
    </w:p>
    <w:p>
      <w:pPr>
        <w:pStyle w:val="5"/>
        <w:numPr>
          <w:ilvl w:val="3"/>
          <w:numId w:val="37"/>
        </w:numPr>
        <w:tabs>
          <w:tab w:val="left" w:pos="1999"/>
          <w:tab w:val="clear" w:pos="1080"/>
        </w:tabs>
        <w:adjustRightInd/>
        <w:spacing w:before="280" w:after="290" w:line="240" w:lineRule="auto"/>
        <w:ind w:left="862" w:hanging="862"/>
        <w:jc w:val="both"/>
        <w:textAlignment w:val="auto"/>
        <w:rPr>
          <w:rFonts w:eastAsiaTheme="minorEastAsia"/>
          <w:b w:val="0"/>
          <w:color w:val="000000" w:themeColor="text1"/>
          <w:szCs w:val="21"/>
          <w14:textFill>
            <w14:solidFill>
              <w14:schemeClr w14:val="tx1"/>
            </w14:solidFill>
          </w14:textFill>
        </w:rPr>
      </w:pPr>
      <w:bookmarkStart w:id="102" w:name="_Toc19695206"/>
      <w:r>
        <w:rPr>
          <w:rFonts w:eastAsiaTheme="minorEastAsia"/>
          <w:b w:val="0"/>
          <w:color w:val="000000" w:themeColor="text1"/>
          <w:szCs w:val="21"/>
          <w14:textFill>
            <w14:solidFill>
              <w14:schemeClr w14:val="tx1"/>
            </w14:solidFill>
          </w14:textFill>
        </w:rPr>
        <w:t>SR-TP隧道</w:t>
      </w:r>
      <w:r>
        <w:rPr>
          <w:rFonts w:hint="eastAsia" w:eastAsiaTheme="minorEastAsia"/>
          <w:b w:val="0"/>
          <w:color w:val="000000" w:themeColor="text1"/>
          <w:szCs w:val="21"/>
          <w14:textFill>
            <w14:solidFill>
              <w14:schemeClr w14:val="tx1"/>
            </w14:solidFill>
          </w14:textFill>
        </w:rPr>
        <w:t>重优化</w:t>
      </w:r>
      <w:bookmarkEnd w:id="102"/>
    </w:p>
    <w:p>
      <w:pPr>
        <w:ind w:firstLine="420" w:firstLineChars="200"/>
      </w:pPr>
      <w:r>
        <w:rPr>
          <w:rFonts w:hint="eastAsia"/>
        </w:rPr>
        <w:t>在网络结构变化时，OMC系统可实现对SRTP隧道路由的优化。</w:t>
      </w:r>
    </w:p>
    <w:p>
      <w:pPr>
        <w:pStyle w:val="5"/>
        <w:numPr>
          <w:ilvl w:val="3"/>
          <w:numId w:val="37"/>
        </w:numPr>
        <w:tabs>
          <w:tab w:val="left" w:pos="1999"/>
          <w:tab w:val="clear" w:pos="1080"/>
        </w:tabs>
        <w:adjustRightInd/>
        <w:spacing w:before="280" w:after="290" w:line="240" w:lineRule="auto"/>
        <w:ind w:left="862" w:hanging="862"/>
        <w:jc w:val="both"/>
        <w:textAlignment w:val="auto"/>
        <w:rPr>
          <w:rFonts w:eastAsiaTheme="minorEastAsia"/>
          <w:b w:val="0"/>
          <w:color w:val="000000" w:themeColor="text1"/>
          <w:szCs w:val="21"/>
          <w14:textFill>
            <w14:solidFill>
              <w14:schemeClr w14:val="tx1"/>
            </w14:solidFill>
          </w14:textFill>
        </w:rPr>
      </w:pPr>
      <w:bookmarkStart w:id="103" w:name="_Toc19695207"/>
      <w:r>
        <w:rPr>
          <w:rFonts w:eastAsiaTheme="minorEastAsia"/>
          <w:b w:val="0"/>
          <w:color w:val="000000" w:themeColor="text1"/>
          <w:szCs w:val="21"/>
          <w14:textFill>
            <w14:solidFill>
              <w14:schemeClr w14:val="tx1"/>
            </w14:solidFill>
          </w14:textFill>
        </w:rPr>
        <w:t>SR-TP隧道</w:t>
      </w:r>
      <w:r>
        <w:rPr>
          <w:rFonts w:hint="eastAsia" w:eastAsiaTheme="minorEastAsia"/>
          <w:b w:val="0"/>
          <w:color w:val="000000" w:themeColor="text1"/>
          <w:szCs w:val="21"/>
          <w14:textFill>
            <w14:solidFill>
              <w14:schemeClr w14:val="tx1"/>
            </w14:solidFill>
          </w14:textFill>
        </w:rPr>
        <w:t>自动发现</w:t>
      </w:r>
      <w:bookmarkEnd w:id="103"/>
    </w:p>
    <w:p>
      <w:pPr>
        <w:ind w:firstLine="420" w:firstLineChars="200"/>
      </w:pPr>
      <w:r>
        <w:rPr>
          <w:rFonts w:hint="eastAsia"/>
        </w:rPr>
        <w:t>OMC支持SR-TP隧道自动发现。</w:t>
      </w:r>
    </w:p>
    <w:p>
      <w:pPr>
        <w:pStyle w:val="4"/>
        <w:numPr>
          <w:ilvl w:val="2"/>
          <w:numId w:val="30"/>
        </w:numPr>
        <w:tabs>
          <w:tab w:val="clear" w:pos="709"/>
        </w:tabs>
        <w:adjustRightInd/>
        <w:spacing w:before="120" w:after="260" w:line="416" w:lineRule="auto"/>
        <w:jc w:val="both"/>
        <w:textAlignment w:val="auto"/>
        <w:rPr>
          <w:szCs w:val="21"/>
        </w:rPr>
      </w:pPr>
      <w:bookmarkStart w:id="104" w:name="_Toc19695208"/>
      <w:bookmarkStart w:id="105" w:name="_Toc53650066"/>
      <w:r>
        <w:rPr>
          <w:rFonts w:eastAsiaTheme="minorEastAsia"/>
          <w:b w:val="0"/>
          <w:color w:val="000000" w:themeColor="text1"/>
          <w:szCs w:val="21"/>
          <w14:textFill>
            <w14:solidFill>
              <w14:schemeClr w14:val="tx1"/>
            </w14:solidFill>
          </w14:textFill>
        </w:rPr>
        <w:t>重路由</w:t>
      </w:r>
      <w:r>
        <w:rPr>
          <w:szCs w:val="21"/>
        </w:rPr>
        <w:t>OAM配置管理</w:t>
      </w:r>
      <w:bookmarkEnd w:id="104"/>
      <w:bookmarkEnd w:id="105"/>
    </w:p>
    <w:p>
      <w:pPr>
        <w:spacing w:before="156"/>
        <w:ind w:firstLine="420" w:firstLineChars="200"/>
        <w:rPr>
          <w:rFonts w:eastAsiaTheme="minorEastAsia"/>
          <w:szCs w:val="21"/>
        </w:rPr>
      </w:pPr>
      <w:r>
        <w:rPr>
          <w:rFonts w:eastAsiaTheme="minorEastAsia"/>
          <w:szCs w:val="21"/>
        </w:rPr>
        <w:t>应支持以下SR-TP层OAM管理功能：</w:t>
      </w:r>
    </w:p>
    <w:p>
      <w:pPr>
        <w:spacing w:before="156"/>
        <w:ind w:firstLine="420" w:firstLineChars="200"/>
        <w:rPr>
          <w:rFonts w:eastAsiaTheme="minorEastAsia"/>
          <w:szCs w:val="21"/>
        </w:rPr>
      </w:pPr>
      <w:r>
        <w:rPr>
          <w:rFonts w:eastAsiaTheme="minorEastAsia"/>
          <w:szCs w:val="21"/>
        </w:rPr>
        <w:t>1、OAM初始配置，包括：</w:t>
      </w:r>
    </w:p>
    <w:p>
      <w:pPr>
        <w:spacing w:before="156"/>
        <w:ind w:firstLine="420" w:firstLineChars="200"/>
        <w:rPr>
          <w:rFonts w:eastAsiaTheme="minorEastAsia"/>
          <w:szCs w:val="21"/>
        </w:rPr>
      </w:pPr>
      <w:r>
        <w:rPr>
          <w:rFonts w:eastAsiaTheme="minorEastAsia"/>
          <w:szCs w:val="21"/>
        </w:rPr>
        <w:t>MEG配置、MEP配置、使能/禁止和帧发送周期等参数设置；</w:t>
      </w:r>
    </w:p>
    <w:p>
      <w:pPr>
        <w:spacing w:before="156"/>
        <w:ind w:firstLine="420" w:firstLineChars="200"/>
        <w:rPr>
          <w:rFonts w:eastAsiaTheme="minorEastAsia"/>
          <w:szCs w:val="21"/>
        </w:rPr>
      </w:pPr>
      <w:r>
        <w:rPr>
          <w:rFonts w:eastAsiaTheme="minorEastAsia"/>
          <w:szCs w:val="21"/>
        </w:rPr>
        <w:t>2、隧道层OAM功能：</w:t>
      </w:r>
    </w:p>
    <w:p>
      <w:pPr>
        <w:spacing w:before="156"/>
        <w:ind w:firstLine="420" w:firstLineChars="200"/>
        <w:rPr>
          <w:rFonts w:eastAsiaTheme="minorEastAsia"/>
          <w:szCs w:val="21"/>
        </w:rPr>
      </w:pPr>
      <w:r>
        <w:rPr>
          <w:rFonts w:eastAsiaTheme="minorEastAsia"/>
          <w:szCs w:val="21"/>
        </w:rPr>
        <w:t>1)连通性验证：</w:t>
      </w:r>
    </w:p>
    <w:p>
      <w:pPr>
        <w:spacing w:before="156"/>
        <w:ind w:firstLine="420" w:firstLineChars="200"/>
        <w:rPr>
          <w:rFonts w:eastAsiaTheme="minorEastAsia"/>
          <w:szCs w:val="21"/>
        </w:rPr>
      </w:pPr>
      <w:r>
        <w:rPr>
          <w:rFonts w:eastAsiaTheme="minorEastAsia"/>
          <w:szCs w:val="21"/>
        </w:rPr>
        <w:t>支持CC功能禁止/使能，支持设置时间间隔参数，支持查询连通性验证结果。当连通性验证失败时，可查询相关OAM连通性验证失效告警。</w:t>
      </w:r>
    </w:p>
    <w:p>
      <w:pPr>
        <w:spacing w:before="156"/>
        <w:ind w:firstLine="420" w:firstLineChars="200"/>
        <w:rPr>
          <w:rFonts w:eastAsiaTheme="minorEastAsia"/>
          <w:szCs w:val="21"/>
        </w:rPr>
      </w:pPr>
      <w:r>
        <w:rPr>
          <w:rFonts w:eastAsiaTheme="minorEastAsia"/>
          <w:szCs w:val="21"/>
        </w:rPr>
        <w:t>2）环回（LB）功能</w:t>
      </w:r>
    </w:p>
    <w:p>
      <w:pPr>
        <w:spacing w:before="156"/>
        <w:ind w:firstLine="420" w:firstLineChars="200"/>
        <w:rPr>
          <w:rFonts w:eastAsiaTheme="minorEastAsia"/>
          <w:szCs w:val="21"/>
        </w:rPr>
      </w:pPr>
      <w:r>
        <w:rPr>
          <w:rFonts w:eastAsiaTheme="minorEastAsia"/>
          <w:szCs w:val="21"/>
        </w:rPr>
        <w:t>支持启动LB功能，网管支持查询环回结果；</w:t>
      </w:r>
    </w:p>
    <w:p>
      <w:pPr>
        <w:spacing w:before="156"/>
        <w:ind w:firstLine="420" w:firstLineChars="200"/>
        <w:rPr>
          <w:rFonts w:eastAsiaTheme="minorEastAsia"/>
          <w:szCs w:val="21"/>
        </w:rPr>
      </w:pPr>
      <w:r>
        <w:rPr>
          <w:rFonts w:eastAsiaTheme="minorEastAsia"/>
          <w:szCs w:val="21"/>
        </w:rPr>
        <w:t>3）RDI告警功能</w:t>
      </w:r>
    </w:p>
    <w:p>
      <w:pPr>
        <w:spacing w:before="156"/>
        <w:ind w:firstLine="420" w:firstLineChars="200"/>
        <w:rPr>
          <w:rFonts w:eastAsiaTheme="minorEastAsia"/>
          <w:szCs w:val="21"/>
        </w:rPr>
      </w:pPr>
      <w:r>
        <w:rPr>
          <w:rFonts w:eastAsiaTheme="minorEastAsia"/>
          <w:szCs w:val="21"/>
        </w:rPr>
        <w:t>支持RDI禁止和使能功能，网管支持查询上报的RDI告警；</w:t>
      </w:r>
    </w:p>
    <w:p>
      <w:pPr>
        <w:spacing w:before="156"/>
        <w:ind w:firstLine="420" w:firstLineChars="200"/>
        <w:rPr>
          <w:rFonts w:eastAsiaTheme="minorEastAsia"/>
          <w:szCs w:val="21"/>
        </w:rPr>
      </w:pPr>
      <w:r>
        <w:rPr>
          <w:rFonts w:eastAsiaTheme="minorEastAsia"/>
          <w:szCs w:val="21"/>
        </w:rPr>
        <w:t>4）性能测量</w:t>
      </w:r>
    </w:p>
    <w:p>
      <w:pPr>
        <w:spacing w:before="156"/>
        <w:ind w:firstLine="420" w:firstLineChars="200"/>
        <w:rPr>
          <w:rFonts w:eastAsiaTheme="minorEastAsia"/>
          <w:szCs w:val="21"/>
        </w:rPr>
      </w:pPr>
      <w:r>
        <w:rPr>
          <w:rFonts w:eastAsiaTheme="minorEastAsia"/>
          <w:szCs w:val="21"/>
        </w:rPr>
        <w:t>包时延（DM）、包时延变化和丢包率（LM）性能测量；网管可设置DM报文的长度和优先级；网管支持查询性能测量结果。</w:t>
      </w:r>
    </w:p>
    <w:p>
      <w:pPr>
        <w:pStyle w:val="4"/>
        <w:numPr>
          <w:ilvl w:val="2"/>
          <w:numId w:val="30"/>
        </w:numPr>
        <w:tabs>
          <w:tab w:val="clear" w:pos="709"/>
        </w:tabs>
        <w:adjustRightInd/>
        <w:spacing w:before="120" w:after="260" w:line="416" w:lineRule="auto"/>
        <w:jc w:val="both"/>
        <w:textAlignment w:val="auto"/>
        <w:rPr>
          <w:szCs w:val="21"/>
        </w:rPr>
      </w:pPr>
      <w:bookmarkStart w:id="106" w:name="_Toc19695209"/>
      <w:bookmarkStart w:id="107" w:name="_Toc53650067"/>
      <w:r>
        <w:rPr>
          <w:szCs w:val="21"/>
        </w:rPr>
        <w:t>PING/Traceroute检测</w:t>
      </w:r>
      <w:bookmarkEnd w:id="106"/>
      <w:bookmarkEnd w:id="107"/>
    </w:p>
    <w:p>
      <w:pPr>
        <w:pStyle w:val="51"/>
        <w:shd w:val="clear" w:color="auto" w:fill="FFFFFF"/>
        <w:ind w:firstLine="420"/>
        <w:rPr>
          <w:rFonts w:ascii="Times New Roman" w:hAnsi="Times New Roman" w:cs="Times New Roman" w:eastAsiaTheme="minorEastAsia"/>
          <w:kern w:val="2"/>
          <w:sz w:val="21"/>
          <w:szCs w:val="21"/>
        </w:rPr>
      </w:pPr>
      <w:r>
        <w:rPr>
          <w:rFonts w:ascii="Times New Roman" w:hAnsi="Times New Roman" w:cs="Times New Roman" w:eastAsiaTheme="minorEastAsia"/>
          <w:kern w:val="2"/>
          <w:sz w:val="21"/>
          <w:szCs w:val="21"/>
        </w:rPr>
        <w:t>网管系统应支持SR Ping和Traceroute，用于定位SR隧道的故障。</w:t>
      </w:r>
    </w:p>
    <w:p>
      <w:pPr>
        <w:spacing w:before="156"/>
        <w:ind w:firstLine="420" w:firstLineChars="200"/>
        <w:rPr>
          <w:rFonts w:eastAsiaTheme="minorEastAsia"/>
          <w:szCs w:val="21"/>
        </w:rPr>
      </w:pPr>
      <w:r>
        <w:rPr>
          <w:rFonts w:eastAsiaTheme="minorEastAsia"/>
          <w:szCs w:val="21"/>
        </w:rPr>
        <w:t>1、SR-TP和SR-BE都需要支持Ping/Trace。</w:t>
      </w:r>
    </w:p>
    <w:p>
      <w:pPr>
        <w:spacing w:before="156"/>
        <w:ind w:firstLine="420" w:firstLineChars="200"/>
        <w:rPr>
          <w:rFonts w:eastAsiaTheme="minorEastAsia"/>
          <w:szCs w:val="21"/>
        </w:rPr>
      </w:pPr>
      <w:r>
        <w:rPr>
          <w:rFonts w:eastAsiaTheme="minorEastAsia"/>
          <w:szCs w:val="21"/>
        </w:rPr>
        <w:t>2、支持将Trace出来的路径结果上报OMC系统并显示实际业务路径。</w:t>
      </w:r>
    </w:p>
    <w:p>
      <w:pPr>
        <w:pStyle w:val="3"/>
        <w:numPr>
          <w:ilvl w:val="1"/>
          <w:numId w:val="30"/>
        </w:numPr>
        <w:spacing w:line="240" w:lineRule="auto"/>
        <w:ind w:left="0" w:firstLine="0"/>
        <w:rPr>
          <w:rFonts w:ascii="Times New Roman" w:hAnsi="Times New Roman"/>
          <w:color w:val="000000" w:themeColor="text1"/>
          <w:sz w:val="24"/>
          <w14:textFill>
            <w14:solidFill>
              <w14:schemeClr w14:val="tx1"/>
            </w14:solidFill>
          </w14:textFill>
        </w:rPr>
      </w:pPr>
      <w:bookmarkStart w:id="108" w:name="_Toc53650068"/>
      <w:bookmarkStart w:id="109" w:name="_Toc19695210"/>
      <w:r>
        <w:rPr>
          <w:rFonts w:ascii="Times New Roman" w:hAnsi="Times New Roman"/>
          <w:b w:val="0"/>
          <w:color w:val="000000" w:themeColor="text1"/>
          <w:sz w:val="24"/>
          <w:szCs w:val="24"/>
          <w14:textFill>
            <w14:solidFill>
              <w14:schemeClr w14:val="tx1"/>
            </w14:solidFill>
          </w14:textFill>
        </w:rPr>
        <w:t>5G快速基础配置</w:t>
      </w:r>
      <w:bookmarkEnd w:id="108"/>
      <w:bookmarkEnd w:id="109"/>
    </w:p>
    <w:p>
      <w:pPr>
        <w:pStyle w:val="4"/>
        <w:numPr>
          <w:ilvl w:val="2"/>
          <w:numId w:val="30"/>
        </w:numPr>
        <w:tabs>
          <w:tab w:val="clear" w:pos="709"/>
        </w:tabs>
        <w:adjustRightInd/>
        <w:spacing w:before="120" w:after="260" w:line="415" w:lineRule="auto"/>
        <w:ind w:left="0" w:firstLine="0"/>
        <w:jc w:val="both"/>
        <w:textAlignment w:val="auto"/>
        <w:rPr>
          <w:szCs w:val="21"/>
        </w:rPr>
      </w:pPr>
      <w:bookmarkStart w:id="110" w:name="_Toc53650069"/>
      <w:bookmarkStart w:id="111" w:name="_Toc19695211"/>
      <w:r>
        <w:rPr>
          <w:szCs w:val="21"/>
        </w:rPr>
        <w:t>资源池规划</w:t>
      </w:r>
      <w:bookmarkEnd w:id="110"/>
      <w:bookmarkEnd w:id="111"/>
    </w:p>
    <w:p>
      <w:pPr>
        <w:pStyle w:val="186"/>
        <w:ind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支持基础配置资源池的规划，限制这些配置生成的范围。</w:t>
      </w:r>
    </w:p>
    <w:p>
      <w:pPr>
        <w:pStyle w:val="186"/>
        <w:numPr>
          <w:ilvl w:val="0"/>
          <w:numId w:val="59"/>
        </w:numPr>
        <w:ind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LSR-ID（Router ID）资源池：</w:t>
      </w:r>
    </w:p>
    <w:p>
      <w:pPr>
        <w:pStyle w:val="186"/>
        <w:ind w:left="620"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支持规划LSR-ID的地址段（起始地址和结束地址），对网元进行基础配置时，可使用资源池中分配未使用的LSR-ID，下发到该网元。</w:t>
      </w:r>
    </w:p>
    <w:p>
      <w:pPr>
        <w:pStyle w:val="186"/>
        <w:numPr>
          <w:ilvl w:val="0"/>
          <w:numId w:val="59"/>
        </w:numPr>
        <w:ind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链路IP资源池：</w:t>
      </w:r>
    </w:p>
    <w:p>
      <w:pPr>
        <w:pStyle w:val="186"/>
        <w:ind w:left="620"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支持规划链路的IP地址段（起始地址和结束地址），对链路进行基础配置时，可使用资源池中分配未使用的链路IP，下发到该网元。</w:t>
      </w:r>
    </w:p>
    <w:p>
      <w:pPr>
        <w:pStyle w:val="186"/>
        <w:numPr>
          <w:ilvl w:val="0"/>
          <w:numId w:val="59"/>
        </w:numPr>
        <w:ind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IGP进程号资源池：</w:t>
      </w:r>
    </w:p>
    <w:p>
      <w:pPr>
        <w:pStyle w:val="186"/>
        <w:ind w:left="620"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支持规划IGP进程号的范围，在配置IGP域时，指定IGP进程号资源池后，可在资源池内分配未使用的IGP进程号。</w:t>
      </w:r>
    </w:p>
    <w:p>
      <w:pPr>
        <w:pStyle w:val="186"/>
        <w:ind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支持查看已规划的LSR-ID（RouterID）资源池、链路IP资源池、IGP进程号资源池，显示地址段、进程号的范围和在用状态。</w:t>
      </w:r>
    </w:p>
    <w:p>
      <w:pPr>
        <w:pStyle w:val="186"/>
        <w:ind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支持删除已规划的LSR-ID（RouterID）资源池、链路IP资源池、IGP进程号资源池。</w:t>
      </w:r>
    </w:p>
    <w:p>
      <w:pPr>
        <w:pStyle w:val="4"/>
        <w:numPr>
          <w:ilvl w:val="2"/>
          <w:numId w:val="37"/>
        </w:numPr>
        <w:tabs>
          <w:tab w:val="left" w:pos="1260"/>
          <w:tab w:val="clear" w:pos="709"/>
        </w:tabs>
        <w:adjustRightInd/>
        <w:spacing w:before="156" w:after="260" w:line="416" w:lineRule="auto"/>
        <w:jc w:val="both"/>
        <w:textAlignment w:val="auto"/>
        <w:rPr>
          <w:szCs w:val="21"/>
        </w:rPr>
      </w:pPr>
      <w:bookmarkStart w:id="112" w:name="_Toc53650070"/>
      <w:bookmarkStart w:id="113" w:name="_Toc19695212"/>
      <w:r>
        <w:rPr>
          <w:szCs w:val="21"/>
        </w:rPr>
        <w:t>逻辑网络规划</w:t>
      </w:r>
      <w:bookmarkEnd w:id="112"/>
      <w:bookmarkEnd w:id="113"/>
    </w:p>
    <w:p>
      <w:pPr>
        <w:pStyle w:val="186"/>
        <w:ind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支持对逻辑网络进行规划，以作为基础配置下发的依据。</w:t>
      </w:r>
    </w:p>
    <w:p>
      <w:pPr>
        <w:pStyle w:val="186"/>
        <w:numPr>
          <w:ilvl w:val="0"/>
          <w:numId w:val="60"/>
        </w:numPr>
        <w:ind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规划地市：</w:t>
      </w:r>
    </w:p>
    <w:p>
      <w:pPr>
        <w:pStyle w:val="186"/>
        <w:ind w:left="620"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对于省集中场景，能够在网络中规划多个地市。支持规划地市的名称、备注。支持规划地市对应的AS号。</w:t>
      </w:r>
    </w:p>
    <w:p>
      <w:pPr>
        <w:pStyle w:val="186"/>
        <w:numPr>
          <w:ilvl w:val="0"/>
          <w:numId w:val="60"/>
        </w:numPr>
        <w:ind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规划IGP进程：</w:t>
      </w:r>
    </w:p>
    <w:p>
      <w:pPr>
        <w:pStyle w:val="186"/>
        <w:ind w:left="620"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支持规划IGP进程号或IGP进程号资源池。</w:t>
      </w:r>
    </w:p>
    <w:p>
      <w:pPr>
        <w:pStyle w:val="186"/>
        <w:ind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支持查看已规划的逻辑网络，规划的地市名称、备注、对应的AS号；IGP进程号或IGP进程号资源池。</w:t>
      </w:r>
    </w:p>
    <w:p>
      <w:pPr>
        <w:pStyle w:val="4"/>
        <w:numPr>
          <w:ilvl w:val="2"/>
          <w:numId w:val="37"/>
        </w:numPr>
        <w:tabs>
          <w:tab w:val="left" w:pos="1260"/>
          <w:tab w:val="clear" w:pos="709"/>
        </w:tabs>
        <w:adjustRightInd/>
        <w:spacing w:before="156" w:after="260" w:line="416" w:lineRule="auto"/>
        <w:jc w:val="both"/>
        <w:textAlignment w:val="auto"/>
        <w:rPr>
          <w:szCs w:val="21"/>
        </w:rPr>
      </w:pPr>
      <w:bookmarkStart w:id="114" w:name="_Toc19695213"/>
      <w:bookmarkStart w:id="115" w:name="_Toc53650071"/>
      <w:r>
        <w:rPr>
          <w:szCs w:val="21"/>
        </w:rPr>
        <w:t>网元基础配置自动生成和发放能力</w:t>
      </w:r>
      <w:bookmarkEnd w:id="114"/>
      <w:bookmarkEnd w:id="115"/>
    </w:p>
    <w:p>
      <w:pPr>
        <w:pStyle w:val="186"/>
        <w:ind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支持将网元及链路规划到IGP域中，并自动生成5G相关基础配置并下发到网元。</w:t>
      </w:r>
    </w:p>
    <w:p>
      <w:pPr>
        <w:pStyle w:val="186"/>
        <w:ind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能够生成的基础配置包含：LSR-ID（Router ID），全局MPLS配置，网络侧端口IP地址，IGP进程相关配置（含IGP进程号），网络侧端口IGP配置，全局SR配置，SR节点标签，SR邻接标签，AS号，BGP-LS相关配置，PCEP相关配置。</w:t>
      </w:r>
    </w:p>
    <w:p>
      <w:pPr>
        <w:pStyle w:val="186"/>
        <w:ind w:firstLineChars="0"/>
        <w:rPr>
          <w:rFonts w:ascii="Times New Roman"/>
        </w:rPr>
      </w:pPr>
      <w:r>
        <w:rPr>
          <w:rFonts w:ascii="Times New Roman"/>
          <w:color w:val="000000" w:themeColor="text1"/>
          <w14:textFill>
            <w14:solidFill>
              <w14:schemeClr w14:val="tx1"/>
            </w14:solidFill>
          </w14:textFill>
        </w:rPr>
        <w:t>网元在OMC上线通过此功能下发基础配置后，用户即可开始隧道和L3VPN业务的配置。</w:t>
      </w:r>
    </w:p>
    <w:p>
      <w:pPr>
        <w:pStyle w:val="3"/>
        <w:numPr>
          <w:ilvl w:val="1"/>
          <w:numId w:val="30"/>
        </w:numPr>
        <w:spacing w:line="240" w:lineRule="auto"/>
        <w:rPr>
          <w:rFonts w:ascii="Times New Roman" w:hAnsi="Times New Roman"/>
          <w:b w:val="0"/>
          <w:color w:val="000000" w:themeColor="text1"/>
          <w:sz w:val="24"/>
          <w:szCs w:val="24"/>
          <w:highlight w:val="yellow"/>
          <w14:textFill>
            <w14:solidFill>
              <w14:schemeClr w14:val="tx1"/>
            </w14:solidFill>
          </w14:textFill>
        </w:rPr>
      </w:pPr>
      <w:bookmarkStart w:id="116" w:name="_Toc53650072"/>
      <w:bookmarkStart w:id="117" w:name="_Toc19695214"/>
      <w:r>
        <w:rPr>
          <w:rFonts w:ascii="Times New Roman" w:hAnsi="Times New Roman"/>
          <w:b w:val="0"/>
          <w:color w:val="000000" w:themeColor="text1"/>
          <w:sz w:val="24"/>
          <w:szCs w:val="24"/>
          <w:highlight w:val="yellow"/>
          <w14:textFill>
            <w14:solidFill>
              <w14:schemeClr w14:val="tx1"/>
            </w14:solidFill>
          </w14:textFill>
        </w:rPr>
        <w:t>网络</w:t>
      </w:r>
      <w:bookmarkStart w:id="118" w:name="_Toc533775030"/>
      <w:bookmarkEnd w:id="118"/>
      <w:r>
        <w:rPr>
          <w:rFonts w:ascii="Times New Roman" w:hAnsi="Times New Roman"/>
          <w:b w:val="0"/>
          <w:color w:val="000000" w:themeColor="text1"/>
          <w:sz w:val="24"/>
          <w:szCs w:val="24"/>
          <w:highlight w:val="yellow"/>
          <w14:textFill>
            <w14:solidFill>
              <w14:schemeClr w14:val="tx1"/>
            </w14:solidFill>
          </w14:textFill>
        </w:rPr>
        <w:t>切片管理</w:t>
      </w:r>
      <w:bookmarkEnd w:id="116"/>
      <w:bookmarkEnd w:id="117"/>
    </w:p>
    <w:p>
      <w:pPr>
        <w:pStyle w:val="186"/>
        <w:spacing w:before="156" w:beforeLines="50"/>
        <w:ind w:firstLineChars="0"/>
        <w:rPr>
          <w:rFonts w:ascii="Times New Roman" w:eastAsiaTheme="majorEastAsia"/>
          <w:szCs w:val="21"/>
        </w:rPr>
      </w:pPr>
      <w:r>
        <w:rPr>
          <w:rFonts w:ascii="Times New Roman" w:eastAsiaTheme="majorEastAsia"/>
          <w:szCs w:val="21"/>
        </w:rPr>
        <w:t>OMC系统应支持如下功能：</w:t>
      </w:r>
    </w:p>
    <w:p>
      <w:pPr>
        <w:pStyle w:val="186"/>
        <w:numPr>
          <w:ilvl w:val="0"/>
          <w:numId w:val="61"/>
        </w:numPr>
        <w:spacing w:before="156" w:beforeLines="50"/>
        <w:ind w:firstLineChars="0"/>
        <w:rPr>
          <w:rFonts w:ascii="Times New Roman" w:eastAsiaTheme="majorEastAsia"/>
          <w:szCs w:val="21"/>
        </w:rPr>
      </w:pPr>
      <w:r>
        <w:rPr>
          <w:rFonts w:ascii="Times New Roman" w:eastAsiaTheme="majorEastAsia"/>
          <w:szCs w:val="21"/>
        </w:rPr>
        <w:t>支持基于MTN技术对物理网络进行逻辑划分，新划分的虚拟网络vNet由虚拟网络节点vNode和虚拟网络链路vLink组成；该虚拟网络即网络切片(vNet=vNode+vLink)；</w:t>
      </w:r>
    </w:p>
    <w:p>
      <w:pPr>
        <w:pStyle w:val="186"/>
        <w:numPr>
          <w:ilvl w:val="0"/>
          <w:numId w:val="61"/>
        </w:numPr>
        <w:spacing w:before="156" w:beforeLines="50"/>
        <w:ind w:firstLineChars="0"/>
        <w:rPr>
          <w:rFonts w:ascii="Times New Roman" w:eastAsiaTheme="majorEastAsia"/>
          <w:szCs w:val="21"/>
        </w:rPr>
      </w:pPr>
      <w:r>
        <w:rPr>
          <w:rFonts w:ascii="Times New Roman" w:eastAsiaTheme="majorEastAsia"/>
          <w:szCs w:val="21"/>
        </w:rPr>
        <w:t>支持</w:t>
      </w:r>
      <w:r>
        <w:rPr>
          <w:rFonts w:hint="eastAsia" w:ascii="Times New Roman" w:eastAsiaTheme="majorEastAsia"/>
          <w:szCs w:val="21"/>
        </w:rPr>
        <w:t>不同速率（包括5G和小于5G）</w:t>
      </w:r>
      <w:r>
        <w:rPr>
          <w:rFonts w:ascii="Times New Roman" w:eastAsiaTheme="majorEastAsia"/>
          <w:szCs w:val="21"/>
        </w:rPr>
        <w:t>vNet的创建、修改、删除、查询、属性展示等功能</w:t>
      </w:r>
      <w:r>
        <w:rPr>
          <w:rFonts w:hint="eastAsia" w:ascii="Times New Roman" w:eastAsiaTheme="majorEastAsia"/>
          <w:szCs w:val="21"/>
        </w:rPr>
        <w:t>，其直接承载路径可以是</w:t>
      </w:r>
      <w:r>
        <w:rPr>
          <w:rFonts w:ascii="Times New Roman" w:eastAsiaTheme="majorEastAsia"/>
          <w:szCs w:val="21"/>
        </w:rPr>
        <w:t>5G</w:t>
      </w:r>
      <w:r>
        <w:rPr>
          <w:rFonts w:hint="eastAsia" w:ascii="Times New Roman" w:eastAsiaTheme="majorEastAsia"/>
          <w:szCs w:val="21"/>
        </w:rPr>
        <w:t>颗粒的</w:t>
      </w:r>
      <w:r>
        <w:rPr>
          <w:rFonts w:ascii="Times New Roman" w:eastAsiaTheme="majorEastAsia"/>
          <w:szCs w:val="21"/>
        </w:rPr>
        <w:t>MTN</w:t>
      </w:r>
      <w:r>
        <w:rPr>
          <w:rFonts w:hint="eastAsia" w:ascii="Times New Roman" w:eastAsiaTheme="majorEastAsia"/>
          <w:szCs w:val="21"/>
        </w:rPr>
        <w:t>通道，也可是小颗粒（小于</w:t>
      </w:r>
      <w:r>
        <w:rPr>
          <w:rFonts w:ascii="Times New Roman" w:eastAsiaTheme="majorEastAsia"/>
          <w:szCs w:val="21"/>
        </w:rPr>
        <w:t>5G)</w:t>
      </w:r>
      <w:r>
        <w:rPr>
          <w:rFonts w:hint="eastAsia" w:ascii="Times New Roman" w:eastAsiaTheme="majorEastAsia"/>
          <w:szCs w:val="21"/>
        </w:rPr>
        <w:t>的通道</w:t>
      </w:r>
      <w:r>
        <w:rPr>
          <w:rFonts w:ascii="Times New Roman" w:eastAsiaTheme="majorEastAsia"/>
          <w:szCs w:val="21"/>
        </w:rPr>
        <w:t>；</w:t>
      </w:r>
    </w:p>
    <w:p>
      <w:pPr>
        <w:pStyle w:val="186"/>
        <w:numPr>
          <w:ilvl w:val="0"/>
          <w:numId w:val="61"/>
        </w:numPr>
        <w:spacing w:before="156" w:beforeLines="50"/>
        <w:ind w:firstLineChars="0"/>
        <w:rPr>
          <w:rFonts w:ascii="Times New Roman" w:eastAsiaTheme="majorEastAsia"/>
          <w:szCs w:val="21"/>
        </w:rPr>
      </w:pPr>
      <w:r>
        <w:rPr>
          <w:rFonts w:ascii="Times New Roman" w:eastAsiaTheme="majorEastAsia"/>
          <w:szCs w:val="21"/>
        </w:rPr>
        <w:t>支持vNet网络拓扑呈现；</w:t>
      </w:r>
    </w:p>
    <w:p>
      <w:pPr>
        <w:pStyle w:val="186"/>
        <w:numPr>
          <w:ilvl w:val="0"/>
          <w:numId w:val="61"/>
        </w:numPr>
        <w:spacing w:before="156" w:beforeLines="50"/>
        <w:ind w:firstLineChars="0"/>
        <w:rPr>
          <w:rFonts w:ascii="Times New Roman" w:eastAsiaTheme="majorEastAsia"/>
          <w:szCs w:val="21"/>
        </w:rPr>
      </w:pPr>
      <w:r>
        <w:rPr>
          <w:rFonts w:ascii="Times New Roman" w:eastAsiaTheme="majorEastAsia"/>
          <w:szCs w:val="21"/>
        </w:rPr>
        <w:t>支持基于vNet创建SR隧道、L3VPN业务，基于虚拟网络进行SR路径计算，不同虚拟网络的业务实现隔离。</w:t>
      </w:r>
    </w:p>
    <w:p>
      <w:pPr>
        <w:pStyle w:val="186"/>
        <w:numPr>
          <w:ilvl w:val="0"/>
          <w:numId w:val="61"/>
        </w:numPr>
        <w:spacing w:before="156" w:beforeLines="50"/>
        <w:ind w:firstLineChars="0"/>
        <w:rPr>
          <w:rFonts w:ascii="Times New Roman" w:eastAsiaTheme="majorEastAsia"/>
          <w:szCs w:val="21"/>
        </w:rPr>
      </w:pPr>
      <w:r>
        <w:rPr>
          <w:rFonts w:hint="eastAsia" w:ascii="Times New Roman" w:eastAsiaTheme="majorEastAsia"/>
          <w:szCs w:val="21"/>
        </w:rPr>
        <w:t>在已有切片和新建切片上均支持批量添加已有MTN 链路（不少于1000）。资源范围（选择：1、全网，2、环系统中的一个或多个</w:t>
      </w:r>
      <w:bookmarkStart w:id="1048" w:name="_GoBack"/>
      <w:bookmarkEnd w:id="1048"/>
      <w:r>
        <w:rPr>
          <w:rFonts w:hint="eastAsia" w:ascii="Times New Roman" w:eastAsiaTheme="majorEastAsia"/>
          <w:szCs w:val="21"/>
        </w:rPr>
        <w:t>环，3、指定的MTN 链路）。</w:t>
      </w:r>
    </w:p>
    <w:p>
      <w:pPr>
        <w:pStyle w:val="186"/>
        <w:numPr>
          <w:ilvl w:val="0"/>
          <w:numId w:val="61"/>
        </w:numPr>
        <w:spacing w:before="156" w:beforeLines="50"/>
        <w:ind w:firstLineChars="0"/>
        <w:rPr>
          <w:rFonts w:ascii="Times New Roman" w:eastAsiaTheme="majorEastAsia"/>
          <w:szCs w:val="21"/>
        </w:rPr>
      </w:pPr>
      <w:r>
        <w:rPr>
          <w:rFonts w:hint="eastAsia" w:ascii="Times New Roman" w:eastAsiaTheme="majorEastAsia"/>
          <w:szCs w:val="21"/>
        </w:rPr>
        <w:t>在已有切片和新建切片上均支持批量新建MTN 链路（不少于1000）。资源范围（选择：1、全网，2、环系统中的一个或多个环，3、指定的MTN的物理链路）。</w:t>
      </w:r>
    </w:p>
    <w:p>
      <w:pPr>
        <w:pStyle w:val="186"/>
        <w:numPr>
          <w:ilvl w:val="0"/>
          <w:numId w:val="61"/>
        </w:numPr>
        <w:spacing w:before="156" w:beforeLines="50"/>
        <w:ind w:firstLineChars="0"/>
        <w:rPr>
          <w:rFonts w:ascii="Times New Roman" w:eastAsiaTheme="majorEastAsia"/>
          <w:szCs w:val="21"/>
        </w:rPr>
      </w:pPr>
      <w:r>
        <w:rPr>
          <w:rFonts w:hint="eastAsia" w:ascii="Times New Roman" w:eastAsiaTheme="majorEastAsia"/>
          <w:szCs w:val="21"/>
        </w:rPr>
        <w:t>支持基于网络切片可以查看该网络切片的所有SR-TP隧道</w:t>
      </w:r>
    </w:p>
    <w:p/>
    <w:p>
      <w:pPr>
        <w:pStyle w:val="3"/>
        <w:numPr>
          <w:ilvl w:val="1"/>
          <w:numId w:val="30"/>
        </w:numPr>
        <w:spacing w:line="240" w:lineRule="auto"/>
        <w:rPr>
          <w:rFonts w:ascii="Times New Roman" w:hAnsi="Times New Roman"/>
          <w:b w:val="0"/>
          <w:color w:val="000000" w:themeColor="text1"/>
          <w:sz w:val="24"/>
          <w:szCs w:val="24"/>
          <w14:textFill>
            <w14:solidFill>
              <w14:schemeClr w14:val="tx1"/>
            </w14:solidFill>
          </w14:textFill>
        </w:rPr>
      </w:pPr>
      <w:bookmarkStart w:id="119" w:name="_Toc19695215"/>
      <w:bookmarkStart w:id="120" w:name="_Toc53650073"/>
      <w:r>
        <w:rPr>
          <w:rFonts w:ascii="Times New Roman" w:hAnsi="Times New Roman"/>
          <w:b w:val="0"/>
          <w:color w:val="000000" w:themeColor="text1"/>
          <w:sz w:val="24"/>
          <w:szCs w:val="24"/>
          <w14:textFill>
            <w14:solidFill>
              <w14:schemeClr w14:val="tx1"/>
            </w14:solidFill>
          </w14:textFill>
        </w:rPr>
        <w:t>高精度时钟管理</w:t>
      </w:r>
      <w:bookmarkEnd w:id="119"/>
      <w:bookmarkEnd w:id="120"/>
    </w:p>
    <w:p>
      <w:pPr>
        <w:ind w:firstLine="359" w:firstLineChars="171"/>
      </w:pPr>
      <w:r>
        <w:t>网管提供智能化的同步网络配置管理、保护恢复、故障管理以及性能管理等功能，防止同步网络定时环、1588v2广播风暴、同步网络配置错误等问题，方便同步网络规划部署，增强同步网络运行安全可靠性，提升同步网络运维管理效率。</w:t>
      </w:r>
    </w:p>
    <w:p>
      <w:pPr>
        <w:ind w:firstLine="359" w:firstLineChars="171"/>
      </w:pPr>
      <w:r>
        <w:t>智能时钟包括时钟同步网络智能管理和时间同步网络智能管理。</w:t>
      </w:r>
    </w:p>
    <w:p>
      <w:pPr>
        <w:pStyle w:val="4"/>
        <w:numPr>
          <w:ilvl w:val="2"/>
          <w:numId w:val="30"/>
        </w:numPr>
        <w:tabs>
          <w:tab w:val="clear" w:pos="709"/>
        </w:tabs>
        <w:adjustRightInd/>
        <w:spacing w:before="156" w:after="260" w:line="416" w:lineRule="auto"/>
        <w:jc w:val="both"/>
        <w:textAlignment w:val="auto"/>
        <w:rPr>
          <w:szCs w:val="21"/>
        </w:rPr>
      </w:pPr>
      <w:bookmarkStart w:id="121" w:name="_Toc19695216"/>
      <w:bookmarkStart w:id="122" w:name="_Toc53650074"/>
      <w:r>
        <w:rPr>
          <w:szCs w:val="21"/>
        </w:rPr>
        <w:t>时钟同步网络规划</w:t>
      </w:r>
      <w:bookmarkEnd w:id="121"/>
      <w:bookmarkEnd w:id="122"/>
    </w:p>
    <w:p>
      <w:pPr>
        <w:ind w:firstLine="359" w:firstLineChars="171"/>
      </w:pPr>
      <w:r>
        <w:t>根据设定的策略，对指定的网络进行时钟同步网络路径规划，应支持环网优先策略和最短跳数策略，规划结果应避免出现定时环。</w:t>
      </w:r>
    </w:p>
    <w:p>
      <w:pPr>
        <w:ind w:firstLine="359" w:firstLineChars="171"/>
      </w:pPr>
      <w:r>
        <w:rPr>
          <w:b/>
        </w:rPr>
        <w:t>环网优先策略</w:t>
      </w:r>
      <w:r>
        <w:t>基于拓扑中环型网络结构进行主备用时钟规划。</w:t>
      </w:r>
    </w:p>
    <w:p>
      <w:pPr>
        <w:ind w:firstLine="359" w:firstLineChars="171"/>
      </w:pPr>
      <w:r>
        <w:t>当单个环网具有一个时钟源注入时，从时钟源注入节点出发，将环网其中一个链路方向作为环上设备的主用源方向，将环网另外一个链路方向作为环上设备的备用源方向。对于环网时钟源注入节点，不在该环上配置主备用源，只提供时钟输出。</w:t>
      </w:r>
    </w:p>
    <w:p>
      <w:pPr>
        <w:ind w:firstLine="359" w:firstLineChars="171"/>
      </w:pPr>
      <w:r>
        <w:t>当单个环网具有两个及两个以上时钟源注入时，选择其中一个时钟源为主用，一个时钟源为备用。从该环网的主用时钟源注入节点开始，将环网其中一个链路方向作为环上设备的主用源方向。从该环网的备用时钟源注入节点开始，沿环网另外一个链路方向作为环上设备的备用源方向。对于环主用时钟源注入节点不在该环上配置主用源，只配置备用源。对于环备用时钟源注入节点不在该环上配置备用源，只配置主用源。</w:t>
      </w:r>
    </w:p>
    <w:p>
      <w:pPr>
        <w:ind w:firstLine="359" w:firstLineChars="171"/>
      </w:pPr>
      <w:r>
        <w:rPr>
          <w:rFonts w:eastAsiaTheme="minorEastAsia"/>
          <w:b/>
          <w:color w:val="000000" w:themeColor="text1"/>
          <w:szCs w:val="21"/>
          <w14:textFill>
            <w14:solidFill>
              <w14:schemeClr w14:val="tx1"/>
            </w14:solidFill>
          </w14:textFill>
        </w:rPr>
        <w:t>最短跳数优先策略</w:t>
      </w:r>
      <w:r>
        <w:t>支持以距离时钟源跳数最短的路径作为主用路径进行时钟规划，其他路径选为备用。</w:t>
      </w:r>
    </w:p>
    <w:p>
      <w:pPr>
        <w:ind w:firstLine="359" w:firstLineChars="171"/>
      </w:pPr>
      <w:r>
        <w:t>当网络具有多个时钟源时，多时钟源在规划时具有等同地位，不区分主用备用。</w:t>
      </w:r>
    </w:p>
    <w:p>
      <w:pPr>
        <w:pStyle w:val="4"/>
        <w:numPr>
          <w:ilvl w:val="2"/>
          <w:numId w:val="30"/>
        </w:numPr>
        <w:tabs>
          <w:tab w:val="clear" w:pos="709"/>
        </w:tabs>
        <w:adjustRightInd/>
        <w:spacing w:before="156" w:after="260" w:line="416" w:lineRule="auto"/>
        <w:jc w:val="both"/>
        <w:textAlignment w:val="auto"/>
        <w:rPr>
          <w:szCs w:val="21"/>
        </w:rPr>
      </w:pPr>
      <w:bookmarkStart w:id="123" w:name="_Toc53650075"/>
      <w:bookmarkStart w:id="124" w:name="_Toc19695217"/>
      <w:r>
        <w:rPr>
          <w:szCs w:val="21"/>
        </w:rPr>
        <w:t>时间同步网络规划</w:t>
      </w:r>
      <w:bookmarkEnd w:id="123"/>
      <w:bookmarkEnd w:id="124"/>
    </w:p>
    <w:p>
      <w:pPr>
        <w:ind w:firstLine="359" w:firstLineChars="171"/>
      </w:pPr>
      <w:r>
        <w:t>网管根据域内物理拓扑和网元时间同步属性，自动规划和配置需要使能1588v2时间同步功能的端口。</w:t>
      </w:r>
    </w:p>
    <w:p>
      <w:pPr>
        <w:ind w:firstLine="359" w:firstLineChars="171"/>
      </w:pPr>
      <w:r>
        <w:t>对于每条物理链路，均需要选择端口使能1588v2时间同步功能。</w:t>
      </w:r>
    </w:p>
    <w:p>
      <w:pPr>
        <w:pStyle w:val="4"/>
        <w:numPr>
          <w:ilvl w:val="2"/>
          <w:numId w:val="30"/>
        </w:numPr>
        <w:tabs>
          <w:tab w:val="clear" w:pos="709"/>
        </w:tabs>
        <w:adjustRightInd/>
        <w:spacing w:before="156" w:after="260" w:line="416" w:lineRule="auto"/>
        <w:jc w:val="both"/>
        <w:textAlignment w:val="auto"/>
        <w:rPr>
          <w:szCs w:val="21"/>
        </w:rPr>
      </w:pPr>
      <w:bookmarkStart w:id="125" w:name="_Toc53650076"/>
      <w:bookmarkStart w:id="126" w:name="_Toc19695218"/>
      <w:r>
        <w:rPr>
          <w:szCs w:val="21"/>
        </w:rPr>
        <w:t>同步网络配置检测</w:t>
      </w:r>
      <w:bookmarkEnd w:id="125"/>
      <w:bookmarkEnd w:id="126"/>
    </w:p>
    <w:p>
      <w:pPr>
        <w:ind w:firstLine="359" w:firstLineChars="171"/>
      </w:pPr>
      <w:r>
        <w:t>在网络已具备同步配置的情况下，网管支持根据域内物理拓扑和网元上报的同步配置，进行同步网络的检测，检测功能包括：</w:t>
      </w:r>
    </w:p>
    <w:p>
      <w:pPr>
        <w:ind w:firstLine="359" w:firstLineChars="171"/>
      </w:pPr>
      <w:r>
        <w:t>1）检测域内是否有缺失主用或备用同步源配置的节点。</w:t>
      </w:r>
    </w:p>
    <w:p>
      <w:pPr>
        <w:ind w:firstLine="359" w:firstLineChars="171"/>
      </w:pPr>
      <w:r>
        <w:t>2）检测域内是否有同步配置存在定时环风险的网络区域。</w:t>
      </w:r>
    </w:p>
    <w:p>
      <w:pPr>
        <w:ind w:firstLine="359" w:firstLineChars="171"/>
      </w:pPr>
      <w:r>
        <w:t>3）检测域内是否有时钟同步跳数（从域时钟源到节点）超过阈值的节点。该阈值应可设置，默认值建议为20。</w:t>
      </w:r>
    </w:p>
    <w:p>
      <w:pPr>
        <w:ind w:firstLine="359" w:firstLineChars="171"/>
      </w:pPr>
      <w:r>
        <w:t>4）检测域内是否有时间同步跳数（从域时间源到节点）超过阈值的节点。该阈值应可设置，默认值建议为30。</w:t>
      </w:r>
    </w:p>
    <w:p>
      <w:pPr>
        <w:pStyle w:val="4"/>
        <w:numPr>
          <w:ilvl w:val="2"/>
          <w:numId w:val="30"/>
        </w:numPr>
        <w:tabs>
          <w:tab w:val="clear" w:pos="709"/>
        </w:tabs>
        <w:adjustRightInd/>
        <w:spacing w:before="156" w:after="260" w:line="416" w:lineRule="auto"/>
        <w:jc w:val="both"/>
        <w:textAlignment w:val="auto"/>
        <w:rPr>
          <w:szCs w:val="21"/>
        </w:rPr>
      </w:pPr>
      <w:bookmarkStart w:id="127" w:name="_Toc19695219"/>
      <w:bookmarkStart w:id="128" w:name="_Toc53650077"/>
      <w:r>
        <w:rPr>
          <w:szCs w:val="21"/>
        </w:rPr>
        <w:t>同步网络告警管理</w:t>
      </w:r>
      <w:bookmarkEnd w:id="127"/>
      <w:bookmarkEnd w:id="128"/>
    </w:p>
    <w:p>
      <w:pPr>
        <w:ind w:firstLine="420"/>
      </w:pPr>
      <w:r>
        <w:t>网管支持根据域内设备上报的同步告警，进行故障分析。</w:t>
      </w:r>
    </w:p>
    <w:p>
      <w:pPr>
        <w:pStyle w:val="4"/>
        <w:numPr>
          <w:ilvl w:val="2"/>
          <w:numId w:val="30"/>
        </w:numPr>
        <w:tabs>
          <w:tab w:val="clear" w:pos="709"/>
        </w:tabs>
        <w:adjustRightInd/>
        <w:spacing w:before="156" w:after="260" w:line="416" w:lineRule="auto"/>
        <w:jc w:val="both"/>
        <w:textAlignment w:val="auto"/>
        <w:rPr>
          <w:szCs w:val="21"/>
        </w:rPr>
      </w:pPr>
      <w:bookmarkStart w:id="129" w:name="_Toc534278186"/>
      <w:bookmarkEnd w:id="129"/>
      <w:bookmarkStart w:id="130" w:name="_Toc19695220"/>
      <w:bookmarkStart w:id="131" w:name="_Toc53650078"/>
      <w:r>
        <w:rPr>
          <w:szCs w:val="21"/>
        </w:rPr>
        <w:t>同步网络性能管理</w:t>
      </w:r>
      <w:bookmarkEnd w:id="130"/>
      <w:bookmarkEnd w:id="131"/>
    </w:p>
    <w:p>
      <w:pPr>
        <w:ind w:firstLine="359" w:firstLineChars="171"/>
      </w:pPr>
      <w:r>
        <w:t>网管支持对同步网络进行时间同步不对称性能的检测评估，具体地，网管自动检测全网具有1588v2 Passive端口的节点设备，开启设备的Passive节点时间同步性能监测功能，并收集各个Passive节点时间差值以及越限告警，用于评估网络时间同步不对称性。</w:t>
      </w:r>
    </w:p>
    <w:p/>
    <w:p>
      <w:pPr>
        <w:pStyle w:val="2"/>
        <w:numPr>
          <w:ilvl w:val="0"/>
          <w:numId w:val="30"/>
        </w:numPr>
        <w:tabs>
          <w:tab w:val="clear" w:pos="567"/>
        </w:tabs>
        <w:adjustRightInd/>
        <w:spacing w:before="340" w:after="330" w:line="240" w:lineRule="auto"/>
        <w:textAlignment w:val="auto"/>
        <w:rPr>
          <w:color w:val="000000" w:themeColor="text1"/>
          <w14:textFill>
            <w14:solidFill>
              <w14:schemeClr w14:val="tx1"/>
            </w14:solidFill>
          </w14:textFill>
        </w:rPr>
      </w:pPr>
      <w:bookmarkStart w:id="132" w:name="_Toc53650079"/>
      <w:bookmarkStart w:id="133" w:name="_Toc19695221"/>
      <w:bookmarkStart w:id="134" w:name="_Toc470625513"/>
      <w:r>
        <w:rPr>
          <w:color w:val="000000" w:themeColor="text1"/>
          <w:sz w:val="24"/>
          <w:szCs w:val="24"/>
          <w14:textFill>
            <w14:solidFill>
              <w14:schemeClr w14:val="tx1"/>
            </w14:solidFill>
          </w14:textFill>
        </w:rPr>
        <w:t>拓扑管理</w:t>
      </w:r>
      <w:bookmarkEnd w:id="132"/>
      <w:bookmarkEnd w:id="133"/>
      <w:bookmarkEnd w:id="134"/>
    </w:p>
    <w:p>
      <w:pPr>
        <w:ind w:firstLine="359" w:firstLineChars="171"/>
        <w:rPr>
          <w:color w:val="000000" w:themeColor="text1"/>
          <w14:textFill>
            <w14:solidFill>
              <w14:schemeClr w14:val="tx1"/>
            </w14:solidFill>
          </w14:textFill>
        </w:rPr>
      </w:pPr>
      <w:r>
        <w:rPr>
          <w:color w:val="000000" w:themeColor="text1"/>
          <w14:textFill>
            <w14:solidFill>
              <w14:schemeClr w14:val="tx1"/>
            </w14:solidFill>
          </w14:textFill>
        </w:rPr>
        <w:t>拓扑管理用于构造并管理整个传送网络的拓扑结构。通过主拓扑完成网络的拓扑管理。支持在主拓扑上以图形的方式展示网元、子网和连接在网络中的拓扑关系，支持在主拓扑上对网元、子网、连接、路径的浏览、创建、搜索、配置和维护管理。</w:t>
      </w:r>
    </w:p>
    <w:p>
      <w:pPr>
        <w:ind w:firstLine="359" w:firstLineChars="171"/>
        <w:rPr>
          <w:color w:val="000000" w:themeColor="text1"/>
          <w14:textFill>
            <w14:solidFill>
              <w14:schemeClr w14:val="tx1"/>
            </w14:solidFill>
          </w14:textFill>
        </w:rPr>
      </w:pPr>
      <w:r>
        <w:rPr>
          <w:color w:val="000000" w:themeColor="text1"/>
          <w14:textFill>
            <w14:solidFill>
              <w14:schemeClr w14:val="tx1"/>
            </w14:solidFill>
          </w14:textFill>
        </w:rPr>
        <w:t>拓扑展现应友好、稳定。</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135" w:name="_Toc470625514"/>
      <w:bookmarkStart w:id="136" w:name="_Toc19695222"/>
      <w:bookmarkStart w:id="137" w:name="_Toc53650080"/>
      <w:r>
        <w:rPr>
          <w:rFonts w:ascii="Times New Roman" w:hAnsi="Times New Roman"/>
          <w:b w:val="0"/>
          <w:color w:val="000000" w:themeColor="text1"/>
          <w:sz w:val="24"/>
          <w:szCs w:val="24"/>
          <w14:textFill>
            <w14:solidFill>
              <w14:schemeClr w14:val="tx1"/>
            </w14:solidFill>
          </w14:textFill>
        </w:rPr>
        <w:t>拓扑视图</w:t>
      </w:r>
      <w:bookmarkEnd w:id="135"/>
      <w:bookmarkEnd w:id="136"/>
      <w:bookmarkEnd w:id="137"/>
    </w:p>
    <w:p>
      <w:pPr>
        <w:ind w:firstLine="420"/>
        <w:rPr>
          <w:color w:val="000000" w:themeColor="text1"/>
          <w14:textFill>
            <w14:solidFill>
              <w14:schemeClr w14:val="tx1"/>
            </w14:solidFill>
          </w14:textFill>
        </w:rPr>
      </w:pPr>
      <w:r>
        <w:rPr>
          <w:color w:val="000000" w:themeColor="text1"/>
          <w14:textFill>
            <w14:solidFill>
              <w14:schemeClr w14:val="tx1"/>
            </w14:solidFill>
          </w14:textFill>
        </w:rPr>
        <w:t>网络拓扑视图包括对象显示和实时告警显示，各视图之间可无障碍切换，支持拓扑搜索和手工创建两种方式建立网络拓扑视图，并对拓扑对象进行管理, 网络拓扑视图应能提供如下网络拓扑结构：</w:t>
      </w:r>
    </w:p>
    <w:p>
      <w:pPr>
        <w:pStyle w:val="28"/>
        <w:widowControl/>
        <w:numPr>
          <w:ilvl w:val="0"/>
          <w:numId w:val="62"/>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网络资源图：显示所管辖的所有网元、子网，以相应的图标表示；</w:t>
      </w:r>
    </w:p>
    <w:p>
      <w:pPr>
        <w:pStyle w:val="28"/>
        <w:widowControl/>
        <w:numPr>
          <w:ilvl w:val="0"/>
          <w:numId w:val="62"/>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设备面板图：显示机框，包括具体的槽位、单元盘、端口等，并标注相应的名称。</w:t>
      </w:r>
    </w:p>
    <w:p>
      <w:pPr>
        <w:pStyle w:val="28"/>
        <w:widowControl/>
        <w:numPr>
          <w:ilvl w:val="0"/>
          <w:numId w:val="62"/>
        </w:numPr>
        <w:autoSpaceDE w:val="0"/>
        <w:autoSpaceDN w:val="0"/>
        <w:ind w:firstLine="199" w:firstLineChars="95"/>
        <w:rPr>
          <w:rFonts w:ascii="Times New Roman" w:hAnsi="Times New Roman" w:cs="Times New Roman"/>
          <w:color w:val="000000" w:themeColor="text1"/>
          <w:highlight w:val="yellow"/>
          <w14:textFill>
            <w14:solidFill>
              <w14:schemeClr w14:val="tx1"/>
            </w14:solidFill>
          </w14:textFill>
        </w:rPr>
      </w:pPr>
      <w:r>
        <w:rPr>
          <w:rFonts w:ascii="Times New Roman" w:hAnsi="Times New Roman" w:cs="Times New Roman"/>
          <w:color w:val="000000" w:themeColor="text1"/>
          <w:highlight w:val="yellow"/>
          <w14:textFill>
            <w14:solidFill>
              <w14:schemeClr w14:val="tx1"/>
            </w14:solidFill>
          </w14:textFill>
        </w:rPr>
        <w:t>物理视图：显示所管辖的所有网元、子网及其连接关系。节点可以是网元、子网，连线表示网元、子网之间的物理连接关系。应能提供子网的展开（收缩）功能，以显示构成该子网的各个网元。</w:t>
      </w:r>
      <w:r>
        <w:rPr>
          <w:rFonts w:ascii="Times New Roman" w:hAnsi="Times New Roman" w:cs="Times New Roman"/>
          <w:highlight w:val="yellow"/>
        </w:rPr>
        <w:t>子网应可支持嵌套，要求至少支持6层嵌套。</w:t>
      </w:r>
    </w:p>
    <w:p>
      <w:pPr>
        <w:pStyle w:val="84"/>
        <w:ind w:left="780" w:leftChars="0"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拓扑上能够显示网元的实时状态，比如网元的通讯状态、是否是网关网元、网元数据跟网管是否一致，网元的配置状态等。</w:t>
      </w:r>
    </w:p>
    <w:p>
      <w:pPr>
        <w:pStyle w:val="28"/>
        <w:widowControl/>
        <w:numPr>
          <w:ilvl w:val="0"/>
          <w:numId w:val="62"/>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隧道路由视图：显示指定隧道的工作和保护路径视图（源宿节点、经过的节点和物理链路），应能提供隧道及其承载的所有伪线的关联功能。</w:t>
      </w:r>
    </w:p>
    <w:p>
      <w:pPr>
        <w:pStyle w:val="28"/>
        <w:widowControl/>
        <w:numPr>
          <w:ilvl w:val="0"/>
          <w:numId w:val="62"/>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伪线（PW）路由视图：显示指定伪线的路由视图，包括源宿节点、经过的节点和隧道，应能提供伪线与其所承载的所有客户业务的关联功能，并可以批量选择隧道关联到其承载的伪线。</w:t>
      </w:r>
    </w:p>
    <w:p>
      <w:pPr>
        <w:pStyle w:val="28"/>
        <w:widowControl/>
        <w:numPr>
          <w:ilvl w:val="0"/>
          <w:numId w:val="62"/>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时钟和时间同步视图。视图上应能图形化直观显示时钟同步和时间同步的网络拓扑，实时体现网元主从时钟跟踪路径，网元各个端口的同步状态。</w:t>
      </w:r>
    </w:p>
    <w:p>
      <w:pPr>
        <w:pStyle w:val="28"/>
        <w:widowControl/>
        <w:numPr>
          <w:ilvl w:val="0"/>
          <w:numId w:val="62"/>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DCN视图：清晰显示全网的DCN子网组网拓扑，便于DCN子网规划、优化。网管支持导航到配置界面查看网元端口的DCN状态。</w:t>
      </w:r>
    </w:p>
    <w:p>
      <w:pPr>
        <w:pStyle w:val="28"/>
        <w:widowControl/>
        <w:numPr>
          <w:ilvl w:val="0"/>
          <w:numId w:val="62"/>
        </w:numPr>
        <w:autoSpaceDE w:val="0"/>
        <w:autoSpaceDN w:val="0"/>
        <w:ind w:firstLine="199" w:firstLineChars="95"/>
        <w:rPr>
          <w:rFonts w:ascii="Times New Roman" w:hAnsi="Times New Roman" w:cs="Times New Roman"/>
          <w:color w:val="000000" w:themeColor="text1"/>
          <w:highlight w:val="yellow"/>
          <w14:textFill>
            <w14:solidFill>
              <w14:schemeClr w14:val="tx1"/>
            </w14:solidFill>
          </w14:textFill>
        </w:rPr>
      </w:pPr>
      <w:r>
        <w:rPr>
          <w:rFonts w:ascii="Times New Roman" w:hAnsi="Times New Roman" w:cs="Times New Roman"/>
          <w:color w:val="000000" w:themeColor="text1"/>
          <w:highlight w:val="yellow"/>
          <w14:textFill>
            <w14:solidFill>
              <w14:schemeClr w14:val="tx1"/>
            </w14:solidFill>
          </w14:textFill>
        </w:rPr>
        <w:t>客户业务视图：显示指定业务的源宿端点、路由视图。</w:t>
      </w:r>
    </w:p>
    <w:p>
      <w:pPr>
        <w:pStyle w:val="28"/>
        <w:widowControl/>
        <w:numPr>
          <w:ilvl w:val="0"/>
          <w:numId w:val="62"/>
        </w:numPr>
        <w:autoSpaceDE w:val="0"/>
        <w:autoSpaceDN w:val="0"/>
        <w:ind w:firstLine="199" w:firstLineChars="95"/>
        <w:rPr>
          <w:rFonts w:ascii="Times New Roman" w:hAnsi="Times New Roman" w:cs="Times New Roman"/>
        </w:rPr>
      </w:pPr>
      <w:r>
        <w:rPr>
          <w:rFonts w:ascii="Times New Roman" w:hAnsi="Times New Roman" w:cs="Times New Roman"/>
          <w:color w:val="000000" w:themeColor="text1"/>
          <w14:textFill>
            <w14:solidFill>
              <w14:schemeClr w14:val="tx1"/>
            </w14:solidFill>
          </w14:textFill>
        </w:rPr>
        <w:t>网元与子网的拓扑图标，可根据其功能类型选择不同图标，图标外观应有明显差异，以便于维护人员在网管上可以快速区分辨识。</w:t>
      </w:r>
    </w:p>
    <w:p>
      <w:pPr>
        <w:pStyle w:val="3"/>
        <w:numPr>
          <w:ilvl w:val="1"/>
          <w:numId w:val="30"/>
        </w:numPr>
        <w:spacing w:line="240" w:lineRule="auto"/>
        <w:rPr>
          <w:rFonts w:ascii="Times New Roman" w:hAnsi="Times New Roman"/>
          <w:b w:val="0"/>
          <w:color w:val="000000" w:themeColor="text1"/>
          <w:sz w:val="24"/>
          <w:szCs w:val="24"/>
          <w14:textFill>
            <w14:solidFill>
              <w14:schemeClr w14:val="tx1"/>
            </w14:solidFill>
          </w14:textFill>
        </w:rPr>
      </w:pPr>
      <w:bookmarkStart w:id="138" w:name="_Toc534278190"/>
      <w:bookmarkEnd w:id="138"/>
      <w:bookmarkStart w:id="139" w:name="_Toc470625515"/>
      <w:bookmarkStart w:id="140" w:name="_Toc19695223"/>
      <w:bookmarkStart w:id="141" w:name="_Toc53650081"/>
      <w:r>
        <w:rPr>
          <w:rFonts w:ascii="Times New Roman" w:hAnsi="Times New Roman"/>
          <w:b w:val="0"/>
          <w:color w:val="000000" w:themeColor="text1"/>
          <w:sz w:val="24"/>
          <w:szCs w:val="24"/>
          <w14:textFill>
            <w14:solidFill>
              <w14:schemeClr w14:val="tx1"/>
            </w14:solidFill>
          </w14:textFill>
        </w:rPr>
        <w:t>拓扑编辑</w:t>
      </w:r>
      <w:bookmarkEnd w:id="139"/>
      <w:bookmarkEnd w:id="140"/>
      <w:bookmarkEnd w:id="141"/>
    </w:p>
    <w:p>
      <w:pPr>
        <w:pStyle w:val="28"/>
        <w:widowControl/>
        <w:numPr>
          <w:ilvl w:val="0"/>
          <w:numId w:val="63"/>
        </w:numPr>
        <w:autoSpaceDE w:val="0"/>
        <w:autoSpaceDN w:val="0"/>
        <w:ind w:firstLine="199" w:firstLineChars="95"/>
        <w:rPr>
          <w:rFonts w:ascii="Times New Roman" w:hAnsi="Times New Roman" w:cs="Times New Roman"/>
        </w:rPr>
      </w:pPr>
      <w:r>
        <w:rPr>
          <w:rFonts w:ascii="Times New Roman" w:hAnsi="Times New Roman" w:cs="Times New Roman"/>
        </w:rPr>
        <w:t>支持手工创建子网、网元。</w:t>
      </w:r>
    </w:p>
    <w:p>
      <w:pPr>
        <w:pStyle w:val="28"/>
        <w:widowControl/>
        <w:numPr>
          <w:ilvl w:val="0"/>
          <w:numId w:val="63"/>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支持从拓扑图中删除网元、连接、子网对象。</w:t>
      </w:r>
    </w:p>
    <w:p>
      <w:pPr>
        <w:pStyle w:val="28"/>
        <w:widowControl/>
        <w:numPr>
          <w:ilvl w:val="0"/>
          <w:numId w:val="63"/>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支持手工修改拓扑网元名称、网元IP、网元别名，网元位置信息等。</w:t>
      </w:r>
    </w:p>
    <w:p>
      <w:pPr>
        <w:pStyle w:val="28"/>
        <w:widowControl/>
        <w:numPr>
          <w:ilvl w:val="0"/>
          <w:numId w:val="63"/>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支持手工修改拓扑对象，保存网元名称、别名、网元坐标信息等信息。</w:t>
      </w:r>
    </w:p>
    <w:p>
      <w:pPr>
        <w:pStyle w:val="28"/>
        <w:widowControl/>
        <w:numPr>
          <w:ilvl w:val="0"/>
          <w:numId w:val="63"/>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支持搜索、创建、删除、修改物理连接功能。物理的光纤、链路属性中可以支持定义线路类型（支持直线、曲线、折线等至少任意一种）、线路宽度、线路颜色以及线路备注。光纤的属性中应包括设置时间和操作账号。</w:t>
      </w:r>
    </w:p>
    <w:p>
      <w:pPr>
        <w:pStyle w:val="28"/>
        <w:widowControl/>
        <w:numPr>
          <w:ilvl w:val="0"/>
          <w:numId w:val="63"/>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支持创建子网，而且子网创建支持多级嵌套。</w:t>
      </w:r>
    </w:p>
    <w:p>
      <w:pPr>
        <w:pStyle w:val="28"/>
        <w:widowControl/>
        <w:numPr>
          <w:ilvl w:val="0"/>
          <w:numId w:val="63"/>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支持虚拟网元创建，支持配置</w:t>
      </w:r>
      <w:r>
        <w:rPr>
          <w:rFonts w:ascii="Times New Roman" w:hAnsi="Times New Roman" w:cs="Times New Roman"/>
        </w:rPr>
        <w:t>虚拟网元与本网络中网元之间的连接</w:t>
      </w:r>
    </w:p>
    <w:p>
      <w:pPr>
        <w:pStyle w:val="28"/>
        <w:ind w:left="46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对于传输网元对接很多业务侧重要设备，通过虚拟网元表示，通过修改修改虚拟网元名称、坐标和备注等属性来直观反映业务侧设备信息。</w:t>
      </w:r>
    </w:p>
    <w:p>
      <w:pPr>
        <w:pStyle w:val="28"/>
        <w:widowControl/>
        <w:numPr>
          <w:ilvl w:val="0"/>
          <w:numId w:val="63"/>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支持修改拓扑对象图标。</w:t>
      </w:r>
    </w:p>
    <w:p>
      <w:pPr>
        <w:pStyle w:val="28"/>
        <w:ind w:left="46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网元、子网的拓扑图标可以支持修改，可根据其功能类型选择不同图标，图标外观应有明显差异，以便于维护人员在网管上可以快速区分辨。</w:t>
      </w:r>
    </w:p>
    <w:p>
      <w:pPr>
        <w:pStyle w:val="28"/>
        <w:widowControl/>
        <w:numPr>
          <w:ilvl w:val="0"/>
          <w:numId w:val="63"/>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支持拓扑位置调整</w:t>
      </w:r>
    </w:p>
    <w:p>
      <w:pPr>
        <w:pStyle w:val="82"/>
        <w:ind w:left="465" w:firstLine="0" w:firstLineChars="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当网元或子网的物理位置发生变化时，为方便后续的查看和管理，应该及时调整其在拓扑视图中的位置。</w:t>
      </w:r>
    </w:p>
    <w:p>
      <w:pPr>
        <w:pStyle w:val="28"/>
        <w:widowControl/>
        <w:numPr>
          <w:ilvl w:val="0"/>
          <w:numId w:val="63"/>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支持同一个网元在多个子网中的呈现。</w:t>
      </w:r>
    </w:p>
    <w:p>
      <w:pPr>
        <w:pStyle w:val="28"/>
        <w:widowControl/>
        <w:numPr>
          <w:ilvl w:val="0"/>
          <w:numId w:val="63"/>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支持拓扑布局功能</w:t>
      </w:r>
    </w:p>
    <w:p>
      <w:pPr>
        <w:pStyle w:val="82"/>
        <w:ind w:left="465" w:firstLine="0" w:firstLineChars="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对于选择拓扑对象按所设置的布局方式进行排列。</w:t>
      </w:r>
    </w:p>
    <w:p>
      <w:pPr>
        <w:pStyle w:val="28"/>
        <w:widowControl/>
        <w:numPr>
          <w:ilvl w:val="0"/>
          <w:numId w:val="63"/>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支持设置拓扑背景</w:t>
      </w:r>
    </w:p>
    <w:p>
      <w:pPr>
        <w:pStyle w:val="28"/>
        <w:ind w:firstLine="525" w:firstLineChars="25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支持根据设备的布局设置合适的背景图。通过背景图和设备位置的恰当设置，可以直观地了解设备所在的地理位置。</w:t>
      </w:r>
    </w:p>
    <w:p>
      <w:pPr>
        <w:pStyle w:val="28"/>
        <w:widowControl/>
        <w:numPr>
          <w:ilvl w:val="0"/>
          <w:numId w:val="63"/>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支持拓扑过滤：</w:t>
      </w:r>
    </w:p>
    <w:p>
      <w:pPr>
        <w:pStyle w:val="28"/>
        <w:ind w:firstLine="525" w:firstLineChars="25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拓扑视图能够显示子网、连接、网元节点等类型的对象。当对象数量过多时，拓扑视图可能显得很拥挤，此时可以使用过滤显示条件进行过滤，从而在视图上保留关注的对象。</w:t>
      </w:r>
    </w:p>
    <w:p>
      <w:pPr>
        <w:pStyle w:val="28"/>
        <w:widowControl/>
        <w:numPr>
          <w:ilvl w:val="0"/>
          <w:numId w:val="63"/>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支持拓扑数据保存功能，</w:t>
      </w:r>
    </w:p>
    <w:p>
      <w:pPr>
        <w:pStyle w:val="28"/>
        <w:ind w:firstLine="42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通过导出拓扑数据到文件的功能，可以将物理视图上指定的数据以文件形式保存到客户端本地，方便维护查看以及备份。</w:t>
      </w:r>
    </w:p>
    <w:p>
      <w:pPr>
        <w:pStyle w:val="28"/>
        <w:widowControl/>
        <w:numPr>
          <w:ilvl w:val="0"/>
          <w:numId w:val="63"/>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支持拓扑自动发现</w:t>
      </w:r>
    </w:p>
    <w:p>
      <w:pPr>
        <w:pStyle w:val="186"/>
        <w:ind w:firstLine="630" w:firstLineChars="30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设备具备相应功能时，当网管实现网关网元监控时，可实现其他设备的自动发现，网管上支持自动生成拓扑；</w:t>
      </w:r>
    </w:p>
    <w:p>
      <w:pPr>
        <w:pStyle w:val="28"/>
        <w:widowControl/>
        <w:numPr>
          <w:ilvl w:val="0"/>
          <w:numId w:val="63"/>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支持拓扑搜索</w:t>
      </w:r>
    </w:p>
    <w:p>
      <w:pPr>
        <w:pStyle w:val="186"/>
        <w:ind w:firstLine="630" w:firstLineChars="300"/>
        <w:rPr>
          <w:rFonts w:ascii="Times New Roman"/>
        </w:rPr>
      </w:pPr>
      <w:r>
        <w:rPr>
          <w:rFonts w:ascii="Times New Roman"/>
          <w:color w:val="000000" w:themeColor="text1"/>
          <w:szCs w:val="21"/>
          <w14:textFill>
            <w14:solidFill>
              <w14:schemeClr w14:val="tx1"/>
            </w14:solidFill>
          </w14:textFill>
        </w:rPr>
        <w:t>拓扑主视图界面内</w:t>
      </w:r>
      <w:r>
        <w:rPr>
          <w:rFonts w:ascii="Times New Roman"/>
        </w:rPr>
        <w:t>，通过快捷方式或快捷按钮，提供基于人工输入界面，以供模糊查找搜索拓扑视图中某些特定对象（如：子网名称、网元名称、网元类型、设备型号、网元ID等）。</w:t>
      </w:r>
    </w:p>
    <w:p>
      <w:pPr>
        <w:pStyle w:val="28"/>
        <w:widowControl/>
        <w:numPr>
          <w:ilvl w:val="0"/>
          <w:numId w:val="63"/>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支持设置物理连接和路径的命名规则；</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142" w:name="_Toc534278192"/>
      <w:bookmarkEnd w:id="142"/>
      <w:bookmarkStart w:id="143" w:name="_Toc53650082"/>
      <w:bookmarkStart w:id="144" w:name="_Toc470625516"/>
      <w:bookmarkStart w:id="145" w:name="_Toc19695224"/>
      <w:r>
        <w:rPr>
          <w:rFonts w:ascii="Times New Roman" w:hAnsi="Times New Roman"/>
          <w:b w:val="0"/>
          <w:color w:val="000000" w:themeColor="text1"/>
          <w:sz w:val="24"/>
          <w:szCs w:val="24"/>
          <w14:textFill>
            <w14:solidFill>
              <w14:schemeClr w14:val="tx1"/>
            </w14:solidFill>
          </w14:textFill>
        </w:rPr>
        <w:t>拓扑浏览</w:t>
      </w:r>
      <w:bookmarkEnd w:id="143"/>
      <w:bookmarkEnd w:id="144"/>
      <w:bookmarkEnd w:id="145"/>
    </w:p>
    <w:p>
      <w:pPr>
        <w:pStyle w:val="28"/>
        <w:widowControl/>
        <w:numPr>
          <w:ilvl w:val="0"/>
          <w:numId w:val="64"/>
        </w:numPr>
        <w:autoSpaceDE w:val="0"/>
        <w:autoSpaceDN w:val="0"/>
        <w:ind w:left="822" w:hanging="357"/>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拓扑图应能放大和缩小，并且能上下、左右移动、锁定解锁功能，在拓扑图上用不同的图标来标识不同类型的节点（网元或子网）；</w:t>
      </w:r>
    </w:p>
    <w:p>
      <w:pPr>
        <w:pStyle w:val="28"/>
        <w:widowControl/>
        <w:numPr>
          <w:ilvl w:val="0"/>
          <w:numId w:val="64"/>
        </w:numPr>
        <w:autoSpaceDE w:val="0"/>
        <w:autoSpaceDN w:val="0"/>
        <w:ind w:left="822" w:hanging="357"/>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网管系统应允许操作员通过点击网元图标，获得网元的详细配置信息，并可执行网元配置和其他管理功能；</w:t>
      </w:r>
    </w:p>
    <w:p>
      <w:pPr>
        <w:pStyle w:val="28"/>
        <w:widowControl/>
        <w:numPr>
          <w:ilvl w:val="0"/>
          <w:numId w:val="64"/>
        </w:numPr>
        <w:autoSpaceDE w:val="0"/>
        <w:autoSpaceDN w:val="0"/>
        <w:ind w:left="822" w:hanging="357"/>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系统应保证页面显示内容的一致性，当多个用户同时操作系统的相同对象时，不同用户看到的显示内容相同；</w:t>
      </w:r>
    </w:p>
    <w:p>
      <w:pPr>
        <w:pStyle w:val="28"/>
        <w:widowControl/>
        <w:numPr>
          <w:ilvl w:val="0"/>
          <w:numId w:val="64"/>
        </w:numPr>
        <w:autoSpaceDE w:val="0"/>
        <w:autoSpaceDN w:val="0"/>
        <w:ind w:left="822" w:hanging="357"/>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拓扑中网元对象提供告警状态、脱管状态、同步状态等几种常规状态。</w:t>
      </w:r>
    </w:p>
    <w:p>
      <w:pPr>
        <w:pStyle w:val="84"/>
        <w:ind w:left="822" w:leftChars="0" w:firstLine="0" w:firstLineChars="0"/>
        <w:rPr>
          <w:rFonts w:ascii="Times New Roman"/>
        </w:rPr>
      </w:pPr>
      <w:r>
        <w:rPr>
          <w:rFonts w:ascii="Times New Roman"/>
        </w:rPr>
        <w:t>-同步状态：实时反映网络设备配置的变更情况，网元配置信息的改变也应能通过某种方式（如图标闪烁或其他醒目的方式）在拓扑图中通知用户；</w:t>
      </w:r>
    </w:p>
    <w:p>
      <w:pPr>
        <w:pStyle w:val="84"/>
        <w:ind w:left="465" w:leftChars="0" w:firstLine="0" w:firstLineChars="0"/>
        <w:rPr>
          <w:rFonts w:ascii="Times New Roman"/>
        </w:rPr>
      </w:pPr>
      <w:r>
        <w:rPr>
          <w:rFonts w:ascii="Times New Roman"/>
        </w:rPr>
        <w:t>-脱管状态：当网管系统与网元之间的通信出现故障时应能在拓扑图上反映出来；</w:t>
      </w:r>
    </w:p>
    <w:p>
      <w:pPr>
        <w:pStyle w:val="84"/>
        <w:ind w:left="465" w:leftChars="0" w:firstLine="0" w:firstLineChars="0"/>
        <w:rPr>
          <w:rFonts w:ascii="Times New Roman"/>
        </w:rPr>
      </w:pPr>
      <w:r>
        <w:rPr>
          <w:rFonts w:ascii="Times New Roman"/>
        </w:rPr>
        <w:t>-告警状态：实时反映被管网元的告警事件，告警应以可视、可闻的形式提醒维护人员：</w:t>
      </w:r>
    </w:p>
    <w:p>
      <w:pPr>
        <w:pStyle w:val="179"/>
        <w:numPr>
          <w:ilvl w:val="1"/>
          <w:numId w:val="65"/>
        </w:numPr>
        <w:ind w:leftChars="0" w:firstLineChars="0"/>
        <w:rPr>
          <w:rFonts w:ascii="Times New Roman"/>
        </w:rPr>
      </w:pPr>
      <w:r>
        <w:rPr>
          <w:rFonts w:ascii="Times New Roman"/>
        </w:rPr>
        <w:t>系统对实时的业务告警事件做出及时反应，并可深入显示告警相关的设备，在拓扑图中以相应设备变色等形式提示；</w:t>
      </w:r>
    </w:p>
    <w:p>
      <w:pPr>
        <w:pStyle w:val="179"/>
        <w:numPr>
          <w:ilvl w:val="1"/>
          <w:numId w:val="65"/>
        </w:numPr>
        <w:ind w:leftChars="0" w:firstLineChars="0"/>
        <w:rPr>
          <w:rFonts w:ascii="Times New Roman"/>
        </w:rPr>
      </w:pPr>
      <w:r>
        <w:rPr>
          <w:rFonts w:ascii="Times New Roman"/>
        </w:rPr>
        <w:t>告警信息未确认应保持对用户的提示；</w:t>
      </w:r>
    </w:p>
    <w:p>
      <w:pPr>
        <w:pStyle w:val="179"/>
        <w:numPr>
          <w:ilvl w:val="1"/>
          <w:numId w:val="65"/>
        </w:numPr>
        <w:ind w:leftChars="0" w:firstLineChars="0"/>
        <w:rPr>
          <w:rFonts w:ascii="Times New Roman"/>
        </w:rPr>
      </w:pPr>
      <w:r>
        <w:rPr>
          <w:rFonts w:ascii="Times New Roman"/>
        </w:rPr>
        <w:t>系统应支持彩色高分辨率，并可根据用户需要进行设置。</w:t>
      </w:r>
    </w:p>
    <w:p>
      <w:pPr>
        <w:pStyle w:val="179"/>
        <w:ind w:left="900" w:leftChars="0" w:firstLine="0" w:firstLineChars="0"/>
        <w:rPr>
          <w:rFonts w:ascii="Times New Roman"/>
        </w:rPr>
      </w:pPr>
      <w:r>
        <w:rPr>
          <w:rFonts w:ascii="Times New Roman"/>
        </w:rPr>
        <w:t>告警级别与颜色的对应关系建议见下表：</w:t>
      </w:r>
    </w:p>
    <w:p>
      <w:pPr>
        <w:pStyle w:val="120"/>
        <w:numPr>
          <w:ilvl w:val="0"/>
          <w:numId w:val="0"/>
        </w:numPr>
        <w:rPr>
          <w:rFonts w:ascii="Times New Roman"/>
        </w:rPr>
      </w:pPr>
      <w:bookmarkStart w:id="146" w:name="_Toc531688813"/>
      <w:bookmarkStart w:id="147" w:name="_Toc531688566"/>
      <w:bookmarkStart w:id="148" w:name="_Toc531688840"/>
      <w:bookmarkStart w:id="149" w:name="_Toc531750472"/>
      <w:bookmarkStart w:id="150" w:name="_Toc532181838"/>
      <w:bookmarkStart w:id="151" w:name="_Toc3351823"/>
      <w:bookmarkStart w:id="152" w:name="_Toc2498777"/>
      <w:bookmarkStart w:id="153" w:name="_Toc3351414"/>
      <w:bookmarkStart w:id="154" w:name="_Toc532118096"/>
      <w:bookmarkStart w:id="155" w:name="_Toc15463067"/>
      <w:r>
        <w:rPr>
          <w:rFonts w:ascii="Times New Roman"/>
        </w:rPr>
        <w:t>表2-1 告警级别与颜色对应表</w:t>
      </w:r>
      <w:bookmarkEnd w:id="146"/>
      <w:bookmarkEnd w:id="147"/>
      <w:bookmarkEnd w:id="148"/>
      <w:bookmarkEnd w:id="149"/>
      <w:bookmarkEnd w:id="150"/>
      <w:bookmarkEnd w:id="151"/>
      <w:bookmarkEnd w:id="152"/>
      <w:bookmarkEnd w:id="153"/>
      <w:bookmarkEnd w:id="154"/>
      <w:bookmarkEnd w:id="155"/>
    </w:p>
    <w:tbl>
      <w:tblPr>
        <w:tblStyle w:val="5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5"/>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35" w:type="dxa"/>
          </w:tcPr>
          <w:p>
            <w:pPr>
              <w:pStyle w:val="82"/>
              <w:ind w:firstLine="422"/>
              <w:rPr>
                <w:rFonts w:ascii="Times New Roman"/>
                <w:b/>
              </w:rPr>
            </w:pPr>
            <w:r>
              <w:rPr>
                <w:rFonts w:ascii="Times New Roman"/>
                <w:b/>
              </w:rPr>
              <w:t>告警级别</w:t>
            </w:r>
          </w:p>
        </w:tc>
        <w:tc>
          <w:tcPr>
            <w:tcW w:w="1890" w:type="dxa"/>
          </w:tcPr>
          <w:p>
            <w:pPr>
              <w:pStyle w:val="82"/>
              <w:ind w:firstLine="422"/>
              <w:rPr>
                <w:rFonts w:ascii="Times New Roman"/>
                <w:b/>
              </w:rPr>
            </w:pPr>
            <w:r>
              <w:rPr>
                <w:rFonts w:ascii="Times New Roman"/>
                <w:b/>
              </w:rPr>
              <w:t>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35" w:type="dxa"/>
          </w:tcPr>
          <w:p>
            <w:pPr>
              <w:pStyle w:val="82"/>
              <w:ind w:firstLine="420"/>
              <w:rPr>
                <w:rFonts w:ascii="Times New Roman"/>
              </w:rPr>
            </w:pPr>
            <w:r>
              <w:rPr>
                <w:rFonts w:ascii="Times New Roman"/>
              </w:rPr>
              <w:t>紧急告警</w:t>
            </w:r>
          </w:p>
        </w:tc>
        <w:tc>
          <w:tcPr>
            <w:tcW w:w="1890" w:type="dxa"/>
          </w:tcPr>
          <w:p>
            <w:pPr>
              <w:pStyle w:val="82"/>
              <w:ind w:firstLine="420"/>
              <w:rPr>
                <w:rFonts w:ascii="Times New Roman"/>
              </w:rPr>
            </w:pPr>
            <w:r>
              <w:rPr>
                <w:rFonts w:ascii="Times New Roman"/>
              </w:rPr>
              <w:t>红色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35" w:type="dxa"/>
          </w:tcPr>
          <w:p>
            <w:pPr>
              <w:pStyle w:val="82"/>
              <w:ind w:firstLine="420"/>
              <w:rPr>
                <w:rFonts w:ascii="Times New Roman"/>
              </w:rPr>
            </w:pPr>
            <w:r>
              <w:rPr>
                <w:rFonts w:ascii="Times New Roman"/>
              </w:rPr>
              <w:t>主要告警</w:t>
            </w:r>
          </w:p>
        </w:tc>
        <w:tc>
          <w:tcPr>
            <w:tcW w:w="1890" w:type="dxa"/>
          </w:tcPr>
          <w:p>
            <w:pPr>
              <w:pStyle w:val="82"/>
              <w:ind w:firstLine="420"/>
              <w:rPr>
                <w:rFonts w:ascii="Times New Roman"/>
              </w:rPr>
            </w:pPr>
            <w:r>
              <w:rPr>
                <w:rFonts w:ascii="Times New Roman"/>
              </w:rPr>
              <w:t>橙色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35" w:type="dxa"/>
          </w:tcPr>
          <w:p>
            <w:pPr>
              <w:pStyle w:val="82"/>
              <w:ind w:firstLine="420"/>
              <w:rPr>
                <w:rFonts w:ascii="Times New Roman"/>
              </w:rPr>
            </w:pPr>
            <w:r>
              <w:rPr>
                <w:rFonts w:ascii="Times New Roman"/>
              </w:rPr>
              <w:t>次要告警</w:t>
            </w:r>
          </w:p>
        </w:tc>
        <w:tc>
          <w:tcPr>
            <w:tcW w:w="1890" w:type="dxa"/>
          </w:tcPr>
          <w:p>
            <w:pPr>
              <w:pStyle w:val="82"/>
              <w:ind w:firstLine="420"/>
              <w:rPr>
                <w:rFonts w:ascii="Times New Roman"/>
              </w:rPr>
            </w:pPr>
            <w:r>
              <w:rPr>
                <w:rFonts w:ascii="Times New Roman"/>
              </w:rPr>
              <w:t>黄色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35" w:type="dxa"/>
          </w:tcPr>
          <w:p>
            <w:pPr>
              <w:pStyle w:val="82"/>
              <w:ind w:firstLine="420"/>
              <w:rPr>
                <w:rFonts w:ascii="Times New Roman"/>
              </w:rPr>
            </w:pPr>
            <w:r>
              <w:rPr>
                <w:rFonts w:ascii="Times New Roman"/>
              </w:rPr>
              <w:t>提示告警</w:t>
            </w:r>
          </w:p>
        </w:tc>
        <w:tc>
          <w:tcPr>
            <w:tcW w:w="1890" w:type="dxa"/>
          </w:tcPr>
          <w:p>
            <w:pPr>
              <w:pStyle w:val="82"/>
              <w:ind w:firstLine="420"/>
              <w:rPr>
                <w:rFonts w:ascii="Times New Roman"/>
              </w:rPr>
            </w:pPr>
            <w:r>
              <w:rPr>
                <w:rFonts w:ascii="Times New Roman"/>
              </w:rPr>
              <w:t>蓝色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35" w:type="dxa"/>
          </w:tcPr>
          <w:p>
            <w:pPr>
              <w:pStyle w:val="82"/>
              <w:ind w:firstLine="420"/>
              <w:rPr>
                <w:rFonts w:ascii="Times New Roman"/>
              </w:rPr>
            </w:pPr>
            <w:r>
              <w:rPr>
                <w:rFonts w:ascii="Times New Roman"/>
              </w:rPr>
              <w:t>无告警（告警清除）</w:t>
            </w:r>
          </w:p>
        </w:tc>
        <w:tc>
          <w:tcPr>
            <w:tcW w:w="1890" w:type="dxa"/>
          </w:tcPr>
          <w:p>
            <w:pPr>
              <w:pStyle w:val="82"/>
              <w:ind w:firstLine="420"/>
              <w:rPr>
                <w:rFonts w:ascii="Times New Roman"/>
              </w:rPr>
            </w:pPr>
            <w:r>
              <w:rPr>
                <w:rFonts w:ascii="Times New Roman"/>
              </w:rPr>
              <w:t>绿色</w:t>
            </w:r>
          </w:p>
        </w:tc>
      </w:tr>
    </w:tbl>
    <w:p>
      <w:pPr>
        <w:pStyle w:val="82"/>
        <w:ind w:firstLine="199" w:firstLineChars="95"/>
        <w:rPr>
          <w:rFonts w:ascii="Times New Roman"/>
        </w:rPr>
      </w:pPr>
    </w:p>
    <w:p>
      <w:pPr>
        <w:pStyle w:val="28"/>
        <w:widowControl/>
        <w:numPr>
          <w:ilvl w:val="0"/>
          <w:numId w:val="64"/>
        </w:numPr>
        <w:autoSpaceDE w:val="0"/>
        <w:autoSpaceDN w:val="0"/>
        <w:ind w:left="822" w:hanging="357"/>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拓扑通过鼠标悬停操作获得与网元或网元间连接线相关的信息。</w:t>
      </w:r>
    </w:p>
    <w:p>
      <w:pPr>
        <w:pStyle w:val="28"/>
        <w:widowControl/>
        <w:numPr>
          <w:ilvl w:val="0"/>
          <w:numId w:val="64"/>
        </w:numPr>
        <w:autoSpaceDE w:val="0"/>
        <w:autoSpaceDN w:val="0"/>
        <w:ind w:left="822" w:hanging="357"/>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当拓扑窗口中只能显示视图的部分内容时，可通过“鸟瞰图”浏览当前视图的全貌，并定位拓扑窗口显示的区域。</w:t>
      </w:r>
    </w:p>
    <w:p>
      <w:pPr>
        <w:pStyle w:val="28"/>
        <w:widowControl/>
        <w:numPr>
          <w:ilvl w:val="0"/>
          <w:numId w:val="64"/>
        </w:numPr>
        <w:autoSpaceDE w:val="0"/>
        <w:autoSpaceDN w:val="0"/>
        <w:ind w:left="822" w:hanging="357"/>
        <w:rPr>
          <w:rFonts w:ascii="Times New Roman" w:hAnsi="Times New Roman" w:cs="Times New Roman"/>
          <w:color w:val="000000" w:themeColor="text1"/>
          <w14:textFill>
            <w14:solidFill>
              <w14:schemeClr w14:val="tx1"/>
            </w14:solidFill>
          </w14:textFill>
        </w:rPr>
      </w:pPr>
      <w:bookmarkStart w:id="156" w:name="_Toc471584126"/>
      <w:bookmarkStart w:id="157" w:name="_Toc454184941"/>
      <w:r>
        <w:rPr>
          <w:rFonts w:ascii="Times New Roman" w:hAnsi="Times New Roman" w:cs="Times New Roman"/>
          <w:color w:val="000000" w:themeColor="text1"/>
          <w14:textFill>
            <w14:solidFill>
              <w14:schemeClr w14:val="tx1"/>
            </w14:solidFill>
          </w14:textFill>
        </w:rPr>
        <w:t>拓扑图导航功能</w:t>
      </w:r>
      <w:bookmarkEnd w:id="156"/>
      <w:bookmarkEnd w:id="157"/>
    </w:p>
    <w:p>
      <w:pPr>
        <w:pStyle w:val="179"/>
        <w:numPr>
          <w:ilvl w:val="1"/>
          <w:numId w:val="66"/>
        </w:numPr>
        <w:ind w:leftChars="0" w:firstLineChars="0"/>
        <w:rPr>
          <w:rFonts w:ascii="Times New Roman"/>
        </w:rPr>
      </w:pPr>
      <w:r>
        <w:rPr>
          <w:rFonts w:ascii="Times New Roman"/>
        </w:rPr>
        <w:t>可逐层细化显示网元的信息，并提供返回前一视图与返回上层视图的功能；</w:t>
      </w:r>
    </w:p>
    <w:p>
      <w:pPr>
        <w:pStyle w:val="179"/>
        <w:numPr>
          <w:ilvl w:val="1"/>
          <w:numId w:val="66"/>
        </w:numPr>
        <w:ind w:leftChars="0" w:firstLineChars="0"/>
        <w:rPr>
          <w:rFonts w:ascii="Times New Roman"/>
        </w:rPr>
      </w:pPr>
      <w:r>
        <w:rPr>
          <w:rFonts w:ascii="Times New Roman"/>
        </w:rPr>
        <w:t>可分层显示节点间不同层次的路径；</w:t>
      </w:r>
    </w:p>
    <w:p>
      <w:pPr>
        <w:pStyle w:val="179"/>
        <w:numPr>
          <w:ilvl w:val="1"/>
          <w:numId w:val="66"/>
        </w:numPr>
        <w:ind w:leftChars="0" w:firstLineChars="0"/>
        <w:rPr>
          <w:rFonts w:ascii="Times New Roman"/>
        </w:rPr>
      </w:pPr>
      <w:r>
        <w:rPr>
          <w:rFonts w:ascii="Times New Roman"/>
        </w:rPr>
        <w:t>可以根据需要切换到不同的拓扑视图；</w:t>
      </w:r>
    </w:p>
    <w:p>
      <w:pPr>
        <w:pStyle w:val="179"/>
        <w:numPr>
          <w:ilvl w:val="1"/>
          <w:numId w:val="66"/>
        </w:numPr>
        <w:ind w:leftChars="0" w:firstLineChars="0"/>
        <w:rPr>
          <w:rFonts w:ascii="Times New Roman"/>
        </w:rPr>
      </w:pPr>
      <w:r>
        <w:rPr>
          <w:rFonts w:ascii="Times New Roman"/>
        </w:rPr>
        <w:t>可以拖动鼠标看到不在视野范围的视图；</w:t>
      </w:r>
    </w:p>
    <w:p>
      <w:pPr>
        <w:pStyle w:val="28"/>
        <w:widowControl/>
        <w:numPr>
          <w:ilvl w:val="0"/>
          <w:numId w:val="64"/>
        </w:numPr>
        <w:autoSpaceDE w:val="0"/>
        <w:autoSpaceDN w:val="0"/>
        <w:ind w:left="822" w:hanging="357"/>
        <w:rPr>
          <w:rFonts w:ascii="Times New Roman" w:hAnsi="Times New Roman" w:cs="Times New Roman"/>
          <w:color w:val="000000" w:themeColor="text1"/>
          <w14:textFill>
            <w14:solidFill>
              <w14:schemeClr w14:val="tx1"/>
            </w14:solidFill>
          </w14:textFill>
        </w:rPr>
      </w:pPr>
      <w:bookmarkStart w:id="158" w:name="_Toc454184942"/>
      <w:bookmarkStart w:id="159" w:name="_Toc471584127"/>
      <w:r>
        <w:rPr>
          <w:rFonts w:ascii="Times New Roman" w:hAnsi="Times New Roman" w:cs="Times New Roman"/>
          <w:color w:val="000000" w:themeColor="text1"/>
          <w14:textFill>
            <w14:solidFill>
              <w14:schemeClr w14:val="tx1"/>
            </w14:solidFill>
          </w14:textFill>
        </w:rPr>
        <w:t>拓扑图定位功能</w:t>
      </w:r>
      <w:bookmarkEnd w:id="158"/>
      <w:bookmarkEnd w:id="159"/>
    </w:p>
    <w:p>
      <w:pPr>
        <w:pStyle w:val="179"/>
        <w:numPr>
          <w:ilvl w:val="1"/>
          <w:numId w:val="66"/>
        </w:numPr>
        <w:ind w:leftChars="0" w:firstLineChars="0"/>
        <w:rPr>
          <w:rFonts w:ascii="Times New Roman"/>
        </w:rPr>
      </w:pPr>
      <w:r>
        <w:rPr>
          <w:rFonts w:ascii="Times New Roman"/>
        </w:rPr>
        <w:t>可在当前或其他视图中，查找指定的网元；</w:t>
      </w:r>
    </w:p>
    <w:p>
      <w:pPr>
        <w:pStyle w:val="179"/>
        <w:numPr>
          <w:ilvl w:val="1"/>
          <w:numId w:val="66"/>
        </w:numPr>
        <w:ind w:leftChars="0" w:firstLineChars="0"/>
        <w:rPr>
          <w:rFonts w:ascii="Times New Roman"/>
        </w:rPr>
      </w:pPr>
      <w:r>
        <w:rPr>
          <w:rFonts w:ascii="Times New Roman"/>
        </w:rPr>
        <w:t>可以根据需要使用不同的方式选择网元，如单个网元选择和区域选择。</w:t>
      </w:r>
    </w:p>
    <w:p>
      <w:pPr>
        <w:pStyle w:val="179"/>
        <w:numPr>
          <w:ilvl w:val="1"/>
          <w:numId w:val="66"/>
        </w:numPr>
        <w:ind w:leftChars="0" w:firstLineChars="0"/>
        <w:rPr>
          <w:rFonts w:ascii="Times New Roman"/>
        </w:rPr>
      </w:pPr>
      <w:r>
        <w:rPr>
          <w:rFonts w:ascii="Times New Roman"/>
        </w:rPr>
        <w:t>在拓扑图上选中某个网元，能够过滤出所有与此网元有tunnel关联的网元的拓扑图。比如某网元故障或者某段光缆故障，可通过过滤此网元tunnel关联的所有网元的拓扑，准确判断出故障影响的网元数、影响范围等。</w:t>
      </w:r>
    </w:p>
    <w:p>
      <w:pPr>
        <w:pStyle w:val="2"/>
        <w:numPr>
          <w:ilvl w:val="0"/>
          <w:numId w:val="30"/>
        </w:numPr>
        <w:tabs>
          <w:tab w:val="clear" w:pos="567"/>
        </w:tabs>
        <w:adjustRightInd/>
        <w:spacing w:before="340" w:after="330" w:line="240" w:lineRule="auto"/>
        <w:textAlignment w:val="auto"/>
        <w:rPr>
          <w:color w:val="000000" w:themeColor="text1"/>
          <w14:textFill>
            <w14:solidFill>
              <w14:schemeClr w14:val="tx1"/>
            </w14:solidFill>
          </w14:textFill>
        </w:rPr>
      </w:pPr>
      <w:bookmarkStart w:id="160" w:name="_Toc53650083"/>
      <w:bookmarkStart w:id="161" w:name="_Toc470604153"/>
      <w:bookmarkStart w:id="162" w:name="_Toc19695225"/>
      <w:r>
        <w:rPr>
          <w:color w:val="000000" w:themeColor="text1"/>
          <w:sz w:val="24"/>
          <w:szCs w:val="24"/>
          <w14:textFill>
            <w14:solidFill>
              <w14:schemeClr w14:val="tx1"/>
            </w14:solidFill>
          </w14:textFill>
        </w:rPr>
        <w:t>管控融合的故障管理</w:t>
      </w:r>
      <w:bookmarkEnd w:id="160"/>
      <w:bookmarkEnd w:id="161"/>
      <w:bookmarkEnd w:id="162"/>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163" w:name="_Toc19695226"/>
      <w:bookmarkStart w:id="164" w:name="_Toc53650084"/>
      <w:r>
        <w:rPr>
          <w:rFonts w:ascii="Times New Roman" w:hAnsi="Times New Roman"/>
          <w:b w:val="0"/>
          <w:color w:val="000000" w:themeColor="text1"/>
          <w:sz w:val="24"/>
          <w:szCs w:val="24"/>
          <w14:textFill>
            <w14:solidFill>
              <w14:schemeClr w14:val="tx1"/>
            </w14:solidFill>
          </w14:textFill>
        </w:rPr>
        <w:t>告警属性</w:t>
      </w:r>
      <w:bookmarkEnd w:id="163"/>
      <w:bookmarkEnd w:id="164"/>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165" w:name="_Toc19695227"/>
      <w:bookmarkStart w:id="166" w:name="_Toc53650085"/>
      <w:r>
        <w:rPr>
          <w:rFonts w:eastAsiaTheme="minorEastAsia"/>
          <w:color w:val="000000" w:themeColor="text1"/>
          <w:szCs w:val="21"/>
          <w14:textFill>
            <w14:solidFill>
              <w14:schemeClr w14:val="tx1"/>
            </w14:solidFill>
          </w14:textFill>
        </w:rPr>
        <w:t>告警名称</w:t>
      </w:r>
      <w:bookmarkEnd w:id="165"/>
      <w:bookmarkEnd w:id="166"/>
    </w:p>
    <w:p>
      <w:pPr>
        <w:pStyle w:val="82"/>
        <w:ind w:firstLine="420"/>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网管系统支持告警名称的重定义功能，用户可以根据运维要求将系统预定义的告警名称修改成用户期望的告警名称，重定义的告警名称支持中文。</w:t>
      </w:r>
      <w:bookmarkStart w:id="167" w:name="_Toc470604155"/>
    </w:p>
    <w:p>
      <w:pPr>
        <w:pStyle w:val="82"/>
        <w:ind w:firstLine="0" w:firstLineChars="0"/>
        <w:rPr>
          <w:rFonts w:ascii="Times New Roman" w:eastAsiaTheme="minorEastAsia"/>
          <w:color w:val="000000" w:themeColor="text1"/>
          <w14:textFill>
            <w14:solidFill>
              <w14:schemeClr w14:val="tx1"/>
            </w14:solidFill>
          </w14:textFill>
        </w:rPr>
      </w:pPr>
      <w:r>
        <w:rPr>
          <w:rFonts w:ascii="Times New Roman"/>
          <w:szCs w:val="21"/>
        </w:rPr>
        <w:t>告警列表:</w:t>
      </w:r>
    </w:p>
    <w:tbl>
      <w:tblPr>
        <w:tblStyle w:val="56"/>
        <w:tblW w:w="4877" w:type="pct"/>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57" w:type="dxa"/>
        </w:tblCellMar>
      </w:tblPr>
      <w:tblGrid>
        <w:gridCol w:w="919"/>
        <w:gridCol w:w="1255"/>
        <w:gridCol w:w="1221"/>
        <w:gridCol w:w="651"/>
        <w:gridCol w:w="469"/>
        <w:gridCol w:w="1542"/>
        <w:gridCol w:w="25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b/>
                <w:szCs w:val="21"/>
              </w:rPr>
            </w:pPr>
            <w:r>
              <w:rPr>
                <w:b/>
                <w:szCs w:val="21"/>
              </w:rPr>
              <w:t>序号</w:t>
            </w:r>
          </w:p>
        </w:tc>
        <w:tc>
          <w:tcPr>
            <w:tcW w:w="726" w:type="pct"/>
            <w:shd w:val="clear" w:color="auto" w:fill="auto"/>
            <w:vAlign w:val="center"/>
          </w:tcPr>
          <w:p>
            <w:pPr>
              <w:widowControl/>
              <w:jc w:val="center"/>
              <w:rPr>
                <w:b/>
                <w:bCs/>
                <w:color w:val="000000"/>
                <w:kern w:val="0"/>
                <w:szCs w:val="21"/>
              </w:rPr>
            </w:pPr>
            <w:r>
              <w:rPr>
                <w:b/>
                <w:bCs/>
                <w:color w:val="000000"/>
                <w:kern w:val="0"/>
                <w:szCs w:val="21"/>
              </w:rPr>
              <w:t>告警类型</w:t>
            </w:r>
          </w:p>
        </w:tc>
        <w:tc>
          <w:tcPr>
            <w:tcW w:w="2247" w:type="pct"/>
            <w:gridSpan w:val="4"/>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b/>
                <w:bCs/>
                <w:szCs w:val="21"/>
              </w:rPr>
            </w:pPr>
            <w:r>
              <w:rPr>
                <w:b/>
                <w:bCs/>
                <w:szCs w:val="21"/>
              </w:rPr>
              <w:t>告警原因</w:t>
            </w:r>
          </w:p>
        </w:tc>
        <w:tc>
          <w:tcPr>
            <w:tcW w:w="1495" w:type="pct"/>
            <w:tcBorders>
              <w:top w:val="single" w:color="auto" w:sz="4" w:space="0"/>
              <w:left w:val="single" w:color="auto" w:sz="4" w:space="0"/>
              <w:bottom w:val="single" w:color="auto" w:sz="4" w:space="0"/>
              <w:right w:val="single" w:color="auto" w:sz="4" w:space="0"/>
            </w:tcBorders>
            <w:shd w:val="clear" w:color="auto" w:fill="auto"/>
          </w:tcPr>
          <w:p>
            <w:pPr>
              <w:widowControl/>
              <w:jc w:val="center"/>
              <w:rPr>
                <w:b/>
                <w:szCs w:val="21"/>
              </w:rPr>
            </w:pPr>
            <w:r>
              <w:rPr>
                <w:b/>
                <w:szCs w:val="21"/>
              </w:rPr>
              <w:t>告警名称-中文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1.          </w:t>
            </w:r>
          </w:p>
        </w:tc>
        <w:tc>
          <w:tcPr>
            <w:tcW w:w="726" w:type="pct"/>
            <w:vMerge w:val="restart"/>
            <w:tcBorders>
              <w:top w:val="nil"/>
              <w:left w:val="single" w:color="auto" w:sz="8" w:space="0"/>
              <w:bottom w:val="single" w:color="000000" w:sz="8" w:space="0"/>
              <w:right w:val="single" w:color="auto" w:sz="8" w:space="0"/>
            </w:tcBorders>
            <w:shd w:val="clear" w:color="auto" w:fill="auto"/>
            <w:vAlign w:val="center"/>
          </w:tcPr>
          <w:p>
            <w:pPr>
              <w:widowControl/>
              <w:rPr>
                <w:color w:val="000000"/>
                <w:kern w:val="0"/>
                <w:szCs w:val="21"/>
              </w:rPr>
            </w:pPr>
            <w:r>
              <w:rPr>
                <w:color w:val="000000"/>
                <w:kern w:val="0"/>
                <w:szCs w:val="21"/>
              </w:rPr>
              <w:t>MPLS－TP告警</w:t>
            </w:r>
          </w:p>
        </w:tc>
        <w:tc>
          <w:tcPr>
            <w:tcW w:w="1084" w:type="pct"/>
            <w:gridSpan w:val="2"/>
            <w:vMerge w:val="restart"/>
            <w:tcBorders>
              <w:top w:val="single" w:color="auto" w:sz="8" w:space="0"/>
              <w:left w:val="single" w:color="auto" w:sz="8" w:space="0"/>
              <w:bottom w:val="single" w:color="000000" w:sz="8" w:space="0"/>
              <w:right w:val="single" w:color="000000" w:sz="8" w:space="0"/>
            </w:tcBorders>
            <w:shd w:val="clear" w:color="auto" w:fill="auto"/>
            <w:vAlign w:val="center"/>
          </w:tcPr>
          <w:p>
            <w:pPr>
              <w:widowControl/>
              <w:rPr>
                <w:color w:val="000000"/>
                <w:kern w:val="0"/>
                <w:szCs w:val="21"/>
              </w:rPr>
            </w:pPr>
            <w:r>
              <w:rPr>
                <w:color w:val="000000"/>
                <w:kern w:val="0"/>
                <w:szCs w:val="21"/>
              </w:rPr>
              <w:t>PW层</w:t>
            </w: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连续性丢失（LOC）</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PW连续性丢失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2.          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告警指示信号（AIS）</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PW告警指示信号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3.          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远端缺陷指示（RDI）</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PW远端缺陷指示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4.          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 xml:space="preserve">锁定LCK </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PW锁定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5.          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 xml:space="preserve">未期望的MEG </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PW未期望的MEG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6.          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未期望的MEP (UNM)</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PW未期望的MEP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7.          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未期望的CV包周期</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PW未期望的CV包周期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8.          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客户侧信号失效（CSF）</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PW客户侧信号失效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9.          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restart"/>
            <w:tcBorders>
              <w:top w:val="single" w:color="auto" w:sz="8" w:space="0"/>
              <w:left w:val="single" w:color="auto" w:sz="8" w:space="0"/>
              <w:bottom w:val="single" w:color="000000" w:sz="8" w:space="0"/>
              <w:right w:val="single" w:color="000000" w:sz="8" w:space="0"/>
            </w:tcBorders>
            <w:shd w:val="clear" w:color="auto" w:fill="auto"/>
            <w:vAlign w:val="center"/>
          </w:tcPr>
          <w:p>
            <w:pPr>
              <w:widowControl/>
              <w:rPr>
                <w:color w:val="000000"/>
                <w:kern w:val="0"/>
                <w:szCs w:val="21"/>
              </w:rPr>
            </w:pPr>
            <w:r>
              <w:rPr>
                <w:color w:val="000000"/>
                <w:kern w:val="0"/>
                <w:szCs w:val="21"/>
              </w:rPr>
              <w:t>LSP层</w:t>
            </w: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连续性丢失（LOC）</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LSP连续性丢失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10.      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告警指示信号（AIS）</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LSP告警指示信号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11.      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远端缺陷指示（RDI）</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LSP远端缺陷指示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12.      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锁定LCK</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LSP锁定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13.      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 xml:space="preserve">未期望的MEG </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LSP未期望的MEG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14.      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未期望的MEP UNM</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LSP未期望的MEP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15.      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未期望的CV包周期 UNP</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LSP未期望的CV包周期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16.      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前向缺陷指示（FDI）（可选如部署Y.1711则此告警替代AIS）</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LSP前向缺陷指示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17.      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后向缺陷指示（BDI）（可选如部署Y.1711则此告警替代RDI）</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LSP后向缺陷指示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18.      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restart"/>
            <w:tcBorders>
              <w:top w:val="single" w:color="auto" w:sz="8" w:space="0"/>
              <w:left w:val="single" w:color="auto" w:sz="8" w:space="0"/>
              <w:bottom w:val="single" w:color="000000" w:sz="8" w:space="0"/>
              <w:right w:val="single" w:color="000000" w:sz="8" w:space="0"/>
            </w:tcBorders>
            <w:shd w:val="clear" w:color="auto" w:fill="auto"/>
            <w:vAlign w:val="center"/>
          </w:tcPr>
          <w:p>
            <w:pPr>
              <w:widowControl/>
              <w:rPr>
                <w:color w:val="000000"/>
                <w:kern w:val="0"/>
                <w:szCs w:val="21"/>
              </w:rPr>
            </w:pPr>
            <w:r>
              <w:rPr>
                <w:color w:val="000000"/>
                <w:kern w:val="0"/>
                <w:szCs w:val="21"/>
              </w:rPr>
              <w:t>段层</w:t>
            </w: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连续性丢失(段层_LOC)</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段层连续性丢失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19.      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远端缺陷指示（RDI）</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段层远端缺陷指示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20.      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锁定LCK</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段层锁定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21.      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未期望的MEG（段层_MMG）</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段层未期望的MEG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22.      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未期望的MEP ID（段层_UNM）</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段层未期望的MEP 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23.      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未期望时间间隔告警（段层_UNP）</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段层未期望时间间隔告警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24.      </w:t>
            </w:r>
          </w:p>
        </w:tc>
        <w:tc>
          <w:tcPr>
            <w:tcW w:w="726" w:type="pct"/>
            <w:vMerge w:val="restart"/>
            <w:tcBorders>
              <w:top w:val="nil"/>
              <w:left w:val="single" w:color="auto" w:sz="8" w:space="0"/>
              <w:bottom w:val="single" w:color="000000" w:sz="8" w:space="0"/>
              <w:right w:val="single" w:color="auto" w:sz="8" w:space="0"/>
            </w:tcBorders>
            <w:shd w:val="clear" w:color="auto" w:fill="auto"/>
            <w:vAlign w:val="center"/>
          </w:tcPr>
          <w:p>
            <w:pPr>
              <w:widowControl/>
              <w:rPr>
                <w:color w:val="000000"/>
                <w:kern w:val="0"/>
                <w:szCs w:val="21"/>
              </w:rPr>
            </w:pPr>
            <w:r>
              <w:rPr>
                <w:color w:val="000000"/>
                <w:kern w:val="0"/>
                <w:szCs w:val="21"/>
              </w:rPr>
              <w:t>ETHOAM告警</w:t>
            </w: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以太网连续性丢失(ETH_LOC)</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以太网连续性丢失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25.      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以太网告警指示信号(ETH-AIS)</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以太网告警指示信号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26.      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以太网远端缺陷指示（ETH-RDI）</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以太网远端缺陷指示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27.      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未期望的MEP_ID（ETH_UNM）</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以太网未期望的MEP_ID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28.      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未期望的MA层次</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以太网未期望的MA层次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29.      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未期望的MEG (误连接)</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以太网未期望的MEG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30.      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未期望的时间周期（ETH_UNP）</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以太网未期望的时间周期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31.      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 xml:space="preserve">ETH锁定LCK </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ETH锁定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32.      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以太网环回信号超时（ETHLB_LOS）</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以太网环回信号超时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33.      </w:t>
            </w:r>
          </w:p>
        </w:tc>
        <w:tc>
          <w:tcPr>
            <w:tcW w:w="726" w:type="pct"/>
            <w:vMerge w:val="restart"/>
            <w:tcBorders>
              <w:top w:val="nil"/>
              <w:left w:val="single" w:color="auto" w:sz="8" w:space="0"/>
              <w:bottom w:val="single" w:color="000000" w:sz="8" w:space="0"/>
              <w:right w:val="single" w:color="auto" w:sz="8" w:space="0"/>
            </w:tcBorders>
            <w:shd w:val="clear" w:color="auto" w:fill="auto"/>
            <w:vAlign w:val="center"/>
          </w:tcPr>
          <w:p>
            <w:pPr>
              <w:widowControl/>
              <w:rPr>
                <w:color w:val="000000"/>
                <w:kern w:val="0"/>
                <w:szCs w:val="21"/>
              </w:rPr>
            </w:pPr>
            <w:r>
              <w:rPr>
                <w:color w:val="000000"/>
                <w:kern w:val="0"/>
                <w:szCs w:val="21"/>
              </w:rPr>
              <w:t>以太网业务告警</w:t>
            </w: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信号丢失（ETH-LOS）</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以太端口信号丢失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34.      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tcPr>
          <w:p>
            <w:pPr>
              <w:widowControl/>
              <w:rPr>
                <w:color w:val="000000"/>
                <w:kern w:val="0"/>
                <w:szCs w:val="21"/>
              </w:rPr>
            </w:pPr>
            <w:r>
              <w:rPr>
                <w:color w:val="000000"/>
                <w:kern w:val="0"/>
                <w:szCs w:val="21"/>
              </w:rPr>
              <w:t>丢包次数高于上限告警</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丢包次数高于上限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35.      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tcPr>
          <w:p>
            <w:pPr>
              <w:widowControl/>
              <w:rPr>
                <w:color w:val="000000"/>
                <w:kern w:val="0"/>
                <w:szCs w:val="21"/>
              </w:rPr>
            </w:pPr>
            <w:r>
              <w:rPr>
                <w:color w:val="000000"/>
                <w:kern w:val="0"/>
                <w:szCs w:val="21"/>
              </w:rPr>
              <w:t>接收到的坏包字节数高于上限告警</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接收到的坏包字节数高于上限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36.      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tcPr>
          <w:p>
            <w:pPr>
              <w:widowControl/>
              <w:rPr>
                <w:color w:val="000000"/>
                <w:kern w:val="0"/>
                <w:szCs w:val="21"/>
              </w:rPr>
            </w:pPr>
            <w:r>
              <w:rPr>
                <w:color w:val="000000"/>
                <w:kern w:val="0"/>
                <w:szCs w:val="21"/>
              </w:rPr>
              <w:t>发送的坏包字节数高于上限告警</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发送的坏包字节数高于上限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37.      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tcPr>
          <w:p>
            <w:pPr>
              <w:widowControl/>
              <w:rPr>
                <w:color w:val="000000"/>
                <w:kern w:val="0"/>
                <w:szCs w:val="21"/>
              </w:rPr>
            </w:pPr>
            <w:r>
              <w:rPr>
                <w:color w:val="000000"/>
                <w:kern w:val="0"/>
                <w:szCs w:val="21"/>
              </w:rPr>
              <w:t>对齐错误数高于上限告警</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对齐错误数高于上限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38.      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tcPr>
          <w:p>
            <w:pPr>
              <w:widowControl/>
              <w:rPr>
                <w:color w:val="000000"/>
                <w:kern w:val="0"/>
                <w:szCs w:val="21"/>
              </w:rPr>
            </w:pPr>
            <w:r>
              <w:rPr>
                <w:color w:val="000000"/>
                <w:kern w:val="0"/>
                <w:szCs w:val="21"/>
              </w:rPr>
              <w:t>校验错误数高于上限告警</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校验错误数高于上限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39.      </w:t>
            </w:r>
          </w:p>
        </w:tc>
        <w:tc>
          <w:tcPr>
            <w:tcW w:w="726" w:type="pct"/>
            <w:vMerge w:val="restart"/>
            <w:tcBorders>
              <w:top w:val="nil"/>
              <w:left w:val="single" w:color="auto" w:sz="8" w:space="0"/>
              <w:bottom w:val="single" w:color="000000" w:sz="8" w:space="0"/>
              <w:right w:val="single" w:color="auto" w:sz="8" w:space="0"/>
            </w:tcBorders>
            <w:shd w:val="clear" w:color="auto" w:fill="auto"/>
            <w:vAlign w:val="center"/>
          </w:tcPr>
          <w:p>
            <w:pPr>
              <w:widowControl/>
              <w:rPr>
                <w:color w:val="000000"/>
                <w:kern w:val="0"/>
                <w:szCs w:val="21"/>
              </w:rPr>
            </w:pPr>
            <w:r>
              <w:rPr>
                <w:color w:val="000000"/>
                <w:kern w:val="0"/>
                <w:szCs w:val="21"/>
              </w:rPr>
              <w:t>TDM业务告警</w:t>
            </w:r>
          </w:p>
        </w:tc>
        <w:tc>
          <w:tcPr>
            <w:tcW w:w="1355" w:type="pct"/>
            <w:gridSpan w:val="3"/>
            <w:vMerge w:val="restart"/>
            <w:tcBorders>
              <w:top w:val="single" w:color="auto" w:sz="8" w:space="0"/>
              <w:left w:val="single" w:color="auto" w:sz="8" w:space="0"/>
              <w:bottom w:val="single" w:color="000000" w:sz="8" w:space="0"/>
              <w:right w:val="single" w:color="000000" w:sz="8" w:space="0"/>
            </w:tcBorders>
            <w:shd w:val="clear" w:color="auto" w:fill="auto"/>
            <w:vAlign w:val="center"/>
          </w:tcPr>
          <w:p>
            <w:pPr>
              <w:widowControl/>
              <w:rPr>
                <w:color w:val="000000"/>
                <w:kern w:val="0"/>
                <w:szCs w:val="21"/>
              </w:rPr>
            </w:pPr>
            <w:r>
              <w:rPr>
                <w:color w:val="000000"/>
                <w:kern w:val="0"/>
                <w:szCs w:val="21"/>
              </w:rPr>
              <w:t>客户侧2M</w:t>
            </w: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信号丢失（LOS）</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   E1信号丢失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2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40.      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355" w:type="pct"/>
            <w:gridSpan w:val="3"/>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帧丢失（LOF）（针对成帧2M，可选）</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   E1帧丢失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41.      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355" w:type="pct"/>
            <w:gridSpan w:val="3"/>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告警指示信号（AIS）</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   E1告警指示信号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7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42.      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355" w:type="pct"/>
            <w:gridSpan w:val="3"/>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远端告警指示（RAI）（针对成帧2M，可选）</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   E1远端告警指示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43.      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355" w:type="pct"/>
            <w:gridSpan w:val="3"/>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ES性能越限告警</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   E1误码秒性能越限告警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7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44.      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355" w:type="pct"/>
            <w:gridSpan w:val="3"/>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RMFAI远端多帧告警指示（针对成帧2M，可选）</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   RMFAI远端多帧告警指示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7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45.      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355" w:type="pct"/>
            <w:gridSpan w:val="3"/>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CAS MFL多帧丢失（针对复帧结构的2M，可选）</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   CAS MFL多帧丢失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46.      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355" w:type="pct"/>
            <w:gridSpan w:val="3"/>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CRC越限告警</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   E1 CRC越限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47.      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restart"/>
            <w:tcBorders>
              <w:top w:val="nil"/>
              <w:left w:val="single" w:color="auto" w:sz="8" w:space="0"/>
              <w:bottom w:val="single" w:color="000000" w:sz="8" w:space="0"/>
              <w:right w:val="single" w:color="auto" w:sz="8" w:space="0"/>
            </w:tcBorders>
            <w:shd w:val="clear" w:color="auto" w:fill="auto"/>
            <w:vAlign w:val="center"/>
          </w:tcPr>
          <w:p>
            <w:pPr>
              <w:widowControl/>
              <w:rPr>
                <w:color w:val="000000"/>
                <w:kern w:val="0"/>
                <w:szCs w:val="21"/>
              </w:rPr>
            </w:pPr>
            <w:r>
              <w:rPr>
                <w:color w:val="000000"/>
                <w:kern w:val="0"/>
                <w:szCs w:val="21"/>
              </w:rPr>
              <w:t>客户侧155M</w:t>
            </w:r>
          </w:p>
        </w:tc>
        <w:tc>
          <w:tcPr>
            <w:tcW w:w="648"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物理接口</w:t>
            </w:r>
          </w:p>
        </w:tc>
        <w:tc>
          <w:tcPr>
            <w:tcW w:w="892" w:type="pct"/>
            <w:tcBorders>
              <w:top w:val="nil"/>
              <w:left w:val="nil"/>
              <w:bottom w:val="single" w:color="auto" w:sz="8" w:space="0"/>
              <w:right w:val="single" w:color="auto" w:sz="8" w:space="0"/>
            </w:tcBorders>
            <w:shd w:val="clear" w:color="auto" w:fill="auto"/>
            <w:vAlign w:val="center"/>
          </w:tcPr>
          <w:p>
            <w:pPr>
              <w:widowControl/>
              <w:rPr>
                <w:color w:val="000000"/>
                <w:kern w:val="0"/>
                <w:szCs w:val="21"/>
              </w:rPr>
            </w:pPr>
            <w:r>
              <w:rPr>
                <w:color w:val="000000"/>
                <w:kern w:val="0"/>
                <w:szCs w:val="21"/>
              </w:rPr>
              <w:t>信号丢失（LOS）</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STM信号丢失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48.      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restart"/>
            <w:tcBorders>
              <w:top w:val="single" w:color="auto" w:sz="8" w:space="0"/>
              <w:left w:val="single" w:color="auto" w:sz="8" w:space="0"/>
              <w:bottom w:val="single" w:color="000000" w:sz="8" w:space="0"/>
              <w:right w:val="single" w:color="000000" w:sz="8" w:space="0"/>
            </w:tcBorders>
            <w:shd w:val="clear" w:color="auto" w:fill="auto"/>
            <w:vAlign w:val="center"/>
          </w:tcPr>
          <w:p>
            <w:pPr>
              <w:widowControl/>
              <w:rPr>
                <w:color w:val="000000"/>
                <w:kern w:val="0"/>
                <w:szCs w:val="21"/>
              </w:rPr>
            </w:pPr>
            <w:r>
              <w:rPr>
                <w:color w:val="000000"/>
                <w:kern w:val="0"/>
                <w:szCs w:val="21"/>
              </w:rPr>
              <w:t>再生段</w:t>
            </w: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帧丢失(LOF)</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STM帧丢失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49.      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帧失步（OOF）</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   STM帧失步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50.      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再生段误码率越限(B1_EXC)</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   STM再生段误码率越限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51.      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再生段信号劣化(B1_SD)</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   STM再生段信号劣化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2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52.      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再生段跟踪标识失配（J0 RS_TIM）</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   STM再生段跟踪标识失配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5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53.      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restart"/>
            <w:tcBorders>
              <w:top w:val="single" w:color="auto" w:sz="8" w:space="0"/>
              <w:left w:val="single" w:color="auto" w:sz="8" w:space="0"/>
              <w:bottom w:val="single" w:color="000000" w:sz="8" w:space="0"/>
              <w:right w:val="single" w:color="000000" w:sz="8" w:space="0"/>
            </w:tcBorders>
            <w:shd w:val="clear" w:color="auto" w:fill="auto"/>
            <w:vAlign w:val="center"/>
          </w:tcPr>
          <w:p>
            <w:pPr>
              <w:widowControl/>
              <w:rPr>
                <w:color w:val="000000"/>
                <w:kern w:val="0"/>
                <w:szCs w:val="21"/>
              </w:rPr>
            </w:pPr>
            <w:r>
              <w:rPr>
                <w:color w:val="000000"/>
                <w:kern w:val="0"/>
                <w:szCs w:val="21"/>
              </w:rPr>
              <w:t>复用段层</w:t>
            </w: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复用段远端缺陷指示(MS_RDI)</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STM复用段远端缺陷指示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54.      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复用段误码率越限(B2_EXC)</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STM复用段误码率越限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6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55.      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管理单元指针丢失（AU_LOP）</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STM管理单元指针丢失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56.      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复用段告警指示(MS_AIS)</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STM复用段告警指示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57.      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复用段信号劣化(B2_SD)</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STM复用段信号劣化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6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58.      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restart"/>
            <w:tcBorders>
              <w:top w:val="single" w:color="auto" w:sz="8" w:space="0"/>
              <w:left w:val="single" w:color="auto" w:sz="8" w:space="0"/>
              <w:bottom w:val="single" w:color="000000" w:sz="8" w:space="0"/>
              <w:right w:val="single" w:color="000000" w:sz="8" w:space="0"/>
            </w:tcBorders>
            <w:shd w:val="clear" w:color="auto" w:fill="auto"/>
            <w:vAlign w:val="center"/>
          </w:tcPr>
          <w:p>
            <w:pPr>
              <w:widowControl/>
              <w:rPr>
                <w:color w:val="000000"/>
                <w:kern w:val="0"/>
                <w:szCs w:val="21"/>
              </w:rPr>
            </w:pPr>
            <w:r>
              <w:rPr>
                <w:color w:val="000000"/>
                <w:kern w:val="0"/>
                <w:szCs w:val="21"/>
              </w:rPr>
              <w:t>高阶通道</w:t>
            </w: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高阶通道跟踪标识失配（J1 HP_TIM）</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STM高阶通道跟踪标识失配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6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59.      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高阶通道未装载(HP-UNEQ)</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STM高阶通道未装载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6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60.      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高阶通道远端缺陷指示(HP-RDI)</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STM高阶通道远端缺陷指示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5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61.      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高阶通道误码率越限(B3_EXC)</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STM高阶通道误码率越限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6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62.      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高阶通道净负荷失配(HP-PLM)</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STM高阶通道净负荷失配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63.      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高阶通道信号劣化(B3_SD)</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STM高阶通道信号劣化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64.      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管理单元告警指示(AU_AIS)</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STM管理单元告警指示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65.      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restart"/>
            <w:tcBorders>
              <w:top w:val="single" w:color="auto" w:sz="8" w:space="0"/>
              <w:left w:val="single" w:color="auto" w:sz="8" w:space="0"/>
              <w:bottom w:val="single" w:color="000000" w:sz="8" w:space="0"/>
              <w:right w:val="single" w:color="000000" w:sz="8" w:space="0"/>
            </w:tcBorders>
            <w:shd w:val="clear" w:color="auto" w:fill="auto"/>
            <w:vAlign w:val="center"/>
          </w:tcPr>
          <w:p>
            <w:pPr>
              <w:widowControl/>
              <w:rPr>
                <w:color w:val="000000"/>
                <w:kern w:val="0"/>
                <w:szCs w:val="21"/>
              </w:rPr>
            </w:pPr>
            <w:r>
              <w:rPr>
                <w:color w:val="000000"/>
                <w:kern w:val="0"/>
                <w:szCs w:val="21"/>
              </w:rPr>
              <w:t>低阶通道（适用于通道化STM-1）</w:t>
            </w: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支路单元指针丢失</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STM支路单元指针丢失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66.      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支路单元复帧丢失(TU-LOM)</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STM支路单元复帧丢失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2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67.      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低阶通道跟踪标识失配(LP-TIM)</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STM低阶通道跟踪标识失配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6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68.      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低阶通道未装载(LP-UNEQ)</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STM低阶通道未装载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6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69.      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低阶通道远端缺陷指示(LP-RDI)</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STM低阶通道远端缺陷指示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6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70.      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低阶通道误码率越限(LP-EXC)</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STM低阶通道误码率越限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6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71.      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低阶通道误码率劣化（LP-SD）</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STM低阶通道误码率劣化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6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72.      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低阶通道净负荷失配(LP-PLM)</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STM低阶通道净负荷失配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73.      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低阶通道告警指示(TU-AIS)</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STM低阶通道告警指示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74.      </w:t>
            </w:r>
          </w:p>
        </w:tc>
        <w:tc>
          <w:tcPr>
            <w:tcW w:w="726" w:type="pct"/>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color w:val="000000"/>
                <w:kern w:val="0"/>
                <w:szCs w:val="21"/>
                <w:highlight w:val="yellow"/>
              </w:rPr>
            </w:pPr>
            <w:r>
              <w:rPr>
                <w:color w:val="000000"/>
                <w:kern w:val="0"/>
                <w:szCs w:val="21"/>
                <w:highlight w:val="yellow"/>
              </w:rPr>
              <w:t>硬件设备告警</w:t>
            </w: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highlight w:val="yellow"/>
              </w:rPr>
            </w:pPr>
            <w:r>
              <w:rPr>
                <w:color w:val="000000"/>
                <w:kern w:val="0"/>
                <w:szCs w:val="21"/>
                <w:highlight w:val="yellow"/>
              </w:rPr>
              <w:t>单元盘脱位</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highlight w:val="yellow"/>
              </w:rPr>
            </w:pPr>
            <w:r>
              <w:rPr>
                <w:color w:val="000000"/>
                <w:kern w:val="0"/>
                <w:szCs w:val="21"/>
                <w:highlight w:val="yellow"/>
              </w:rPr>
              <w:t>单元盘脱位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75.      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highlight w:val="yellow"/>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highlight w:val="yellow"/>
              </w:rPr>
            </w:pPr>
            <w:r>
              <w:rPr>
                <w:color w:val="000000"/>
                <w:kern w:val="0"/>
                <w:szCs w:val="21"/>
                <w:highlight w:val="yellow"/>
              </w:rPr>
              <w:t>单元盘故障</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highlight w:val="yellow"/>
              </w:rPr>
            </w:pPr>
            <w:r>
              <w:rPr>
                <w:color w:val="000000"/>
                <w:kern w:val="0"/>
                <w:szCs w:val="21"/>
                <w:highlight w:val="yellow"/>
              </w:rPr>
              <w:t>单元盘故障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76.      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highlight w:val="yellow"/>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highlight w:val="yellow"/>
              </w:rPr>
            </w:pPr>
            <w:r>
              <w:rPr>
                <w:color w:val="000000"/>
                <w:kern w:val="0"/>
                <w:szCs w:val="21"/>
                <w:highlight w:val="yellow"/>
              </w:rPr>
              <w:t>单元盘失配</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highlight w:val="yellow"/>
              </w:rPr>
            </w:pPr>
            <w:r>
              <w:rPr>
                <w:color w:val="000000"/>
                <w:kern w:val="0"/>
                <w:szCs w:val="21"/>
                <w:highlight w:val="yellow"/>
              </w:rPr>
              <w:t>单元盘失配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77.      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highlight w:val="yellow"/>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highlight w:val="yellow"/>
              </w:rPr>
            </w:pPr>
            <w:r>
              <w:rPr>
                <w:color w:val="000000"/>
                <w:kern w:val="0"/>
                <w:szCs w:val="21"/>
                <w:highlight w:val="yellow"/>
              </w:rPr>
              <w:t>设备临终遗言（设备掉电提示、远端网元掉电）</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highlight w:val="yellow"/>
              </w:rPr>
            </w:pPr>
            <w:r>
              <w:rPr>
                <w:color w:val="000000"/>
                <w:kern w:val="0"/>
                <w:szCs w:val="21"/>
                <w:highlight w:val="yellow"/>
              </w:rPr>
              <w:t>远端设备掉电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78.      </w:t>
            </w:r>
          </w:p>
        </w:tc>
        <w:tc>
          <w:tcPr>
            <w:tcW w:w="726" w:type="pct"/>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color w:val="000000"/>
                <w:kern w:val="0"/>
                <w:szCs w:val="21"/>
                <w:highlight w:val="yellow"/>
              </w:rPr>
            </w:pPr>
            <w:r>
              <w:rPr>
                <w:color w:val="000000"/>
                <w:kern w:val="0"/>
                <w:szCs w:val="21"/>
                <w:highlight w:val="yellow"/>
              </w:rPr>
              <w:t>环境告警</w:t>
            </w: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highlight w:val="yellow"/>
              </w:rPr>
            </w:pPr>
            <w:r>
              <w:rPr>
                <w:color w:val="000000"/>
                <w:kern w:val="0"/>
                <w:szCs w:val="21"/>
                <w:highlight w:val="yellow"/>
              </w:rPr>
              <w:t>电源故障</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highlight w:val="yellow"/>
              </w:rPr>
            </w:pPr>
            <w:r>
              <w:rPr>
                <w:color w:val="000000"/>
                <w:kern w:val="0"/>
                <w:szCs w:val="21"/>
                <w:highlight w:val="yellow"/>
              </w:rPr>
              <w:t>电源故障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79.      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highlight w:val="yellow"/>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highlight w:val="yellow"/>
              </w:rPr>
            </w:pPr>
            <w:r>
              <w:rPr>
                <w:color w:val="000000"/>
                <w:kern w:val="0"/>
                <w:szCs w:val="21"/>
                <w:highlight w:val="yellow"/>
              </w:rPr>
              <w:t>环境温度过限</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highlight w:val="yellow"/>
              </w:rPr>
            </w:pPr>
            <w:r>
              <w:rPr>
                <w:color w:val="000000"/>
                <w:kern w:val="0"/>
                <w:szCs w:val="21"/>
                <w:highlight w:val="yellow"/>
              </w:rPr>
              <w:t>环境温度越限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80.      </w:t>
            </w:r>
          </w:p>
        </w:tc>
        <w:tc>
          <w:tcPr>
            <w:tcW w:w="726" w:type="pct"/>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业务保护倒换告警</w:t>
            </w: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　</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VRRP主备切换指示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81.      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　</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PW冗余主备切换指示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82.      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　</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VPN FRR主备切换指示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83.      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　</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IP FRR 倒换状态指示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84.      </w:t>
            </w:r>
          </w:p>
        </w:tc>
        <w:tc>
          <w:tcPr>
            <w:tcW w:w="726" w:type="pct"/>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L3VPN告警</w:t>
            </w: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FRR保护降级（主或备中断）</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FRR保护降级(主或备中断)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85.      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FRR倒换/切换</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FRR倒换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86.      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FRR保护中断</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FRR保护中断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87.      </w:t>
            </w:r>
          </w:p>
        </w:tc>
        <w:tc>
          <w:tcPr>
            <w:tcW w:w="726" w:type="pct"/>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color w:val="000000"/>
                <w:kern w:val="0"/>
                <w:szCs w:val="21"/>
                <w:highlight w:val="yellow"/>
              </w:rPr>
            </w:pPr>
            <w:r>
              <w:rPr>
                <w:color w:val="000000"/>
                <w:kern w:val="0"/>
                <w:szCs w:val="21"/>
                <w:highlight w:val="yellow"/>
              </w:rPr>
              <w:t>MTN告警</w:t>
            </w:r>
          </w:p>
        </w:tc>
        <w:tc>
          <w:tcPr>
            <w:tcW w:w="2247" w:type="pct"/>
            <w:gridSpan w:val="4"/>
            <w:vMerge w:val="restart"/>
            <w:tcBorders>
              <w:top w:val="single" w:color="auto" w:sz="8" w:space="0"/>
              <w:left w:val="single" w:color="auto" w:sz="8" w:space="0"/>
              <w:bottom w:val="single" w:color="000000" w:sz="8" w:space="0"/>
              <w:right w:val="single" w:color="000000" w:sz="8" w:space="0"/>
            </w:tcBorders>
            <w:shd w:val="clear" w:color="auto" w:fill="auto"/>
            <w:vAlign w:val="center"/>
          </w:tcPr>
          <w:p>
            <w:pPr>
              <w:widowControl/>
              <w:rPr>
                <w:color w:val="000000"/>
                <w:kern w:val="0"/>
                <w:szCs w:val="21"/>
                <w:highlight w:val="yellow"/>
              </w:rPr>
            </w:pPr>
            <w:r>
              <w:rPr>
                <w:color w:val="000000"/>
                <w:kern w:val="0"/>
                <w:szCs w:val="21"/>
                <w:highlight w:val="yellow"/>
              </w:rPr>
              <w:t>MTN Group告警</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highlight w:val="yellow"/>
              </w:rPr>
            </w:pPr>
            <w:r>
              <w:rPr>
                <w:color w:val="000000"/>
                <w:kern w:val="0"/>
                <w:szCs w:val="21"/>
                <w:highlight w:val="yellow"/>
              </w:rPr>
              <w:t>MTN_Group_Mismatch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88.      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highlight w:val="yellow"/>
              </w:rPr>
            </w:pPr>
          </w:p>
        </w:tc>
        <w:tc>
          <w:tcPr>
            <w:tcW w:w="2247" w:type="pct"/>
            <w:gridSpan w:val="4"/>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highlight w:val="yellow"/>
              </w:rPr>
            </w:pP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highlight w:val="yellow"/>
              </w:rPr>
            </w:pPr>
            <w:r>
              <w:rPr>
                <w:color w:val="000000"/>
                <w:kern w:val="0"/>
                <w:szCs w:val="21"/>
                <w:highlight w:val="yellow"/>
              </w:rPr>
              <w:t>PHY_Num_Mismatch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89.      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highlight w:val="yellow"/>
              </w:rPr>
            </w:pPr>
          </w:p>
        </w:tc>
        <w:tc>
          <w:tcPr>
            <w:tcW w:w="2247" w:type="pct"/>
            <w:gridSpan w:val="4"/>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highlight w:val="yellow"/>
              </w:rPr>
            </w:pP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highlight w:val="yellow"/>
              </w:rPr>
            </w:pPr>
            <w:r>
              <w:rPr>
                <w:color w:val="000000"/>
                <w:kern w:val="0"/>
                <w:szCs w:val="21"/>
                <w:highlight w:val="yellow"/>
              </w:rPr>
              <w:t>PHY_Map_Mismatch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90.      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highlight w:val="yellow"/>
              </w:rPr>
            </w:pPr>
          </w:p>
        </w:tc>
        <w:tc>
          <w:tcPr>
            <w:tcW w:w="2247" w:type="pct"/>
            <w:gridSpan w:val="4"/>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highlight w:val="yellow"/>
              </w:rPr>
            </w:pP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highlight w:val="yellow"/>
              </w:rPr>
            </w:pPr>
            <w:r>
              <w:rPr>
                <w:color w:val="000000"/>
                <w:kern w:val="0"/>
                <w:szCs w:val="21"/>
                <w:highlight w:val="yellow"/>
              </w:rPr>
              <w:t>LOF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91.      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highlight w:val="yellow"/>
              </w:rPr>
            </w:pPr>
          </w:p>
        </w:tc>
        <w:tc>
          <w:tcPr>
            <w:tcW w:w="2247" w:type="pct"/>
            <w:gridSpan w:val="4"/>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highlight w:val="yellow"/>
              </w:rPr>
            </w:pP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highlight w:val="yellow"/>
              </w:rPr>
            </w:pPr>
            <w:r>
              <w:rPr>
                <w:color w:val="000000"/>
                <w:kern w:val="0"/>
                <w:szCs w:val="21"/>
                <w:highlight w:val="yellow"/>
              </w:rPr>
              <w:t>LOM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92.      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highlight w:val="yellow"/>
              </w:rPr>
            </w:pPr>
          </w:p>
        </w:tc>
        <w:tc>
          <w:tcPr>
            <w:tcW w:w="2247" w:type="pct"/>
            <w:gridSpan w:val="4"/>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highlight w:val="yellow"/>
              </w:rPr>
            </w:pP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highlight w:val="yellow"/>
              </w:rPr>
            </w:pPr>
            <w:r>
              <w:rPr>
                <w:color w:val="000000"/>
                <w:kern w:val="0"/>
                <w:szCs w:val="21"/>
                <w:highlight w:val="yellow"/>
              </w:rPr>
              <w:t>RPF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93.      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highlight w:val="yellow"/>
              </w:rPr>
            </w:pPr>
          </w:p>
        </w:tc>
        <w:tc>
          <w:tcPr>
            <w:tcW w:w="2247" w:type="pct"/>
            <w:gridSpan w:val="4"/>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highlight w:val="yellow"/>
              </w:rPr>
            </w:pP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highlight w:val="yellow"/>
              </w:rPr>
            </w:pPr>
            <w:r>
              <w:rPr>
                <w:color w:val="000000"/>
                <w:kern w:val="0"/>
                <w:szCs w:val="21"/>
                <w:highlight w:val="yellow"/>
              </w:rPr>
              <w:t>MTN_calender_mismatch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94.      </w:t>
            </w:r>
          </w:p>
        </w:tc>
        <w:tc>
          <w:tcPr>
            <w:tcW w:w="726" w:type="pct"/>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Slicing Ethernet OAM告警</w:t>
            </w: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kern w:val="0"/>
                <w:szCs w:val="21"/>
              </w:rPr>
            </w:pPr>
            <w:r>
              <w:rPr>
                <w:kern w:val="0"/>
                <w:szCs w:val="21"/>
              </w:rPr>
              <w:t>连续性丢失告警</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LOC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95.      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kern w:val="0"/>
                <w:szCs w:val="21"/>
              </w:rPr>
            </w:pPr>
            <w:r>
              <w:rPr>
                <w:kern w:val="0"/>
                <w:szCs w:val="21"/>
              </w:rPr>
              <w:t>CC周期不匹配告警</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Unexpected_period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96.      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kern w:val="0"/>
                <w:szCs w:val="21"/>
              </w:rPr>
            </w:pPr>
            <w:r>
              <w:rPr>
                <w:kern w:val="0"/>
                <w:szCs w:val="21"/>
              </w:rPr>
              <w:t>远端告警指示</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RDI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97.      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kern w:val="0"/>
                <w:szCs w:val="21"/>
              </w:rPr>
            </w:pPr>
            <w:r>
              <w:rPr>
                <w:kern w:val="0"/>
                <w:szCs w:val="21"/>
              </w:rPr>
              <w:t>客户信号的本地故障</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CS_LF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98.      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连通性验证错误告警</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CS_RF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99.      </w:t>
            </w:r>
          </w:p>
        </w:tc>
        <w:tc>
          <w:tcPr>
            <w:tcW w:w="726" w:type="pct"/>
            <w:vMerge w:val="restart"/>
            <w:tcBorders>
              <w:top w:val="nil"/>
              <w:left w:val="single" w:color="auto" w:sz="8" w:space="0"/>
              <w:bottom w:val="nil"/>
              <w:right w:val="single" w:color="auto" w:sz="8" w:space="0"/>
            </w:tcBorders>
            <w:shd w:val="clear" w:color="auto" w:fill="auto"/>
            <w:vAlign w:val="center"/>
          </w:tcPr>
          <w:p>
            <w:pPr>
              <w:widowControl/>
              <w:jc w:val="center"/>
              <w:rPr>
                <w:color w:val="000000"/>
                <w:kern w:val="0"/>
                <w:szCs w:val="21"/>
              </w:rPr>
            </w:pPr>
            <w:r>
              <w:rPr>
                <w:color w:val="000000"/>
                <w:kern w:val="0"/>
                <w:szCs w:val="21"/>
              </w:rPr>
              <w:t>时钟同步告警</w:t>
            </w: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频率输入参考源丢失</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频率输入参考源丢失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100.     </w:t>
            </w:r>
          </w:p>
        </w:tc>
        <w:tc>
          <w:tcPr>
            <w:tcW w:w="726" w:type="pct"/>
            <w:vMerge w:val="continue"/>
            <w:tcBorders>
              <w:top w:val="nil"/>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时钟失锁</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时钟失锁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101.     </w:t>
            </w:r>
          </w:p>
        </w:tc>
        <w:tc>
          <w:tcPr>
            <w:tcW w:w="726" w:type="pct"/>
            <w:vMerge w:val="continue"/>
            <w:tcBorders>
              <w:top w:val="nil"/>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同步处理硬件故障</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同步处理硬件故障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102.     </w:t>
            </w:r>
          </w:p>
        </w:tc>
        <w:tc>
          <w:tcPr>
            <w:tcW w:w="726" w:type="pct"/>
            <w:vMerge w:val="continue"/>
            <w:tcBorders>
              <w:top w:val="nil"/>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频率输出模块故障</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频率输出模块故障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103.     </w:t>
            </w:r>
          </w:p>
        </w:tc>
        <w:tc>
          <w:tcPr>
            <w:tcW w:w="726" w:type="pct"/>
            <w:vMerge w:val="continue"/>
            <w:tcBorders>
              <w:top w:val="nil"/>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ESMC报文丢失</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ESMC报文丢失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104.     </w:t>
            </w:r>
          </w:p>
        </w:tc>
        <w:tc>
          <w:tcPr>
            <w:tcW w:w="726" w:type="pct"/>
            <w:vMerge w:val="continue"/>
            <w:tcBorders>
              <w:top w:val="nil"/>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当前参考源FREQ越限</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当前参考源FREQ越限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105.     </w:t>
            </w:r>
          </w:p>
        </w:tc>
        <w:tc>
          <w:tcPr>
            <w:tcW w:w="726" w:type="pct"/>
            <w:vMerge w:val="continue"/>
            <w:tcBorders>
              <w:top w:val="nil"/>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频率输入参考源SSM等级劣化</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频率输入参考源SSM等级劣化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106.     </w:t>
            </w:r>
          </w:p>
        </w:tc>
        <w:tc>
          <w:tcPr>
            <w:tcW w:w="726" w:type="pct"/>
            <w:vMerge w:val="continue"/>
            <w:tcBorders>
              <w:top w:val="nil"/>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优先级列表中参考源FREQ越限</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优先级列表中参考源FREQ越限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107.     </w:t>
            </w:r>
          </w:p>
        </w:tc>
        <w:tc>
          <w:tcPr>
            <w:tcW w:w="726" w:type="pct"/>
            <w:vMerge w:val="continue"/>
            <w:tcBorders>
              <w:top w:val="nil"/>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PTP检测频偏越限</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PTP检测频偏越限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108.     </w:t>
            </w:r>
          </w:p>
        </w:tc>
        <w:tc>
          <w:tcPr>
            <w:tcW w:w="726" w:type="pct"/>
            <w:vMerge w:val="continue"/>
            <w:tcBorders>
              <w:top w:val="nil"/>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频率参考源倒换</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频率参考源倒换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109.     </w:t>
            </w:r>
          </w:p>
        </w:tc>
        <w:tc>
          <w:tcPr>
            <w:tcW w:w="726" w:type="pct"/>
            <w:vMerge w:val="continue"/>
            <w:tcBorders>
              <w:top w:val="nil"/>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设备频率同步状态切换</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设备频率同步状态切换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110.     </w:t>
            </w:r>
          </w:p>
        </w:tc>
        <w:tc>
          <w:tcPr>
            <w:tcW w:w="726" w:type="pct"/>
            <w:vMerge w:val="restart"/>
            <w:tcBorders>
              <w:top w:val="single" w:color="auto" w:sz="8" w:space="0"/>
              <w:left w:val="single" w:color="auto" w:sz="8" w:space="0"/>
              <w:bottom w:val="nil"/>
              <w:right w:val="single" w:color="auto" w:sz="8" w:space="0"/>
            </w:tcBorders>
            <w:shd w:val="clear" w:color="auto" w:fill="auto"/>
            <w:vAlign w:val="center"/>
          </w:tcPr>
          <w:p>
            <w:pPr>
              <w:widowControl/>
              <w:jc w:val="center"/>
              <w:rPr>
                <w:color w:val="000000"/>
                <w:kern w:val="0"/>
                <w:szCs w:val="21"/>
              </w:rPr>
            </w:pPr>
            <w:r>
              <w:rPr>
                <w:color w:val="000000"/>
                <w:kern w:val="0"/>
                <w:szCs w:val="21"/>
              </w:rPr>
              <w:t>时间同步告警</w:t>
            </w: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1PPS+TOD输入丢失</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2PPS+TOD输入丢失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111.     </w:t>
            </w:r>
          </w:p>
        </w:tc>
        <w:tc>
          <w:tcPr>
            <w:tcW w:w="726" w:type="pct"/>
            <w:vMerge w:val="continue"/>
            <w:tcBorders>
              <w:top w:val="single" w:color="auto" w:sz="8" w:space="0"/>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时间失锁</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时间失锁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112.     </w:t>
            </w:r>
          </w:p>
        </w:tc>
        <w:tc>
          <w:tcPr>
            <w:tcW w:w="726" w:type="pct"/>
            <w:vMerge w:val="continue"/>
            <w:tcBorders>
              <w:top w:val="single" w:color="auto" w:sz="8" w:space="0"/>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同步处理硬件故障</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同步处理硬件故障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113.     </w:t>
            </w:r>
          </w:p>
        </w:tc>
        <w:tc>
          <w:tcPr>
            <w:tcW w:w="726" w:type="pct"/>
            <w:vMerge w:val="continue"/>
            <w:tcBorders>
              <w:top w:val="single" w:color="auto" w:sz="8" w:space="0"/>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1PPS+TOD输入劣化</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2PPS+TOD输入劣化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114.     </w:t>
            </w:r>
          </w:p>
        </w:tc>
        <w:tc>
          <w:tcPr>
            <w:tcW w:w="726" w:type="pct"/>
            <w:vMerge w:val="continue"/>
            <w:tcBorders>
              <w:top w:val="single" w:color="auto" w:sz="8" w:space="0"/>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PTP输入劣化</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PTP输入劣化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115.     </w:t>
            </w:r>
          </w:p>
        </w:tc>
        <w:tc>
          <w:tcPr>
            <w:tcW w:w="726" w:type="pct"/>
            <w:vMerge w:val="continue"/>
            <w:tcBorders>
              <w:top w:val="single" w:color="auto" w:sz="8" w:space="0"/>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PTP物理链路告警</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PTP物理链路告警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116.     </w:t>
            </w:r>
          </w:p>
        </w:tc>
        <w:tc>
          <w:tcPr>
            <w:tcW w:w="726" w:type="pct"/>
            <w:vMerge w:val="continue"/>
            <w:tcBorders>
              <w:top w:val="single" w:color="auto" w:sz="8" w:space="0"/>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Announce报文丢失</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Announce报文丢失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117.     </w:t>
            </w:r>
          </w:p>
        </w:tc>
        <w:tc>
          <w:tcPr>
            <w:tcW w:w="726" w:type="pct"/>
            <w:vMerge w:val="continue"/>
            <w:tcBorders>
              <w:top w:val="single" w:color="auto" w:sz="8" w:space="0"/>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Sync或Delay_Resp报文丢失</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Sync或Delay_Resp报文丢失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118.     </w:t>
            </w:r>
          </w:p>
        </w:tc>
        <w:tc>
          <w:tcPr>
            <w:tcW w:w="726" w:type="pct"/>
            <w:vMerge w:val="continue"/>
            <w:tcBorders>
              <w:top w:val="single" w:color="auto" w:sz="8" w:space="0"/>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时间偏差累加和越限</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时间偏差累加和越限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119.     </w:t>
            </w:r>
          </w:p>
        </w:tc>
        <w:tc>
          <w:tcPr>
            <w:tcW w:w="726" w:type="pct"/>
            <w:vMerge w:val="continue"/>
            <w:tcBorders>
              <w:top w:val="single" w:color="auto" w:sz="8" w:space="0"/>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外部参考时间和PTP时间差值越限</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外部参考时间和PTP时间差值越限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120.     </w:t>
            </w:r>
          </w:p>
        </w:tc>
        <w:tc>
          <w:tcPr>
            <w:tcW w:w="726" w:type="pct"/>
            <w:vMerge w:val="continue"/>
            <w:tcBorders>
              <w:top w:val="single" w:color="auto" w:sz="8" w:space="0"/>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Passive节点时间差值越限</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Passive节点时间差值越限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121.     </w:t>
            </w:r>
          </w:p>
        </w:tc>
        <w:tc>
          <w:tcPr>
            <w:tcW w:w="726" w:type="pct"/>
            <w:vMerge w:val="continue"/>
            <w:tcBorders>
              <w:top w:val="single" w:color="auto" w:sz="8" w:space="0"/>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Slave端口倒换</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Slave端口倒换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122.     </w:t>
            </w:r>
          </w:p>
        </w:tc>
        <w:tc>
          <w:tcPr>
            <w:tcW w:w="726" w:type="pct"/>
            <w:vMerge w:val="continue"/>
            <w:tcBorders>
              <w:top w:val="single" w:color="auto" w:sz="8" w:space="0"/>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GM时钟切换</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GM时钟切换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285" w:hRule="atLeast"/>
        </w:trPr>
        <w:tc>
          <w:tcPr>
            <w:tcW w:w="532" w:type="pct"/>
            <w:tcBorders>
              <w:top w:val="single" w:color="auto" w:sz="8" w:space="0"/>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123.     </w:t>
            </w:r>
          </w:p>
        </w:tc>
        <w:tc>
          <w:tcPr>
            <w:tcW w:w="726" w:type="pct"/>
            <w:vMerge w:val="continue"/>
            <w:tcBorders>
              <w:top w:val="single" w:color="auto" w:sz="8" w:space="0"/>
              <w:left w:val="single" w:color="auto" w:sz="8" w:space="0"/>
              <w:bottom w:val="single" w:color="auto"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设备时间状态切换</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设备时间状态切换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285" w:hRule="atLeast"/>
        </w:trPr>
        <w:tc>
          <w:tcPr>
            <w:tcW w:w="532" w:type="pct"/>
            <w:tcBorders>
              <w:top w:val="single" w:color="auto" w:sz="8" w:space="0"/>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124</w:t>
            </w:r>
          </w:p>
        </w:tc>
        <w:tc>
          <w:tcPr>
            <w:tcW w:w="726" w:type="pct"/>
            <w:vMerge w:val="restart"/>
            <w:tcBorders>
              <w:top w:val="single" w:color="auto" w:sz="8" w:space="0"/>
              <w:left w:val="single" w:color="auto" w:sz="8" w:space="0"/>
              <w:right w:val="single" w:color="auto" w:sz="8" w:space="0"/>
            </w:tcBorders>
            <w:vAlign w:val="center"/>
          </w:tcPr>
          <w:p>
            <w:pPr>
              <w:widowControl/>
              <w:jc w:val="center"/>
              <w:rPr>
                <w:color w:val="000000"/>
                <w:kern w:val="0"/>
                <w:szCs w:val="21"/>
              </w:rPr>
            </w:pPr>
            <w:r>
              <w:rPr>
                <w:color w:val="000000"/>
                <w:kern w:val="0"/>
              </w:rPr>
              <w:t>SR-TP告警</w:t>
            </w:r>
          </w:p>
        </w:tc>
        <w:tc>
          <w:tcPr>
            <w:tcW w:w="2247" w:type="pct"/>
            <w:gridSpan w:val="4"/>
            <w:tcBorders>
              <w:top w:val="single" w:color="auto" w:sz="8" w:space="0"/>
              <w:left w:val="nil"/>
              <w:bottom w:val="single" w:color="auto" w:sz="8" w:space="0"/>
              <w:right w:val="single" w:color="auto" w:sz="8" w:space="0"/>
            </w:tcBorders>
            <w:shd w:val="clear" w:color="auto" w:fill="auto"/>
            <w:vAlign w:val="center"/>
          </w:tcPr>
          <w:p>
            <w:pPr>
              <w:widowControl/>
              <w:rPr>
                <w:color w:val="000000"/>
                <w:kern w:val="0"/>
                <w:szCs w:val="21"/>
              </w:rPr>
            </w:pPr>
            <w:r>
              <w:rPr>
                <w:color w:val="000000"/>
                <w:kern w:val="0"/>
                <w:szCs w:val="21"/>
              </w:rPr>
              <w:t>连续性丢失（LOC）</w:t>
            </w:r>
          </w:p>
        </w:tc>
        <w:tc>
          <w:tcPr>
            <w:tcW w:w="1495" w:type="pct"/>
            <w:tcBorders>
              <w:top w:val="single" w:color="auto" w:sz="8" w:space="0"/>
              <w:left w:val="single" w:color="auto" w:sz="8" w:space="0"/>
              <w:bottom w:val="single" w:color="auto" w:sz="8" w:space="0"/>
              <w:right w:val="single" w:color="auto" w:sz="8" w:space="0"/>
            </w:tcBorders>
            <w:shd w:val="clear" w:color="auto" w:fill="auto"/>
          </w:tcPr>
          <w:p>
            <w:pPr>
              <w:widowControl/>
              <w:rPr>
                <w:color w:val="000000"/>
                <w:kern w:val="0"/>
                <w:szCs w:val="21"/>
              </w:rPr>
            </w:pPr>
            <w:r>
              <w:rPr>
                <w:color w:val="000000"/>
                <w:kern w:val="0"/>
                <w:szCs w:val="21"/>
              </w:rPr>
              <w:t>LSP 连续性丢失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285" w:hRule="atLeast"/>
        </w:trPr>
        <w:tc>
          <w:tcPr>
            <w:tcW w:w="532" w:type="pct"/>
            <w:tcBorders>
              <w:top w:val="single" w:color="auto" w:sz="8" w:space="0"/>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125</w:t>
            </w:r>
          </w:p>
        </w:tc>
        <w:tc>
          <w:tcPr>
            <w:tcW w:w="726" w:type="pct"/>
            <w:vMerge w:val="continue"/>
            <w:tcBorders>
              <w:left w:val="single" w:color="auto"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auto" w:sz="8" w:space="0"/>
            </w:tcBorders>
            <w:shd w:val="clear" w:color="auto" w:fill="auto"/>
            <w:vAlign w:val="center"/>
          </w:tcPr>
          <w:p>
            <w:pPr>
              <w:widowControl/>
              <w:rPr>
                <w:color w:val="000000"/>
                <w:kern w:val="0"/>
                <w:szCs w:val="21"/>
              </w:rPr>
            </w:pPr>
            <w:r>
              <w:rPr>
                <w:color w:val="000000"/>
                <w:kern w:val="0"/>
                <w:szCs w:val="21"/>
              </w:rPr>
              <w:t>远端缺陷指示（RDI）</w:t>
            </w:r>
          </w:p>
        </w:tc>
        <w:tc>
          <w:tcPr>
            <w:tcW w:w="1495" w:type="pct"/>
            <w:tcBorders>
              <w:top w:val="single" w:color="auto" w:sz="8" w:space="0"/>
              <w:left w:val="single" w:color="auto" w:sz="8" w:space="0"/>
              <w:bottom w:val="single" w:color="auto" w:sz="8" w:space="0"/>
              <w:right w:val="single" w:color="auto" w:sz="8" w:space="0"/>
            </w:tcBorders>
            <w:shd w:val="clear" w:color="auto" w:fill="auto"/>
          </w:tcPr>
          <w:p>
            <w:pPr>
              <w:widowControl/>
              <w:rPr>
                <w:color w:val="000000"/>
                <w:kern w:val="0"/>
                <w:szCs w:val="21"/>
              </w:rPr>
            </w:pPr>
            <w:r>
              <w:rPr>
                <w:color w:val="000000"/>
                <w:kern w:val="0"/>
                <w:szCs w:val="21"/>
              </w:rPr>
              <w:t>LSP 远端缺陷指示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285" w:hRule="atLeast"/>
        </w:trPr>
        <w:tc>
          <w:tcPr>
            <w:tcW w:w="532" w:type="pct"/>
            <w:tcBorders>
              <w:top w:val="single" w:color="auto" w:sz="8" w:space="0"/>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126</w:t>
            </w:r>
          </w:p>
        </w:tc>
        <w:tc>
          <w:tcPr>
            <w:tcW w:w="726" w:type="pct"/>
            <w:vMerge w:val="continue"/>
            <w:tcBorders>
              <w:left w:val="single" w:color="auto"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auto" w:sz="8" w:space="0"/>
            </w:tcBorders>
            <w:shd w:val="clear" w:color="auto" w:fill="auto"/>
            <w:vAlign w:val="center"/>
          </w:tcPr>
          <w:p>
            <w:pPr>
              <w:widowControl/>
              <w:rPr>
                <w:color w:val="000000"/>
                <w:kern w:val="0"/>
                <w:szCs w:val="21"/>
              </w:rPr>
            </w:pPr>
            <w:r>
              <w:rPr>
                <w:color w:val="000000"/>
                <w:kern w:val="0"/>
                <w:szCs w:val="21"/>
              </w:rPr>
              <w:t>未期望的MEG</w:t>
            </w:r>
          </w:p>
        </w:tc>
        <w:tc>
          <w:tcPr>
            <w:tcW w:w="1495" w:type="pct"/>
            <w:tcBorders>
              <w:top w:val="single" w:color="auto" w:sz="8" w:space="0"/>
              <w:left w:val="single" w:color="auto" w:sz="8" w:space="0"/>
              <w:bottom w:val="single" w:color="auto" w:sz="8" w:space="0"/>
              <w:right w:val="single" w:color="auto" w:sz="8" w:space="0"/>
            </w:tcBorders>
            <w:shd w:val="clear" w:color="auto" w:fill="auto"/>
          </w:tcPr>
          <w:p>
            <w:pPr>
              <w:widowControl/>
              <w:rPr>
                <w:color w:val="000000"/>
                <w:kern w:val="0"/>
                <w:szCs w:val="21"/>
              </w:rPr>
            </w:pPr>
            <w:r>
              <w:rPr>
                <w:color w:val="000000"/>
                <w:kern w:val="0"/>
                <w:szCs w:val="21"/>
              </w:rPr>
              <w:t>LSP 未期望的MEG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285" w:hRule="atLeast"/>
        </w:trPr>
        <w:tc>
          <w:tcPr>
            <w:tcW w:w="532" w:type="pct"/>
            <w:tcBorders>
              <w:top w:val="single" w:color="auto" w:sz="8" w:space="0"/>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127</w:t>
            </w:r>
          </w:p>
        </w:tc>
        <w:tc>
          <w:tcPr>
            <w:tcW w:w="726" w:type="pct"/>
            <w:vMerge w:val="continue"/>
            <w:tcBorders>
              <w:left w:val="single" w:color="auto"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auto" w:sz="8" w:space="0"/>
            </w:tcBorders>
            <w:shd w:val="clear" w:color="auto" w:fill="auto"/>
            <w:vAlign w:val="center"/>
          </w:tcPr>
          <w:p>
            <w:pPr>
              <w:widowControl/>
              <w:rPr>
                <w:color w:val="000000"/>
                <w:kern w:val="0"/>
                <w:szCs w:val="21"/>
              </w:rPr>
            </w:pPr>
            <w:r>
              <w:rPr>
                <w:color w:val="000000"/>
                <w:kern w:val="0"/>
                <w:szCs w:val="21"/>
              </w:rPr>
              <w:t>未期望的MEP (UNM)</w:t>
            </w:r>
          </w:p>
        </w:tc>
        <w:tc>
          <w:tcPr>
            <w:tcW w:w="1495" w:type="pct"/>
            <w:tcBorders>
              <w:top w:val="single" w:color="auto" w:sz="8" w:space="0"/>
              <w:left w:val="single" w:color="auto" w:sz="8" w:space="0"/>
              <w:bottom w:val="single" w:color="auto" w:sz="8" w:space="0"/>
              <w:right w:val="single" w:color="auto" w:sz="8" w:space="0"/>
            </w:tcBorders>
            <w:shd w:val="clear" w:color="auto" w:fill="auto"/>
          </w:tcPr>
          <w:p>
            <w:pPr>
              <w:widowControl/>
              <w:rPr>
                <w:color w:val="000000"/>
                <w:kern w:val="0"/>
                <w:szCs w:val="21"/>
              </w:rPr>
            </w:pPr>
            <w:r>
              <w:rPr>
                <w:color w:val="000000"/>
                <w:kern w:val="0"/>
                <w:szCs w:val="21"/>
              </w:rPr>
              <w:t>LSP 未期望的MEP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285" w:hRule="atLeast"/>
        </w:trPr>
        <w:tc>
          <w:tcPr>
            <w:tcW w:w="532" w:type="pct"/>
            <w:tcBorders>
              <w:top w:val="single" w:color="auto" w:sz="8" w:space="0"/>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128</w:t>
            </w:r>
          </w:p>
        </w:tc>
        <w:tc>
          <w:tcPr>
            <w:tcW w:w="726" w:type="pct"/>
            <w:vMerge w:val="continue"/>
            <w:tcBorders>
              <w:left w:val="single" w:color="auto"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auto" w:sz="8" w:space="0"/>
            </w:tcBorders>
            <w:shd w:val="clear" w:color="auto" w:fill="auto"/>
            <w:vAlign w:val="center"/>
          </w:tcPr>
          <w:p>
            <w:pPr>
              <w:widowControl/>
              <w:rPr>
                <w:color w:val="000000"/>
                <w:kern w:val="0"/>
                <w:szCs w:val="21"/>
              </w:rPr>
            </w:pPr>
            <w:r>
              <w:rPr>
                <w:color w:val="000000"/>
                <w:kern w:val="0"/>
                <w:szCs w:val="21"/>
              </w:rPr>
              <w:t>未期望的 CV 包周期 UNP     </w:t>
            </w:r>
          </w:p>
        </w:tc>
        <w:tc>
          <w:tcPr>
            <w:tcW w:w="1495" w:type="pct"/>
            <w:tcBorders>
              <w:top w:val="single" w:color="auto" w:sz="8" w:space="0"/>
              <w:left w:val="single" w:color="auto" w:sz="8" w:space="0"/>
              <w:bottom w:val="single" w:color="auto" w:sz="8" w:space="0"/>
              <w:right w:val="single" w:color="auto" w:sz="8" w:space="0"/>
            </w:tcBorders>
            <w:shd w:val="clear" w:color="auto" w:fill="auto"/>
          </w:tcPr>
          <w:p>
            <w:pPr>
              <w:widowControl/>
              <w:rPr>
                <w:color w:val="000000"/>
                <w:kern w:val="0"/>
                <w:szCs w:val="21"/>
              </w:rPr>
            </w:pPr>
            <w:r>
              <w:rPr>
                <w:color w:val="000000"/>
                <w:kern w:val="0"/>
                <w:szCs w:val="21"/>
              </w:rPr>
              <w:t>LSP 未期望的CV 包周期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285" w:hRule="atLeast"/>
        </w:trPr>
        <w:tc>
          <w:tcPr>
            <w:tcW w:w="532" w:type="pct"/>
            <w:tcBorders>
              <w:top w:val="single" w:color="auto" w:sz="8" w:space="0"/>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129</w:t>
            </w:r>
          </w:p>
        </w:tc>
        <w:tc>
          <w:tcPr>
            <w:tcW w:w="726" w:type="pct"/>
            <w:vMerge w:val="restart"/>
            <w:tcBorders>
              <w:left w:val="single" w:color="auto" w:sz="8" w:space="0"/>
              <w:right w:val="single" w:color="auto" w:sz="8" w:space="0"/>
            </w:tcBorders>
            <w:vAlign w:val="center"/>
          </w:tcPr>
          <w:p>
            <w:pPr>
              <w:widowControl/>
              <w:jc w:val="left"/>
              <w:rPr>
                <w:color w:val="000000"/>
                <w:kern w:val="0"/>
                <w:szCs w:val="21"/>
                <w:highlight w:val="yellow"/>
              </w:rPr>
            </w:pPr>
            <w:r>
              <w:rPr>
                <w:color w:val="000000"/>
                <w:kern w:val="0"/>
                <w:szCs w:val="21"/>
                <w:highlight w:val="yellow"/>
              </w:rPr>
              <w:t>端口告警</w:t>
            </w:r>
          </w:p>
        </w:tc>
        <w:tc>
          <w:tcPr>
            <w:tcW w:w="2247" w:type="pct"/>
            <w:gridSpan w:val="4"/>
            <w:tcBorders>
              <w:top w:val="single" w:color="auto" w:sz="8" w:space="0"/>
              <w:left w:val="nil"/>
              <w:bottom w:val="single" w:color="auto" w:sz="8" w:space="0"/>
              <w:right w:val="single" w:color="auto" w:sz="8" w:space="0"/>
            </w:tcBorders>
            <w:shd w:val="clear" w:color="auto" w:fill="auto"/>
            <w:vAlign w:val="center"/>
          </w:tcPr>
          <w:p>
            <w:pPr>
              <w:widowControl/>
              <w:rPr>
                <w:color w:val="000000"/>
                <w:kern w:val="0"/>
                <w:szCs w:val="21"/>
                <w:highlight w:val="yellow"/>
              </w:rPr>
            </w:pPr>
            <w:r>
              <w:rPr>
                <w:rFonts w:hint="eastAsia"/>
                <w:color w:val="000000"/>
                <w:kern w:val="0"/>
                <w:szCs w:val="21"/>
                <w:highlight w:val="yellow"/>
              </w:rPr>
              <w:t>信号丢失（ETH-LOS）</w:t>
            </w:r>
          </w:p>
        </w:tc>
        <w:tc>
          <w:tcPr>
            <w:tcW w:w="1495" w:type="pct"/>
            <w:tcBorders>
              <w:top w:val="single" w:color="auto" w:sz="8" w:space="0"/>
              <w:left w:val="single" w:color="auto" w:sz="8" w:space="0"/>
              <w:bottom w:val="single" w:color="auto" w:sz="8" w:space="0"/>
              <w:right w:val="single" w:color="auto" w:sz="8" w:space="0"/>
            </w:tcBorders>
            <w:shd w:val="clear" w:color="auto" w:fill="auto"/>
          </w:tcPr>
          <w:p>
            <w:pPr>
              <w:widowControl/>
              <w:rPr>
                <w:color w:val="000000"/>
                <w:kern w:val="0"/>
                <w:szCs w:val="21"/>
                <w:highlight w:val="yellow"/>
              </w:rPr>
            </w:pPr>
            <w:r>
              <w:rPr>
                <w:rFonts w:hint="eastAsia"/>
                <w:color w:val="000000"/>
                <w:kern w:val="0"/>
                <w:szCs w:val="21"/>
                <w:highlight w:val="yellow"/>
              </w:rPr>
              <w:t>以太网输入信号丢失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285" w:hRule="atLeast"/>
        </w:trPr>
        <w:tc>
          <w:tcPr>
            <w:tcW w:w="532" w:type="pct"/>
            <w:tcBorders>
              <w:top w:val="single" w:color="auto" w:sz="8" w:space="0"/>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130</w:t>
            </w:r>
          </w:p>
        </w:tc>
        <w:tc>
          <w:tcPr>
            <w:tcW w:w="726" w:type="pct"/>
            <w:vMerge w:val="continue"/>
            <w:tcBorders>
              <w:left w:val="single" w:color="auto" w:sz="8" w:space="0"/>
              <w:right w:val="single" w:color="auto" w:sz="8" w:space="0"/>
            </w:tcBorders>
            <w:vAlign w:val="center"/>
          </w:tcPr>
          <w:p>
            <w:pPr>
              <w:widowControl/>
              <w:jc w:val="left"/>
              <w:rPr>
                <w:color w:val="000000"/>
                <w:kern w:val="0"/>
                <w:highlight w:val="yellow"/>
              </w:rPr>
            </w:pPr>
          </w:p>
        </w:tc>
        <w:tc>
          <w:tcPr>
            <w:tcW w:w="2247" w:type="pct"/>
            <w:gridSpan w:val="4"/>
            <w:tcBorders>
              <w:top w:val="single" w:color="auto" w:sz="8" w:space="0"/>
              <w:left w:val="nil"/>
              <w:bottom w:val="single" w:color="auto" w:sz="8" w:space="0"/>
              <w:right w:val="single" w:color="auto" w:sz="8" w:space="0"/>
            </w:tcBorders>
            <w:shd w:val="clear" w:color="auto" w:fill="auto"/>
            <w:vAlign w:val="center"/>
          </w:tcPr>
          <w:p>
            <w:pPr>
              <w:widowControl/>
              <w:rPr>
                <w:color w:val="000000"/>
                <w:kern w:val="0"/>
                <w:szCs w:val="21"/>
                <w:highlight w:val="yellow"/>
              </w:rPr>
            </w:pPr>
            <w:r>
              <w:rPr>
                <w:color w:val="000000"/>
                <w:kern w:val="0"/>
                <w:szCs w:val="21"/>
                <w:highlight w:val="yellow"/>
              </w:rPr>
              <w:t>ALM_ALS</w:t>
            </w:r>
          </w:p>
        </w:tc>
        <w:tc>
          <w:tcPr>
            <w:tcW w:w="1495" w:type="pct"/>
            <w:tcBorders>
              <w:top w:val="single" w:color="auto" w:sz="8" w:space="0"/>
              <w:left w:val="single" w:color="auto" w:sz="8" w:space="0"/>
              <w:bottom w:val="single" w:color="auto" w:sz="8" w:space="0"/>
              <w:right w:val="single" w:color="auto" w:sz="8" w:space="0"/>
            </w:tcBorders>
            <w:shd w:val="clear" w:color="auto" w:fill="auto"/>
          </w:tcPr>
          <w:p>
            <w:pPr>
              <w:widowControl/>
              <w:rPr>
                <w:color w:val="000000"/>
                <w:kern w:val="0"/>
                <w:szCs w:val="21"/>
                <w:highlight w:val="yellow"/>
              </w:rPr>
            </w:pPr>
            <w:r>
              <w:rPr>
                <w:rFonts w:hint="eastAsia"/>
                <w:color w:val="000000"/>
                <w:kern w:val="0"/>
                <w:szCs w:val="21"/>
                <w:highlight w:val="yellow"/>
              </w:rPr>
              <w:t>激光器自动关断告警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285" w:hRule="atLeast"/>
        </w:trPr>
        <w:tc>
          <w:tcPr>
            <w:tcW w:w="532" w:type="pct"/>
            <w:tcBorders>
              <w:top w:val="single" w:color="auto" w:sz="8" w:space="0"/>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131</w:t>
            </w:r>
          </w:p>
        </w:tc>
        <w:tc>
          <w:tcPr>
            <w:tcW w:w="726" w:type="pct"/>
            <w:vMerge w:val="continue"/>
            <w:tcBorders>
              <w:left w:val="single" w:color="auto" w:sz="8" w:space="0"/>
              <w:right w:val="single" w:color="auto" w:sz="8" w:space="0"/>
            </w:tcBorders>
            <w:vAlign w:val="center"/>
          </w:tcPr>
          <w:p>
            <w:pPr>
              <w:widowControl/>
              <w:jc w:val="left"/>
              <w:rPr>
                <w:color w:val="000000"/>
                <w:kern w:val="0"/>
                <w:highlight w:val="yellow"/>
              </w:rPr>
            </w:pPr>
          </w:p>
        </w:tc>
        <w:tc>
          <w:tcPr>
            <w:tcW w:w="2247" w:type="pct"/>
            <w:gridSpan w:val="4"/>
            <w:tcBorders>
              <w:top w:val="single" w:color="auto" w:sz="8" w:space="0"/>
              <w:left w:val="nil"/>
              <w:bottom w:val="single" w:color="auto" w:sz="8" w:space="0"/>
              <w:right w:val="single" w:color="auto" w:sz="8" w:space="0"/>
            </w:tcBorders>
            <w:shd w:val="clear" w:color="auto" w:fill="auto"/>
            <w:vAlign w:val="center"/>
          </w:tcPr>
          <w:p>
            <w:pPr>
              <w:widowControl/>
              <w:rPr>
                <w:color w:val="000000"/>
                <w:kern w:val="0"/>
                <w:szCs w:val="21"/>
                <w:highlight w:val="yellow"/>
              </w:rPr>
            </w:pPr>
            <w:r>
              <w:rPr>
                <w:color w:val="000000"/>
                <w:kern w:val="0"/>
                <w:szCs w:val="21"/>
                <w:highlight w:val="yellow"/>
              </w:rPr>
              <w:t>ETH_LINK_DOWN</w:t>
            </w:r>
          </w:p>
        </w:tc>
        <w:tc>
          <w:tcPr>
            <w:tcW w:w="1495" w:type="pct"/>
            <w:tcBorders>
              <w:top w:val="single" w:color="auto" w:sz="8" w:space="0"/>
              <w:left w:val="single" w:color="auto" w:sz="8" w:space="0"/>
              <w:bottom w:val="single" w:color="auto" w:sz="8" w:space="0"/>
              <w:right w:val="single" w:color="auto" w:sz="8" w:space="0"/>
            </w:tcBorders>
            <w:shd w:val="clear" w:color="auto" w:fill="auto"/>
          </w:tcPr>
          <w:p>
            <w:pPr>
              <w:widowControl/>
              <w:rPr>
                <w:color w:val="000000"/>
                <w:kern w:val="0"/>
                <w:szCs w:val="21"/>
                <w:highlight w:val="yellow"/>
              </w:rPr>
            </w:pPr>
            <w:r>
              <w:rPr>
                <w:rFonts w:hint="eastAsia"/>
                <w:color w:val="000000"/>
                <w:kern w:val="0"/>
                <w:szCs w:val="21"/>
                <w:highlight w:val="yellow"/>
              </w:rPr>
              <w:t>网口连接故障告警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285" w:hRule="atLeast"/>
        </w:trPr>
        <w:tc>
          <w:tcPr>
            <w:tcW w:w="532" w:type="pct"/>
            <w:tcBorders>
              <w:top w:val="single" w:color="auto" w:sz="8" w:space="0"/>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132</w:t>
            </w:r>
          </w:p>
        </w:tc>
        <w:tc>
          <w:tcPr>
            <w:tcW w:w="726" w:type="pct"/>
            <w:vMerge w:val="continue"/>
            <w:tcBorders>
              <w:left w:val="single" w:color="auto" w:sz="8" w:space="0"/>
              <w:right w:val="single" w:color="auto" w:sz="8" w:space="0"/>
            </w:tcBorders>
            <w:vAlign w:val="center"/>
          </w:tcPr>
          <w:p>
            <w:pPr>
              <w:widowControl/>
              <w:jc w:val="left"/>
              <w:rPr>
                <w:color w:val="000000"/>
                <w:kern w:val="0"/>
                <w:highlight w:val="yellow"/>
              </w:rPr>
            </w:pPr>
          </w:p>
        </w:tc>
        <w:tc>
          <w:tcPr>
            <w:tcW w:w="2247" w:type="pct"/>
            <w:gridSpan w:val="4"/>
            <w:tcBorders>
              <w:top w:val="single" w:color="auto" w:sz="8" w:space="0"/>
              <w:left w:val="nil"/>
              <w:bottom w:val="single" w:color="auto" w:sz="8" w:space="0"/>
              <w:right w:val="single" w:color="auto" w:sz="8" w:space="0"/>
            </w:tcBorders>
            <w:shd w:val="clear" w:color="auto" w:fill="auto"/>
            <w:vAlign w:val="center"/>
          </w:tcPr>
          <w:p>
            <w:pPr>
              <w:widowControl/>
              <w:rPr>
                <w:color w:val="000000"/>
                <w:kern w:val="0"/>
                <w:szCs w:val="21"/>
                <w:highlight w:val="yellow"/>
              </w:rPr>
            </w:pPr>
            <w:r>
              <w:rPr>
                <w:rFonts w:hint="eastAsia"/>
                <w:color w:val="000000"/>
                <w:kern w:val="0"/>
                <w:szCs w:val="21"/>
                <w:highlight w:val="yellow"/>
              </w:rPr>
              <w:t>光模块整体功能失效</w:t>
            </w:r>
          </w:p>
        </w:tc>
        <w:tc>
          <w:tcPr>
            <w:tcW w:w="1495" w:type="pct"/>
            <w:tcBorders>
              <w:top w:val="single" w:color="auto" w:sz="8" w:space="0"/>
              <w:left w:val="single" w:color="auto" w:sz="8" w:space="0"/>
              <w:bottom w:val="single" w:color="auto" w:sz="8" w:space="0"/>
              <w:right w:val="single" w:color="auto" w:sz="8" w:space="0"/>
            </w:tcBorders>
            <w:shd w:val="clear" w:color="auto" w:fill="auto"/>
          </w:tcPr>
          <w:p>
            <w:pPr>
              <w:widowControl/>
              <w:rPr>
                <w:color w:val="000000"/>
                <w:kern w:val="0"/>
                <w:szCs w:val="21"/>
                <w:highlight w:val="yellow"/>
              </w:rPr>
            </w:pPr>
            <w:r>
              <w:rPr>
                <w:rFonts w:hint="eastAsia"/>
                <w:color w:val="000000"/>
                <w:kern w:val="0"/>
                <w:szCs w:val="21"/>
                <w:highlight w:val="yellow"/>
              </w:rPr>
              <w:t>光模块整体功能失效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285" w:hRule="atLeast"/>
        </w:trPr>
        <w:tc>
          <w:tcPr>
            <w:tcW w:w="532" w:type="pct"/>
            <w:tcBorders>
              <w:top w:val="single" w:color="auto" w:sz="8" w:space="0"/>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133</w:t>
            </w:r>
          </w:p>
        </w:tc>
        <w:tc>
          <w:tcPr>
            <w:tcW w:w="726" w:type="pct"/>
            <w:vMerge w:val="continue"/>
            <w:tcBorders>
              <w:left w:val="single" w:color="auto" w:sz="8" w:space="0"/>
              <w:right w:val="single" w:color="auto" w:sz="8" w:space="0"/>
            </w:tcBorders>
            <w:vAlign w:val="center"/>
          </w:tcPr>
          <w:p>
            <w:pPr>
              <w:widowControl/>
              <w:jc w:val="left"/>
              <w:rPr>
                <w:color w:val="000000"/>
                <w:kern w:val="0"/>
                <w:highlight w:val="yellow"/>
              </w:rPr>
            </w:pPr>
          </w:p>
        </w:tc>
        <w:tc>
          <w:tcPr>
            <w:tcW w:w="2247" w:type="pct"/>
            <w:gridSpan w:val="4"/>
            <w:tcBorders>
              <w:top w:val="single" w:color="auto" w:sz="8" w:space="0"/>
              <w:left w:val="nil"/>
              <w:bottom w:val="single" w:color="auto" w:sz="8" w:space="0"/>
              <w:right w:val="single" w:color="auto" w:sz="8" w:space="0"/>
            </w:tcBorders>
            <w:shd w:val="clear" w:color="auto" w:fill="auto"/>
            <w:vAlign w:val="center"/>
          </w:tcPr>
          <w:p>
            <w:pPr>
              <w:widowControl/>
              <w:rPr>
                <w:color w:val="000000"/>
                <w:kern w:val="0"/>
                <w:szCs w:val="21"/>
                <w:highlight w:val="yellow"/>
              </w:rPr>
            </w:pPr>
            <w:r>
              <w:rPr>
                <w:rFonts w:hint="eastAsia"/>
                <w:color w:val="000000"/>
                <w:kern w:val="0"/>
                <w:szCs w:val="21"/>
                <w:highlight w:val="yellow"/>
              </w:rPr>
              <w:t>物理端口Down</w:t>
            </w:r>
            <w:r>
              <w:rPr>
                <w:color w:val="000000"/>
                <w:kern w:val="0"/>
                <w:szCs w:val="21"/>
                <w:highlight w:val="yellow"/>
              </w:rPr>
              <w:t xml:space="preserve">     </w:t>
            </w:r>
          </w:p>
        </w:tc>
        <w:tc>
          <w:tcPr>
            <w:tcW w:w="1495" w:type="pct"/>
            <w:tcBorders>
              <w:top w:val="single" w:color="auto" w:sz="8" w:space="0"/>
              <w:left w:val="single" w:color="auto" w:sz="8" w:space="0"/>
              <w:bottom w:val="single" w:color="auto" w:sz="8" w:space="0"/>
              <w:right w:val="single" w:color="auto" w:sz="8" w:space="0"/>
            </w:tcBorders>
            <w:shd w:val="clear" w:color="auto" w:fill="auto"/>
          </w:tcPr>
          <w:p>
            <w:pPr>
              <w:widowControl/>
              <w:rPr>
                <w:color w:val="000000"/>
                <w:kern w:val="0"/>
                <w:szCs w:val="21"/>
                <w:highlight w:val="yellow"/>
              </w:rPr>
            </w:pPr>
            <w:r>
              <w:rPr>
                <w:rFonts w:hint="eastAsia"/>
                <w:color w:val="000000"/>
                <w:kern w:val="0"/>
                <w:szCs w:val="21"/>
                <w:highlight w:val="yellow"/>
              </w:rPr>
              <w:t>物理端口Down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285" w:hRule="atLeast"/>
        </w:trPr>
        <w:tc>
          <w:tcPr>
            <w:tcW w:w="532" w:type="pct"/>
            <w:tcBorders>
              <w:top w:val="single" w:color="auto" w:sz="8" w:space="0"/>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rFonts w:hint="eastAsia"/>
                <w:color w:val="000000"/>
                <w:kern w:val="0"/>
                <w:szCs w:val="21"/>
              </w:rPr>
              <w:t>1</w:t>
            </w:r>
            <w:r>
              <w:rPr>
                <w:color w:val="000000"/>
                <w:kern w:val="0"/>
                <w:szCs w:val="21"/>
              </w:rPr>
              <w:t>34</w:t>
            </w:r>
          </w:p>
        </w:tc>
        <w:tc>
          <w:tcPr>
            <w:tcW w:w="726" w:type="pct"/>
            <w:vMerge w:val="continue"/>
            <w:tcBorders>
              <w:left w:val="single" w:color="auto" w:sz="8" w:space="0"/>
              <w:right w:val="single" w:color="auto" w:sz="8" w:space="0"/>
            </w:tcBorders>
            <w:vAlign w:val="center"/>
          </w:tcPr>
          <w:p>
            <w:pPr>
              <w:widowControl/>
              <w:jc w:val="left"/>
              <w:rPr>
                <w:color w:val="000000"/>
                <w:kern w:val="0"/>
                <w:highlight w:val="yellow"/>
              </w:rPr>
            </w:pPr>
          </w:p>
        </w:tc>
        <w:tc>
          <w:tcPr>
            <w:tcW w:w="2247" w:type="pct"/>
            <w:gridSpan w:val="4"/>
            <w:tcBorders>
              <w:top w:val="single" w:color="auto" w:sz="8" w:space="0"/>
              <w:left w:val="nil"/>
              <w:bottom w:val="single" w:color="auto" w:sz="8" w:space="0"/>
              <w:right w:val="single" w:color="auto" w:sz="8" w:space="0"/>
            </w:tcBorders>
            <w:shd w:val="clear" w:color="auto" w:fill="auto"/>
            <w:vAlign w:val="center"/>
          </w:tcPr>
          <w:p>
            <w:pPr>
              <w:widowControl/>
              <w:rPr>
                <w:color w:val="000000"/>
                <w:kern w:val="0"/>
                <w:szCs w:val="21"/>
                <w:highlight w:val="yellow"/>
              </w:rPr>
            </w:pPr>
            <w:r>
              <w:rPr>
                <w:rFonts w:hint="eastAsia"/>
                <w:color w:val="000000"/>
                <w:kern w:val="0"/>
                <w:szCs w:val="21"/>
                <w:highlight w:val="yellow"/>
              </w:rPr>
              <w:t>近端故障告警</w:t>
            </w:r>
          </w:p>
        </w:tc>
        <w:tc>
          <w:tcPr>
            <w:tcW w:w="1495" w:type="pct"/>
            <w:tcBorders>
              <w:top w:val="single" w:color="auto" w:sz="8" w:space="0"/>
              <w:left w:val="single" w:color="auto" w:sz="8" w:space="0"/>
              <w:bottom w:val="single" w:color="auto" w:sz="8" w:space="0"/>
              <w:right w:val="single" w:color="auto" w:sz="8" w:space="0"/>
            </w:tcBorders>
            <w:shd w:val="clear" w:color="auto" w:fill="auto"/>
          </w:tcPr>
          <w:p>
            <w:pPr>
              <w:widowControl/>
              <w:rPr>
                <w:color w:val="000000"/>
                <w:kern w:val="0"/>
                <w:szCs w:val="21"/>
                <w:highlight w:val="yellow"/>
              </w:rPr>
            </w:pPr>
            <w:r>
              <w:rPr>
                <w:rFonts w:hint="eastAsia"/>
                <w:color w:val="000000"/>
                <w:kern w:val="0"/>
                <w:szCs w:val="21"/>
                <w:highlight w:val="yellow"/>
              </w:rPr>
              <w:t>近端故障告警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285" w:hRule="atLeast"/>
        </w:trPr>
        <w:tc>
          <w:tcPr>
            <w:tcW w:w="532" w:type="pct"/>
            <w:tcBorders>
              <w:top w:val="single" w:color="auto" w:sz="8" w:space="0"/>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rFonts w:hint="eastAsia"/>
                <w:color w:val="000000"/>
                <w:kern w:val="0"/>
                <w:szCs w:val="21"/>
              </w:rPr>
              <w:t>1</w:t>
            </w:r>
            <w:r>
              <w:rPr>
                <w:color w:val="000000"/>
                <w:kern w:val="0"/>
                <w:szCs w:val="21"/>
              </w:rPr>
              <w:t>35</w:t>
            </w:r>
          </w:p>
        </w:tc>
        <w:tc>
          <w:tcPr>
            <w:tcW w:w="726" w:type="pct"/>
            <w:vMerge w:val="continue"/>
            <w:tcBorders>
              <w:left w:val="single" w:color="auto" w:sz="8" w:space="0"/>
              <w:right w:val="single" w:color="auto" w:sz="8" w:space="0"/>
            </w:tcBorders>
            <w:vAlign w:val="center"/>
          </w:tcPr>
          <w:p>
            <w:pPr>
              <w:widowControl/>
              <w:jc w:val="left"/>
              <w:rPr>
                <w:color w:val="000000"/>
                <w:kern w:val="0"/>
                <w:highlight w:val="yellow"/>
              </w:rPr>
            </w:pPr>
          </w:p>
        </w:tc>
        <w:tc>
          <w:tcPr>
            <w:tcW w:w="2247" w:type="pct"/>
            <w:gridSpan w:val="4"/>
            <w:tcBorders>
              <w:top w:val="single" w:color="auto" w:sz="8" w:space="0"/>
              <w:left w:val="nil"/>
              <w:bottom w:val="single" w:color="auto" w:sz="8" w:space="0"/>
              <w:right w:val="single" w:color="auto" w:sz="8" w:space="0"/>
            </w:tcBorders>
            <w:shd w:val="clear" w:color="auto" w:fill="auto"/>
            <w:vAlign w:val="center"/>
          </w:tcPr>
          <w:p>
            <w:pPr>
              <w:widowControl/>
              <w:rPr>
                <w:color w:val="000000"/>
                <w:kern w:val="0"/>
                <w:szCs w:val="21"/>
                <w:highlight w:val="yellow"/>
              </w:rPr>
            </w:pPr>
            <w:r>
              <w:rPr>
                <w:rFonts w:hint="eastAsia"/>
                <w:color w:val="000000"/>
                <w:kern w:val="0"/>
                <w:szCs w:val="21"/>
                <w:highlight w:val="yellow"/>
              </w:rPr>
              <w:t>远端故障告警</w:t>
            </w:r>
          </w:p>
        </w:tc>
        <w:tc>
          <w:tcPr>
            <w:tcW w:w="1495" w:type="pct"/>
            <w:tcBorders>
              <w:top w:val="single" w:color="auto" w:sz="8" w:space="0"/>
              <w:left w:val="single" w:color="auto" w:sz="8" w:space="0"/>
              <w:bottom w:val="single" w:color="auto" w:sz="8" w:space="0"/>
              <w:right w:val="single" w:color="auto" w:sz="8" w:space="0"/>
            </w:tcBorders>
            <w:shd w:val="clear" w:color="auto" w:fill="auto"/>
          </w:tcPr>
          <w:p>
            <w:pPr>
              <w:widowControl/>
              <w:rPr>
                <w:color w:val="000000"/>
                <w:kern w:val="0"/>
                <w:szCs w:val="21"/>
                <w:highlight w:val="yellow"/>
              </w:rPr>
            </w:pPr>
            <w:r>
              <w:rPr>
                <w:rFonts w:hint="eastAsia"/>
                <w:color w:val="000000"/>
                <w:kern w:val="0"/>
                <w:szCs w:val="21"/>
                <w:highlight w:val="yellow"/>
              </w:rPr>
              <w:t>远端故障告警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285" w:hRule="atLeast"/>
        </w:trPr>
        <w:tc>
          <w:tcPr>
            <w:tcW w:w="532" w:type="pct"/>
            <w:tcBorders>
              <w:top w:val="single" w:color="auto" w:sz="8" w:space="0"/>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rFonts w:hint="eastAsia"/>
                <w:color w:val="000000"/>
                <w:kern w:val="0"/>
                <w:szCs w:val="21"/>
              </w:rPr>
              <w:t>1</w:t>
            </w:r>
            <w:r>
              <w:rPr>
                <w:color w:val="000000"/>
                <w:kern w:val="0"/>
                <w:szCs w:val="21"/>
              </w:rPr>
              <w:t>36</w:t>
            </w:r>
          </w:p>
        </w:tc>
        <w:tc>
          <w:tcPr>
            <w:tcW w:w="726" w:type="pct"/>
            <w:vMerge w:val="continue"/>
            <w:tcBorders>
              <w:left w:val="single" w:color="auto" w:sz="8" w:space="0"/>
              <w:bottom w:val="single" w:color="auto" w:sz="8" w:space="0"/>
              <w:right w:val="single" w:color="auto" w:sz="8" w:space="0"/>
            </w:tcBorders>
            <w:vAlign w:val="center"/>
          </w:tcPr>
          <w:p>
            <w:pPr>
              <w:widowControl/>
              <w:jc w:val="left"/>
              <w:rPr>
                <w:color w:val="000000"/>
                <w:kern w:val="0"/>
                <w:highlight w:val="yellow"/>
              </w:rPr>
            </w:pPr>
          </w:p>
        </w:tc>
        <w:tc>
          <w:tcPr>
            <w:tcW w:w="2247" w:type="pct"/>
            <w:gridSpan w:val="4"/>
            <w:tcBorders>
              <w:top w:val="single" w:color="auto" w:sz="8" w:space="0"/>
              <w:left w:val="nil"/>
              <w:bottom w:val="single" w:color="auto" w:sz="8" w:space="0"/>
              <w:right w:val="single" w:color="auto" w:sz="8" w:space="0"/>
            </w:tcBorders>
            <w:shd w:val="clear" w:color="auto" w:fill="auto"/>
            <w:vAlign w:val="center"/>
          </w:tcPr>
          <w:p>
            <w:pPr>
              <w:widowControl/>
              <w:rPr>
                <w:color w:val="000000"/>
                <w:kern w:val="0"/>
                <w:szCs w:val="21"/>
                <w:highlight w:val="yellow"/>
              </w:rPr>
            </w:pPr>
            <w:r>
              <w:rPr>
                <w:rFonts w:hint="eastAsia"/>
                <w:color w:val="000000"/>
                <w:kern w:val="0"/>
                <w:szCs w:val="21"/>
                <w:highlight w:val="yellow"/>
              </w:rPr>
              <w:t>链路断开告警</w:t>
            </w:r>
          </w:p>
        </w:tc>
        <w:tc>
          <w:tcPr>
            <w:tcW w:w="1495" w:type="pct"/>
            <w:tcBorders>
              <w:top w:val="single" w:color="auto" w:sz="8" w:space="0"/>
              <w:left w:val="single" w:color="auto" w:sz="8" w:space="0"/>
              <w:bottom w:val="single" w:color="auto" w:sz="8" w:space="0"/>
              <w:right w:val="single" w:color="auto" w:sz="8" w:space="0"/>
            </w:tcBorders>
            <w:shd w:val="clear" w:color="auto" w:fill="auto"/>
          </w:tcPr>
          <w:p>
            <w:pPr>
              <w:widowControl/>
              <w:rPr>
                <w:color w:val="000000"/>
                <w:kern w:val="0"/>
                <w:szCs w:val="21"/>
                <w:highlight w:val="yellow"/>
              </w:rPr>
            </w:pPr>
            <w:r>
              <w:rPr>
                <w:rFonts w:hint="eastAsia"/>
                <w:color w:val="000000"/>
                <w:kern w:val="0"/>
                <w:szCs w:val="21"/>
                <w:highlight w:val="yellow"/>
              </w:rPr>
              <w:t>链路断开告警</w:t>
            </w:r>
          </w:p>
        </w:tc>
      </w:tr>
    </w:tbl>
    <w:p>
      <w:pPr>
        <w:pStyle w:val="4"/>
        <w:numPr>
          <w:ilvl w:val="2"/>
          <w:numId w:val="30"/>
        </w:numPr>
        <w:tabs>
          <w:tab w:val="left" w:pos="720"/>
          <w:tab w:val="clear" w:pos="709"/>
        </w:tabs>
        <w:adjustRightInd/>
        <w:spacing w:before="260" w:after="260"/>
        <w:ind w:left="1259" w:hanging="1259"/>
        <w:jc w:val="both"/>
        <w:textAlignment w:val="auto"/>
        <w:rPr>
          <w:rFonts w:eastAsiaTheme="minorEastAsia"/>
          <w:color w:val="000000" w:themeColor="text1"/>
          <w14:textFill>
            <w14:solidFill>
              <w14:schemeClr w14:val="tx1"/>
            </w14:solidFill>
          </w14:textFill>
        </w:rPr>
      </w:pPr>
      <w:bookmarkStart w:id="168" w:name="_Toc53650086"/>
      <w:bookmarkStart w:id="169" w:name="_Toc19695228"/>
      <w:r>
        <w:rPr>
          <w:rFonts w:eastAsiaTheme="minorEastAsia"/>
          <w:color w:val="000000" w:themeColor="text1"/>
          <w:szCs w:val="21"/>
          <w14:textFill>
            <w14:solidFill>
              <w14:schemeClr w14:val="tx1"/>
            </w14:solidFill>
          </w14:textFill>
        </w:rPr>
        <w:t>告警类型</w:t>
      </w:r>
      <w:bookmarkEnd w:id="167"/>
      <w:bookmarkEnd w:id="168"/>
      <w:bookmarkEnd w:id="169"/>
    </w:p>
    <w:p>
      <w:pPr>
        <w:pStyle w:val="82"/>
        <w:ind w:firstLine="420"/>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网管系统应支持以下五种告警类型：</w:t>
      </w:r>
    </w:p>
    <w:p>
      <w:pPr>
        <w:numPr>
          <w:ilvl w:val="0"/>
          <w:numId w:val="67"/>
        </w:numPr>
        <w:adjustRightInd w:val="0"/>
        <w:ind w:left="1025" w:hanging="485"/>
        <w:textAlignment w:val="baseline"/>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设备告警：与设备硬件有关的告警；</w:t>
      </w:r>
    </w:p>
    <w:p>
      <w:pPr>
        <w:numPr>
          <w:ilvl w:val="0"/>
          <w:numId w:val="67"/>
        </w:numPr>
        <w:adjustRightInd w:val="0"/>
        <w:ind w:left="1025" w:hanging="485"/>
        <w:textAlignment w:val="baseline"/>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服务质量告警：反映传输性能的告警，如性能劣化、越门限等；</w:t>
      </w:r>
    </w:p>
    <w:p>
      <w:pPr>
        <w:numPr>
          <w:ilvl w:val="0"/>
          <w:numId w:val="67"/>
        </w:numPr>
        <w:adjustRightInd w:val="0"/>
        <w:ind w:left="1025" w:hanging="485"/>
        <w:textAlignment w:val="baseline"/>
        <w:rPr>
          <w:rFonts w:eastAsiaTheme="minorEastAsia"/>
          <w:color w:val="000000" w:themeColor="text1"/>
          <w14:textFill>
            <w14:solidFill>
              <w14:schemeClr w14:val="tx1"/>
            </w14:solidFill>
          </w14:textFill>
        </w:rPr>
      </w:pPr>
      <w:r>
        <w:rPr>
          <w:rFonts w:eastAsiaTheme="minorEastAsia"/>
          <w:color w:val="000000" w:themeColor="text1"/>
          <w:szCs w:val="21"/>
          <w14:textFill>
            <w14:solidFill>
              <w14:schemeClr w14:val="tx1"/>
            </w14:solidFill>
          </w14:textFill>
        </w:rPr>
        <w:t>通信告警：与传输状态有关的告警，如信号丢失、帧丢失、信号劣化、通信协</w:t>
      </w:r>
      <w:r>
        <w:rPr>
          <w:rFonts w:eastAsiaTheme="minorEastAsia"/>
          <w:color w:val="000000" w:themeColor="text1"/>
          <w14:textFill>
            <w14:solidFill>
              <w14:schemeClr w14:val="tx1"/>
            </w14:solidFill>
          </w14:textFill>
        </w:rPr>
        <w:t>议告警等；</w:t>
      </w:r>
    </w:p>
    <w:p>
      <w:pPr>
        <w:numPr>
          <w:ilvl w:val="0"/>
          <w:numId w:val="67"/>
        </w:numPr>
        <w:adjustRightInd w:val="0"/>
        <w:ind w:left="1025" w:hanging="485"/>
        <w:textAlignment w:val="baseline"/>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环境告警：通过外部接入的动力环境告警，如火警、门禁告警、温度/湿度告警等；</w:t>
      </w:r>
    </w:p>
    <w:p>
      <w:pPr>
        <w:numPr>
          <w:ilvl w:val="0"/>
          <w:numId w:val="67"/>
        </w:numPr>
        <w:adjustRightInd w:val="0"/>
        <w:ind w:left="1025" w:hanging="485"/>
        <w:textAlignment w:val="baseline"/>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处理失败告警：与软件处理有关的告警。</w:t>
      </w:r>
    </w:p>
    <w:p>
      <w:pPr>
        <w:pStyle w:val="4"/>
        <w:numPr>
          <w:ilvl w:val="2"/>
          <w:numId w:val="30"/>
        </w:numPr>
        <w:tabs>
          <w:tab w:val="left" w:pos="720"/>
          <w:tab w:val="clear" w:pos="709"/>
        </w:tabs>
        <w:adjustRightInd/>
        <w:spacing w:before="260" w:after="260"/>
        <w:ind w:left="1259" w:hanging="1259"/>
        <w:jc w:val="both"/>
        <w:textAlignment w:val="auto"/>
        <w:rPr>
          <w:rFonts w:eastAsiaTheme="minorEastAsia"/>
          <w:color w:val="000000" w:themeColor="text1"/>
          <w14:textFill>
            <w14:solidFill>
              <w14:schemeClr w14:val="tx1"/>
            </w14:solidFill>
          </w14:textFill>
        </w:rPr>
      </w:pPr>
      <w:bookmarkStart w:id="170" w:name="_Toc53650087"/>
      <w:bookmarkStart w:id="171" w:name="_Toc470604156"/>
      <w:bookmarkStart w:id="172" w:name="_Toc19695229"/>
      <w:r>
        <w:rPr>
          <w:rFonts w:eastAsiaTheme="minorEastAsia"/>
          <w:color w:val="000000" w:themeColor="text1"/>
          <w:szCs w:val="21"/>
          <w14:textFill>
            <w14:solidFill>
              <w14:schemeClr w14:val="tx1"/>
            </w14:solidFill>
          </w14:textFill>
        </w:rPr>
        <w:t>告警级别</w:t>
      </w:r>
      <w:bookmarkEnd w:id="170"/>
      <w:bookmarkEnd w:id="171"/>
      <w:bookmarkEnd w:id="172"/>
    </w:p>
    <w:p>
      <w:pPr>
        <w:pStyle w:val="82"/>
        <w:ind w:firstLine="420"/>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网管系统应支持以下告警严重性级别：</w:t>
      </w:r>
    </w:p>
    <w:p>
      <w:pPr>
        <w:numPr>
          <w:ilvl w:val="0"/>
          <w:numId w:val="68"/>
        </w:numPr>
        <w:adjustRightInd w:val="0"/>
        <w:ind w:left="1025" w:hanging="485"/>
        <w:textAlignment w:val="baseline"/>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紧急告警（Critical）：使业务中断并需要立即采取故障检修的告警；</w:t>
      </w:r>
    </w:p>
    <w:p>
      <w:pPr>
        <w:numPr>
          <w:ilvl w:val="0"/>
          <w:numId w:val="68"/>
        </w:numPr>
        <w:adjustRightInd w:val="0"/>
        <w:ind w:left="1025" w:hanging="485"/>
        <w:textAlignment w:val="baseline"/>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重要告警（Major）：影响业务并需要立即采取故障检修的告警；</w:t>
      </w:r>
    </w:p>
    <w:p>
      <w:pPr>
        <w:numPr>
          <w:ilvl w:val="0"/>
          <w:numId w:val="68"/>
        </w:numPr>
        <w:adjustRightInd w:val="0"/>
        <w:ind w:left="1025" w:hanging="485"/>
        <w:textAlignment w:val="baseline"/>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次要告警（Minor）：不影响现有业务，但需采取检修以阻止恶化的告警；</w:t>
      </w:r>
    </w:p>
    <w:p>
      <w:pPr>
        <w:numPr>
          <w:ilvl w:val="0"/>
          <w:numId w:val="68"/>
        </w:numPr>
        <w:adjustRightInd w:val="0"/>
        <w:ind w:left="1025" w:hanging="485"/>
        <w:textAlignment w:val="baseline"/>
        <w:rPr>
          <w:rFonts w:eastAsiaTheme="minorEastAsia"/>
          <w:color w:val="000000" w:themeColor="text1"/>
          <w14:textFill>
            <w14:solidFill>
              <w14:schemeClr w14:val="tx1"/>
            </w14:solidFill>
          </w14:textFill>
        </w:rPr>
      </w:pPr>
      <w:r>
        <w:rPr>
          <w:rFonts w:eastAsiaTheme="minorEastAsia"/>
          <w:color w:val="000000" w:themeColor="text1"/>
          <w:szCs w:val="21"/>
          <w14:textFill>
            <w14:solidFill>
              <w14:schemeClr w14:val="tx1"/>
            </w14:solidFill>
          </w14:textFill>
        </w:rPr>
        <w:t>提示告警（Warning）：不影响现有业务，但有可能成为影响业务的告警，可视</w:t>
      </w:r>
      <w:r>
        <w:rPr>
          <w:rFonts w:eastAsiaTheme="minorEastAsia"/>
          <w:color w:val="000000" w:themeColor="text1"/>
          <w14:textFill>
            <w14:solidFill>
              <w14:schemeClr w14:val="tx1"/>
            </w14:solidFill>
          </w14:textFill>
        </w:rPr>
        <w:t>需要采取措施；</w:t>
      </w:r>
    </w:p>
    <w:p>
      <w:pPr>
        <w:adjustRightInd w:val="0"/>
        <w:ind w:left="540"/>
        <w:textAlignment w:val="baseline"/>
        <w:rPr>
          <w:rFonts w:eastAsiaTheme="minorEastAsia"/>
          <w:color w:val="000000" w:themeColor="text1"/>
          <w:szCs w:val="21"/>
          <w14:textFill>
            <w14:solidFill>
              <w14:schemeClr w14:val="tx1"/>
            </w14:solidFill>
          </w14:textFill>
        </w:rPr>
      </w:pPr>
    </w:p>
    <w:p>
      <w:pPr>
        <w:pStyle w:val="4"/>
        <w:numPr>
          <w:ilvl w:val="2"/>
          <w:numId w:val="30"/>
        </w:numPr>
        <w:tabs>
          <w:tab w:val="left" w:pos="720"/>
          <w:tab w:val="clear" w:pos="709"/>
        </w:tabs>
        <w:adjustRightInd/>
        <w:spacing w:before="260" w:after="260"/>
        <w:ind w:left="1259" w:hanging="1259"/>
        <w:jc w:val="both"/>
        <w:textAlignment w:val="auto"/>
        <w:rPr>
          <w:rFonts w:eastAsiaTheme="minorEastAsia"/>
          <w:color w:val="000000" w:themeColor="text1"/>
          <w14:textFill>
            <w14:solidFill>
              <w14:schemeClr w14:val="tx1"/>
            </w14:solidFill>
          </w14:textFill>
        </w:rPr>
      </w:pPr>
      <w:bookmarkStart w:id="173" w:name="_Toc470604157"/>
      <w:bookmarkStart w:id="174" w:name="_Toc53650088"/>
      <w:bookmarkStart w:id="175" w:name="_Toc19695230"/>
      <w:r>
        <w:rPr>
          <w:rFonts w:eastAsiaTheme="minorEastAsia"/>
          <w:color w:val="000000" w:themeColor="text1"/>
          <w:szCs w:val="21"/>
          <w14:textFill>
            <w14:solidFill>
              <w14:schemeClr w14:val="tx1"/>
            </w14:solidFill>
          </w14:textFill>
        </w:rPr>
        <w:t>告警状态</w:t>
      </w:r>
      <w:bookmarkEnd w:id="173"/>
      <w:bookmarkEnd w:id="174"/>
      <w:bookmarkEnd w:id="175"/>
    </w:p>
    <w:p>
      <w:pPr>
        <w:pStyle w:val="82"/>
        <w:ind w:firstLine="420"/>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网管系统应支持以下告警状态：</w:t>
      </w:r>
    </w:p>
    <w:p>
      <w:pPr>
        <w:numPr>
          <w:ilvl w:val="0"/>
          <w:numId w:val="69"/>
        </w:numPr>
        <w:adjustRightInd w:val="0"/>
        <w:ind w:left="1025" w:hanging="485"/>
        <w:textAlignment w:val="baseline"/>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未确认当前告警： 用户尚未确认且未被清除的告警；</w:t>
      </w:r>
    </w:p>
    <w:p>
      <w:pPr>
        <w:numPr>
          <w:ilvl w:val="0"/>
          <w:numId w:val="69"/>
        </w:numPr>
        <w:adjustRightInd w:val="0"/>
        <w:ind w:left="1025" w:hanging="485"/>
        <w:textAlignment w:val="baseline"/>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已确认当前告警： 用户已确认且未被清除的告警；</w:t>
      </w:r>
    </w:p>
    <w:p>
      <w:pPr>
        <w:numPr>
          <w:ilvl w:val="0"/>
          <w:numId w:val="69"/>
        </w:numPr>
        <w:adjustRightInd w:val="0"/>
        <w:ind w:left="1025" w:hanging="485"/>
        <w:textAlignment w:val="baseline"/>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未确认已清除告警： 即锁定告警， 用户尚未确认而已被清除的告警；</w:t>
      </w:r>
    </w:p>
    <w:p>
      <w:pPr>
        <w:numPr>
          <w:ilvl w:val="0"/>
          <w:numId w:val="69"/>
        </w:numPr>
        <w:adjustRightInd w:val="0"/>
        <w:ind w:left="1025" w:hanging="485"/>
        <w:textAlignment w:val="baseline"/>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已确认历史告警： 用户已确认且已被清除的告警。</w:t>
      </w:r>
    </w:p>
    <w:p>
      <w:pPr>
        <w:pStyle w:val="4"/>
        <w:numPr>
          <w:ilvl w:val="2"/>
          <w:numId w:val="30"/>
        </w:numPr>
        <w:tabs>
          <w:tab w:val="left" w:pos="720"/>
          <w:tab w:val="clear" w:pos="709"/>
        </w:tabs>
        <w:adjustRightInd/>
        <w:spacing w:before="260" w:after="260"/>
        <w:ind w:left="1259" w:hanging="1259"/>
        <w:jc w:val="both"/>
        <w:textAlignment w:val="auto"/>
        <w:rPr>
          <w:rFonts w:eastAsiaTheme="minorEastAsia"/>
          <w:color w:val="000000" w:themeColor="text1"/>
          <w14:textFill>
            <w14:solidFill>
              <w14:schemeClr w14:val="tx1"/>
            </w14:solidFill>
          </w14:textFill>
        </w:rPr>
      </w:pPr>
      <w:bookmarkStart w:id="176" w:name="_Toc534278200"/>
      <w:bookmarkEnd w:id="176"/>
      <w:bookmarkStart w:id="177" w:name="_Toc53650089"/>
      <w:bookmarkStart w:id="178" w:name="_Toc19695231"/>
      <w:r>
        <w:rPr>
          <w:rFonts w:eastAsiaTheme="minorEastAsia"/>
          <w:color w:val="000000" w:themeColor="text1"/>
          <w:szCs w:val="21"/>
          <w14:textFill>
            <w14:solidFill>
              <w14:schemeClr w14:val="tx1"/>
            </w14:solidFill>
          </w14:textFill>
        </w:rPr>
        <w:t>告警信息</w:t>
      </w:r>
      <w:bookmarkEnd w:id="177"/>
      <w:bookmarkEnd w:id="178"/>
    </w:p>
    <w:p>
      <w:pPr>
        <w:pStyle w:val="82"/>
        <w:ind w:firstLine="420"/>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网管系统支持告警携带方便运维与故障定位的信息，相应的信息支持在告警界面呈现。告警信息应该包括如下内容：</w:t>
      </w:r>
    </w:p>
    <w:p>
      <w:pPr>
        <w:numPr>
          <w:ilvl w:val="0"/>
          <w:numId w:val="69"/>
        </w:numPr>
        <w:adjustRightInd w:val="0"/>
        <w:ind w:left="1025" w:hanging="485"/>
        <w:textAlignment w:val="baseline"/>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告警源：产生告警的网元或者OMC系统；</w:t>
      </w:r>
    </w:p>
    <w:p>
      <w:pPr>
        <w:numPr>
          <w:ilvl w:val="0"/>
          <w:numId w:val="69"/>
        </w:numPr>
        <w:adjustRightInd w:val="0"/>
        <w:ind w:left="1025" w:hanging="485"/>
        <w:textAlignment w:val="baseline"/>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定位信息：产生告警的对象，如单板、端口、激光器等；</w:t>
      </w:r>
    </w:p>
    <w:p>
      <w:pPr>
        <w:numPr>
          <w:ilvl w:val="0"/>
          <w:numId w:val="69"/>
        </w:numPr>
        <w:adjustRightInd w:val="0"/>
        <w:ind w:left="1025" w:hanging="485"/>
        <w:textAlignment w:val="baseline"/>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附加信息：告警详细描述。</w:t>
      </w:r>
    </w:p>
    <w:p>
      <w:pPr>
        <w:numPr>
          <w:ilvl w:val="0"/>
          <w:numId w:val="69"/>
        </w:numPr>
        <w:adjustRightInd w:val="0"/>
        <w:ind w:left="1025" w:hanging="485"/>
        <w:textAlignment w:val="baseline"/>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产生原因与修复建议。</w:t>
      </w:r>
    </w:p>
    <w:p>
      <w:pPr>
        <w:numPr>
          <w:ilvl w:val="0"/>
          <w:numId w:val="69"/>
        </w:numPr>
        <w:adjustRightInd w:val="0"/>
        <w:ind w:left="1025" w:hanging="485"/>
        <w:textAlignment w:val="baseline"/>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端口角色：若为端口告警则标识出该端口的端口属性UNI/NNI</w:t>
      </w:r>
    </w:p>
    <w:p>
      <w:pPr>
        <w:pStyle w:val="82"/>
        <w:ind w:firstLine="420"/>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对性能越限类告警，网管系统应显示当前的性能值、门限值以及处理建议。</w:t>
      </w:r>
    </w:p>
    <w:p>
      <w:pPr>
        <w:pStyle w:val="82"/>
        <w:ind w:firstLine="420"/>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对故障类告警，网管系统应显示受影响的业务类型、业务数量以及处理建议。</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179" w:name="_Toc53650090"/>
      <w:bookmarkStart w:id="180" w:name="_Toc470604158"/>
      <w:bookmarkStart w:id="181" w:name="_Toc19695232"/>
      <w:r>
        <w:rPr>
          <w:rFonts w:ascii="Times New Roman" w:hAnsi="Times New Roman"/>
          <w:b w:val="0"/>
          <w:color w:val="000000" w:themeColor="text1"/>
          <w:sz w:val="24"/>
          <w:szCs w:val="24"/>
          <w14:textFill>
            <w14:solidFill>
              <w14:schemeClr w14:val="tx1"/>
            </w14:solidFill>
          </w14:textFill>
        </w:rPr>
        <w:t>告警处理</w:t>
      </w:r>
      <w:bookmarkEnd w:id="179"/>
      <w:bookmarkEnd w:id="180"/>
      <w:bookmarkEnd w:id="181"/>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182" w:name="_Toc19695233"/>
      <w:bookmarkStart w:id="183" w:name="_Toc53650091"/>
      <w:bookmarkStart w:id="184" w:name="_Toc470604159"/>
      <w:r>
        <w:rPr>
          <w:rFonts w:eastAsiaTheme="minorEastAsia"/>
          <w:color w:val="000000" w:themeColor="text1"/>
          <w:szCs w:val="21"/>
          <w14:textFill>
            <w14:solidFill>
              <w14:schemeClr w14:val="tx1"/>
            </w14:solidFill>
          </w14:textFill>
        </w:rPr>
        <w:t>告警级别重分配</w:t>
      </w:r>
      <w:bookmarkEnd w:id="182"/>
      <w:bookmarkEnd w:id="183"/>
      <w:bookmarkEnd w:id="184"/>
    </w:p>
    <w:p>
      <w:pPr>
        <w:pStyle w:val="82"/>
        <w:ind w:firstLine="420"/>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用户可以为指定的告警原因重新分配严重级别。</w:t>
      </w:r>
    </w:p>
    <w:p>
      <w:pPr>
        <w:pStyle w:val="4"/>
        <w:numPr>
          <w:ilvl w:val="2"/>
          <w:numId w:val="30"/>
        </w:numPr>
        <w:tabs>
          <w:tab w:val="left" w:pos="720"/>
          <w:tab w:val="clear" w:pos="709"/>
        </w:tabs>
        <w:adjustRightInd/>
        <w:spacing w:before="260" w:after="260"/>
        <w:ind w:left="1259" w:hanging="1259"/>
        <w:jc w:val="both"/>
        <w:textAlignment w:val="auto"/>
        <w:rPr>
          <w:rFonts w:eastAsiaTheme="minorEastAsia"/>
          <w:color w:val="000000" w:themeColor="text1"/>
          <w14:textFill>
            <w14:solidFill>
              <w14:schemeClr w14:val="tx1"/>
            </w14:solidFill>
          </w14:textFill>
        </w:rPr>
      </w:pPr>
      <w:bookmarkStart w:id="185" w:name="_Toc19695234"/>
      <w:bookmarkStart w:id="186" w:name="_Toc470604160"/>
      <w:bookmarkStart w:id="187" w:name="_Toc53650092"/>
      <w:r>
        <w:rPr>
          <w:rFonts w:eastAsiaTheme="minorEastAsia"/>
          <w:color w:val="000000" w:themeColor="text1"/>
          <w:szCs w:val="21"/>
          <w14:textFill>
            <w14:solidFill>
              <w14:schemeClr w14:val="tx1"/>
            </w14:solidFill>
          </w14:textFill>
        </w:rPr>
        <w:t>告警确认</w:t>
      </w:r>
      <w:bookmarkEnd w:id="185"/>
      <w:bookmarkEnd w:id="186"/>
      <w:bookmarkEnd w:id="187"/>
    </w:p>
    <w:p>
      <w:pPr>
        <w:pStyle w:val="82"/>
        <w:ind w:firstLine="420"/>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网管系统应提供告警确认功能。网管系统应支持操作用户对所有从网元接收到的，尚未确认的告警进行确认。未经确认的告警应保持对用户的提示，直到用户进行确认。</w:t>
      </w:r>
    </w:p>
    <w:p>
      <w:pPr>
        <w:pStyle w:val="4"/>
        <w:numPr>
          <w:ilvl w:val="2"/>
          <w:numId w:val="30"/>
        </w:numPr>
        <w:tabs>
          <w:tab w:val="left" w:pos="720"/>
          <w:tab w:val="clear" w:pos="709"/>
        </w:tabs>
        <w:adjustRightInd/>
        <w:spacing w:before="260" w:after="260"/>
        <w:ind w:left="1259" w:hanging="1259"/>
        <w:jc w:val="both"/>
        <w:textAlignment w:val="auto"/>
        <w:rPr>
          <w:rFonts w:eastAsiaTheme="minorEastAsia"/>
          <w:color w:val="000000" w:themeColor="text1"/>
          <w14:textFill>
            <w14:solidFill>
              <w14:schemeClr w14:val="tx1"/>
            </w14:solidFill>
          </w14:textFill>
        </w:rPr>
      </w:pPr>
      <w:bookmarkStart w:id="188" w:name="_Toc470604161"/>
      <w:bookmarkStart w:id="189" w:name="_Toc19695235"/>
      <w:bookmarkStart w:id="190" w:name="_Toc53650093"/>
      <w:r>
        <w:rPr>
          <w:rFonts w:eastAsiaTheme="minorEastAsia"/>
          <w:color w:val="000000" w:themeColor="text1"/>
          <w:szCs w:val="21"/>
          <w14:textFill>
            <w14:solidFill>
              <w14:schemeClr w14:val="tx1"/>
            </w14:solidFill>
          </w14:textFill>
        </w:rPr>
        <w:t>告警清除</w:t>
      </w:r>
      <w:bookmarkEnd w:id="188"/>
      <w:bookmarkEnd w:id="189"/>
      <w:bookmarkEnd w:id="190"/>
    </w:p>
    <w:p>
      <w:pPr>
        <w:pStyle w:val="82"/>
        <w:ind w:firstLine="420"/>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网管系统应提供告警清除功能。网管系统提供的清除手段包括手工和自动清除两种方式。当网管系统收到网元自动上报的告警清除后，应将当前告警中相应的记录转移至历史告警中。对由网络通信故障造成的告警清除信息丢失，操作用户可手动清除指定告警。网管系统应在日志中记录用户的手动清除操作。</w:t>
      </w:r>
    </w:p>
    <w:p>
      <w:pPr>
        <w:pStyle w:val="4"/>
        <w:numPr>
          <w:ilvl w:val="2"/>
          <w:numId w:val="30"/>
        </w:numPr>
        <w:tabs>
          <w:tab w:val="left" w:pos="720"/>
          <w:tab w:val="clear" w:pos="709"/>
        </w:tabs>
        <w:adjustRightInd/>
        <w:spacing w:before="260" w:after="260"/>
        <w:ind w:left="1259" w:hanging="1259"/>
        <w:jc w:val="both"/>
        <w:textAlignment w:val="auto"/>
        <w:rPr>
          <w:rFonts w:eastAsiaTheme="minorEastAsia"/>
          <w:color w:val="000000" w:themeColor="text1"/>
          <w14:textFill>
            <w14:solidFill>
              <w14:schemeClr w14:val="tx1"/>
            </w14:solidFill>
          </w14:textFill>
        </w:rPr>
      </w:pPr>
      <w:bookmarkStart w:id="191" w:name="_Toc470604162"/>
      <w:bookmarkStart w:id="192" w:name="_Toc19695236"/>
      <w:bookmarkStart w:id="193" w:name="_Toc53650094"/>
      <w:r>
        <w:rPr>
          <w:rFonts w:eastAsiaTheme="minorEastAsia"/>
          <w:color w:val="000000" w:themeColor="text1"/>
          <w:szCs w:val="21"/>
          <w14:textFill>
            <w14:solidFill>
              <w14:schemeClr w14:val="tx1"/>
            </w14:solidFill>
          </w14:textFill>
        </w:rPr>
        <w:t>告警锁定</w:t>
      </w:r>
      <w:bookmarkEnd w:id="191"/>
      <w:bookmarkEnd w:id="192"/>
      <w:bookmarkEnd w:id="193"/>
    </w:p>
    <w:p>
      <w:pPr>
        <w:pStyle w:val="82"/>
        <w:ind w:firstLine="420"/>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处于清除状态的未确认的告警，称为锁定告警。锁定告警保留在当前告警列表中，并应有相应图标显示。</w:t>
      </w:r>
    </w:p>
    <w:p>
      <w:pPr>
        <w:pStyle w:val="4"/>
        <w:numPr>
          <w:ilvl w:val="2"/>
          <w:numId w:val="30"/>
        </w:numPr>
        <w:tabs>
          <w:tab w:val="left" w:pos="720"/>
          <w:tab w:val="clear" w:pos="709"/>
        </w:tabs>
        <w:adjustRightInd/>
        <w:spacing w:before="260" w:after="260"/>
        <w:ind w:left="1259" w:hanging="1259"/>
        <w:jc w:val="both"/>
        <w:textAlignment w:val="auto"/>
        <w:rPr>
          <w:rFonts w:eastAsiaTheme="minorEastAsia"/>
          <w:color w:val="000000" w:themeColor="text1"/>
          <w14:textFill>
            <w14:solidFill>
              <w14:schemeClr w14:val="tx1"/>
            </w14:solidFill>
          </w14:textFill>
        </w:rPr>
      </w:pPr>
      <w:bookmarkStart w:id="194" w:name="_Toc19695237"/>
      <w:bookmarkStart w:id="195" w:name="_Toc53650095"/>
      <w:bookmarkStart w:id="196" w:name="_Toc470604163"/>
      <w:r>
        <w:rPr>
          <w:rFonts w:eastAsiaTheme="minorEastAsia"/>
          <w:color w:val="000000" w:themeColor="text1"/>
          <w:szCs w:val="21"/>
          <w14:textFill>
            <w14:solidFill>
              <w14:schemeClr w14:val="tx1"/>
            </w14:solidFill>
          </w14:textFill>
        </w:rPr>
        <w:t>告警过滤</w:t>
      </w:r>
      <w:bookmarkEnd w:id="194"/>
      <w:bookmarkEnd w:id="195"/>
      <w:bookmarkEnd w:id="196"/>
    </w:p>
    <w:p>
      <w:pPr>
        <w:pStyle w:val="82"/>
        <w:ind w:firstLine="420"/>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告警过滤是指网管系统根据用户设定的过滤条件，有选择地显示当前或历史告警事件并可对生成的报告进行输出。告警显示过滤仅是告警信息的屏幕显示过滤，不应影响任何告警事件的上报及其存储。网管系统支持根据不同的过滤要求创建不同的过滤模板，用户可以根据模板打开不同告警监控界面（如工程告警）。告警显示过滤的条件可为以下信息，或以下信息的‘与’/‘或’的任意组合：</w:t>
      </w:r>
    </w:p>
    <w:p>
      <w:pPr>
        <w:numPr>
          <w:ilvl w:val="0"/>
          <w:numId w:val="70"/>
        </w:numPr>
        <w:adjustRightInd w:val="0"/>
        <w:ind w:left="1025" w:hanging="485"/>
        <w:textAlignment w:val="baseline"/>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告警源；</w:t>
      </w:r>
    </w:p>
    <w:p>
      <w:pPr>
        <w:numPr>
          <w:ilvl w:val="0"/>
          <w:numId w:val="70"/>
        </w:numPr>
        <w:adjustRightInd w:val="0"/>
        <w:ind w:left="1025" w:hanging="485"/>
        <w:textAlignment w:val="baseline"/>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告警级别；</w:t>
      </w:r>
    </w:p>
    <w:p>
      <w:pPr>
        <w:numPr>
          <w:ilvl w:val="0"/>
          <w:numId w:val="70"/>
        </w:numPr>
        <w:adjustRightInd w:val="0"/>
        <w:ind w:left="1025" w:hanging="485"/>
        <w:textAlignment w:val="baseline"/>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告警类型；</w:t>
      </w:r>
    </w:p>
    <w:p>
      <w:pPr>
        <w:numPr>
          <w:ilvl w:val="0"/>
          <w:numId w:val="70"/>
        </w:numPr>
        <w:adjustRightInd w:val="0"/>
        <w:ind w:left="1025" w:hanging="485"/>
        <w:textAlignment w:val="baseline"/>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告警时间；</w:t>
      </w:r>
    </w:p>
    <w:p>
      <w:pPr>
        <w:numPr>
          <w:ilvl w:val="0"/>
          <w:numId w:val="70"/>
        </w:numPr>
        <w:adjustRightInd w:val="0"/>
        <w:ind w:left="1025" w:hanging="485"/>
        <w:textAlignment w:val="baseline"/>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管理区域；</w:t>
      </w:r>
    </w:p>
    <w:p>
      <w:pPr>
        <w:numPr>
          <w:ilvl w:val="0"/>
          <w:numId w:val="70"/>
        </w:numPr>
        <w:adjustRightInd w:val="0"/>
        <w:ind w:left="1025" w:hanging="485"/>
        <w:textAlignment w:val="baseline"/>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确认状态（确认/未确认）。</w:t>
      </w:r>
    </w:p>
    <w:p>
      <w:pPr>
        <w:pStyle w:val="4"/>
        <w:numPr>
          <w:ilvl w:val="2"/>
          <w:numId w:val="30"/>
        </w:numPr>
        <w:tabs>
          <w:tab w:val="left" w:pos="720"/>
          <w:tab w:val="clear" w:pos="709"/>
        </w:tabs>
        <w:adjustRightInd/>
        <w:spacing w:before="260" w:after="260"/>
        <w:ind w:left="1259" w:hanging="1259"/>
        <w:jc w:val="both"/>
        <w:textAlignment w:val="auto"/>
        <w:rPr>
          <w:rFonts w:eastAsiaTheme="minorEastAsia"/>
          <w:color w:val="000000" w:themeColor="text1"/>
          <w14:textFill>
            <w14:solidFill>
              <w14:schemeClr w14:val="tx1"/>
            </w14:solidFill>
          </w14:textFill>
        </w:rPr>
      </w:pPr>
      <w:bookmarkStart w:id="197" w:name="_Toc534278208"/>
      <w:bookmarkEnd w:id="197"/>
      <w:bookmarkStart w:id="198" w:name="_Toc53650096"/>
      <w:bookmarkStart w:id="199" w:name="_Toc470604164"/>
      <w:bookmarkStart w:id="200" w:name="_Toc19695238"/>
      <w:r>
        <w:rPr>
          <w:rFonts w:eastAsiaTheme="minorEastAsia"/>
          <w:color w:val="000000" w:themeColor="text1"/>
          <w:szCs w:val="21"/>
          <w14:textFill>
            <w14:solidFill>
              <w14:schemeClr w14:val="tx1"/>
            </w14:solidFill>
          </w14:textFill>
        </w:rPr>
        <w:t>告警屏蔽</w:t>
      </w:r>
      <w:bookmarkEnd w:id="198"/>
      <w:bookmarkEnd w:id="199"/>
      <w:bookmarkEnd w:id="200"/>
    </w:p>
    <w:p>
      <w:pPr>
        <w:pStyle w:val="82"/>
        <w:ind w:firstLine="420"/>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告警屏蔽也称告警上报过滤。用户可设置告警上报条件，被管网元根据用户的设定，向网管系统上报符合条件的告警。用户可设定下面的告警上报条件及其‘与’/‘或’任意组合：</w:t>
      </w:r>
    </w:p>
    <w:p>
      <w:pPr>
        <w:numPr>
          <w:ilvl w:val="0"/>
          <w:numId w:val="71"/>
        </w:numPr>
        <w:adjustRightInd w:val="0"/>
        <w:ind w:left="1025" w:hanging="485"/>
        <w:textAlignment w:val="baseline"/>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告警源；</w:t>
      </w:r>
    </w:p>
    <w:p>
      <w:pPr>
        <w:numPr>
          <w:ilvl w:val="0"/>
          <w:numId w:val="71"/>
        </w:numPr>
        <w:adjustRightInd w:val="0"/>
        <w:ind w:left="1025" w:hanging="485"/>
        <w:textAlignment w:val="baseline"/>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类型级别；</w:t>
      </w:r>
    </w:p>
    <w:p>
      <w:pPr>
        <w:numPr>
          <w:ilvl w:val="0"/>
          <w:numId w:val="71"/>
        </w:numPr>
        <w:adjustRightInd w:val="0"/>
        <w:ind w:left="1025" w:hanging="485"/>
        <w:textAlignment w:val="baseline"/>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告警类型。</w:t>
      </w:r>
    </w:p>
    <w:p>
      <w:pPr>
        <w:pStyle w:val="82"/>
        <w:ind w:firstLine="420"/>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另外用户应能设置网元告警延迟时间，在指定延迟时间内，网元不再产生重复告警。</w:t>
      </w:r>
    </w:p>
    <w:p>
      <w:pPr>
        <w:pStyle w:val="4"/>
        <w:numPr>
          <w:ilvl w:val="2"/>
          <w:numId w:val="30"/>
        </w:numPr>
        <w:tabs>
          <w:tab w:val="left" w:pos="720"/>
          <w:tab w:val="clear" w:pos="709"/>
        </w:tabs>
        <w:adjustRightInd/>
        <w:spacing w:before="260" w:after="260"/>
        <w:ind w:left="1259" w:hanging="1259"/>
        <w:jc w:val="both"/>
        <w:textAlignment w:val="auto"/>
        <w:rPr>
          <w:rFonts w:eastAsiaTheme="minorEastAsia"/>
          <w:color w:val="000000" w:themeColor="text1"/>
          <w14:textFill>
            <w14:solidFill>
              <w14:schemeClr w14:val="tx1"/>
            </w14:solidFill>
          </w14:textFill>
        </w:rPr>
      </w:pPr>
      <w:bookmarkStart w:id="201" w:name="_Toc19695239"/>
      <w:bookmarkStart w:id="202" w:name="_Toc53650097"/>
      <w:bookmarkStart w:id="203" w:name="_Toc470604165"/>
      <w:r>
        <w:rPr>
          <w:rFonts w:eastAsiaTheme="minorEastAsia"/>
          <w:color w:val="000000" w:themeColor="text1"/>
          <w:szCs w:val="21"/>
          <w14:textFill>
            <w14:solidFill>
              <w14:schemeClr w14:val="tx1"/>
            </w14:solidFill>
          </w14:textFill>
        </w:rPr>
        <w:t>告警反转</w:t>
      </w:r>
      <w:bookmarkEnd w:id="201"/>
      <w:bookmarkEnd w:id="202"/>
      <w:bookmarkEnd w:id="203"/>
    </w:p>
    <w:p>
      <w:pPr>
        <w:pStyle w:val="82"/>
        <w:ind w:firstLine="420"/>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网管应支持告警批量反转功能。应用告警反转功能时，网元上报的端口的告警状态与其实际告警状态是相反的。即NE中未加载业务的端口不上报告警，而当端口加载业务后则上报相关告警提示(LOS)；如果端口又回到未加载业务状态，则上报告警清除。告警反转功能不影响LOS告警对其它告警的抑制。</w:t>
      </w:r>
    </w:p>
    <w:p>
      <w:pPr>
        <w:pStyle w:val="4"/>
        <w:numPr>
          <w:ilvl w:val="2"/>
          <w:numId w:val="30"/>
        </w:numPr>
        <w:tabs>
          <w:tab w:val="left" w:pos="720"/>
          <w:tab w:val="clear" w:pos="709"/>
        </w:tabs>
        <w:adjustRightInd/>
        <w:spacing w:before="260" w:after="260"/>
        <w:ind w:left="1259" w:hanging="1259"/>
        <w:jc w:val="both"/>
        <w:textAlignment w:val="auto"/>
        <w:rPr>
          <w:rFonts w:eastAsiaTheme="minorEastAsia"/>
          <w:color w:val="000000" w:themeColor="text1"/>
          <w14:textFill>
            <w14:solidFill>
              <w14:schemeClr w14:val="tx1"/>
            </w14:solidFill>
          </w14:textFill>
        </w:rPr>
      </w:pPr>
      <w:bookmarkStart w:id="204" w:name="_Toc19695240"/>
      <w:bookmarkStart w:id="205" w:name="_Toc470604166"/>
      <w:bookmarkStart w:id="206" w:name="_Toc53650098"/>
      <w:r>
        <w:rPr>
          <w:rFonts w:eastAsiaTheme="minorEastAsia"/>
          <w:color w:val="000000" w:themeColor="text1"/>
          <w:szCs w:val="21"/>
          <w14:textFill>
            <w14:solidFill>
              <w14:schemeClr w14:val="tx1"/>
            </w14:solidFill>
          </w14:textFill>
        </w:rPr>
        <w:t>告警备注</w:t>
      </w:r>
      <w:bookmarkEnd w:id="204"/>
      <w:bookmarkEnd w:id="205"/>
      <w:bookmarkEnd w:id="206"/>
    </w:p>
    <w:p>
      <w:pPr>
        <w:pStyle w:val="82"/>
        <w:ind w:firstLine="420"/>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网管系统可批量设置告警备注，备注中可手工设置告警可能产生的原因，一般处理原则及其它相关信息，并且支持按告警备注字段对告警进行过滤功能。</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207" w:name="_Toc470604167"/>
      <w:bookmarkStart w:id="208" w:name="_Toc19695241"/>
      <w:bookmarkStart w:id="209" w:name="_Toc53650099"/>
      <w:r>
        <w:rPr>
          <w:rFonts w:ascii="Times New Roman" w:hAnsi="Times New Roman"/>
          <w:b w:val="0"/>
          <w:color w:val="000000" w:themeColor="text1"/>
          <w:sz w:val="24"/>
          <w:szCs w:val="24"/>
          <w14:textFill>
            <w14:solidFill>
              <w14:schemeClr w14:val="tx1"/>
            </w14:solidFill>
          </w14:textFill>
        </w:rPr>
        <w:t>告警监控和呈现</w:t>
      </w:r>
      <w:bookmarkEnd w:id="207"/>
      <w:bookmarkEnd w:id="208"/>
      <w:bookmarkEnd w:id="209"/>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210" w:name="_Toc470604168"/>
      <w:bookmarkStart w:id="211" w:name="_Toc53650100"/>
      <w:bookmarkStart w:id="212" w:name="_Toc19695242"/>
      <w:r>
        <w:rPr>
          <w:rFonts w:eastAsiaTheme="minorEastAsia"/>
          <w:color w:val="000000" w:themeColor="text1"/>
          <w:szCs w:val="21"/>
          <w14:textFill>
            <w14:solidFill>
              <w14:schemeClr w14:val="tx1"/>
            </w14:solidFill>
          </w14:textFill>
        </w:rPr>
        <w:t>显示内容和方式</w:t>
      </w:r>
      <w:bookmarkEnd w:id="210"/>
      <w:bookmarkEnd w:id="211"/>
      <w:bookmarkEnd w:id="212"/>
    </w:p>
    <w:p>
      <w:pPr>
        <w:pStyle w:val="82"/>
        <w:ind w:firstLine="420"/>
        <w:rPr>
          <w:rFonts w:ascii="Times New Roman"/>
          <w:color w:val="000000" w:themeColor="text1"/>
          <w14:textFill>
            <w14:solidFill>
              <w14:schemeClr w14:val="tx1"/>
            </w14:solidFill>
          </w14:textFill>
        </w:rPr>
      </w:pPr>
      <w:r>
        <w:rPr>
          <w:rFonts w:ascii="Times New Roman"/>
          <w:color w:val="000000" w:themeColor="text1"/>
          <w:highlight w:val="yellow"/>
          <w14:textFill>
            <w14:solidFill>
              <w14:schemeClr w14:val="tx1"/>
            </w14:solidFill>
          </w14:textFill>
        </w:rPr>
        <w:t>网管系统应能实时收集网元发出的告警信息，并自动更新当前告警列表。对于新接收到的告警</w:t>
      </w:r>
      <w:r>
        <w:rPr>
          <w:rFonts w:ascii="Times New Roman"/>
          <w:color w:val="000000" w:themeColor="text1"/>
          <w14:textFill>
            <w14:solidFill>
              <w14:schemeClr w14:val="tx1"/>
            </w14:solidFill>
          </w14:textFill>
        </w:rPr>
        <w:t>，网管系统至少应支持如下提示方式：</w:t>
      </w:r>
    </w:p>
    <w:p>
      <w:pPr>
        <w:numPr>
          <w:ilvl w:val="0"/>
          <w:numId w:val="72"/>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颜色变化；</w:t>
      </w:r>
    </w:p>
    <w:p>
      <w:pPr>
        <w:numPr>
          <w:ilvl w:val="0"/>
          <w:numId w:val="72"/>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图标闪烁；</w:t>
      </w:r>
    </w:p>
    <w:p>
      <w:pPr>
        <w:numPr>
          <w:ilvl w:val="0"/>
          <w:numId w:val="72"/>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声音提示。</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网管系统应允许用户根据下列条件设置新接收到告警的提示方式：</w:t>
      </w:r>
    </w:p>
    <w:p>
      <w:pPr>
        <w:numPr>
          <w:ilvl w:val="0"/>
          <w:numId w:val="72"/>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告警源；</w:t>
      </w:r>
    </w:p>
    <w:p>
      <w:pPr>
        <w:numPr>
          <w:ilvl w:val="0"/>
          <w:numId w:val="72"/>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告警类型；</w:t>
      </w:r>
    </w:p>
    <w:p>
      <w:pPr>
        <w:numPr>
          <w:ilvl w:val="0"/>
          <w:numId w:val="72"/>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告警严重级别。</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应在网络拓扑图中以不同形式如链路变色等，显示告警发生的位置及告警信息，并提示用户对告警进行确认。网管系统应针对不同严重级别的告警，以不同的颜色进行显示。对于已确认的告警，应以某种方式与未确认告警相区别。对于同一网络资源有多个告警发生时，图标颜色应与当前最高级别告警对应；当较高等级告警清除后，再顺序显示次等级告警的对应颜色。</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网管系统支持呈现不同子网的告警数量，并实时自动更新相应的子网告警数量。</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213" w:name="_Toc19695243"/>
      <w:bookmarkStart w:id="214" w:name="_Toc53650101"/>
      <w:r>
        <w:rPr>
          <w:rFonts w:eastAsiaTheme="minorEastAsia"/>
          <w:color w:val="000000" w:themeColor="text1"/>
          <w:szCs w:val="21"/>
          <w14:textFill>
            <w14:solidFill>
              <w14:schemeClr w14:val="tx1"/>
            </w14:solidFill>
          </w14:textFill>
        </w:rPr>
        <w:t>告警模板管理</w:t>
      </w:r>
      <w:bookmarkEnd w:id="213"/>
      <w:bookmarkEnd w:id="214"/>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网管系统支持告警模板管理能力，告警模板包括当前告警模板、历史告警模板、告警统计模板、事件日志模板等。网管系统支持设置具体模板为默认监控模板。</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用户可以根据不同的维护域设置不同的告警模板，或者根据不同的角色运维要求设置不同的模板。</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用户在网络工程阶段或者业务割接阶段，可以在网管系统上定义不同的告警模板。用户可以在工程阶段或者业务割接阶段前后通过告警模板查看的告警信息对比。</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网管系统的告警模板包括如下的参数：</w:t>
      </w:r>
    </w:p>
    <w:p>
      <w:pPr>
        <w:numPr>
          <w:ilvl w:val="0"/>
          <w:numId w:val="73"/>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模板名称；</w:t>
      </w:r>
    </w:p>
    <w:p>
      <w:pPr>
        <w:numPr>
          <w:ilvl w:val="0"/>
          <w:numId w:val="73"/>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模板类型；</w:t>
      </w:r>
    </w:p>
    <w:p>
      <w:pPr>
        <w:numPr>
          <w:ilvl w:val="0"/>
          <w:numId w:val="73"/>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创建者；</w:t>
      </w:r>
    </w:p>
    <w:p>
      <w:pPr>
        <w:numPr>
          <w:ilvl w:val="0"/>
          <w:numId w:val="73"/>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备注。</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215" w:name="_Toc19695244"/>
      <w:bookmarkStart w:id="216" w:name="_Toc470604169"/>
      <w:bookmarkStart w:id="217" w:name="_Toc53650102"/>
      <w:r>
        <w:rPr>
          <w:rFonts w:eastAsiaTheme="minorEastAsia"/>
          <w:color w:val="000000" w:themeColor="text1"/>
          <w:szCs w:val="21"/>
          <w14:textFill>
            <w14:solidFill>
              <w14:schemeClr w14:val="tx1"/>
            </w14:solidFill>
          </w14:textFill>
        </w:rPr>
        <w:t>多窗口监控</w:t>
      </w:r>
      <w:bookmarkEnd w:id="215"/>
      <w:bookmarkEnd w:id="216"/>
      <w:bookmarkEnd w:id="217"/>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可以同时监控不同的告警界面，用户在不同的告警界面可以设置不同的告警过滤条件或者选择预先创建好的模板，能够更加精确的呈现需求告警，例如：根据需要创建监控界面和维护界面、工程界面、影响业务界面、自定义界面等，详细包括如下：</w:t>
      </w:r>
    </w:p>
    <w:p>
      <w:pPr>
        <w:numPr>
          <w:ilvl w:val="0"/>
          <w:numId w:val="74"/>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监控界面：显示与故障相关的根源告警。</w:t>
      </w:r>
    </w:p>
    <w:p>
      <w:pPr>
        <w:numPr>
          <w:ilvl w:val="0"/>
          <w:numId w:val="74"/>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维护界面：维护界面能够显示根源告警、衍生告警等全量告警。</w:t>
      </w:r>
    </w:p>
    <w:p>
      <w:pPr>
        <w:numPr>
          <w:ilvl w:val="0"/>
          <w:numId w:val="74"/>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工程界面：只显示工程态的告警。</w:t>
      </w:r>
    </w:p>
    <w:p>
      <w:pPr>
        <w:numPr>
          <w:ilvl w:val="0"/>
          <w:numId w:val="74"/>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自定义界面：由维护人员自定义的特殊需求显示界面，例如自定义界面呈现系统中所有的LOS告警，或区分接入层、汇聚层、核心层分层呈现相应层次的告警。</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218" w:name="_Toc2151193"/>
      <w:bookmarkEnd w:id="218"/>
      <w:bookmarkStart w:id="219" w:name="_Toc470604170"/>
      <w:bookmarkStart w:id="220" w:name="_Toc53650103"/>
      <w:bookmarkStart w:id="221" w:name="_Toc19695245"/>
      <w:r>
        <w:rPr>
          <w:rFonts w:ascii="Times New Roman" w:hAnsi="Times New Roman"/>
          <w:b w:val="0"/>
          <w:color w:val="000000" w:themeColor="text1"/>
          <w:sz w:val="24"/>
          <w:szCs w:val="24"/>
          <w:highlight w:val="yellow"/>
          <w14:textFill>
            <w14:solidFill>
              <w14:schemeClr w14:val="tx1"/>
            </w14:solidFill>
          </w14:textFill>
        </w:rPr>
        <w:t>告警查询和统计</w:t>
      </w:r>
      <w:bookmarkEnd w:id="219"/>
      <w:bookmarkEnd w:id="220"/>
      <w:bookmarkEnd w:id="221"/>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网管系统应提供对当前告警或者历史告警的查询和统计功能，并以表格或图形方式显示。查询或统计的条件为以下信息或以下信息的任意‘与’/‘或’组合：</w:t>
      </w:r>
    </w:p>
    <w:p>
      <w:pPr>
        <w:numPr>
          <w:ilvl w:val="0"/>
          <w:numId w:val="75"/>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告警源；</w:t>
      </w:r>
    </w:p>
    <w:p>
      <w:pPr>
        <w:numPr>
          <w:ilvl w:val="0"/>
          <w:numId w:val="75"/>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告警发生时间；</w:t>
      </w:r>
    </w:p>
    <w:p>
      <w:pPr>
        <w:numPr>
          <w:ilvl w:val="0"/>
          <w:numId w:val="75"/>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告警严重等级；</w:t>
      </w:r>
    </w:p>
    <w:p>
      <w:pPr>
        <w:numPr>
          <w:ilvl w:val="0"/>
          <w:numId w:val="75"/>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告警原因；</w:t>
      </w:r>
    </w:p>
    <w:p>
      <w:pPr>
        <w:numPr>
          <w:ilvl w:val="0"/>
          <w:numId w:val="75"/>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告警状态；</w:t>
      </w:r>
    </w:p>
    <w:p>
      <w:pPr>
        <w:numPr>
          <w:ilvl w:val="0"/>
          <w:numId w:val="75"/>
        </w:numPr>
        <w:adjustRightInd w:val="0"/>
        <w:ind w:left="1025" w:hanging="485"/>
        <w:textAlignment w:val="baseline"/>
        <w:rPr>
          <w:color w:val="000000" w:themeColor="text1"/>
          <w14:textFill>
            <w14:solidFill>
              <w14:schemeClr w14:val="tx1"/>
            </w14:solidFill>
          </w14:textFill>
        </w:rPr>
      </w:pPr>
      <w:r>
        <w:rPr>
          <w:color w:val="000000" w:themeColor="text1"/>
          <w:szCs w:val="21"/>
          <w14:textFill>
            <w14:solidFill>
              <w14:schemeClr w14:val="tx1"/>
            </w14:solidFill>
          </w14:textFill>
        </w:rPr>
        <w:t>告警</w:t>
      </w:r>
      <w:r>
        <w:rPr>
          <w:color w:val="000000" w:themeColor="text1"/>
          <w14:textFill>
            <w14:solidFill>
              <w14:schemeClr w14:val="tx1"/>
            </w14:solidFill>
          </w14:textFill>
        </w:rPr>
        <w:t>清除时间；</w:t>
      </w:r>
    </w:p>
    <w:p>
      <w:pPr>
        <w:numPr>
          <w:ilvl w:val="0"/>
          <w:numId w:val="75"/>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告警确认时间</w:t>
      </w:r>
    </w:p>
    <w:p>
      <w:pPr>
        <w:numPr>
          <w:ilvl w:val="0"/>
          <w:numId w:val="75"/>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确认用户；</w:t>
      </w:r>
    </w:p>
    <w:p>
      <w:pPr>
        <w:numPr>
          <w:ilvl w:val="0"/>
          <w:numId w:val="75"/>
        </w:numPr>
        <w:adjustRightInd w:val="0"/>
        <w:ind w:left="1025" w:hanging="485"/>
        <w:textAlignment w:val="baseline"/>
        <w:rPr>
          <w:color w:val="000000" w:themeColor="text1"/>
          <w14:textFill>
            <w14:solidFill>
              <w14:schemeClr w14:val="tx1"/>
            </w14:solidFill>
          </w14:textFill>
        </w:rPr>
      </w:pPr>
      <w:r>
        <w:rPr>
          <w:color w:val="000000" w:themeColor="text1"/>
          <w:szCs w:val="21"/>
          <w14:textFill>
            <w14:solidFill>
              <w14:schemeClr w14:val="tx1"/>
            </w14:solidFill>
          </w14:textFill>
        </w:rPr>
        <w:t>告警</w:t>
      </w:r>
      <w:r>
        <w:rPr>
          <w:color w:val="000000" w:themeColor="text1"/>
          <w14:textFill>
            <w14:solidFill>
              <w14:schemeClr w14:val="tx1"/>
            </w14:solidFill>
          </w14:textFill>
        </w:rPr>
        <w:t>历时。</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同时，网管系统应提供告警查询或统计信息的输出功能，网管系统允许用户设置告警输出条件，告警输出目的地和告警输出方式。</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网管系统支持的告警输出条件包括以下信息或以下信息的‘与’/‘或’组合：</w:t>
      </w:r>
    </w:p>
    <w:p>
      <w:pPr>
        <w:numPr>
          <w:ilvl w:val="0"/>
          <w:numId w:val="75"/>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告警类型；</w:t>
      </w:r>
    </w:p>
    <w:p>
      <w:pPr>
        <w:numPr>
          <w:ilvl w:val="0"/>
          <w:numId w:val="75"/>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严重级别；</w:t>
      </w:r>
    </w:p>
    <w:p>
      <w:pPr>
        <w:numPr>
          <w:ilvl w:val="0"/>
          <w:numId w:val="75"/>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告警源。</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网管系统应至少支持如下告警查询/统计报告的输出方式：</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输出为一个文件。</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应支持在网管界面中查询至少12个月的历史告警。</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222" w:name="_Toc53650104"/>
      <w:bookmarkStart w:id="223" w:name="_Toc19695246"/>
      <w:bookmarkStart w:id="224" w:name="_Toc470604171"/>
      <w:r>
        <w:rPr>
          <w:rFonts w:ascii="Times New Roman" w:hAnsi="Times New Roman"/>
          <w:b w:val="0"/>
          <w:color w:val="000000" w:themeColor="text1"/>
          <w:sz w:val="24"/>
          <w:szCs w:val="24"/>
          <w14:textFill>
            <w14:solidFill>
              <w14:schemeClr w14:val="tx1"/>
            </w14:solidFill>
          </w14:textFill>
        </w:rPr>
        <w:t>告警压缩</w:t>
      </w:r>
      <w:bookmarkEnd w:id="222"/>
      <w:bookmarkEnd w:id="223"/>
      <w:bookmarkEnd w:id="224"/>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225" w:name="_Toc19695247"/>
      <w:bookmarkStart w:id="226" w:name="_Toc470604172"/>
      <w:bookmarkStart w:id="227" w:name="_Toc53650105"/>
      <w:r>
        <w:rPr>
          <w:rFonts w:eastAsiaTheme="minorEastAsia"/>
          <w:color w:val="000000" w:themeColor="text1"/>
          <w:szCs w:val="21"/>
          <w14:textFill>
            <w14:solidFill>
              <w14:schemeClr w14:val="tx1"/>
            </w14:solidFill>
          </w14:textFill>
        </w:rPr>
        <w:t>工程告警设置</w:t>
      </w:r>
      <w:bookmarkEnd w:id="225"/>
      <w:bookmarkEnd w:id="226"/>
      <w:bookmarkEnd w:id="227"/>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网管系统应具备工程告警状态管理，以便于在工程施工期间，有效抑制工程网元/单板/端口的相关告警信息，用户可根据子网批量选择网元，也可以选择特定的网元/单板/端口进行维护态设置。</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网管系统可以设置在告警监控窗口中是否呈现工程告警以及设置是否上报OSS系统。</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网管系统可以设置工程施工时间段，在此施工时间段处于工程态的资源对象产生的告警应自动标记为维护态；不在此时间段产生的告警为正常态。</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工程任务包括如下的参数：</w:t>
      </w:r>
    </w:p>
    <w:p>
      <w:pPr>
        <w:numPr>
          <w:ilvl w:val="0"/>
          <w:numId w:val="76"/>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名称;</w:t>
      </w:r>
    </w:p>
    <w:p>
      <w:pPr>
        <w:numPr>
          <w:ilvl w:val="0"/>
          <w:numId w:val="76"/>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开始时间：</w:t>
      </w:r>
    </w:p>
    <w:p>
      <w:pPr>
        <w:numPr>
          <w:ilvl w:val="0"/>
          <w:numId w:val="76"/>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结束时间：</w:t>
      </w:r>
    </w:p>
    <w:p>
      <w:pPr>
        <w:numPr>
          <w:ilvl w:val="0"/>
          <w:numId w:val="76"/>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对象列表：</w:t>
      </w:r>
    </w:p>
    <w:p>
      <w:pPr>
        <w:numPr>
          <w:ilvl w:val="0"/>
          <w:numId w:val="76"/>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备注：</w:t>
      </w:r>
    </w:p>
    <w:p>
      <w:pPr>
        <w:numPr>
          <w:ilvl w:val="0"/>
          <w:numId w:val="76"/>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工程任务描述：</w:t>
      </w:r>
    </w:p>
    <w:p>
      <w:pPr>
        <w:numPr>
          <w:ilvl w:val="0"/>
          <w:numId w:val="76"/>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联系人。</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网管系统支持的工程任务数不少于200个，单个工程任务支持的网元/单板/端口资源数量不少于100个。</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228" w:name="_Toc19695248"/>
      <w:bookmarkStart w:id="229" w:name="_Toc53650106"/>
      <w:bookmarkStart w:id="230" w:name="_Toc470604173"/>
      <w:r>
        <w:rPr>
          <w:rFonts w:eastAsiaTheme="minorEastAsia"/>
          <w:color w:val="000000" w:themeColor="text1"/>
          <w:szCs w:val="21"/>
          <w14:textFill>
            <w14:solidFill>
              <w14:schemeClr w14:val="tx1"/>
            </w14:solidFill>
          </w14:textFill>
        </w:rPr>
        <w:t>闪断告警分析</w:t>
      </w:r>
      <w:bookmarkEnd w:id="228"/>
      <w:bookmarkEnd w:id="229"/>
      <w:bookmarkEnd w:id="230"/>
    </w:p>
    <w:p>
      <w:pPr>
        <w:pStyle w:val="82"/>
        <w:ind w:firstLine="420"/>
        <w:rPr>
          <w:rFonts w:ascii="Times New Roman"/>
          <w:color w:val="333333"/>
        </w:rPr>
      </w:pPr>
      <w:r>
        <w:rPr>
          <w:rFonts w:ascii="Times New Roman"/>
        </w:rPr>
        <w:t>用户可自定义周期和在一个周期内产生同一条告警的次数，满足条件的告警即为闪断告警。闪断告警应进行提示，只增加次数，不再上报。</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231" w:name="_Toc53650107"/>
      <w:bookmarkStart w:id="232" w:name="_Toc470604175"/>
      <w:bookmarkStart w:id="233" w:name="_Toc19695249"/>
      <w:r>
        <w:rPr>
          <w:rFonts w:ascii="Times New Roman" w:hAnsi="Times New Roman"/>
          <w:b w:val="0"/>
          <w:color w:val="000000" w:themeColor="text1"/>
          <w:sz w:val="24"/>
          <w:szCs w:val="24"/>
          <w14:textFill>
            <w14:solidFill>
              <w14:schemeClr w14:val="tx1"/>
            </w14:solidFill>
          </w14:textFill>
        </w:rPr>
        <w:t>告警关联分析</w:t>
      </w:r>
      <w:bookmarkEnd w:id="231"/>
      <w:bookmarkEnd w:id="232"/>
      <w:bookmarkEnd w:id="233"/>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234" w:name="_Toc470604176"/>
      <w:bookmarkStart w:id="235" w:name="_Toc471758235"/>
      <w:bookmarkStart w:id="236" w:name="_Toc53650108"/>
      <w:bookmarkStart w:id="237" w:name="_Toc19695250"/>
      <w:r>
        <w:rPr>
          <w:rFonts w:eastAsiaTheme="minorEastAsia"/>
          <w:color w:val="000000" w:themeColor="text1"/>
          <w:szCs w:val="21"/>
          <w14:textFill>
            <w14:solidFill>
              <w14:schemeClr w14:val="tx1"/>
            </w14:solidFill>
          </w14:textFill>
        </w:rPr>
        <w:t>相关性分析原则</w:t>
      </w:r>
      <w:bookmarkEnd w:id="234"/>
      <w:bookmarkEnd w:id="235"/>
      <w:bookmarkEnd w:id="236"/>
      <w:bookmarkEnd w:id="237"/>
    </w:p>
    <w:p>
      <w:pPr>
        <w:pStyle w:val="82"/>
        <w:ind w:firstLine="420"/>
        <w:rPr>
          <w:rFonts w:ascii="Times New Roman"/>
          <w:color w:val="000000"/>
          <w:kern w:val="2"/>
          <w:szCs w:val="21"/>
        </w:rPr>
      </w:pPr>
      <w:r>
        <w:rPr>
          <w:rFonts w:ascii="Times New Roman"/>
          <w:color w:val="000000" w:themeColor="text1"/>
          <w14:textFill>
            <w14:solidFill>
              <w14:schemeClr w14:val="tx1"/>
            </w14:solidFill>
          </w14:textFill>
        </w:rPr>
        <w:t>网管系统应根据网络配置信息，以及接收的告警信息频度和种类，对告警信息进行综合</w:t>
      </w:r>
      <w:r>
        <w:rPr>
          <w:rFonts w:ascii="Times New Roman"/>
          <w:color w:val="000000"/>
          <w:kern w:val="2"/>
          <w:szCs w:val="21"/>
        </w:rPr>
        <w:t>关联分析，快速、自动完成故障根源的定位，正确区分出根源告警和衍生告警，并提供处理建议，以提升故障处理效率。</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为保证告警上报的实时性，网管系统应支持告警全量上报OSS。</w:t>
      </w:r>
    </w:p>
    <w:p>
      <w:pPr>
        <w:pStyle w:val="5"/>
        <w:numPr>
          <w:ilvl w:val="3"/>
          <w:numId w:val="30"/>
        </w:numPr>
        <w:tabs>
          <w:tab w:val="clear" w:pos="1080"/>
        </w:tabs>
        <w:adjustRightInd/>
        <w:spacing w:before="120" w:line="240" w:lineRule="auto"/>
        <w:ind w:left="988" w:hanging="983" w:hangingChars="410"/>
        <w:jc w:val="both"/>
        <w:textAlignment w:val="auto"/>
        <w:rPr>
          <w:sz w:val="24"/>
        </w:rPr>
      </w:pPr>
      <w:bookmarkStart w:id="238" w:name="_Toc19695251"/>
      <w:r>
        <w:rPr>
          <w:sz w:val="24"/>
        </w:rPr>
        <w:t>设备类</w:t>
      </w:r>
      <w:bookmarkEnd w:id="238"/>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设备会对单设备内产生的告警进行相关性分析，只向OMC上报根源告警并抑制掉衍生告警。网管系统应能以图形显示方式或文本显示方式将设备或通信故障定位在网元、单元盘或端口上，并给出可能的故障原因。</w:t>
      </w:r>
    </w:p>
    <w:p>
      <w:pPr>
        <w:pStyle w:val="5"/>
        <w:numPr>
          <w:ilvl w:val="3"/>
          <w:numId w:val="30"/>
        </w:numPr>
        <w:tabs>
          <w:tab w:val="clear" w:pos="1080"/>
        </w:tabs>
        <w:adjustRightInd/>
        <w:spacing w:before="120" w:line="240" w:lineRule="auto"/>
        <w:ind w:left="988" w:hanging="983" w:hangingChars="410"/>
        <w:jc w:val="both"/>
        <w:textAlignment w:val="auto"/>
        <w:rPr>
          <w:sz w:val="24"/>
        </w:rPr>
      </w:pPr>
      <w:bookmarkStart w:id="239" w:name="_Toc534278223"/>
      <w:bookmarkEnd w:id="239"/>
      <w:bookmarkStart w:id="240" w:name="_Toc19695252"/>
      <w:r>
        <w:rPr>
          <w:sz w:val="24"/>
        </w:rPr>
        <w:t>路径和业务类</w:t>
      </w:r>
      <w:bookmarkEnd w:id="240"/>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网管系统支持根据告警查询影响的业务，并以列表方式显示。</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网管系统支持根据业务路径查看业务路径上的相关告警明细。</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网管系统支持根据业务路径进行告警相关性分析，方便故障的定位。</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网管系统支持基于端口、路径以及业务的告警相关性分析，支持但不限于如下规则；应提供关联规则配置能力，用户可自定义关联规则。</w:t>
      </w:r>
    </w:p>
    <w:tbl>
      <w:tblPr>
        <w:tblStyle w:val="5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
        <w:gridCol w:w="1560"/>
        <w:gridCol w:w="2385"/>
        <w:gridCol w:w="2238"/>
        <w:gridCol w:w="2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2"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序号</w:t>
            </w:r>
          </w:p>
        </w:tc>
        <w:tc>
          <w:tcPr>
            <w:tcW w:w="87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相关性分析规则</w:t>
            </w:r>
          </w:p>
        </w:tc>
        <w:tc>
          <w:tcPr>
            <w:tcW w:w="133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根源告警</w:t>
            </w:r>
          </w:p>
        </w:tc>
        <w:tc>
          <w:tcPr>
            <w:tcW w:w="1249"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衍生告警</w:t>
            </w:r>
          </w:p>
        </w:tc>
        <w:tc>
          <w:tcPr>
            <w:tcW w:w="1277"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1</w:t>
            </w:r>
          </w:p>
        </w:tc>
        <w:tc>
          <w:tcPr>
            <w:tcW w:w="87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以太端口-&gt;LSP MPLS-TP OAM</w:t>
            </w:r>
          </w:p>
        </w:tc>
        <w:tc>
          <w:tcPr>
            <w:tcW w:w="133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kern w:val="2"/>
                <w:szCs w:val="21"/>
              </w:rPr>
              <w:t>信号丢失（ETH-LOS）</w:t>
            </w:r>
          </w:p>
        </w:tc>
        <w:tc>
          <w:tcPr>
            <w:tcW w:w="1249"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bCs/>
                <w:kern w:val="2"/>
                <w:szCs w:val="21"/>
              </w:rPr>
              <w:t>连续性丢失（LOC）</w:t>
            </w:r>
          </w:p>
        </w:tc>
        <w:tc>
          <w:tcPr>
            <w:tcW w:w="1277"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客户层服务层关系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2</w:t>
            </w:r>
          </w:p>
        </w:tc>
        <w:tc>
          <w:tcPr>
            <w:tcW w:w="87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以太端口-&gt;LSP MPLS-TP OAM</w:t>
            </w:r>
          </w:p>
        </w:tc>
        <w:tc>
          <w:tcPr>
            <w:tcW w:w="133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kern w:val="2"/>
                <w:szCs w:val="21"/>
              </w:rPr>
            </w:pPr>
            <w:r>
              <w:rPr>
                <w:rFonts w:ascii="Times New Roman" w:hAnsi="Times New Roman" w:cs="Times New Roman" w:eastAsiaTheme="minorEastAsia"/>
                <w:kern w:val="2"/>
                <w:szCs w:val="21"/>
              </w:rPr>
              <w:t>校验错误数高于上限告警</w:t>
            </w:r>
          </w:p>
        </w:tc>
        <w:tc>
          <w:tcPr>
            <w:tcW w:w="1249"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bCs/>
                <w:kern w:val="2"/>
                <w:szCs w:val="21"/>
              </w:rPr>
            </w:pPr>
            <w:r>
              <w:rPr>
                <w:rFonts w:ascii="Times New Roman" w:hAnsi="Times New Roman" w:cs="Times New Roman" w:eastAsiaTheme="minorEastAsia"/>
                <w:bCs/>
                <w:kern w:val="2"/>
                <w:szCs w:val="21"/>
              </w:rPr>
              <w:t>连续性丢失（LOC）</w:t>
            </w:r>
          </w:p>
        </w:tc>
        <w:tc>
          <w:tcPr>
            <w:tcW w:w="1277"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客户层服务层关系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3</w:t>
            </w:r>
          </w:p>
        </w:tc>
        <w:tc>
          <w:tcPr>
            <w:tcW w:w="87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以太端口-&gt;PW MPLS-TP OAM</w:t>
            </w:r>
          </w:p>
        </w:tc>
        <w:tc>
          <w:tcPr>
            <w:tcW w:w="133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kern w:val="2"/>
                <w:szCs w:val="21"/>
              </w:rPr>
            </w:pPr>
            <w:r>
              <w:rPr>
                <w:rFonts w:ascii="Times New Roman" w:hAnsi="Times New Roman" w:cs="Times New Roman" w:eastAsiaTheme="minorEastAsia"/>
                <w:kern w:val="2"/>
                <w:szCs w:val="21"/>
              </w:rPr>
              <w:t>信号丢失（ETH-LOS）</w:t>
            </w:r>
          </w:p>
        </w:tc>
        <w:tc>
          <w:tcPr>
            <w:tcW w:w="1249"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bCs/>
                <w:kern w:val="2"/>
                <w:szCs w:val="21"/>
              </w:rPr>
            </w:pPr>
            <w:r>
              <w:rPr>
                <w:rFonts w:ascii="Times New Roman" w:hAnsi="Times New Roman" w:cs="Times New Roman" w:eastAsiaTheme="minorEastAsia"/>
                <w:bCs/>
                <w:kern w:val="2"/>
                <w:szCs w:val="21"/>
              </w:rPr>
              <w:t>连续性丢失（LOC）、告警指示信号（AIS）</w:t>
            </w:r>
          </w:p>
        </w:tc>
        <w:tc>
          <w:tcPr>
            <w:tcW w:w="1277"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客户层服务层关系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1" w:hRule="atLeast"/>
        </w:trPr>
        <w:tc>
          <w:tcPr>
            <w:tcW w:w="272"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4</w:t>
            </w:r>
          </w:p>
        </w:tc>
        <w:tc>
          <w:tcPr>
            <w:tcW w:w="87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以太端口\STM\E1（客户侧）-&gt;PW MPLS-TP OAM</w:t>
            </w:r>
          </w:p>
        </w:tc>
        <w:tc>
          <w:tcPr>
            <w:tcW w:w="133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kern w:val="2"/>
                <w:szCs w:val="21"/>
              </w:rPr>
            </w:pPr>
            <w:r>
              <w:rPr>
                <w:rFonts w:ascii="Times New Roman" w:hAnsi="Times New Roman" w:cs="Times New Roman" w:eastAsiaTheme="minorEastAsia"/>
                <w:kern w:val="2"/>
                <w:szCs w:val="21"/>
              </w:rPr>
              <w:t>信号丢失（</w:t>
            </w:r>
            <w:r>
              <w:rPr>
                <w:rFonts w:ascii="Times New Roman" w:hAnsi="Times New Roman" w:cs="Times New Roman" w:eastAsiaTheme="minorEastAsia"/>
                <w:bCs/>
                <w:kern w:val="2"/>
                <w:szCs w:val="21"/>
              </w:rPr>
              <w:t>LOS）</w:t>
            </w:r>
          </w:p>
        </w:tc>
        <w:tc>
          <w:tcPr>
            <w:tcW w:w="1249"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bCs/>
                <w:kern w:val="2"/>
                <w:szCs w:val="21"/>
              </w:rPr>
            </w:pPr>
            <w:r>
              <w:rPr>
                <w:rFonts w:ascii="Times New Roman" w:hAnsi="Times New Roman" w:cs="Times New Roman" w:eastAsiaTheme="minorEastAsia"/>
                <w:bCs/>
                <w:kern w:val="2"/>
                <w:szCs w:val="21"/>
              </w:rPr>
              <w:t>客户信号失效告（CSF）警</w:t>
            </w:r>
          </w:p>
        </w:tc>
        <w:tc>
          <w:tcPr>
            <w:tcW w:w="1277"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eastAsia="宋体" w:cs="Times New Roman"/>
                <w:color w:val="000000"/>
                <w:kern w:val="2"/>
                <w:szCs w:val="22"/>
              </w:rPr>
            </w:pPr>
            <w:r>
              <w:rPr>
                <w:rFonts w:ascii="Times New Roman" w:hAnsi="Times New Roman" w:cs="Times New Roman" w:eastAsiaTheme="minorEastAsia"/>
                <w:color w:val="000000"/>
                <w:kern w:val="2"/>
                <w:szCs w:val="22"/>
              </w:rPr>
              <w:t>业务从该端口接入。</w:t>
            </w:r>
          </w:p>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若厂商不支持窄带业务AC接入故障的CSF传递，则不做要求。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2"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5</w:t>
            </w:r>
          </w:p>
        </w:tc>
        <w:tc>
          <w:tcPr>
            <w:tcW w:w="87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STM（客户侧）-&gt;PWE3-CES</w:t>
            </w:r>
          </w:p>
        </w:tc>
        <w:tc>
          <w:tcPr>
            <w:tcW w:w="133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kern w:val="2"/>
                <w:szCs w:val="21"/>
              </w:rPr>
            </w:pPr>
            <w:r>
              <w:rPr>
                <w:rFonts w:ascii="Times New Roman" w:hAnsi="Times New Roman" w:cs="Times New Roman" w:eastAsiaTheme="minorEastAsia"/>
                <w:kern w:val="2"/>
                <w:szCs w:val="21"/>
              </w:rPr>
              <w:t>信号丢失（</w:t>
            </w:r>
            <w:r>
              <w:rPr>
                <w:rFonts w:ascii="Times New Roman" w:hAnsi="Times New Roman" w:cs="Times New Roman" w:eastAsiaTheme="minorEastAsia"/>
                <w:bCs/>
                <w:kern w:val="2"/>
                <w:szCs w:val="21"/>
              </w:rPr>
              <w:t>LOS）</w:t>
            </w:r>
          </w:p>
        </w:tc>
        <w:tc>
          <w:tcPr>
            <w:tcW w:w="1249"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bCs/>
                <w:kern w:val="2"/>
                <w:szCs w:val="21"/>
              </w:rPr>
            </w:pPr>
            <w:r>
              <w:rPr>
                <w:rFonts w:ascii="Times New Roman" w:hAnsi="Times New Roman" w:cs="Times New Roman" w:eastAsiaTheme="minorEastAsia"/>
                <w:bCs/>
                <w:kern w:val="2"/>
                <w:szCs w:val="21"/>
              </w:rPr>
              <w:t>客户信号失效告警（CSF）</w:t>
            </w:r>
          </w:p>
        </w:tc>
        <w:tc>
          <w:tcPr>
            <w:tcW w:w="1277"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eastAsia="宋体" w:cs="Times New Roman"/>
                <w:color w:val="000000"/>
                <w:kern w:val="2"/>
                <w:szCs w:val="22"/>
              </w:rPr>
            </w:pPr>
            <w:r>
              <w:rPr>
                <w:rFonts w:ascii="Times New Roman" w:hAnsi="Times New Roman" w:cs="Times New Roman" w:eastAsiaTheme="minorEastAsia"/>
                <w:color w:val="000000"/>
                <w:kern w:val="2"/>
                <w:szCs w:val="22"/>
              </w:rPr>
              <w:t>业务从该端口接入。</w:t>
            </w:r>
          </w:p>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厂商如果不支持PWE3-CES检测点，则不做要求。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6</w:t>
            </w:r>
          </w:p>
        </w:tc>
        <w:tc>
          <w:tcPr>
            <w:tcW w:w="87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E1（客户侧）-&gt;PWE3-CES</w:t>
            </w:r>
          </w:p>
        </w:tc>
        <w:tc>
          <w:tcPr>
            <w:tcW w:w="133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kern w:val="2"/>
                <w:szCs w:val="21"/>
              </w:rPr>
            </w:pPr>
            <w:r>
              <w:rPr>
                <w:rFonts w:ascii="Times New Roman" w:hAnsi="Times New Roman" w:cs="Times New Roman" w:eastAsiaTheme="minorEastAsia"/>
                <w:kern w:val="2"/>
                <w:szCs w:val="21"/>
              </w:rPr>
              <w:t>信号丢失（</w:t>
            </w:r>
            <w:r>
              <w:rPr>
                <w:rFonts w:ascii="Times New Roman" w:hAnsi="Times New Roman" w:cs="Times New Roman" w:eastAsiaTheme="minorEastAsia"/>
                <w:bCs/>
                <w:kern w:val="2"/>
                <w:szCs w:val="21"/>
              </w:rPr>
              <w:t>LOS）</w:t>
            </w:r>
          </w:p>
        </w:tc>
        <w:tc>
          <w:tcPr>
            <w:tcW w:w="1249"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bCs/>
                <w:kern w:val="2"/>
                <w:szCs w:val="21"/>
              </w:rPr>
            </w:pPr>
            <w:r>
              <w:rPr>
                <w:rFonts w:ascii="Times New Roman" w:hAnsi="Times New Roman" w:cs="Times New Roman" w:eastAsiaTheme="minorEastAsia"/>
                <w:bCs/>
                <w:kern w:val="2"/>
                <w:szCs w:val="21"/>
              </w:rPr>
              <w:t>客户信号失效告警（CSF）</w:t>
            </w:r>
          </w:p>
        </w:tc>
        <w:tc>
          <w:tcPr>
            <w:tcW w:w="1277"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7</w:t>
            </w:r>
          </w:p>
        </w:tc>
        <w:tc>
          <w:tcPr>
            <w:tcW w:w="87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段层 MPLS-TP OAM-&gt;段层MPLS-TP OAM</w:t>
            </w:r>
          </w:p>
        </w:tc>
        <w:tc>
          <w:tcPr>
            <w:tcW w:w="133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kern w:val="2"/>
                <w:szCs w:val="21"/>
              </w:rPr>
            </w:pPr>
            <w:r>
              <w:rPr>
                <w:rFonts w:ascii="Times New Roman" w:hAnsi="Times New Roman" w:cs="Times New Roman" w:eastAsiaTheme="minorEastAsia"/>
                <w:bCs/>
                <w:kern w:val="2"/>
                <w:szCs w:val="21"/>
              </w:rPr>
              <w:t>连续性丢失（LOC）、告警指示信号（AIS）、未期望的MEG</w:t>
            </w:r>
          </w:p>
        </w:tc>
        <w:tc>
          <w:tcPr>
            <w:tcW w:w="1249"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bCs/>
                <w:kern w:val="2"/>
                <w:szCs w:val="21"/>
              </w:rPr>
            </w:pPr>
            <w:r>
              <w:rPr>
                <w:rFonts w:ascii="Times New Roman" w:hAnsi="Times New Roman" w:cs="Times New Roman" w:eastAsiaTheme="minorEastAsia"/>
                <w:bCs/>
                <w:kern w:val="2"/>
                <w:szCs w:val="21"/>
              </w:rPr>
              <w:t>远端缺陷指示（RDI）</w:t>
            </w:r>
          </w:p>
        </w:tc>
        <w:tc>
          <w:tcPr>
            <w:tcW w:w="1277"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同一条业务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8</w:t>
            </w:r>
          </w:p>
        </w:tc>
        <w:tc>
          <w:tcPr>
            <w:tcW w:w="87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LSP MPLS-TP OAM-&gt;LSP MPLS-TP OAM</w:t>
            </w:r>
          </w:p>
        </w:tc>
        <w:tc>
          <w:tcPr>
            <w:tcW w:w="133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kern w:val="2"/>
                <w:szCs w:val="21"/>
              </w:rPr>
            </w:pPr>
            <w:r>
              <w:rPr>
                <w:rFonts w:ascii="Times New Roman" w:hAnsi="Times New Roman" w:cs="Times New Roman" w:eastAsiaTheme="minorEastAsia"/>
                <w:bCs/>
                <w:kern w:val="2"/>
                <w:szCs w:val="21"/>
              </w:rPr>
              <w:t>连续性丢失（LOC）、告警指示信号（AIS）、未期望的MEG</w:t>
            </w:r>
          </w:p>
        </w:tc>
        <w:tc>
          <w:tcPr>
            <w:tcW w:w="1249"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bCs/>
                <w:kern w:val="2"/>
                <w:szCs w:val="21"/>
              </w:rPr>
            </w:pPr>
            <w:r>
              <w:rPr>
                <w:rFonts w:ascii="Times New Roman" w:hAnsi="Times New Roman" w:cs="Times New Roman" w:eastAsiaTheme="minorEastAsia"/>
                <w:bCs/>
                <w:kern w:val="2"/>
                <w:szCs w:val="21"/>
              </w:rPr>
              <w:t>远端缺陷指示（RDI）</w:t>
            </w:r>
          </w:p>
        </w:tc>
        <w:tc>
          <w:tcPr>
            <w:tcW w:w="1277"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同一条业务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9</w:t>
            </w:r>
          </w:p>
        </w:tc>
        <w:tc>
          <w:tcPr>
            <w:tcW w:w="87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PW MPLS-TP OAM-&gt;PW MPLS-TP OAM</w:t>
            </w:r>
          </w:p>
        </w:tc>
        <w:tc>
          <w:tcPr>
            <w:tcW w:w="133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kern w:val="2"/>
                <w:szCs w:val="21"/>
              </w:rPr>
            </w:pPr>
            <w:r>
              <w:rPr>
                <w:rFonts w:ascii="Times New Roman" w:hAnsi="Times New Roman" w:cs="Times New Roman" w:eastAsiaTheme="minorEastAsia"/>
                <w:bCs/>
                <w:kern w:val="2"/>
                <w:szCs w:val="21"/>
              </w:rPr>
              <w:t>连续性丢失（LOC）、告警指示信号（AIS）、未期望的MEG</w:t>
            </w:r>
          </w:p>
        </w:tc>
        <w:tc>
          <w:tcPr>
            <w:tcW w:w="1249"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bCs/>
                <w:kern w:val="2"/>
                <w:szCs w:val="21"/>
              </w:rPr>
            </w:pPr>
            <w:r>
              <w:rPr>
                <w:rFonts w:ascii="Times New Roman" w:hAnsi="Times New Roman" w:cs="Times New Roman" w:eastAsiaTheme="minorEastAsia"/>
                <w:bCs/>
                <w:kern w:val="2"/>
                <w:szCs w:val="21"/>
              </w:rPr>
              <w:t>远端缺陷指示（RDI）</w:t>
            </w:r>
          </w:p>
        </w:tc>
        <w:tc>
          <w:tcPr>
            <w:tcW w:w="1277"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同一条业务</w:t>
            </w:r>
          </w:p>
        </w:tc>
      </w:tr>
    </w:tbl>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241" w:name="_Toc533775071"/>
      <w:bookmarkEnd w:id="241"/>
      <w:bookmarkStart w:id="242" w:name="_Toc533775068"/>
      <w:bookmarkEnd w:id="242"/>
      <w:bookmarkStart w:id="243" w:name="_Toc475975452"/>
      <w:bookmarkEnd w:id="243"/>
      <w:bookmarkStart w:id="244" w:name="_Toc533775069"/>
      <w:bookmarkEnd w:id="244"/>
      <w:bookmarkStart w:id="245" w:name="_Toc533775070"/>
      <w:bookmarkEnd w:id="245"/>
      <w:bookmarkStart w:id="246" w:name="_Toc533775090"/>
      <w:bookmarkEnd w:id="246"/>
      <w:bookmarkStart w:id="247" w:name="_Toc533775095"/>
      <w:bookmarkEnd w:id="247"/>
      <w:bookmarkStart w:id="248" w:name="_Toc533775103"/>
      <w:bookmarkEnd w:id="248"/>
      <w:bookmarkStart w:id="249" w:name="_Toc533775080"/>
      <w:bookmarkEnd w:id="249"/>
      <w:bookmarkStart w:id="250" w:name="_Toc533775092"/>
      <w:bookmarkEnd w:id="250"/>
      <w:bookmarkStart w:id="251" w:name="_Toc533775072"/>
      <w:bookmarkEnd w:id="251"/>
      <w:bookmarkStart w:id="252" w:name="_Toc533775081"/>
      <w:bookmarkEnd w:id="252"/>
      <w:bookmarkStart w:id="253" w:name="_Toc533775073"/>
      <w:bookmarkEnd w:id="253"/>
      <w:bookmarkStart w:id="254" w:name="_Toc533775076"/>
      <w:bookmarkEnd w:id="254"/>
      <w:bookmarkStart w:id="255" w:name="_Toc533775093"/>
      <w:bookmarkEnd w:id="255"/>
      <w:bookmarkStart w:id="256" w:name="_Toc533775086"/>
      <w:bookmarkEnd w:id="256"/>
      <w:bookmarkStart w:id="257" w:name="_Toc533775075"/>
      <w:bookmarkEnd w:id="257"/>
      <w:bookmarkStart w:id="258" w:name="_Toc533775087"/>
      <w:bookmarkEnd w:id="258"/>
      <w:bookmarkStart w:id="259" w:name="_Toc533775097"/>
      <w:bookmarkEnd w:id="259"/>
      <w:bookmarkStart w:id="260" w:name="_Toc533775098"/>
      <w:bookmarkEnd w:id="260"/>
      <w:bookmarkStart w:id="261" w:name="_Toc533775096"/>
      <w:bookmarkEnd w:id="261"/>
      <w:bookmarkStart w:id="262" w:name="_Toc533775084"/>
      <w:bookmarkEnd w:id="262"/>
      <w:bookmarkStart w:id="263" w:name="_Toc533775078"/>
      <w:bookmarkEnd w:id="263"/>
      <w:bookmarkStart w:id="264" w:name="_Toc533775091"/>
      <w:bookmarkEnd w:id="264"/>
      <w:bookmarkStart w:id="265" w:name="_Toc533775099"/>
      <w:bookmarkEnd w:id="265"/>
      <w:bookmarkStart w:id="266" w:name="_Toc533775085"/>
      <w:bookmarkEnd w:id="266"/>
      <w:bookmarkStart w:id="267" w:name="_Toc533775094"/>
      <w:bookmarkEnd w:id="267"/>
      <w:bookmarkStart w:id="268" w:name="_Toc533775088"/>
      <w:bookmarkEnd w:id="268"/>
      <w:bookmarkStart w:id="269" w:name="_Toc533775100"/>
      <w:bookmarkEnd w:id="269"/>
      <w:bookmarkStart w:id="270" w:name="_Toc533775077"/>
      <w:bookmarkEnd w:id="270"/>
      <w:bookmarkStart w:id="271" w:name="_Toc533775074"/>
      <w:bookmarkEnd w:id="271"/>
      <w:bookmarkStart w:id="272" w:name="_Toc533775082"/>
      <w:bookmarkEnd w:id="272"/>
      <w:bookmarkStart w:id="273" w:name="_Toc533775083"/>
      <w:bookmarkEnd w:id="273"/>
      <w:bookmarkStart w:id="274" w:name="_Toc533775079"/>
      <w:bookmarkEnd w:id="274"/>
      <w:bookmarkStart w:id="275" w:name="_Toc533775089"/>
      <w:bookmarkEnd w:id="275"/>
      <w:bookmarkStart w:id="276" w:name="_Toc533775101"/>
      <w:bookmarkEnd w:id="276"/>
      <w:bookmarkStart w:id="277" w:name="_Toc533775102"/>
      <w:bookmarkEnd w:id="277"/>
      <w:bookmarkStart w:id="278" w:name="_Toc533775107"/>
      <w:bookmarkEnd w:id="278"/>
      <w:bookmarkStart w:id="279" w:name="_Toc533775104"/>
      <w:bookmarkEnd w:id="279"/>
      <w:bookmarkStart w:id="280" w:name="_Toc533775105"/>
      <w:bookmarkEnd w:id="280"/>
      <w:bookmarkStart w:id="281" w:name="_Toc533775110"/>
      <w:bookmarkEnd w:id="281"/>
      <w:bookmarkStart w:id="282" w:name="_Toc533775108"/>
      <w:bookmarkEnd w:id="282"/>
      <w:bookmarkStart w:id="283" w:name="_Toc533775106"/>
      <w:bookmarkEnd w:id="283"/>
      <w:bookmarkStart w:id="284" w:name="_Toc533775111"/>
      <w:bookmarkEnd w:id="284"/>
      <w:bookmarkStart w:id="285" w:name="_Toc533775109"/>
      <w:bookmarkEnd w:id="285"/>
      <w:bookmarkStart w:id="286" w:name="_Toc533775112"/>
      <w:bookmarkEnd w:id="286"/>
      <w:bookmarkStart w:id="287" w:name="_Toc470604182"/>
      <w:bookmarkStart w:id="288" w:name="_Toc19695253"/>
      <w:bookmarkStart w:id="289" w:name="_Toc53650109"/>
      <w:r>
        <w:rPr>
          <w:rFonts w:ascii="Times New Roman" w:hAnsi="Times New Roman"/>
          <w:b w:val="0"/>
          <w:color w:val="000000" w:themeColor="text1"/>
          <w:sz w:val="24"/>
          <w:szCs w:val="24"/>
          <w14:textFill>
            <w14:solidFill>
              <w14:schemeClr w14:val="tx1"/>
            </w14:solidFill>
          </w14:textFill>
        </w:rPr>
        <w:t>告警同步和存储</w:t>
      </w:r>
      <w:bookmarkEnd w:id="287"/>
      <w:bookmarkEnd w:id="288"/>
      <w:bookmarkEnd w:id="289"/>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290" w:name="_Toc19695254"/>
      <w:bookmarkStart w:id="291" w:name="_Toc53650110"/>
      <w:r>
        <w:rPr>
          <w:rFonts w:eastAsiaTheme="minorEastAsia"/>
          <w:color w:val="000000" w:themeColor="text1"/>
          <w:szCs w:val="21"/>
          <w14:textFill>
            <w14:solidFill>
              <w14:schemeClr w14:val="tx1"/>
            </w14:solidFill>
          </w14:textFill>
        </w:rPr>
        <w:t>告警同步</w:t>
      </w:r>
      <w:bookmarkEnd w:id="290"/>
      <w:bookmarkEnd w:id="291"/>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告警同步是把网管系统显示的当前告警与网元实际的告警状态进行核准，应有人工和自动两种校正模式，可适用于以下情况：</w:t>
      </w:r>
    </w:p>
    <w:p>
      <w:pPr>
        <w:numPr>
          <w:ilvl w:val="0"/>
          <w:numId w:val="77"/>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当网管系统与网元建立管理连接时；</w:t>
      </w:r>
    </w:p>
    <w:p>
      <w:pPr>
        <w:numPr>
          <w:ilvl w:val="0"/>
          <w:numId w:val="77"/>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当网管系统与网元出现通信失败并且恢复后；</w:t>
      </w:r>
    </w:p>
    <w:p>
      <w:pPr>
        <w:numPr>
          <w:ilvl w:val="0"/>
          <w:numId w:val="77"/>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当网管系统出现系统故障并且恢复后；</w:t>
      </w:r>
    </w:p>
    <w:p>
      <w:pPr>
        <w:numPr>
          <w:ilvl w:val="0"/>
          <w:numId w:val="77"/>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当主用网管系统与备用网管系统发生倒换时；</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当用户对网管系统显示的告警与网元实际的告警状态有疑问时（如网管系统显示的告警信息与网元显示告警信息不一致时）。</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292" w:name="_Toc19695255"/>
      <w:bookmarkStart w:id="293" w:name="_Toc53650111"/>
      <w:r>
        <w:rPr>
          <w:rFonts w:eastAsiaTheme="minorEastAsia"/>
          <w:color w:val="000000" w:themeColor="text1"/>
          <w:szCs w:val="21"/>
          <w14:textFill>
            <w14:solidFill>
              <w14:schemeClr w14:val="tx1"/>
            </w14:solidFill>
          </w14:textFill>
        </w:rPr>
        <w:t>告警保存与存储</w:t>
      </w:r>
      <w:bookmarkEnd w:id="292"/>
      <w:bookmarkEnd w:id="293"/>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网管系统应支持告警记录的自动或手工保存，并可以导出保存到外部文件。</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网管系统应支持告警日志的自动转储和手工转储，对于自动转储，可设立自动转储的条件，即：溢出转储的条件、周期转储的条件、转储位置。</w:t>
      </w:r>
    </w:p>
    <w:p>
      <w:pPr>
        <w:pStyle w:val="82"/>
        <w:ind w:firstLine="420"/>
        <w:rPr>
          <w:rFonts w:ascii="Times New Roman"/>
          <w:color w:val="000000" w:themeColor="text1"/>
          <w14:textFill>
            <w14:solidFill>
              <w14:schemeClr w14:val="tx1"/>
            </w14:solidFill>
          </w14:textFill>
        </w:rPr>
      </w:pPr>
    </w:p>
    <w:p>
      <w:pPr>
        <w:pStyle w:val="3"/>
        <w:numPr>
          <w:ilvl w:val="1"/>
          <w:numId w:val="30"/>
        </w:numPr>
        <w:spacing w:line="240" w:lineRule="auto"/>
        <w:rPr>
          <w:rFonts w:ascii="Times New Roman" w:hAnsi="Times New Roman"/>
          <w:b w:val="0"/>
          <w:color w:val="000000" w:themeColor="text1"/>
          <w:sz w:val="24"/>
          <w14:textFill>
            <w14:solidFill>
              <w14:schemeClr w14:val="tx1"/>
            </w14:solidFill>
          </w14:textFill>
        </w:rPr>
      </w:pPr>
      <w:bookmarkStart w:id="294" w:name="_Toc19695256"/>
      <w:bookmarkStart w:id="295" w:name="_Toc53650112"/>
      <w:bookmarkStart w:id="296" w:name="_Toc471584160"/>
      <w:r>
        <w:rPr>
          <w:rFonts w:ascii="Times New Roman" w:hAnsi="Times New Roman"/>
          <w:b w:val="0"/>
          <w:color w:val="000000" w:themeColor="text1"/>
          <w:sz w:val="24"/>
          <w:szCs w:val="24"/>
          <w14:textFill>
            <w14:solidFill>
              <w14:schemeClr w14:val="tx1"/>
            </w14:solidFill>
          </w14:textFill>
        </w:rPr>
        <w:t>告警处理能力</w:t>
      </w:r>
      <w:bookmarkEnd w:id="294"/>
      <w:bookmarkEnd w:id="295"/>
      <w:bookmarkEnd w:id="296"/>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2"/>
        <w:gridCol w:w="4975"/>
        <w:gridCol w:w="2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jc w:val="center"/>
        </w:trPr>
        <w:tc>
          <w:tcPr>
            <w:tcW w:w="675" w:type="dxa"/>
          </w:tcPr>
          <w:p>
            <w:pPr>
              <w:rPr>
                <w:rFonts w:eastAsiaTheme="minorEastAsia"/>
                <w:b/>
                <w:szCs w:val="21"/>
              </w:rPr>
            </w:pPr>
            <w:r>
              <w:rPr>
                <w:rFonts w:eastAsiaTheme="minorEastAsia"/>
                <w:b/>
                <w:szCs w:val="21"/>
              </w:rPr>
              <w:t>No</w:t>
            </w:r>
          </w:p>
        </w:tc>
        <w:tc>
          <w:tcPr>
            <w:tcW w:w="4783" w:type="dxa"/>
          </w:tcPr>
          <w:p>
            <w:pPr>
              <w:rPr>
                <w:rFonts w:eastAsiaTheme="minorEastAsia"/>
                <w:b/>
                <w:szCs w:val="21"/>
              </w:rPr>
            </w:pPr>
            <w:r>
              <w:rPr>
                <w:rFonts w:eastAsiaTheme="minorEastAsia"/>
                <w:b/>
                <w:szCs w:val="21"/>
              </w:rPr>
              <w:t>指标名称</w:t>
            </w:r>
          </w:p>
        </w:tc>
        <w:tc>
          <w:tcPr>
            <w:tcW w:w="2447" w:type="dxa"/>
          </w:tcPr>
          <w:p>
            <w:pPr>
              <w:rPr>
                <w:rFonts w:eastAsiaTheme="minorEastAsia"/>
                <w:b/>
                <w:szCs w:val="21"/>
              </w:rPr>
            </w:pPr>
            <w:r>
              <w:rPr>
                <w:rFonts w:eastAsiaTheme="minorEastAsia"/>
                <w:b/>
                <w:szCs w:val="21"/>
              </w:rPr>
              <w:t>指标值要求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675" w:type="dxa"/>
          </w:tcPr>
          <w:p>
            <w:pPr>
              <w:rPr>
                <w:rFonts w:eastAsiaTheme="minorEastAsia"/>
                <w:szCs w:val="21"/>
              </w:rPr>
            </w:pPr>
            <w:r>
              <w:rPr>
                <w:rFonts w:eastAsiaTheme="minorEastAsia"/>
                <w:szCs w:val="21"/>
              </w:rPr>
              <w:t>1</w:t>
            </w:r>
          </w:p>
        </w:tc>
        <w:tc>
          <w:tcPr>
            <w:tcW w:w="4783" w:type="dxa"/>
          </w:tcPr>
          <w:p>
            <w:pPr>
              <w:rPr>
                <w:rFonts w:eastAsiaTheme="minorEastAsia"/>
                <w:szCs w:val="21"/>
              </w:rPr>
            </w:pPr>
            <w:r>
              <w:rPr>
                <w:rFonts w:eastAsiaTheme="minorEastAsia"/>
                <w:szCs w:val="21"/>
              </w:rPr>
              <w:t>告警时延（指从网元发生告警到OMC显示告警）</w:t>
            </w:r>
          </w:p>
          <w:p>
            <w:pPr>
              <w:rPr>
                <w:rFonts w:eastAsiaTheme="minorEastAsia"/>
                <w:szCs w:val="21"/>
              </w:rPr>
            </w:pPr>
            <w:r>
              <w:rPr>
                <w:rFonts w:eastAsiaTheme="minorEastAsia"/>
                <w:szCs w:val="21"/>
              </w:rPr>
              <w:t>[说明：</w:t>
            </w:r>
            <w:r>
              <w:t>告警产生后仍按照告警时延要求上报，即5s内，然后在</w:t>
            </w:r>
            <w:r>
              <w:rPr>
                <w:rFonts w:eastAsiaTheme="minorEastAsia"/>
                <w:szCs w:val="21"/>
              </w:rPr>
              <w:t>告警相关性分析规则时间间隔即</w:t>
            </w:r>
            <w:r>
              <w:t>30s内进行告警相关性分析，刷新呈现</w:t>
            </w:r>
            <w:r>
              <w:rPr>
                <w:rFonts w:eastAsiaTheme="minorEastAsia"/>
                <w:szCs w:val="21"/>
              </w:rPr>
              <w:t>]</w:t>
            </w:r>
          </w:p>
        </w:tc>
        <w:tc>
          <w:tcPr>
            <w:tcW w:w="2447" w:type="dxa"/>
          </w:tcPr>
          <w:p>
            <w:pPr>
              <w:rPr>
                <w:rFonts w:eastAsiaTheme="minorEastAsia"/>
                <w:szCs w:val="21"/>
              </w:rPr>
            </w:pPr>
            <w:r>
              <w:rPr>
                <w:rFonts w:eastAsiaTheme="minorEastAsia"/>
                <w:szCs w:val="21"/>
              </w:rPr>
              <w:t>≤5秒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675" w:type="dxa"/>
          </w:tcPr>
          <w:p>
            <w:pPr>
              <w:rPr>
                <w:rFonts w:eastAsiaTheme="minorEastAsia"/>
                <w:szCs w:val="21"/>
              </w:rPr>
            </w:pPr>
            <w:r>
              <w:rPr>
                <w:rFonts w:eastAsiaTheme="minorEastAsia"/>
                <w:szCs w:val="21"/>
              </w:rPr>
              <w:t>2</w:t>
            </w:r>
          </w:p>
        </w:tc>
        <w:tc>
          <w:tcPr>
            <w:tcW w:w="4783" w:type="dxa"/>
          </w:tcPr>
          <w:p>
            <w:pPr>
              <w:rPr>
                <w:rFonts w:eastAsiaTheme="minorEastAsia"/>
                <w:szCs w:val="21"/>
              </w:rPr>
            </w:pPr>
            <w:r>
              <w:rPr>
                <w:rFonts w:eastAsiaTheme="minorEastAsia"/>
                <w:szCs w:val="21"/>
              </w:rPr>
              <w:t>告警吞吐量</w:t>
            </w:r>
          </w:p>
        </w:tc>
        <w:tc>
          <w:tcPr>
            <w:tcW w:w="2447" w:type="dxa"/>
          </w:tcPr>
          <w:p>
            <w:pPr>
              <w:rPr>
                <w:rFonts w:eastAsiaTheme="minorEastAsia"/>
                <w:szCs w:val="21"/>
              </w:rPr>
            </w:pPr>
            <w:r>
              <w:rPr>
                <w:rFonts w:eastAsiaTheme="minorEastAsia"/>
                <w:szCs w:val="21"/>
              </w:rPr>
              <w:t>≥1000条/秒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675" w:type="dxa"/>
          </w:tcPr>
          <w:p>
            <w:pPr>
              <w:rPr>
                <w:rFonts w:eastAsiaTheme="minorEastAsia"/>
                <w:szCs w:val="21"/>
              </w:rPr>
            </w:pPr>
            <w:r>
              <w:rPr>
                <w:rFonts w:eastAsiaTheme="minorEastAsia"/>
                <w:szCs w:val="21"/>
              </w:rPr>
              <w:t>3</w:t>
            </w:r>
          </w:p>
        </w:tc>
        <w:tc>
          <w:tcPr>
            <w:tcW w:w="4783" w:type="dxa"/>
          </w:tcPr>
          <w:p>
            <w:pPr>
              <w:rPr>
                <w:rFonts w:eastAsiaTheme="minorEastAsia"/>
                <w:szCs w:val="21"/>
              </w:rPr>
            </w:pPr>
            <w:r>
              <w:rPr>
                <w:rFonts w:eastAsiaTheme="minorEastAsia"/>
                <w:szCs w:val="21"/>
              </w:rPr>
              <w:t>活动告警</w:t>
            </w:r>
          </w:p>
        </w:tc>
        <w:tc>
          <w:tcPr>
            <w:tcW w:w="2447" w:type="dxa"/>
          </w:tcPr>
          <w:p>
            <w:pPr>
              <w:rPr>
                <w:rFonts w:eastAsiaTheme="minorEastAsia"/>
                <w:szCs w:val="21"/>
              </w:rPr>
            </w:pPr>
            <w:r>
              <w:rPr>
                <w:rFonts w:eastAsiaTheme="minorEastAsia"/>
                <w:szCs w:val="21"/>
              </w:rPr>
              <w:t>≥50万条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675" w:type="dxa"/>
          </w:tcPr>
          <w:p>
            <w:pPr>
              <w:rPr>
                <w:rFonts w:eastAsiaTheme="minorEastAsia"/>
                <w:szCs w:val="21"/>
              </w:rPr>
            </w:pPr>
            <w:r>
              <w:rPr>
                <w:rFonts w:eastAsiaTheme="minorEastAsia"/>
                <w:szCs w:val="21"/>
              </w:rPr>
              <w:t>4</w:t>
            </w:r>
          </w:p>
        </w:tc>
        <w:tc>
          <w:tcPr>
            <w:tcW w:w="4783" w:type="dxa"/>
          </w:tcPr>
          <w:p>
            <w:pPr>
              <w:rPr>
                <w:rFonts w:eastAsiaTheme="minorEastAsia"/>
                <w:szCs w:val="21"/>
              </w:rPr>
            </w:pPr>
            <w:r>
              <w:rPr>
                <w:rFonts w:eastAsiaTheme="minorEastAsia"/>
                <w:szCs w:val="21"/>
              </w:rPr>
              <w:t>历史告警</w:t>
            </w:r>
          </w:p>
        </w:tc>
        <w:tc>
          <w:tcPr>
            <w:tcW w:w="2447" w:type="dxa"/>
          </w:tcPr>
          <w:p>
            <w:pPr>
              <w:rPr>
                <w:rFonts w:eastAsiaTheme="minorEastAsia"/>
                <w:szCs w:val="21"/>
              </w:rPr>
            </w:pPr>
            <w:r>
              <w:rPr>
                <w:rFonts w:eastAsiaTheme="minorEastAsia"/>
                <w:szCs w:val="21"/>
              </w:rPr>
              <w:t>≥12个月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675" w:type="dxa"/>
          </w:tcPr>
          <w:p>
            <w:pPr>
              <w:rPr>
                <w:rFonts w:eastAsiaTheme="minorEastAsia"/>
                <w:szCs w:val="21"/>
              </w:rPr>
            </w:pPr>
            <w:r>
              <w:rPr>
                <w:rFonts w:eastAsiaTheme="minorEastAsia"/>
                <w:szCs w:val="21"/>
              </w:rPr>
              <w:t>5</w:t>
            </w:r>
          </w:p>
        </w:tc>
        <w:tc>
          <w:tcPr>
            <w:tcW w:w="4783" w:type="dxa"/>
          </w:tcPr>
          <w:p>
            <w:pPr>
              <w:rPr>
                <w:rFonts w:eastAsiaTheme="minorEastAsia"/>
                <w:szCs w:val="21"/>
              </w:rPr>
            </w:pPr>
            <w:r>
              <w:rPr>
                <w:rFonts w:eastAsiaTheme="minorEastAsia"/>
                <w:szCs w:val="21"/>
              </w:rPr>
              <w:t>告警相关性分析规则时间间隔</w:t>
            </w:r>
          </w:p>
        </w:tc>
        <w:tc>
          <w:tcPr>
            <w:tcW w:w="2447" w:type="dxa"/>
          </w:tcPr>
          <w:p>
            <w:pPr>
              <w:rPr>
                <w:rFonts w:eastAsiaTheme="minorEastAsia"/>
                <w:szCs w:val="21"/>
              </w:rPr>
            </w:pPr>
            <w:r>
              <w:rPr>
                <w:rFonts w:eastAsiaTheme="minorEastAsia"/>
                <w:szCs w:val="21"/>
              </w:rPr>
              <w:t>≤30秒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675" w:type="dxa"/>
          </w:tcPr>
          <w:p>
            <w:pPr>
              <w:rPr>
                <w:rFonts w:eastAsiaTheme="minorEastAsia"/>
                <w:szCs w:val="21"/>
              </w:rPr>
            </w:pPr>
            <w:r>
              <w:rPr>
                <w:rFonts w:eastAsiaTheme="minorEastAsia"/>
                <w:szCs w:val="21"/>
              </w:rPr>
              <w:t>6</w:t>
            </w:r>
          </w:p>
        </w:tc>
        <w:tc>
          <w:tcPr>
            <w:tcW w:w="4783" w:type="dxa"/>
          </w:tcPr>
          <w:p>
            <w:pPr>
              <w:rPr>
                <w:rFonts w:eastAsiaTheme="minorEastAsia"/>
                <w:szCs w:val="21"/>
              </w:rPr>
            </w:pPr>
            <w:r>
              <w:rPr>
                <w:rFonts w:eastAsiaTheme="minorEastAsia"/>
                <w:szCs w:val="21"/>
              </w:rPr>
              <w:t>告警导出</w:t>
            </w:r>
          </w:p>
        </w:tc>
        <w:tc>
          <w:tcPr>
            <w:tcW w:w="2447" w:type="dxa"/>
          </w:tcPr>
          <w:p>
            <w:pPr>
              <w:rPr>
                <w:szCs w:val="21"/>
              </w:rPr>
            </w:pPr>
            <w:r>
              <w:rPr>
                <w:rFonts w:eastAsiaTheme="minorEastAsia"/>
                <w:szCs w:val="21"/>
              </w:rPr>
              <w:t>≤30秒</w:t>
            </w:r>
            <w:r>
              <w:rPr>
                <w:szCs w:val="21"/>
              </w:rPr>
              <w:t>/1000条</w:t>
            </w:r>
          </w:p>
        </w:tc>
      </w:tr>
    </w:tbl>
    <w:p>
      <w:pPr>
        <w:pStyle w:val="82"/>
        <w:ind w:firstLine="420"/>
        <w:rPr>
          <w:rFonts w:ascii="Times New Roman"/>
          <w:color w:val="000000" w:themeColor="text1"/>
          <w14:textFill>
            <w14:solidFill>
              <w14:schemeClr w14:val="tx1"/>
            </w14:solidFill>
          </w14:textFill>
        </w:rPr>
      </w:pP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297" w:name="_Toc19695257"/>
      <w:bookmarkStart w:id="298" w:name="_Toc470604185"/>
      <w:bookmarkStart w:id="299" w:name="_Toc53650113"/>
      <w:r>
        <w:rPr>
          <w:rFonts w:ascii="Times New Roman" w:hAnsi="Times New Roman"/>
          <w:b w:val="0"/>
          <w:color w:val="000000" w:themeColor="text1"/>
          <w:sz w:val="24"/>
          <w:szCs w:val="24"/>
          <w14:textFill>
            <w14:solidFill>
              <w14:schemeClr w14:val="tx1"/>
            </w14:solidFill>
          </w14:textFill>
        </w:rPr>
        <w:t>端到端告警管理</w:t>
      </w:r>
      <w:bookmarkEnd w:id="297"/>
      <w:bookmarkEnd w:id="298"/>
      <w:bookmarkEnd w:id="299"/>
    </w:p>
    <w:p>
      <w:pPr>
        <w:ind w:firstLine="210" w:firstLineChars="100"/>
        <w:rPr>
          <w:color w:val="000000" w:themeColor="text1"/>
          <w14:textFill>
            <w14:solidFill>
              <w14:schemeClr w14:val="tx1"/>
            </w14:solidFill>
          </w14:textFill>
        </w:rPr>
      </w:pPr>
      <w:r>
        <w:rPr>
          <w:color w:val="000000" w:themeColor="text1"/>
          <w14:textFill>
            <w14:solidFill>
              <w14:schemeClr w14:val="tx1"/>
            </w14:solidFill>
          </w14:textFill>
        </w:rPr>
        <w:t>网管系统应支持以下端到端路径和业务的告警管理功能：</w:t>
      </w:r>
    </w:p>
    <w:p>
      <w:pPr>
        <w:numPr>
          <w:ilvl w:val="0"/>
          <w:numId w:val="78"/>
        </w:numPr>
        <w:rPr>
          <w:color w:val="000000" w:themeColor="text1"/>
          <w14:textFill>
            <w14:solidFill>
              <w14:schemeClr w14:val="tx1"/>
            </w14:solidFill>
          </w14:textFill>
        </w:rPr>
      </w:pPr>
      <w:r>
        <w:rPr>
          <w:color w:val="000000" w:themeColor="text1"/>
          <w14:textFill>
            <w14:solidFill>
              <w14:schemeClr w14:val="tx1"/>
            </w14:solidFill>
          </w14:textFill>
        </w:rPr>
        <w:t>端到端隧道（MPLS-TP、SR-TP）和伪线告警：当设备发生告警时，网管系统应能将设备告警关联到受影响的</w:t>
      </w:r>
      <w:r>
        <w:rPr>
          <w:color w:val="000000" w:themeColor="text1"/>
          <w:highlight w:val="yellow"/>
          <w14:textFill>
            <w14:solidFill>
              <w14:schemeClr w14:val="tx1"/>
            </w14:solidFill>
          </w14:textFill>
        </w:rPr>
        <w:t>隧道和伪线</w:t>
      </w:r>
      <w:r>
        <w:rPr>
          <w:color w:val="000000" w:themeColor="text1"/>
          <w14:textFill>
            <w14:solidFill>
              <w14:schemeClr w14:val="tx1"/>
            </w14:solidFill>
          </w14:textFill>
        </w:rPr>
        <w:t>。</w:t>
      </w:r>
    </w:p>
    <w:p>
      <w:pPr>
        <w:numPr>
          <w:ilvl w:val="0"/>
          <w:numId w:val="78"/>
        </w:numPr>
        <w:tabs>
          <w:tab w:val="left" w:pos="1320"/>
        </w:tabs>
        <w:rPr>
          <w:color w:val="000000" w:themeColor="text1"/>
          <w14:textFill>
            <w14:solidFill>
              <w14:schemeClr w14:val="tx1"/>
            </w14:solidFill>
          </w14:textFill>
        </w:rPr>
      </w:pPr>
      <w:r>
        <w:rPr>
          <w:color w:val="000000" w:themeColor="text1"/>
          <w14:textFill>
            <w14:solidFill>
              <w14:schemeClr w14:val="tx1"/>
            </w14:solidFill>
          </w14:textFill>
        </w:rPr>
        <w:t>端到端业务告警：当设备发生告警时，网管系统应能将设备告警关联到受影响的端到端以太网业务或TDM业务。</w:t>
      </w:r>
    </w:p>
    <w:p>
      <w:pPr>
        <w:numPr>
          <w:ilvl w:val="0"/>
          <w:numId w:val="78"/>
        </w:numPr>
        <w:tabs>
          <w:tab w:val="left" w:pos="1320"/>
        </w:tabs>
        <w:rPr>
          <w:color w:val="000000" w:themeColor="text1"/>
          <w14:textFill>
            <w14:solidFill>
              <w14:schemeClr w14:val="tx1"/>
            </w14:solidFill>
          </w14:textFill>
        </w:rPr>
      </w:pPr>
      <w:r>
        <w:rPr>
          <w:color w:val="000000" w:themeColor="text1"/>
          <w14:textFill>
            <w14:solidFill>
              <w14:schemeClr w14:val="tx1"/>
            </w14:solidFill>
          </w14:textFill>
        </w:rPr>
        <w:t>L3VPN业务告警：当设备发生告警时，网管系统应能将设备告警关联到受影响的LTE L3VPN、5G L3VPN业务。</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告警定位功能：能够分析全网上报的告警信息，定位出可能的根源告警。</w:t>
      </w:r>
    </w:p>
    <w:p>
      <w:pPr>
        <w:pStyle w:val="3"/>
        <w:numPr>
          <w:ilvl w:val="1"/>
          <w:numId w:val="30"/>
        </w:numPr>
        <w:spacing w:line="240" w:lineRule="auto"/>
        <w:ind w:firstLine="480"/>
        <w:rPr>
          <w:rFonts w:ascii="Times New Roman" w:hAnsi="Times New Roman"/>
          <w:color w:val="000000" w:themeColor="text1"/>
          <w:sz w:val="24"/>
          <w:szCs w:val="24"/>
          <w14:textFill>
            <w14:solidFill>
              <w14:schemeClr w14:val="tx1"/>
            </w14:solidFill>
          </w14:textFill>
        </w:rPr>
      </w:pPr>
      <w:bookmarkStart w:id="300" w:name="_Toc53650114"/>
      <w:bookmarkStart w:id="301" w:name="_Toc19695258"/>
      <w:r>
        <w:rPr>
          <w:rFonts w:ascii="Times New Roman" w:hAnsi="Times New Roman"/>
          <w:b w:val="0"/>
          <w:color w:val="000000" w:themeColor="text1"/>
          <w:sz w:val="24"/>
          <w:szCs w:val="24"/>
          <w14:textFill>
            <w14:solidFill>
              <w14:schemeClr w14:val="tx1"/>
            </w14:solidFill>
          </w14:textFill>
        </w:rPr>
        <w:t>断纤链路管理</w:t>
      </w:r>
      <w:bookmarkEnd w:id="300"/>
      <w:bookmarkEnd w:id="301"/>
    </w:p>
    <w:p>
      <w:pPr>
        <w:ind w:firstLine="210" w:firstLineChars="100"/>
        <w:rPr>
          <w:color w:val="000000" w:themeColor="text1"/>
          <w14:textFill>
            <w14:solidFill>
              <w14:schemeClr w14:val="tx1"/>
            </w14:solidFill>
          </w14:textFill>
        </w:rPr>
      </w:pPr>
      <w:r>
        <w:rPr>
          <w:color w:val="000000" w:themeColor="text1"/>
          <w14:textFill>
            <w14:solidFill>
              <w14:schemeClr w14:val="tx1"/>
            </w14:solidFill>
          </w14:textFill>
        </w:rPr>
        <w:t>OMC系统针对光纤和网元故障应该具备以下监控功能：</w:t>
      </w:r>
    </w:p>
    <w:p>
      <w:pPr>
        <w:ind w:firstLine="210" w:firstLineChars="100"/>
        <w:rPr>
          <w:color w:val="000000" w:themeColor="text1"/>
          <w14:textFill>
            <w14:solidFill>
              <w14:schemeClr w14:val="tx1"/>
            </w14:solidFill>
          </w14:textFill>
        </w:rPr>
      </w:pPr>
      <w:r>
        <w:rPr>
          <w:color w:val="000000" w:themeColor="text1"/>
          <w14:textFill>
            <w14:solidFill>
              <w14:schemeClr w14:val="tx1"/>
            </w14:solidFill>
          </w14:textFill>
        </w:rPr>
        <w:t>1、支持对全网存在的故障连纤和</w:t>
      </w:r>
      <w:r>
        <w:rPr>
          <w:rFonts w:hint="eastAsia"/>
          <w:color w:val="000000" w:themeColor="text1"/>
          <w14:textFill>
            <w14:solidFill>
              <w14:schemeClr w14:val="tx1"/>
            </w14:solidFill>
          </w14:textFill>
        </w:rPr>
        <w:t>相关</w:t>
      </w:r>
      <w:r>
        <w:rPr>
          <w:color w:val="000000" w:themeColor="text1"/>
          <w14:textFill>
            <w14:solidFill>
              <w14:schemeClr w14:val="tx1"/>
            </w14:solidFill>
          </w14:textFill>
        </w:rPr>
        <w:t>网元进行集中监控，并可根据中断的产生时间进行筛选；</w:t>
      </w:r>
    </w:p>
    <w:p>
      <w:pPr>
        <w:ind w:firstLine="210" w:firstLineChars="100"/>
        <w:rPr>
          <w:color w:val="000000" w:themeColor="text1"/>
          <w14:textFill>
            <w14:solidFill>
              <w14:schemeClr w14:val="tx1"/>
            </w14:solidFill>
          </w14:textFill>
        </w:rPr>
      </w:pPr>
      <w:r>
        <w:rPr>
          <w:color w:val="000000" w:themeColor="text1"/>
          <w14:textFill>
            <w14:solidFill>
              <w14:schemeClr w14:val="tx1"/>
            </w14:solidFill>
          </w14:textFill>
        </w:rPr>
        <w:t>2、能够定位到拓扑上的故障对象，展示故障连纤影响的业务数据；</w:t>
      </w:r>
    </w:p>
    <w:p>
      <w:pPr>
        <w:ind w:firstLine="210" w:firstLineChars="100"/>
        <w:rPr>
          <w:color w:val="000000" w:themeColor="text1"/>
          <w14:textFill>
            <w14:solidFill>
              <w14:schemeClr w14:val="tx1"/>
            </w14:solidFill>
          </w14:textFill>
        </w:rPr>
      </w:pPr>
      <w:r>
        <w:rPr>
          <w:color w:val="000000" w:themeColor="text1"/>
          <w14:textFill>
            <w14:solidFill>
              <w14:schemeClr w14:val="tx1"/>
            </w14:solidFill>
          </w14:textFill>
        </w:rPr>
        <w:t>3、对于筛选出来的故障连纤和</w:t>
      </w:r>
      <w:r>
        <w:rPr>
          <w:rFonts w:hint="eastAsia"/>
          <w:color w:val="000000" w:themeColor="text1"/>
          <w14:textFill>
            <w14:solidFill>
              <w14:schemeClr w14:val="tx1"/>
            </w14:solidFill>
          </w14:textFill>
        </w:rPr>
        <w:t>相关</w:t>
      </w:r>
      <w:r>
        <w:rPr>
          <w:color w:val="000000" w:themeColor="text1"/>
          <w14:textFill>
            <w14:solidFill>
              <w14:schemeClr w14:val="tx1"/>
            </w14:solidFill>
          </w14:textFill>
        </w:rPr>
        <w:t>网元信息支持导出。</w:t>
      </w:r>
    </w:p>
    <w:p>
      <w:pPr>
        <w:pStyle w:val="82"/>
        <w:ind w:firstLine="420"/>
        <w:rPr>
          <w:rFonts w:ascii="Times New Roman"/>
          <w:color w:val="000000" w:themeColor="text1"/>
          <w14:textFill>
            <w14:solidFill>
              <w14:schemeClr w14:val="tx1"/>
            </w14:solidFill>
          </w14:textFill>
        </w:rPr>
      </w:pPr>
    </w:p>
    <w:p>
      <w:pPr>
        <w:pStyle w:val="2"/>
        <w:numPr>
          <w:ilvl w:val="0"/>
          <w:numId w:val="30"/>
        </w:numPr>
        <w:tabs>
          <w:tab w:val="clear" w:pos="567"/>
        </w:tabs>
        <w:adjustRightInd/>
        <w:spacing w:before="340" w:after="330" w:line="240" w:lineRule="auto"/>
        <w:textAlignment w:val="auto"/>
        <w:rPr>
          <w:color w:val="000000" w:themeColor="text1"/>
          <w14:textFill>
            <w14:solidFill>
              <w14:schemeClr w14:val="tx1"/>
            </w14:solidFill>
          </w14:textFill>
        </w:rPr>
      </w:pPr>
      <w:bookmarkStart w:id="302" w:name="_Toc53650115"/>
      <w:bookmarkStart w:id="303" w:name="_Toc19695259"/>
      <w:bookmarkStart w:id="304" w:name="_Toc467481736"/>
      <w:r>
        <w:rPr>
          <w:color w:val="000000" w:themeColor="text1"/>
          <w:sz w:val="24"/>
          <w:szCs w:val="24"/>
          <w14:textFill>
            <w14:solidFill>
              <w14:schemeClr w14:val="tx1"/>
            </w14:solidFill>
          </w14:textFill>
        </w:rPr>
        <w:t>管控融合的性能管理</w:t>
      </w:r>
      <w:bookmarkEnd w:id="302"/>
      <w:bookmarkEnd w:id="303"/>
      <w:bookmarkEnd w:id="304"/>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305" w:name="_Toc19695260"/>
      <w:bookmarkStart w:id="306" w:name="_Toc467481737"/>
      <w:bookmarkStart w:id="307" w:name="_Toc53650116"/>
      <w:r>
        <w:rPr>
          <w:rFonts w:ascii="Times New Roman" w:hAnsi="Times New Roman"/>
          <w:b w:val="0"/>
          <w:color w:val="000000" w:themeColor="text1"/>
          <w:sz w:val="24"/>
          <w:szCs w:val="24"/>
          <w14:textFill>
            <w14:solidFill>
              <w14:schemeClr w14:val="tx1"/>
            </w14:solidFill>
          </w14:textFill>
        </w:rPr>
        <w:t>性能监测管理</w:t>
      </w:r>
      <w:bookmarkEnd w:id="305"/>
      <w:bookmarkEnd w:id="306"/>
      <w:bookmarkEnd w:id="307"/>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308" w:name="_Toc19695261"/>
      <w:bookmarkStart w:id="309" w:name="_Toc53650117"/>
      <w:bookmarkStart w:id="310" w:name="_Toc467481738"/>
      <w:r>
        <w:rPr>
          <w:rFonts w:eastAsiaTheme="minorEastAsia"/>
          <w:color w:val="000000" w:themeColor="text1"/>
          <w:szCs w:val="21"/>
          <w14:textFill>
            <w14:solidFill>
              <w14:schemeClr w14:val="tx1"/>
            </w14:solidFill>
          </w14:textFill>
        </w:rPr>
        <w:t>性能监测参数设置</w:t>
      </w:r>
      <w:bookmarkEnd w:id="308"/>
      <w:bookmarkEnd w:id="309"/>
      <w:bookmarkEnd w:id="310"/>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系统允许用户指定和查询网元性能监测的如下属性：</w:t>
      </w:r>
    </w:p>
    <w:p>
      <w:pPr>
        <w:pStyle w:val="127"/>
        <w:numPr>
          <w:ilvl w:val="0"/>
          <w:numId w:val="79"/>
        </w:numPr>
        <w:tabs>
          <w:tab w:val="left" w:pos="854"/>
          <w:tab w:val="clear" w:pos="859"/>
        </w:tabs>
        <w:ind w:left="840" w:leftChars="200" w:hangingChars="20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性能监测对象（指定的网元、单元盘、端口、隧道、伪线等）；</w:t>
      </w:r>
    </w:p>
    <w:p>
      <w:pPr>
        <w:pStyle w:val="127"/>
        <w:numPr>
          <w:ilvl w:val="0"/>
          <w:numId w:val="79"/>
        </w:numPr>
        <w:tabs>
          <w:tab w:val="left" w:pos="854"/>
          <w:tab w:val="clear" w:pos="859"/>
        </w:tabs>
        <w:ind w:left="840" w:leftChars="200" w:hangingChars="20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需要监测的参数名称；</w:t>
      </w:r>
    </w:p>
    <w:p>
      <w:pPr>
        <w:pStyle w:val="127"/>
        <w:numPr>
          <w:ilvl w:val="0"/>
          <w:numId w:val="79"/>
        </w:numPr>
        <w:tabs>
          <w:tab w:val="left" w:pos="854"/>
          <w:tab w:val="clear" w:pos="859"/>
        </w:tabs>
        <w:ind w:left="840" w:leftChars="200" w:hangingChars="20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监测周期（15分钟、24小时、分钟/秒级）；</w:t>
      </w:r>
    </w:p>
    <w:p>
      <w:pPr>
        <w:pStyle w:val="127"/>
        <w:numPr>
          <w:ilvl w:val="0"/>
          <w:numId w:val="79"/>
        </w:numPr>
        <w:tabs>
          <w:tab w:val="left" w:pos="854"/>
          <w:tab w:val="clear" w:pos="859"/>
        </w:tabs>
        <w:ind w:left="840" w:leftChars="200" w:hangingChars="20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监测状态（打开/关闭）；</w:t>
      </w:r>
    </w:p>
    <w:p>
      <w:pPr>
        <w:pStyle w:val="127"/>
        <w:numPr>
          <w:ilvl w:val="0"/>
          <w:numId w:val="79"/>
        </w:numPr>
        <w:tabs>
          <w:tab w:val="left" w:pos="854"/>
          <w:tab w:val="clear" w:pos="859"/>
        </w:tabs>
        <w:ind w:left="840" w:leftChars="200" w:hangingChars="20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开始时间；</w:t>
      </w:r>
    </w:p>
    <w:p>
      <w:pPr>
        <w:pStyle w:val="127"/>
        <w:numPr>
          <w:ilvl w:val="0"/>
          <w:numId w:val="79"/>
        </w:numPr>
        <w:tabs>
          <w:tab w:val="left" w:pos="854"/>
          <w:tab w:val="clear" w:pos="859"/>
        </w:tabs>
        <w:ind w:left="840" w:leftChars="200" w:hangingChars="20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结束时间；</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并支持批量选取开启监测实例。</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311" w:name="_Toc19695262"/>
      <w:bookmarkStart w:id="312" w:name="_Toc53650118"/>
      <w:r>
        <w:rPr>
          <w:rFonts w:eastAsiaTheme="minorEastAsia"/>
          <w:color w:val="000000" w:themeColor="text1"/>
          <w:szCs w:val="21"/>
          <w14:textFill>
            <w14:solidFill>
              <w14:schemeClr w14:val="tx1"/>
            </w14:solidFill>
          </w14:textFill>
        </w:rPr>
        <w:t>性能监测参数查询</w:t>
      </w:r>
      <w:r>
        <w:rPr>
          <w:color w:val="000000" w:themeColor="text1"/>
          <w14:textFill>
            <w14:solidFill>
              <w14:schemeClr w14:val="tx1"/>
            </w14:solidFill>
          </w14:textFill>
        </w:rPr>
        <w:t>/</w:t>
      </w:r>
      <w:r>
        <w:rPr>
          <w:rFonts w:eastAsiaTheme="minorEastAsia"/>
          <w:color w:val="000000" w:themeColor="text1"/>
          <w:szCs w:val="21"/>
          <w14:textFill>
            <w14:solidFill>
              <w14:schemeClr w14:val="tx1"/>
            </w14:solidFill>
          </w14:textFill>
        </w:rPr>
        <w:t>修改</w:t>
      </w:r>
      <w:bookmarkEnd w:id="311"/>
      <w:bookmarkEnd w:id="312"/>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网管系统允许用户查询/修改性能监测的如下参数（标*者为可修改参数）：</w:t>
      </w:r>
    </w:p>
    <w:p>
      <w:pPr>
        <w:pStyle w:val="127"/>
        <w:numPr>
          <w:ilvl w:val="0"/>
          <w:numId w:val="79"/>
        </w:numPr>
        <w:tabs>
          <w:tab w:val="left" w:pos="854"/>
          <w:tab w:val="clear" w:pos="859"/>
        </w:tabs>
        <w:ind w:left="840" w:leftChars="200" w:hangingChars="20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性能监测对象（指定的网元、单元盘、端口、隧道、伪线等）；</w:t>
      </w:r>
    </w:p>
    <w:p>
      <w:pPr>
        <w:pStyle w:val="127"/>
        <w:numPr>
          <w:ilvl w:val="0"/>
          <w:numId w:val="79"/>
        </w:numPr>
        <w:tabs>
          <w:tab w:val="left" w:pos="854"/>
          <w:tab w:val="clear" w:pos="859"/>
        </w:tabs>
        <w:ind w:left="840" w:leftChars="200" w:hangingChars="20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需要监测的参数名称(*)；</w:t>
      </w:r>
    </w:p>
    <w:p>
      <w:pPr>
        <w:pStyle w:val="127"/>
        <w:numPr>
          <w:ilvl w:val="0"/>
          <w:numId w:val="79"/>
        </w:numPr>
        <w:tabs>
          <w:tab w:val="left" w:pos="854"/>
          <w:tab w:val="clear" w:pos="859"/>
        </w:tabs>
        <w:ind w:left="840" w:leftChars="200" w:hangingChars="20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监测周期（15分钟、24小时、分钟/秒级）；</w:t>
      </w:r>
    </w:p>
    <w:p>
      <w:pPr>
        <w:pStyle w:val="127"/>
        <w:numPr>
          <w:ilvl w:val="0"/>
          <w:numId w:val="79"/>
        </w:numPr>
        <w:tabs>
          <w:tab w:val="left" w:pos="854"/>
          <w:tab w:val="clear" w:pos="859"/>
        </w:tabs>
        <w:ind w:left="840" w:leftChars="200" w:hangingChars="20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监测状态（打开/关闭）(*)；</w:t>
      </w:r>
    </w:p>
    <w:p>
      <w:pPr>
        <w:pStyle w:val="127"/>
        <w:numPr>
          <w:ilvl w:val="0"/>
          <w:numId w:val="79"/>
        </w:numPr>
        <w:tabs>
          <w:tab w:val="left" w:pos="854"/>
          <w:tab w:val="clear" w:pos="859"/>
        </w:tabs>
        <w:ind w:left="840" w:leftChars="200" w:hangingChars="20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开始时间(*)；</w:t>
      </w:r>
    </w:p>
    <w:p>
      <w:pPr>
        <w:pStyle w:val="127"/>
        <w:numPr>
          <w:ilvl w:val="0"/>
          <w:numId w:val="79"/>
        </w:numPr>
        <w:tabs>
          <w:tab w:val="left" w:pos="854"/>
          <w:tab w:val="clear" w:pos="859"/>
        </w:tabs>
        <w:ind w:left="840" w:leftChars="200" w:hangingChars="20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结束时间(*)；</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支持对未开启性能监测对象</w:t>
      </w:r>
      <w:r>
        <w:rPr>
          <w:rFonts w:hint="eastAsia" w:ascii="Times New Roman"/>
          <w:color w:val="000000" w:themeColor="text1"/>
          <w14:textFill>
            <w14:solidFill>
              <w14:schemeClr w14:val="tx1"/>
            </w14:solidFill>
          </w14:textFill>
        </w:rPr>
        <w:t>或实例</w:t>
      </w:r>
      <w:r>
        <w:rPr>
          <w:rFonts w:ascii="Times New Roman"/>
          <w:color w:val="000000" w:themeColor="text1"/>
          <w14:textFill>
            <w14:solidFill>
              <w14:schemeClr w14:val="tx1"/>
            </w14:solidFill>
          </w14:textFill>
        </w:rPr>
        <w:t>进行过滤。</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313" w:name="_Toc53650119"/>
      <w:bookmarkStart w:id="314" w:name="_Toc467481740"/>
      <w:bookmarkStart w:id="315" w:name="_Toc19695263"/>
      <w:r>
        <w:rPr>
          <w:rFonts w:eastAsiaTheme="minorEastAsia"/>
          <w:color w:val="000000" w:themeColor="text1"/>
          <w:szCs w:val="21"/>
          <w14:textFill>
            <w14:solidFill>
              <w14:schemeClr w14:val="tx1"/>
            </w14:solidFill>
          </w14:textFill>
        </w:rPr>
        <w:t>性能门限设置</w:t>
      </w:r>
      <w:bookmarkEnd w:id="313"/>
      <w:bookmarkEnd w:id="314"/>
      <w:bookmarkEnd w:id="315"/>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系统可对一个监测对象的某个性能参数设置上限和（或）下限。当该监测对象的指定性能参数超过设定的上限或下限时，网管系统应能产生越限告警（TCA）。</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316" w:name="_Toc19695264"/>
      <w:bookmarkStart w:id="317" w:name="_Toc467481741"/>
      <w:bookmarkStart w:id="318" w:name="_Toc53650120"/>
      <w:r>
        <w:rPr>
          <w:rFonts w:eastAsiaTheme="minorEastAsia"/>
          <w:color w:val="000000" w:themeColor="text1"/>
          <w:szCs w:val="21"/>
          <w14:textFill>
            <w14:solidFill>
              <w14:schemeClr w14:val="tx1"/>
            </w14:solidFill>
          </w14:textFill>
        </w:rPr>
        <w:t>性能数据查询</w:t>
      </w:r>
      <w:bookmarkEnd w:id="316"/>
      <w:bookmarkEnd w:id="317"/>
      <w:bookmarkEnd w:id="318"/>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网管系统应提供批量查询和统计性能数据的功能，并以表格和图形如折线图、直方图或饼图等方式显示查询统计结果。</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网管系统应能根据性能监测结果，进行以太网业务、隧道、伪线、段、端口的实时流量统计和带宽利用率统计。</w:t>
      </w:r>
    </w:p>
    <w:p>
      <w:pPr>
        <w:pStyle w:val="82"/>
        <w:ind w:firstLine="407" w:firstLineChars="194"/>
        <w:rPr>
          <w:rFonts w:ascii="Times New Roman"/>
          <w:color w:val="000000" w:themeColor="text1"/>
          <w:szCs w:val="24"/>
          <w14:textFill>
            <w14:solidFill>
              <w14:schemeClr w14:val="tx1"/>
            </w14:solidFill>
          </w14:textFill>
        </w:rPr>
      </w:pPr>
      <w:r>
        <w:rPr>
          <w:rFonts w:ascii="Times New Roman"/>
          <w:color w:val="000000" w:themeColor="text1"/>
          <w14:textFill>
            <w14:solidFill>
              <w14:schemeClr w14:val="tx1"/>
            </w14:solidFill>
          </w14:textFill>
        </w:rPr>
        <w:t>网管系统应能对查询统计结果进行输出。</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319" w:name="_Toc533775124"/>
      <w:bookmarkEnd w:id="319"/>
      <w:bookmarkStart w:id="320" w:name="_Toc533775125"/>
      <w:bookmarkEnd w:id="320"/>
      <w:bookmarkStart w:id="321" w:name="_Toc19695265"/>
      <w:bookmarkStart w:id="322" w:name="_Toc53650121"/>
      <w:bookmarkStart w:id="323" w:name="_Toc467481743"/>
      <w:r>
        <w:rPr>
          <w:rFonts w:eastAsiaTheme="minorEastAsia"/>
          <w:color w:val="000000" w:themeColor="text1"/>
          <w:szCs w:val="21"/>
          <w14:textFill>
            <w14:solidFill>
              <w14:schemeClr w14:val="tx1"/>
            </w14:solidFill>
          </w14:textFill>
        </w:rPr>
        <w:t>性能数据上报</w:t>
      </w:r>
      <w:bookmarkEnd w:id="321"/>
      <w:bookmarkEnd w:id="322"/>
      <w:bookmarkEnd w:id="323"/>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在每次监测周期到达后，网元根据要求向网管系统上报本周期内的性能数据，性能数据包括如下内容：</w:t>
      </w:r>
    </w:p>
    <w:p>
      <w:pPr>
        <w:pStyle w:val="127"/>
        <w:numPr>
          <w:ilvl w:val="0"/>
          <w:numId w:val="79"/>
        </w:numPr>
        <w:tabs>
          <w:tab w:val="left" w:pos="854"/>
          <w:tab w:val="clear" w:pos="859"/>
        </w:tabs>
        <w:ind w:left="840" w:leftChars="200" w:hangingChars="20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监测对象；</w:t>
      </w:r>
    </w:p>
    <w:p>
      <w:pPr>
        <w:pStyle w:val="127"/>
        <w:numPr>
          <w:ilvl w:val="0"/>
          <w:numId w:val="79"/>
        </w:numPr>
        <w:tabs>
          <w:tab w:val="left" w:pos="854"/>
          <w:tab w:val="clear" w:pos="859"/>
        </w:tabs>
        <w:ind w:left="840" w:leftChars="200" w:hangingChars="20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监测属性及其值；</w:t>
      </w:r>
    </w:p>
    <w:p>
      <w:pPr>
        <w:pStyle w:val="127"/>
        <w:numPr>
          <w:ilvl w:val="0"/>
          <w:numId w:val="79"/>
        </w:numPr>
        <w:tabs>
          <w:tab w:val="left" w:pos="854"/>
          <w:tab w:val="clear" w:pos="859"/>
        </w:tabs>
        <w:ind w:left="840" w:leftChars="200" w:hangingChars="20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监测周期；</w:t>
      </w:r>
    </w:p>
    <w:p>
      <w:pPr>
        <w:pStyle w:val="127"/>
        <w:numPr>
          <w:ilvl w:val="0"/>
          <w:numId w:val="79"/>
        </w:numPr>
        <w:tabs>
          <w:tab w:val="left" w:pos="854"/>
          <w:tab w:val="clear" w:pos="859"/>
        </w:tabs>
        <w:ind w:left="840" w:leftChars="200" w:hangingChars="200"/>
        <w:rPr>
          <w:rFonts w:ascii="Times New Roman"/>
          <w:color w:val="000000" w:themeColor="text1"/>
          <w:szCs w:val="21"/>
          <w14:textFill>
            <w14:solidFill>
              <w14:schemeClr w14:val="tx1"/>
            </w14:solidFill>
          </w14:textFill>
        </w:rPr>
      </w:pPr>
      <w:r>
        <w:rPr>
          <w:rFonts w:ascii="Times New Roman"/>
          <w:color w:val="000000" w:themeColor="text1"/>
          <w14:textFill>
            <w14:solidFill>
              <w14:schemeClr w14:val="tx1"/>
            </w14:solidFill>
          </w14:textFill>
        </w:rPr>
        <w:t>本次监测间隔的结束时间。</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324" w:name="_Toc467481744"/>
      <w:bookmarkStart w:id="325" w:name="_Toc19695266"/>
      <w:bookmarkStart w:id="326" w:name="_Toc53650122"/>
      <w:r>
        <w:rPr>
          <w:rFonts w:eastAsiaTheme="minorEastAsia"/>
          <w:color w:val="000000" w:themeColor="text1"/>
          <w:szCs w:val="21"/>
          <w14:textFill>
            <w14:solidFill>
              <w14:schemeClr w14:val="tx1"/>
            </w14:solidFill>
          </w14:textFill>
        </w:rPr>
        <w:t>性能数据存储</w:t>
      </w:r>
      <w:bookmarkEnd w:id="324"/>
      <w:bookmarkEnd w:id="325"/>
      <w:bookmarkEnd w:id="326"/>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性能数据在网管系统存储设备上的保存期限最少为：</w:t>
      </w:r>
    </w:p>
    <w:p>
      <w:pPr>
        <w:pStyle w:val="127"/>
        <w:numPr>
          <w:ilvl w:val="0"/>
          <w:numId w:val="79"/>
        </w:numPr>
        <w:tabs>
          <w:tab w:val="left" w:pos="854"/>
          <w:tab w:val="clear" w:pos="859"/>
        </w:tabs>
        <w:ind w:left="840" w:leftChars="200" w:hangingChars="20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测量周期为15分钟的测量数据：30天；</w:t>
      </w:r>
    </w:p>
    <w:p>
      <w:pPr>
        <w:pStyle w:val="127"/>
        <w:numPr>
          <w:ilvl w:val="0"/>
          <w:numId w:val="79"/>
        </w:numPr>
        <w:tabs>
          <w:tab w:val="left" w:pos="854"/>
          <w:tab w:val="clear" w:pos="859"/>
        </w:tabs>
        <w:ind w:left="840" w:leftChars="200" w:hangingChars="20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测量周期为24小时的测量数据：60天。</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网管系统应允许用户设置性能数据的存储期限和存储容量，对超过期限或容量的性能数据，应进行归档和删除。</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327" w:name="_Toc530494266"/>
      <w:bookmarkEnd w:id="327"/>
      <w:bookmarkStart w:id="328" w:name="_Toc467481745"/>
      <w:bookmarkStart w:id="329" w:name="_Toc19695267"/>
      <w:bookmarkStart w:id="330" w:name="_Toc53650123"/>
      <w:r>
        <w:rPr>
          <w:rFonts w:ascii="Times New Roman" w:hAnsi="Times New Roman"/>
          <w:b w:val="0"/>
          <w:color w:val="000000" w:themeColor="text1"/>
          <w:sz w:val="24"/>
          <w:szCs w:val="24"/>
          <w14:textFill>
            <w14:solidFill>
              <w14:schemeClr w14:val="tx1"/>
            </w14:solidFill>
          </w14:textFill>
        </w:rPr>
        <w:t>端到端性能管理</w:t>
      </w:r>
      <w:bookmarkEnd w:id="328"/>
      <w:bookmarkEnd w:id="329"/>
      <w:bookmarkEnd w:id="330"/>
    </w:p>
    <w:p>
      <w:pPr>
        <w:ind w:firstLine="540"/>
        <w:rPr>
          <w:color w:val="000000" w:themeColor="text1"/>
          <w14:textFill>
            <w14:solidFill>
              <w14:schemeClr w14:val="tx1"/>
            </w14:solidFill>
          </w14:textFill>
        </w:rPr>
      </w:pPr>
      <w:r>
        <w:rPr>
          <w:color w:val="000000" w:themeColor="text1"/>
          <w14:textFill>
            <w14:solidFill>
              <w14:schemeClr w14:val="tx1"/>
            </w14:solidFill>
          </w14:textFill>
        </w:rPr>
        <w:t>网管系统应支持端到端路径和业务性能管理功能，包括：</w:t>
      </w:r>
    </w:p>
    <w:p>
      <w:pPr>
        <w:numPr>
          <w:ilvl w:val="0"/>
          <w:numId w:val="80"/>
        </w:numPr>
        <w:rPr>
          <w:color w:val="000000" w:themeColor="text1"/>
          <w14:textFill>
            <w14:solidFill>
              <w14:schemeClr w14:val="tx1"/>
            </w14:solidFill>
          </w14:textFill>
        </w:rPr>
      </w:pPr>
      <w:r>
        <w:rPr>
          <w:color w:val="000000" w:themeColor="text1"/>
          <w14:textFill>
            <w14:solidFill>
              <w14:schemeClr w14:val="tx1"/>
            </w14:solidFill>
          </w14:textFill>
        </w:rPr>
        <w:t>端到端路径性能管理：支持端到端隧道和伪线上各监测点的性能参数收集和管理，可设置性能监测点、性能监测参数、性能监测周期等性能监测参数。</w:t>
      </w:r>
    </w:p>
    <w:p>
      <w:pPr>
        <w:numPr>
          <w:ilvl w:val="0"/>
          <w:numId w:val="80"/>
        </w:numPr>
        <w:rPr>
          <w:color w:val="000000" w:themeColor="text1"/>
          <w14:textFill>
            <w14:solidFill>
              <w14:schemeClr w14:val="tx1"/>
            </w14:solidFill>
          </w14:textFill>
        </w:rPr>
      </w:pPr>
      <w:r>
        <w:rPr>
          <w:color w:val="000000" w:themeColor="text1"/>
          <w14:textFill>
            <w14:solidFill>
              <w14:schemeClr w14:val="tx1"/>
            </w14:solidFill>
          </w14:textFill>
        </w:rPr>
        <w:t>端到端业务性能管理：支持端到端以太网、TDM业务上各业务终端点的性能参数收集和管理，可设置性能监测点、性能监测参数、性能监测周期等性能监测参数。</w:t>
      </w:r>
    </w:p>
    <w:p>
      <w:pPr>
        <w:numPr>
          <w:ilvl w:val="0"/>
          <w:numId w:val="80"/>
        </w:numPr>
        <w:tabs>
          <w:tab w:val="left" w:pos="1200"/>
          <w:tab w:val="clear" w:pos="1260"/>
        </w:tabs>
        <w:rPr>
          <w:color w:val="000000" w:themeColor="text1"/>
          <w14:textFill>
            <w14:solidFill>
              <w14:schemeClr w14:val="tx1"/>
            </w14:solidFill>
          </w14:textFill>
        </w:rPr>
      </w:pPr>
      <w:r>
        <w:rPr>
          <w:color w:val="000000" w:themeColor="text1"/>
          <w14:textFill>
            <w14:solidFill>
              <w14:schemeClr w14:val="tx1"/>
            </w14:solidFill>
          </w14:textFill>
        </w:rPr>
        <w:t>当前和历史性能查询：支持查询端到端路径和业务的当前性能和历史性能；</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331" w:name="_Toc467481746"/>
      <w:bookmarkStart w:id="332" w:name="_Toc19695268"/>
      <w:bookmarkStart w:id="333" w:name="_Toc53650124"/>
      <w:r>
        <w:rPr>
          <w:rFonts w:ascii="Times New Roman" w:hAnsi="Times New Roman"/>
          <w:b w:val="0"/>
          <w:color w:val="000000" w:themeColor="text1"/>
          <w:sz w:val="24"/>
          <w:szCs w:val="24"/>
          <w14:textFill>
            <w14:solidFill>
              <w14:schemeClr w14:val="tx1"/>
            </w14:solidFill>
          </w14:textFill>
        </w:rPr>
        <w:t>性能监测参数要求</w:t>
      </w:r>
      <w:bookmarkEnd w:id="331"/>
      <w:bookmarkEnd w:id="332"/>
      <w:bookmarkEnd w:id="333"/>
    </w:p>
    <w:p>
      <w:pPr>
        <w:ind w:firstLine="540"/>
        <w:rPr>
          <w:color w:val="000000" w:themeColor="text1"/>
          <w14:textFill>
            <w14:solidFill>
              <w14:schemeClr w14:val="tx1"/>
            </w14:solidFill>
          </w14:textFill>
        </w:rPr>
      </w:pPr>
      <w:r>
        <w:rPr>
          <w:color w:val="000000" w:themeColor="text1"/>
          <w14:textFill>
            <w14:solidFill>
              <w14:schemeClr w14:val="tx1"/>
            </w14:solidFill>
          </w14:textFill>
        </w:rPr>
        <w:t>网管系统应能对PTN/SPN网元中各层面的性能监测对象（端口、隧道、伪线、段等）的性能参数进行监测，网管系统应支持的性能监测参数参见下表。</w:t>
      </w:r>
    </w:p>
    <w:tbl>
      <w:tblPr>
        <w:tblStyle w:val="56"/>
        <w:tblW w:w="8222" w:type="dxa"/>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autofit"/>
        <w:tblCellMar>
          <w:top w:w="0" w:type="dxa"/>
          <w:left w:w="57" w:type="dxa"/>
          <w:bottom w:w="0" w:type="dxa"/>
          <w:right w:w="57" w:type="dxa"/>
        </w:tblCellMar>
      </w:tblPr>
      <w:tblGrid>
        <w:gridCol w:w="644"/>
        <w:gridCol w:w="1151"/>
        <w:gridCol w:w="663"/>
        <w:gridCol w:w="526"/>
        <w:gridCol w:w="520"/>
        <w:gridCol w:w="3399"/>
        <w:gridCol w:w="1319"/>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tcBorders>
              <w:bottom w:val="single" w:color="auto" w:sz="4" w:space="0"/>
            </w:tcBorders>
            <w:vAlign w:val="center"/>
          </w:tcPr>
          <w:p>
            <w:pPr>
              <w:jc w:val="center"/>
              <w:rPr>
                <w:b/>
                <w:bCs/>
                <w:szCs w:val="21"/>
              </w:rPr>
            </w:pPr>
            <w:r>
              <w:rPr>
                <w:b/>
                <w:bCs/>
                <w:szCs w:val="21"/>
              </w:rPr>
              <w:t>序列号</w:t>
            </w:r>
          </w:p>
        </w:tc>
        <w:tc>
          <w:tcPr>
            <w:tcW w:w="700" w:type="pct"/>
            <w:tcBorders>
              <w:bottom w:val="single" w:color="auto" w:sz="4" w:space="0"/>
              <w:right w:val="single" w:color="auto" w:sz="4" w:space="0"/>
            </w:tcBorders>
            <w:vAlign w:val="center"/>
          </w:tcPr>
          <w:p>
            <w:pPr>
              <w:jc w:val="center"/>
              <w:rPr>
                <w:b/>
                <w:bCs/>
                <w:szCs w:val="21"/>
              </w:rPr>
            </w:pPr>
            <w:r>
              <w:rPr>
                <w:b/>
                <w:bCs/>
                <w:szCs w:val="21"/>
              </w:rPr>
              <w:t>性能类型</w:t>
            </w:r>
          </w:p>
        </w:tc>
        <w:tc>
          <w:tcPr>
            <w:tcW w:w="3106" w:type="pct"/>
            <w:gridSpan w:val="4"/>
            <w:tcBorders>
              <w:left w:val="single" w:color="auto" w:sz="4" w:space="0"/>
              <w:bottom w:val="single" w:color="auto" w:sz="4" w:space="0"/>
            </w:tcBorders>
            <w:vAlign w:val="center"/>
          </w:tcPr>
          <w:p>
            <w:pPr>
              <w:jc w:val="center"/>
              <w:rPr>
                <w:b/>
                <w:bCs/>
                <w:szCs w:val="21"/>
              </w:rPr>
            </w:pPr>
            <w:r>
              <w:rPr>
                <w:b/>
                <w:bCs/>
                <w:szCs w:val="21"/>
              </w:rPr>
              <w:t>性能参数</w:t>
            </w:r>
          </w:p>
        </w:tc>
        <w:tc>
          <w:tcPr>
            <w:tcW w:w="802" w:type="pct"/>
          </w:tcPr>
          <w:p>
            <w:pPr>
              <w:jc w:val="center"/>
              <w:rPr>
                <w:b/>
                <w:bCs/>
                <w:szCs w:val="21"/>
              </w:rPr>
            </w:pPr>
            <w:r>
              <w:rPr>
                <w:b/>
                <w:bCs/>
                <w:szCs w:val="21"/>
              </w:rPr>
              <w:t>备注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restart"/>
            <w:tcBorders>
              <w:top w:val="single" w:color="auto" w:sz="4" w:space="0"/>
              <w:right w:val="single" w:color="auto" w:sz="4" w:space="0"/>
            </w:tcBorders>
            <w:vAlign w:val="center"/>
          </w:tcPr>
          <w:p>
            <w:pPr>
              <w:rPr>
                <w:bCs/>
                <w:szCs w:val="21"/>
              </w:rPr>
            </w:pPr>
            <w:r>
              <w:rPr>
                <w:bCs/>
                <w:szCs w:val="21"/>
              </w:rPr>
              <w:t>MPLS-TP性能</w:t>
            </w:r>
          </w:p>
        </w:tc>
        <w:tc>
          <w:tcPr>
            <w:tcW w:w="723" w:type="pct"/>
            <w:gridSpan w:val="2"/>
            <w:vMerge w:val="restart"/>
            <w:tcBorders>
              <w:left w:val="single" w:color="auto" w:sz="4" w:space="0"/>
              <w:right w:val="single" w:color="auto" w:sz="4" w:space="0"/>
            </w:tcBorders>
            <w:vAlign w:val="center"/>
          </w:tcPr>
          <w:p>
            <w:pPr>
              <w:jc w:val="center"/>
              <w:rPr>
                <w:bCs/>
                <w:szCs w:val="21"/>
              </w:rPr>
            </w:pPr>
            <w:r>
              <w:rPr>
                <w:bCs/>
                <w:szCs w:val="21"/>
              </w:rPr>
              <w:t>PW层性能</w:t>
            </w:r>
          </w:p>
          <w:p>
            <w:pPr>
              <w:jc w:val="center"/>
              <w:rPr>
                <w:bCs/>
                <w:szCs w:val="21"/>
              </w:rPr>
            </w:pPr>
          </w:p>
        </w:tc>
        <w:tc>
          <w:tcPr>
            <w:tcW w:w="2383" w:type="pct"/>
            <w:gridSpan w:val="2"/>
            <w:tcBorders>
              <w:left w:val="single" w:color="auto" w:sz="4" w:space="0"/>
            </w:tcBorders>
            <w:vAlign w:val="center"/>
          </w:tcPr>
          <w:p>
            <w:pPr>
              <w:rPr>
                <w:bCs/>
                <w:szCs w:val="21"/>
              </w:rPr>
            </w:pPr>
            <w:r>
              <w:rPr>
                <w:bCs/>
                <w:szCs w:val="21"/>
              </w:rPr>
              <w:t>发送包总数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continue"/>
            <w:tcBorders>
              <w:left w:val="single" w:color="auto" w:sz="4" w:space="0"/>
              <w:right w:val="single" w:color="auto" w:sz="4" w:space="0"/>
            </w:tcBorders>
            <w:vAlign w:val="center"/>
          </w:tcPr>
          <w:p>
            <w:pPr>
              <w:rPr>
                <w:bCs/>
                <w:szCs w:val="21"/>
              </w:rPr>
            </w:pPr>
          </w:p>
        </w:tc>
        <w:tc>
          <w:tcPr>
            <w:tcW w:w="2383" w:type="pct"/>
            <w:gridSpan w:val="2"/>
            <w:tcBorders>
              <w:left w:val="single" w:color="auto" w:sz="4" w:space="0"/>
            </w:tcBorders>
            <w:vAlign w:val="center"/>
          </w:tcPr>
          <w:p>
            <w:pPr>
              <w:rPr>
                <w:bCs/>
                <w:szCs w:val="21"/>
              </w:rPr>
            </w:pPr>
            <w:r>
              <w:rPr>
                <w:bCs/>
                <w:szCs w:val="21"/>
              </w:rPr>
              <w:t>发送字节总数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continue"/>
            <w:tcBorders>
              <w:left w:val="single" w:color="auto" w:sz="4" w:space="0"/>
              <w:right w:val="single" w:color="auto" w:sz="4" w:space="0"/>
            </w:tcBorders>
            <w:vAlign w:val="center"/>
          </w:tcPr>
          <w:p>
            <w:pPr>
              <w:rPr>
                <w:bCs/>
                <w:szCs w:val="21"/>
              </w:rPr>
            </w:pPr>
          </w:p>
        </w:tc>
        <w:tc>
          <w:tcPr>
            <w:tcW w:w="2383" w:type="pct"/>
            <w:gridSpan w:val="2"/>
            <w:tcBorders>
              <w:left w:val="single" w:color="auto" w:sz="4" w:space="0"/>
            </w:tcBorders>
            <w:vAlign w:val="center"/>
          </w:tcPr>
          <w:p>
            <w:pPr>
              <w:rPr>
                <w:bCs/>
                <w:szCs w:val="21"/>
              </w:rPr>
            </w:pPr>
            <w:r>
              <w:rPr>
                <w:bCs/>
                <w:szCs w:val="21"/>
              </w:rPr>
              <w:t>接收包总数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continue"/>
            <w:tcBorders>
              <w:left w:val="single" w:color="auto" w:sz="4" w:space="0"/>
              <w:right w:val="single" w:color="auto" w:sz="4" w:space="0"/>
            </w:tcBorders>
            <w:vAlign w:val="center"/>
          </w:tcPr>
          <w:p>
            <w:pPr>
              <w:rPr>
                <w:bCs/>
                <w:szCs w:val="21"/>
              </w:rPr>
            </w:pPr>
          </w:p>
        </w:tc>
        <w:tc>
          <w:tcPr>
            <w:tcW w:w="2383" w:type="pct"/>
            <w:gridSpan w:val="2"/>
            <w:tcBorders>
              <w:left w:val="single" w:color="auto" w:sz="4" w:space="0"/>
            </w:tcBorders>
            <w:vAlign w:val="center"/>
          </w:tcPr>
          <w:p>
            <w:pPr>
              <w:rPr>
                <w:bCs/>
                <w:szCs w:val="21"/>
              </w:rPr>
            </w:pPr>
            <w:r>
              <w:rPr>
                <w:bCs/>
                <w:szCs w:val="21"/>
              </w:rPr>
              <w:t>接收字节总数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continue"/>
            <w:tcBorders>
              <w:left w:val="single" w:color="auto" w:sz="4" w:space="0"/>
              <w:right w:val="single" w:color="auto" w:sz="4" w:space="0"/>
            </w:tcBorders>
            <w:vAlign w:val="center"/>
          </w:tcPr>
          <w:p>
            <w:pPr>
              <w:rPr>
                <w:bCs/>
                <w:szCs w:val="21"/>
              </w:rPr>
            </w:pPr>
          </w:p>
        </w:tc>
        <w:tc>
          <w:tcPr>
            <w:tcW w:w="2383" w:type="pct"/>
            <w:gridSpan w:val="2"/>
            <w:tcBorders>
              <w:left w:val="single" w:color="auto" w:sz="4" w:space="0"/>
            </w:tcBorders>
            <w:vAlign w:val="center"/>
          </w:tcPr>
          <w:p>
            <w:pPr>
              <w:rPr>
                <w:bCs/>
                <w:szCs w:val="21"/>
              </w:rPr>
            </w:pPr>
            <w:r>
              <w:rPr>
                <w:bCs/>
                <w:szCs w:val="21"/>
              </w:rPr>
              <w:t>丢包率</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continue"/>
            <w:tcBorders>
              <w:left w:val="single" w:color="auto" w:sz="4" w:space="0"/>
              <w:right w:val="single" w:color="auto" w:sz="4" w:space="0"/>
            </w:tcBorders>
            <w:vAlign w:val="center"/>
          </w:tcPr>
          <w:p>
            <w:pPr>
              <w:rPr>
                <w:bCs/>
                <w:szCs w:val="21"/>
              </w:rPr>
            </w:pPr>
          </w:p>
        </w:tc>
        <w:tc>
          <w:tcPr>
            <w:tcW w:w="2383" w:type="pct"/>
            <w:gridSpan w:val="2"/>
            <w:tcBorders>
              <w:left w:val="single" w:color="auto" w:sz="4" w:space="0"/>
            </w:tcBorders>
            <w:vAlign w:val="center"/>
          </w:tcPr>
          <w:p>
            <w:pPr>
              <w:rPr>
                <w:bCs/>
                <w:szCs w:val="21"/>
              </w:rPr>
            </w:pPr>
            <w:r>
              <w:rPr>
                <w:bCs/>
                <w:szCs w:val="21"/>
              </w:rPr>
              <w:t>时延</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continue"/>
            <w:tcBorders>
              <w:left w:val="single" w:color="auto" w:sz="4" w:space="0"/>
              <w:bottom w:val="single" w:color="auto" w:sz="4" w:space="0"/>
              <w:right w:val="single" w:color="auto" w:sz="4" w:space="0"/>
            </w:tcBorders>
            <w:vAlign w:val="center"/>
          </w:tcPr>
          <w:p>
            <w:pPr>
              <w:rPr>
                <w:bCs/>
                <w:szCs w:val="21"/>
              </w:rPr>
            </w:pPr>
          </w:p>
        </w:tc>
        <w:tc>
          <w:tcPr>
            <w:tcW w:w="2383" w:type="pct"/>
            <w:gridSpan w:val="2"/>
            <w:tcBorders>
              <w:left w:val="single" w:color="auto" w:sz="4" w:space="0"/>
            </w:tcBorders>
            <w:vAlign w:val="center"/>
          </w:tcPr>
          <w:p>
            <w:pPr>
              <w:rPr>
                <w:bCs/>
                <w:szCs w:val="21"/>
              </w:rPr>
            </w:pPr>
            <w:r>
              <w:rPr>
                <w:bCs/>
                <w:szCs w:val="21"/>
              </w:rPr>
              <w:t>抖动</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restart"/>
            <w:tcBorders>
              <w:top w:val="single" w:color="auto" w:sz="4" w:space="0"/>
              <w:left w:val="single" w:color="auto" w:sz="4" w:space="0"/>
              <w:right w:val="single" w:color="auto" w:sz="4" w:space="0"/>
            </w:tcBorders>
            <w:vAlign w:val="center"/>
          </w:tcPr>
          <w:p>
            <w:pPr>
              <w:jc w:val="center"/>
              <w:rPr>
                <w:bCs/>
                <w:szCs w:val="21"/>
              </w:rPr>
            </w:pPr>
            <w:r>
              <w:rPr>
                <w:bCs/>
                <w:szCs w:val="21"/>
              </w:rPr>
              <w:t>LSP层性能</w:t>
            </w:r>
          </w:p>
        </w:tc>
        <w:tc>
          <w:tcPr>
            <w:tcW w:w="2383" w:type="pct"/>
            <w:gridSpan w:val="2"/>
            <w:tcBorders>
              <w:left w:val="single" w:color="auto" w:sz="4" w:space="0"/>
            </w:tcBorders>
            <w:vAlign w:val="center"/>
          </w:tcPr>
          <w:p>
            <w:pPr>
              <w:rPr>
                <w:bCs/>
                <w:szCs w:val="21"/>
              </w:rPr>
            </w:pPr>
            <w:r>
              <w:rPr>
                <w:bCs/>
                <w:szCs w:val="21"/>
              </w:rPr>
              <w:t>发送包总数</w:t>
            </w:r>
          </w:p>
        </w:tc>
        <w:tc>
          <w:tcPr>
            <w:tcW w:w="802" w:type="pct"/>
            <w:vAlign w:val="center"/>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continue"/>
            <w:tcBorders>
              <w:top w:val="single" w:color="auto" w:sz="4" w:space="0"/>
              <w:left w:val="single" w:color="auto" w:sz="4" w:space="0"/>
              <w:right w:val="single" w:color="auto" w:sz="4" w:space="0"/>
            </w:tcBorders>
            <w:vAlign w:val="center"/>
          </w:tcPr>
          <w:p>
            <w:pPr>
              <w:rPr>
                <w:bCs/>
                <w:szCs w:val="21"/>
              </w:rPr>
            </w:pPr>
          </w:p>
        </w:tc>
        <w:tc>
          <w:tcPr>
            <w:tcW w:w="2383" w:type="pct"/>
            <w:gridSpan w:val="2"/>
            <w:tcBorders>
              <w:left w:val="single" w:color="auto" w:sz="4" w:space="0"/>
            </w:tcBorders>
            <w:vAlign w:val="center"/>
          </w:tcPr>
          <w:p>
            <w:pPr>
              <w:rPr>
                <w:bCs/>
                <w:szCs w:val="21"/>
              </w:rPr>
            </w:pPr>
            <w:r>
              <w:rPr>
                <w:bCs/>
                <w:szCs w:val="21"/>
              </w:rPr>
              <w:t>发送字节总数</w:t>
            </w:r>
          </w:p>
        </w:tc>
        <w:tc>
          <w:tcPr>
            <w:tcW w:w="802" w:type="pct"/>
            <w:vAlign w:val="center"/>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continue"/>
            <w:tcBorders>
              <w:top w:val="single" w:color="auto" w:sz="4" w:space="0"/>
              <w:left w:val="single" w:color="auto" w:sz="4" w:space="0"/>
              <w:right w:val="single" w:color="auto" w:sz="4" w:space="0"/>
            </w:tcBorders>
            <w:vAlign w:val="center"/>
          </w:tcPr>
          <w:p>
            <w:pPr>
              <w:rPr>
                <w:bCs/>
                <w:szCs w:val="21"/>
              </w:rPr>
            </w:pPr>
          </w:p>
        </w:tc>
        <w:tc>
          <w:tcPr>
            <w:tcW w:w="2383" w:type="pct"/>
            <w:gridSpan w:val="2"/>
            <w:tcBorders>
              <w:left w:val="single" w:color="auto" w:sz="4" w:space="0"/>
            </w:tcBorders>
            <w:vAlign w:val="center"/>
          </w:tcPr>
          <w:p>
            <w:pPr>
              <w:rPr>
                <w:bCs/>
                <w:szCs w:val="21"/>
              </w:rPr>
            </w:pPr>
            <w:r>
              <w:rPr>
                <w:bCs/>
                <w:szCs w:val="21"/>
              </w:rPr>
              <w:t>接收包总数</w:t>
            </w:r>
          </w:p>
        </w:tc>
        <w:tc>
          <w:tcPr>
            <w:tcW w:w="802" w:type="pct"/>
            <w:vAlign w:val="center"/>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continue"/>
            <w:tcBorders>
              <w:top w:val="single" w:color="auto" w:sz="4" w:space="0"/>
              <w:left w:val="single" w:color="auto" w:sz="4" w:space="0"/>
              <w:right w:val="single" w:color="auto" w:sz="4" w:space="0"/>
            </w:tcBorders>
            <w:vAlign w:val="center"/>
          </w:tcPr>
          <w:p>
            <w:pPr>
              <w:rPr>
                <w:bCs/>
                <w:szCs w:val="21"/>
              </w:rPr>
            </w:pPr>
          </w:p>
        </w:tc>
        <w:tc>
          <w:tcPr>
            <w:tcW w:w="2383" w:type="pct"/>
            <w:gridSpan w:val="2"/>
            <w:tcBorders>
              <w:left w:val="single" w:color="auto" w:sz="4" w:space="0"/>
            </w:tcBorders>
            <w:vAlign w:val="center"/>
          </w:tcPr>
          <w:p>
            <w:pPr>
              <w:rPr>
                <w:bCs/>
                <w:szCs w:val="21"/>
              </w:rPr>
            </w:pPr>
            <w:r>
              <w:rPr>
                <w:bCs/>
                <w:szCs w:val="21"/>
              </w:rPr>
              <w:t>接收字节总数</w:t>
            </w:r>
          </w:p>
        </w:tc>
        <w:tc>
          <w:tcPr>
            <w:tcW w:w="802" w:type="pct"/>
            <w:vAlign w:val="center"/>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continue"/>
            <w:tcBorders>
              <w:top w:val="single" w:color="auto" w:sz="4" w:space="0"/>
              <w:left w:val="single" w:color="auto" w:sz="4" w:space="0"/>
              <w:right w:val="single" w:color="auto" w:sz="4" w:space="0"/>
            </w:tcBorders>
            <w:vAlign w:val="center"/>
          </w:tcPr>
          <w:p>
            <w:pPr>
              <w:rPr>
                <w:bCs/>
                <w:szCs w:val="21"/>
              </w:rPr>
            </w:pPr>
          </w:p>
        </w:tc>
        <w:tc>
          <w:tcPr>
            <w:tcW w:w="2383" w:type="pct"/>
            <w:gridSpan w:val="2"/>
            <w:tcBorders>
              <w:left w:val="single" w:color="auto" w:sz="4" w:space="0"/>
            </w:tcBorders>
            <w:vAlign w:val="center"/>
          </w:tcPr>
          <w:p>
            <w:pPr>
              <w:rPr>
                <w:bCs/>
                <w:szCs w:val="21"/>
              </w:rPr>
            </w:pPr>
            <w:r>
              <w:rPr>
                <w:bCs/>
                <w:szCs w:val="21"/>
              </w:rPr>
              <w:t>丢包率</w:t>
            </w:r>
          </w:p>
        </w:tc>
        <w:tc>
          <w:tcPr>
            <w:tcW w:w="802" w:type="pct"/>
            <w:vAlign w:val="center"/>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continue"/>
            <w:tcBorders>
              <w:top w:val="single" w:color="auto" w:sz="4" w:space="0"/>
              <w:left w:val="single" w:color="auto" w:sz="4" w:space="0"/>
              <w:right w:val="single" w:color="auto" w:sz="4" w:space="0"/>
            </w:tcBorders>
            <w:vAlign w:val="center"/>
          </w:tcPr>
          <w:p>
            <w:pPr>
              <w:rPr>
                <w:bCs/>
                <w:szCs w:val="21"/>
              </w:rPr>
            </w:pPr>
          </w:p>
        </w:tc>
        <w:tc>
          <w:tcPr>
            <w:tcW w:w="2383" w:type="pct"/>
            <w:gridSpan w:val="2"/>
            <w:tcBorders>
              <w:left w:val="single" w:color="auto" w:sz="4" w:space="0"/>
            </w:tcBorders>
            <w:vAlign w:val="center"/>
          </w:tcPr>
          <w:p>
            <w:pPr>
              <w:rPr>
                <w:bCs/>
                <w:szCs w:val="21"/>
              </w:rPr>
            </w:pPr>
            <w:r>
              <w:rPr>
                <w:bCs/>
                <w:szCs w:val="21"/>
              </w:rPr>
              <w:t>时延</w:t>
            </w:r>
          </w:p>
        </w:tc>
        <w:tc>
          <w:tcPr>
            <w:tcW w:w="802" w:type="pct"/>
            <w:vAlign w:val="center"/>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continue"/>
            <w:tcBorders>
              <w:top w:val="single" w:color="auto" w:sz="4" w:space="0"/>
              <w:left w:val="single" w:color="auto" w:sz="4" w:space="0"/>
              <w:right w:val="single" w:color="auto" w:sz="4" w:space="0"/>
            </w:tcBorders>
            <w:vAlign w:val="center"/>
          </w:tcPr>
          <w:p>
            <w:pPr>
              <w:rPr>
                <w:bCs/>
                <w:szCs w:val="21"/>
              </w:rPr>
            </w:pPr>
          </w:p>
        </w:tc>
        <w:tc>
          <w:tcPr>
            <w:tcW w:w="2383" w:type="pct"/>
            <w:gridSpan w:val="2"/>
            <w:tcBorders>
              <w:left w:val="single" w:color="auto" w:sz="4" w:space="0"/>
            </w:tcBorders>
            <w:vAlign w:val="center"/>
          </w:tcPr>
          <w:p>
            <w:pPr>
              <w:rPr>
                <w:bCs/>
                <w:szCs w:val="21"/>
              </w:rPr>
            </w:pPr>
            <w:r>
              <w:rPr>
                <w:bCs/>
                <w:szCs w:val="21"/>
              </w:rPr>
              <w:t>抖动</w:t>
            </w:r>
          </w:p>
        </w:tc>
        <w:tc>
          <w:tcPr>
            <w:tcW w:w="802" w:type="pct"/>
            <w:vAlign w:val="center"/>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trHeight w:val="318" w:hRule="atLeast"/>
          <w:jc w:val="center"/>
        </w:trPr>
        <w:tc>
          <w:tcPr>
            <w:tcW w:w="392" w:type="pct"/>
            <w:tcBorders>
              <w:top w:val="single" w:color="auto" w:sz="4" w:space="0"/>
            </w:tcBorders>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restart"/>
            <w:tcBorders>
              <w:top w:val="single" w:color="auto" w:sz="4" w:space="0"/>
              <w:left w:val="single" w:color="auto" w:sz="4" w:space="0"/>
              <w:right w:val="single" w:color="auto" w:sz="4" w:space="0"/>
            </w:tcBorders>
            <w:vAlign w:val="center"/>
          </w:tcPr>
          <w:p>
            <w:pPr>
              <w:jc w:val="center"/>
              <w:rPr>
                <w:bCs/>
                <w:szCs w:val="21"/>
              </w:rPr>
            </w:pPr>
            <w:r>
              <w:rPr>
                <w:bCs/>
                <w:szCs w:val="21"/>
              </w:rPr>
              <w:t>段层</w:t>
            </w:r>
          </w:p>
        </w:tc>
        <w:tc>
          <w:tcPr>
            <w:tcW w:w="2383" w:type="pct"/>
            <w:gridSpan w:val="2"/>
            <w:tcBorders>
              <w:top w:val="single" w:color="auto" w:sz="4" w:space="0"/>
              <w:left w:val="single" w:color="auto" w:sz="4" w:space="0"/>
            </w:tcBorders>
            <w:vAlign w:val="center"/>
          </w:tcPr>
          <w:p>
            <w:pPr>
              <w:rPr>
                <w:bCs/>
                <w:szCs w:val="21"/>
              </w:rPr>
            </w:pPr>
            <w:r>
              <w:rPr>
                <w:bCs/>
                <w:szCs w:val="21"/>
              </w:rPr>
              <w:t>发送包总数</w:t>
            </w:r>
          </w:p>
        </w:tc>
        <w:tc>
          <w:tcPr>
            <w:tcW w:w="802" w:type="pct"/>
            <w:tcBorders>
              <w:top w:val="single" w:color="auto" w:sz="4" w:space="0"/>
            </w:tcBorders>
            <w:vAlign w:val="center"/>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continue"/>
            <w:tcBorders>
              <w:left w:val="single" w:color="auto" w:sz="4" w:space="0"/>
              <w:right w:val="single" w:color="auto" w:sz="4" w:space="0"/>
            </w:tcBorders>
            <w:vAlign w:val="center"/>
          </w:tcPr>
          <w:p>
            <w:pPr>
              <w:rPr>
                <w:bCs/>
                <w:szCs w:val="21"/>
              </w:rPr>
            </w:pPr>
          </w:p>
        </w:tc>
        <w:tc>
          <w:tcPr>
            <w:tcW w:w="2383" w:type="pct"/>
            <w:gridSpan w:val="2"/>
            <w:tcBorders>
              <w:left w:val="single" w:color="auto" w:sz="4" w:space="0"/>
            </w:tcBorders>
            <w:vAlign w:val="center"/>
          </w:tcPr>
          <w:p>
            <w:pPr>
              <w:rPr>
                <w:bCs/>
                <w:szCs w:val="21"/>
              </w:rPr>
            </w:pPr>
            <w:r>
              <w:rPr>
                <w:bCs/>
                <w:szCs w:val="21"/>
              </w:rPr>
              <w:t>发送字节总数</w:t>
            </w:r>
          </w:p>
        </w:tc>
        <w:tc>
          <w:tcPr>
            <w:tcW w:w="802" w:type="pct"/>
            <w:vAlign w:val="center"/>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continue"/>
            <w:tcBorders>
              <w:left w:val="single" w:color="auto" w:sz="4" w:space="0"/>
              <w:right w:val="single" w:color="auto" w:sz="4" w:space="0"/>
            </w:tcBorders>
            <w:vAlign w:val="center"/>
          </w:tcPr>
          <w:p>
            <w:pPr>
              <w:rPr>
                <w:bCs/>
                <w:szCs w:val="21"/>
              </w:rPr>
            </w:pPr>
          </w:p>
        </w:tc>
        <w:tc>
          <w:tcPr>
            <w:tcW w:w="2383" w:type="pct"/>
            <w:gridSpan w:val="2"/>
            <w:tcBorders>
              <w:left w:val="single" w:color="auto" w:sz="4" w:space="0"/>
            </w:tcBorders>
            <w:vAlign w:val="center"/>
          </w:tcPr>
          <w:p>
            <w:pPr>
              <w:rPr>
                <w:bCs/>
                <w:szCs w:val="21"/>
              </w:rPr>
            </w:pPr>
            <w:r>
              <w:rPr>
                <w:bCs/>
                <w:szCs w:val="21"/>
              </w:rPr>
              <w:t>接收包总数</w:t>
            </w:r>
          </w:p>
        </w:tc>
        <w:tc>
          <w:tcPr>
            <w:tcW w:w="802" w:type="pct"/>
            <w:vAlign w:val="center"/>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continue"/>
            <w:tcBorders>
              <w:left w:val="single" w:color="auto" w:sz="4" w:space="0"/>
              <w:right w:val="single" w:color="auto" w:sz="4" w:space="0"/>
            </w:tcBorders>
            <w:vAlign w:val="center"/>
          </w:tcPr>
          <w:p>
            <w:pPr>
              <w:rPr>
                <w:bCs/>
                <w:szCs w:val="21"/>
              </w:rPr>
            </w:pPr>
          </w:p>
        </w:tc>
        <w:tc>
          <w:tcPr>
            <w:tcW w:w="2383" w:type="pct"/>
            <w:gridSpan w:val="2"/>
            <w:tcBorders>
              <w:left w:val="single" w:color="auto" w:sz="4" w:space="0"/>
            </w:tcBorders>
            <w:vAlign w:val="center"/>
          </w:tcPr>
          <w:p>
            <w:pPr>
              <w:rPr>
                <w:bCs/>
                <w:szCs w:val="21"/>
              </w:rPr>
            </w:pPr>
            <w:r>
              <w:rPr>
                <w:bCs/>
                <w:szCs w:val="21"/>
              </w:rPr>
              <w:t>接收字节总数</w:t>
            </w:r>
          </w:p>
        </w:tc>
        <w:tc>
          <w:tcPr>
            <w:tcW w:w="802" w:type="pct"/>
            <w:vAlign w:val="center"/>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continue"/>
            <w:tcBorders>
              <w:left w:val="single" w:color="auto" w:sz="4" w:space="0"/>
              <w:right w:val="single" w:color="auto" w:sz="4" w:space="0"/>
            </w:tcBorders>
            <w:vAlign w:val="center"/>
          </w:tcPr>
          <w:p>
            <w:pPr>
              <w:rPr>
                <w:bCs/>
                <w:szCs w:val="21"/>
              </w:rPr>
            </w:pPr>
          </w:p>
        </w:tc>
        <w:tc>
          <w:tcPr>
            <w:tcW w:w="2383" w:type="pct"/>
            <w:gridSpan w:val="2"/>
            <w:tcBorders>
              <w:left w:val="single" w:color="auto" w:sz="4" w:space="0"/>
            </w:tcBorders>
            <w:vAlign w:val="center"/>
          </w:tcPr>
          <w:p>
            <w:pPr>
              <w:rPr>
                <w:bCs/>
                <w:szCs w:val="21"/>
              </w:rPr>
            </w:pPr>
            <w:r>
              <w:rPr>
                <w:bCs/>
                <w:szCs w:val="21"/>
              </w:rPr>
              <w:t>丢包率</w:t>
            </w:r>
          </w:p>
        </w:tc>
        <w:tc>
          <w:tcPr>
            <w:tcW w:w="802" w:type="pct"/>
            <w:vAlign w:val="center"/>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continue"/>
            <w:tcBorders>
              <w:left w:val="single" w:color="auto" w:sz="4" w:space="0"/>
              <w:right w:val="single" w:color="auto" w:sz="4" w:space="0"/>
            </w:tcBorders>
            <w:vAlign w:val="center"/>
          </w:tcPr>
          <w:p>
            <w:pPr>
              <w:rPr>
                <w:bCs/>
                <w:szCs w:val="21"/>
              </w:rPr>
            </w:pPr>
          </w:p>
        </w:tc>
        <w:tc>
          <w:tcPr>
            <w:tcW w:w="2383" w:type="pct"/>
            <w:gridSpan w:val="2"/>
            <w:tcBorders>
              <w:left w:val="single" w:color="auto" w:sz="4" w:space="0"/>
            </w:tcBorders>
            <w:vAlign w:val="center"/>
          </w:tcPr>
          <w:p>
            <w:pPr>
              <w:rPr>
                <w:bCs/>
                <w:szCs w:val="21"/>
              </w:rPr>
            </w:pPr>
            <w:r>
              <w:rPr>
                <w:bCs/>
                <w:szCs w:val="21"/>
              </w:rPr>
              <w:t>时延</w:t>
            </w:r>
          </w:p>
        </w:tc>
        <w:tc>
          <w:tcPr>
            <w:tcW w:w="802" w:type="pct"/>
            <w:vAlign w:val="center"/>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continue"/>
            <w:tcBorders>
              <w:left w:val="single" w:color="auto" w:sz="4" w:space="0"/>
              <w:right w:val="single" w:color="auto" w:sz="4" w:space="0"/>
            </w:tcBorders>
            <w:vAlign w:val="center"/>
          </w:tcPr>
          <w:p>
            <w:pPr>
              <w:rPr>
                <w:bCs/>
                <w:szCs w:val="21"/>
              </w:rPr>
            </w:pPr>
          </w:p>
        </w:tc>
        <w:tc>
          <w:tcPr>
            <w:tcW w:w="2383" w:type="pct"/>
            <w:gridSpan w:val="2"/>
            <w:tcBorders>
              <w:left w:val="single" w:color="auto" w:sz="4" w:space="0"/>
            </w:tcBorders>
            <w:vAlign w:val="center"/>
          </w:tcPr>
          <w:p>
            <w:pPr>
              <w:rPr>
                <w:bCs/>
                <w:szCs w:val="21"/>
              </w:rPr>
            </w:pPr>
            <w:r>
              <w:rPr>
                <w:bCs/>
                <w:szCs w:val="21"/>
              </w:rPr>
              <w:t>抖动</w:t>
            </w:r>
          </w:p>
        </w:tc>
        <w:tc>
          <w:tcPr>
            <w:tcW w:w="802" w:type="pct"/>
            <w:vAlign w:val="center"/>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restart"/>
            <w:tcBorders>
              <w:right w:val="single" w:color="auto" w:sz="4" w:space="0"/>
            </w:tcBorders>
            <w:vAlign w:val="center"/>
          </w:tcPr>
          <w:p>
            <w:pPr>
              <w:rPr>
                <w:bCs/>
                <w:szCs w:val="21"/>
              </w:rPr>
            </w:pPr>
            <w:r>
              <w:rPr>
                <w:bCs/>
                <w:szCs w:val="21"/>
              </w:rPr>
              <w:t>以太网业务性能</w:t>
            </w:r>
          </w:p>
        </w:tc>
        <w:tc>
          <w:tcPr>
            <w:tcW w:w="3106" w:type="pct"/>
            <w:gridSpan w:val="4"/>
            <w:tcBorders>
              <w:left w:val="single" w:color="auto" w:sz="4" w:space="0"/>
            </w:tcBorders>
          </w:tcPr>
          <w:p>
            <w:pPr>
              <w:rPr>
                <w:bCs/>
                <w:szCs w:val="21"/>
              </w:rPr>
            </w:pPr>
            <w:r>
              <w:rPr>
                <w:szCs w:val="21"/>
              </w:rPr>
              <w:t>以太网物理接口发送光功率</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rPr>
                <w:bCs/>
                <w:szCs w:val="21"/>
              </w:rPr>
            </w:pPr>
          </w:p>
        </w:tc>
        <w:tc>
          <w:tcPr>
            <w:tcW w:w="3106" w:type="pct"/>
            <w:gridSpan w:val="4"/>
            <w:tcBorders>
              <w:left w:val="single" w:color="auto" w:sz="4" w:space="0"/>
            </w:tcBorders>
          </w:tcPr>
          <w:p>
            <w:pPr>
              <w:rPr>
                <w:szCs w:val="21"/>
              </w:rPr>
            </w:pPr>
            <w:r>
              <w:rPr>
                <w:szCs w:val="21"/>
              </w:rPr>
              <w:t>以太网物理接口接收光功率</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rPr>
                <w:bCs/>
                <w:szCs w:val="21"/>
              </w:rPr>
            </w:pPr>
          </w:p>
        </w:tc>
        <w:tc>
          <w:tcPr>
            <w:tcW w:w="3106" w:type="pct"/>
            <w:gridSpan w:val="4"/>
            <w:tcBorders>
              <w:left w:val="single" w:color="auto" w:sz="4" w:space="0"/>
            </w:tcBorders>
          </w:tcPr>
          <w:p>
            <w:pPr>
              <w:rPr>
                <w:szCs w:val="21"/>
              </w:rPr>
            </w:pPr>
            <w:r>
              <w:rPr>
                <w:szCs w:val="21"/>
              </w:rPr>
              <w:t>不同长度的包统计</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tcPr>
          <w:p>
            <w:pPr>
              <w:rPr>
                <w:bCs/>
                <w:szCs w:val="21"/>
              </w:rPr>
            </w:pPr>
            <w:r>
              <w:rPr>
                <w:szCs w:val="21"/>
              </w:rPr>
              <w:t>接收到的单播包数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tcPr>
          <w:p>
            <w:pPr>
              <w:rPr>
                <w:bCs/>
                <w:szCs w:val="21"/>
              </w:rPr>
            </w:pPr>
            <w:r>
              <w:rPr>
                <w:szCs w:val="21"/>
              </w:rPr>
              <w:t>接收到的组播包数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tcPr>
          <w:p>
            <w:pPr>
              <w:rPr>
                <w:bCs/>
                <w:szCs w:val="21"/>
              </w:rPr>
            </w:pPr>
            <w:r>
              <w:rPr>
                <w:szCs w:val="21"/>
              </w:rPr>
              <w:t>接收到的广播包数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tcPr>
          <w:p>
            <w:pPr>
              <w:rPr>
                <w:bCs/>
                <w:szCs w:val="21"/>
              </w:rPr>
            </w:pPr>
            <w:r>
              <w:rPr>
                <w:szCs w:val="21"/>
              </w:rPr>
              <w:t>发送的单播包数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tcPr>
          <w:p>
            <w:pPr>
              <w:rPr>
                <w:bCs/>
                <w:szCs w:val="21"/>
              </w:rPr>
            </w:pPr>
            <w:r>
              <w:rPr>
                <w:szCs w:val="21"/>
              </w:rPr>
              <w:t>发送的组播包数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tcPr>
          <w:p>
            <w:pPr>
              <w:rPr>
                <w:bCs/>
                <w:szCs w:val="21"/>
              </w:rPr>
            </w:pPr>
            <w:r>
              <w:rPr>
                <w:szCs w:val="21"/>
              </w:rPr>
              <w:t>发送的广播包数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tcPr>
          <w:p>
            <w:pPr>
              <w:rPr>
                <w:szCs w:val="21"/>
              </w:rPr>
            </w:pPr>
            <w:r>
              <w:rPr>
                <w:szCs w:val="21"/>
              </w:rPr>
              <w:t>接收的好包数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tcPr>
          <w:p>
            <w:pPr>
              <w:rPr>
                <w:szCs w:val="21"/>
              </w:rPr>
            </w:pPr>
            <w:r>
              <w:rPr>
                <w:szCs w:val="21"/>
              </w:rPr>
              <w:t>接收到的好包字节总数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tcPr>
          <w:p>
            <w:pPr>
              <w:rPr>
                <w:szCs w:val="21"/>
              </w:rPr>
            </w:pPr>
            <w:r>
              <w:rPr>
                <w:szCs w:val="21"/>
              </w:rPr>
              <w:t>发送的好包数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tcPr>
          <w:p>
            <w:pPr>
              <w:rPr>
                <w:szCs w:val="21"/>
              </w:rPr>
            </w:pPr>
            <w:r>
              <w:rPr>
                <w:szCs w:val="21"/>
              </w:rPr>
              <w:t>发送的好包字节总数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tcPr>
          <w:p>
            <w:pPr>
              <w:rPr>
                <w:szCs w:val="21"/>
              </w:rPr>
            </w:pPr>
            <w:r>
              <w:rPr>
                <w:szCs w:val="21"/>
              </w:rPr>
              <w:t>接收到的坏包字节数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tcPr>
          <w:p>
            <w:pPr>
              <w:rPr>
                <w:szCs w:val="21"/>
              </w:rPr>
            </w:pPr>
            <w:r>
              <w:rPr>
                <w:szCs w:val="21"/>
              </w:rPr>
              <w:t>发送的坏包字节数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tcPr>
          <w:p>
            <w:pPr>
              <w:rPr>
                <w:bCs/>
                <w:szCs w:val="21"/>
              </w:rPr>
            </w:pPr>
            <w:r>
              <w:rPr>
                <w:szCs w:val="21"/>
              </w:rPr>
              <w:t>检测到的监视器丢弃数据包事件的次数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tcPr>
          <w:p>
            <w:pPr>
              <w:rPr>
                <w:szCs w:val="21"/>
              </w:rPr>
            </w:pPr>
            <w:r>
              <w:rPr>
                <w:szCs w:val="21"/>
              </w:rPr>
              <w:t>校验错误数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vAlign w:val="center"/>
          </w:tcPr>
          <w:p>
            <w:pPr>
              <w:rPr>
                <w:szCs w:val="21"/>
              </w:rPr>
            </w:pPr>
            <w:r>
              <w:rPr>
                <w:bCs/>
                <w:szCs w:val="21"/>
              </w:rPr>
              <w:t>丢包率</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vAlign w:val="center"/>
          </w:tcPr>
          <w:p>
            <w:pPr>
              <w:rPr>
                <w:szCs w:val="21"/>
              </w:rPr>
            </w:pPr>
            <w:r>
              <w:rPr>
                <w:bCs/>
                <w:szCs w:val="21"/>
              </w:rPr>
              <w:t>时延</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vAlign w:val="center"/>
          </w:tcPr>
          <w:p>
            <w:pPr>
              <w:rPr>
                <w:bCs/>
                <w:szCs w:val="21"/>
              </w:rPr>
            </w:pPr>
            <w:r>
              <w:rPr>
                <w:bCs/>
                <w:szCs w:val="21"/>
              </w:rPr>
              <w:t>抖动</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restart"/>
            <w:tcBorders>
              <w:right w:val="single" w:color="auto" w:sz="4" w:space="0"/>
            </w:tcBorders>
            <w:vAlign w:val="center"/>
          </w:tcPr>
          <w:p>
            <w:pPr>
              <w:jc w:val="center"/>
              <w:rPr>
                <w:bCs/>
                <w:szCs w:val="21"/>
              </w:rPr>
            </w:pPr>
            <w:r>
              <w:rPr>
                <w:bCs/>
                <w:szCs w:val="21"/>
              </w:rPr>
              <w:t>TDM业务性能</w:t>
            </w:r>
          </w:p>
        </w:tc>
        <w:tc>
          <w:tcPr>
            <w:tcW w:w="403" w:type="pct"/>
            <w:vMerge w:val="restart"/>
            <w:tcBorders>
              <w:left w:val="single" w:color="auto" w:sz="4" w:space="0"/>
              <w:right w:val="single" w:color="auto" w:sz="4" w:space="0"/>
            </w:tcBorders>
          </w:tcPr>
          <w:p>
            <w:pPr>
              <w:rPr>
                <w:bCs/>
                <w:szCs w:val="21"/>
              </w:rPr>
            </w:pPr>
            <w:r>
              <w:rPr>
                <w:bCs/>
                <w:szCs w:val="21"/>
              </w:rPr>
              <w:t>客户侧2M</w:t>
            </w:r>
          </w:p>
          <w:p>
            <w:pPr>
              <w:rPr>
                <w:szCs w:val="21"/>
              </w:rPr>
            </w:pPr>
          </w:p>
        </w:tc>
        <w:tc>
          <w:tcPr>
            <w:tcW w:w="2703" w:type="pct"/>
            <w:gridSpan w:val="3"/>
            <w:tcBorders>
              <w:left w:val="single" w:color="auto" w:sz="4" w:space="0"/>
            </w:tcBorders>
          </w:tcPr>
          <w:p>
            <w:pPr>
              <w:rPr>
                <w:szCs w:val="21"/>
              </w:rPr>
            </w:pPr>
            <w:r>
              <w:rPr>
                <w:szCs w:val="21"/>
              </w:rPr>
              <w:t>误码秒</w:t>
            </w:r>
            <w:r>
              <w:rPr>
                <w:szCs w:val="21"/>
              </w:rPr>
              <w:tab/>
            </w:r>
            <w:r>
              <w:rPr>
                <w:szCs w:val="21"/>
              </w:rPr>
              <w:t>(ES) （适用于结构化</w:t>
            </w:r>
            <w:r>
              <w:rPr>
                <w:sz w:val="20"/>
                <w:szCs w:val="20"/>
              </w:rPr>
              <w:t>E1</w:t>
            </w:r>
            <w:r>
              <w:rPr>
                <w:szCs w:val="21"/>
              </w:rPr>
              <w:t>）</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tcPr>
          <w:p>
            <w:pPr>
              <w:rPr>
                <w:bCs/>
                <w:szCs w:val="21"/>
              </w:rPr>
            </w:pPr>
          </w:p>
        </w:tc>
        <w:tc>
          <w:tcPr>
            <w:tcW w:w="2703" w:type="pct"/>
            <w:gridSpan w:val="3"/>
            <w:tcBorders>
              <w:left w:val="single" w:color="auto" w:sz="4" w:space="0"/>
            </w:tcBorders>
          </w:tcPr>
          <w:p>
            <w:pPr>
              <w:rPr>
                <w:szCs w:val="21"/>
              </w:rPr>
            </w:pPr>
            <w:r>
              <w:rPr>
                <w:szCs w:val="21"/>
              </w:rPr>
              <w:t>严重误码秒(SES)（适用于结构化</w:t>
            </w:r>
            <w:r>
              <w:rPr>
                <w:sz w:val="20"/>
                <w:szCs w:val="20"/>
              </w:rPr>
              <w:t>E1</w:t>
            </w:r>
            <w:r>
              <w:rPr>
                <w:szCs w:val="21"/>
              </w:rPr>
              <w:t>）</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tcPr>
          <w:p>
            <w:pPr>
              <w:rPr>
                <w:bCs/>
                <w:szCs w:val="21"/>
              </w:rPr>
            </w:pPr>
          </w:p>
        </w:tc>
        <w:tc>
          <w:tcPr>
            <w:tcW w:w="2703" w:type="pct"/>
            <w:gridSpan w:val="3"/>
            <w:tcBorders>
              <w:left w:val="single" w:color="auto" w:sz="4" w:space="0"/>
            </w:tcBorders>
          </w:tcPr>
          <w:p>
            <w:pPr>
              <w:rPr>
                <w:szCs w:val="21"/>
              </w:rPr>
            </w:pPr>
            <w:r>
              <w:rPr>
                <w:szCs w:val="21"/>
              </w:rPr>
              <w:t>背景误码块（BBE）（适用于结构化</w:t>
            </w:r>
            <w:r>
              <w:rPr>
                <w:sz w:val="20"/>
                <w:szCs w:val="20"/>
              </w:rPr>
              <w:t>E1</w:t>
            </w:r>
            <w:r>
              <w:rPr>
                <w:szCs w:val="21"/>
              </w:rPr>
              <w:t>）</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tcPr>
          <w:p>
            <w:pPr>
              <w:rPr>
                <w:bCs/>
                <w:szCs w:val="21"/>
              </w:rPr>
            </w:pPr>
          </w:p>
        </w:tc>
        <w:tc>
          <w:tcPr>
            <w:tcW w:w="2703" w:type="pct"/>
            <w:gridSpan w:val="3"/>
            <w:tcBorders>
              <w:left w:val="single" w:color="auto" w:sz="4" w:space="0"/>
            </w:tcBorders>
          </w:tcPr>
          <w:p>
            <w:pPr>
              <w:rPr>
                <w:szCs w:val="21"/>
              </w:rPr>
            </w:pPr>
            <w:r>
              <w:rPr>
                <w:szCs w:val="21"/>
              </w:rPr>
              <w:t>不可用秒(UAS)（适用于结构化</w:t>
            </w:r>
            <w:r>
              <w:rPr>
                <w:sz w:val="20"/>
                <w:szCs w:val="20"/>
              </w:rPr>
              <w:t>E1</w:t>
            </w:r>
            <w:r>
              <w:rPr>
                <w:szCs w:val="21"/>
              </w:rPr>
              <w:t>）</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restart"/>
            <w:tcBorders>
              <w:left w:val="single" w:color="auto" w:sz="4" w:space="0"/>
              <w:right w:val="single" w:color="auto" w:sz="4" w:space="0"/>
            </w:tcBorders>
            <w:vAlign w:val="center"/>
          </w:tcPr>
          <w:p>
            <w:pPr>
              <w:rPr>
                <w:bCs/>
                <w:szCs w:val="21"/>
              </w:rPr>
            </w:pPr>
            <w:r>
              <w:rPr>
                <w:bCs/>
                <w:szCs w:val="21"/>
              </w:rPr>
              <w:t>客户侧155M</w:t>
            </w:r>
          </w:p>
        </w:tc>
        <w:tc>
          <w:tcPr>
            <w:tcW w:w="636" w:type="pct"/>
            <w:gridSpan w:val="2"/>
            <w:vMerge w:val="restart"/>
            <w:tcBorders>
              <w:left w:val="single" w:color="auto" w:sz="4" w:space="0"/>
              <w:right w:val="single" w:color="auto" w:sz="4" w:space="0"/>
            </w:tcBorders>
            <w:vAlign w:val="center"/>
          </w:tcPr>
          <w:p>
            <w:pPr>
              <w:rPr>
                <w:bCs/>
                <w:szCs w:val="21"/>
              </w:rPr>
            </w:pPr>
            <w:r>
              <w:rPr>
                <w:szCs w:val="21"/>
              </w:rPr>
              <w:t>物理接口</w:t>
            </w:r>
          </w:p>
        </w:tc>
        <w:tc>
          <w:tcPr>
            <w:tcW w:w="2067" w:type="pct"/>
            <w:tcBorders>
              <w:left w:val="single" w:color="auto" w:sz="4" w:space="0"/>
            </w:tcBorders>
          </w:tcPr>
          <w:p>
            <w:pPr>
              <w:rPr>
                <w:bCs/>
                <w:szCs w:val="21"/>
              </w:rPr>
            </w:pPr>
            <w:r>
              <w:rPr>
                <w:szCs w:val="21"/>
              </w:rPr>
              <w:t>光发送功率</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vAlign w:val="center"/>
          </w:tcPr>
          <w:p>
            <w:pPr>
              <w:rPr>
                <w:bCs/>
                <w:szCs w:val="21"/>
              </w:rPr>
            </w:pPr>
          </w:p>
        </w:tc>
        <w:tc>
          <w:tcPr>
            <w:tcW w:w="636" w:type="pct"/>
            <w:gridSpan w:val="2"/>
            <w:vMerge w:val="continue"/>
            <w:tcBorders>
              <w:left w:val="single" w:color="auto" w:sz="4" w:space="0"/>
              <w:right w:val="single" w:color="auto" w:sz="4" w:space="0"/>
            </w:tcBorders>
            <w:vAlign w:val="center"/>
          </w:tcPr>
          <w:p>
            <w:pPr>
              <w:rPr>
                <w:bCs/>
                <w:szCs w:val="21"/>
              </w:rPr>
            </w:pPr>
          </w:p>
        </w:tc>
        <w:tc>
          <w:tcPr>
            <w:tcW w:w="2067" w:type="pct"/>
            <w:tcBorders>
              <w:left w:val="single" w:color="auto" w:sz="4" w:space="0"/>
            </w:tcBorders>
          </w:tcPr>
          <w:p>
            <w:pPr>
              <w:rPr>
                <w:bCs/>
                <w:szCs w:val="21"/>
              </w:rPr>
            </w:pPr>
            <w:r>
              <w:rPr>
                <w:szCs w:val="21"/>
              </w:rPr>
              <w:t>光接收功率</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vAlign w:val="center"/>
          </w:tcPr>
          <w:p>
            <w:pPr>
              <w:rPr>
                <w:bCs/>
                <w:szCs w:val="21"/>
              </w:rPr>
            </w:pPr>
          </w:p>
        </w:tc>
        <w:tc>
          <w:tcPr>
            <w:tcW w:w="636" w:type="pct"/>
            <w:gridSpan w:val="2"/>
            <w:vMerge w:val="continue"/>
            <w:tcBorders>
              <w:left w:val="single" w:color="auto" w:sz="4" w:space="0"/>
              <w:right w:val="single" w:color="auto" w:sz="4" w:space="0"/>
            </w:tcBorders>
            <w:vAlign w:val="center"/>
          </w:tcPr>
          <w:p>
            <w:pPr>
              <w:rPr>
                <w:bCs/>
                <w:szCs w:val="21"/>
              </w:rPr>
            </w:pPr>
          </w:p>
        </w:tc>
        <w:tc>
          <w:tcPr>
            <w:tcW w:w="2067" w:type="pct"/>
            <w:tcBorders>
              <w:left w:val="single" w:color="auto" w:sz="4" w:space="0"/>
            </w:tcBorders>
          </w:tcPr>
          <w:p>
            <w:pPr>
              <w:rPr>
                <w:bCs/>
                <w:szCs w:val="21"/>
              </w:rPr>
            </w:pPr>
            <w:r>
              <w:rPr>
                <w:szCs w:val="21"/>
              </w:rPr>
              <w:t>激光器偏置电流</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vAlign w:val="center"/>
          </w:tcPr>
          <w:p>
            <w:pPr>
              <w:rPr>
                <w:bCs/>
                <w:szCs w:val="21"/>
              </w:rPr>
            </w:pPr>
          </w:p>
        </w:tc>
        <w:tc>
          <w:tcPr>
            <w:tcW w:w="636" w:type="pct"/>
            <w:gridSpan w:val="2"/>
            <w:vMerge w:val="continue"/>
            <w:tcBorders>
              <w:left w:val="single" w:color="auto" w:sz="4" w:space="0"/>
              <w:right w:val="single" w:color="auto" w:sz="4" w:space="0"/>
            </w:tcBorders>
            <w:vAlign w:val="center"/>
          </w:tcPr>
          <w:p>
            <w:pPr>
              <w:rPr>
                <w:bCs/>
                <w:szCs w:val="21"/>
              </w:rPr>
            </w:pPr>
          </w:p>
        </w:tc>
        <w:tc>
          <w:tcPr>
            <w:tcW w:w="2067" w:type="pct"/>
            <w:tcBorders>
              <w:left w:val="single" w:color="auto" w:sz="4" w:space="0"/>
            </w:tcBorders>
          </w:tcPr>
          <w:p>
            <w:pPr>
              <w:rPr>
                <w:bCs/>
                <w:szCs w:val="21"/>
              </w:rPr>
            </w:pPr>
            <w:r>
              <w:rPr>
                <w:szCs w:val="21"/>
              </w:rPr>
              <w:t>激光器温度</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vAlign w:val="center"/>
          </w:tcPr>
          <w:p>
            <w:pPr>
              <w:rPr>
                <w:bCs/>
                <w:szCs w:val="21"/>
              </w:rPr>
            </w:pPr>
          </w:p>
        </w:tc>
        <w:tc>
          <w:tcPr>
            <w:tcW w:w="636" w:type="pct"/>
            <w:gridSpan w:val="2"/>
            <w:vMerge w:val="restart"/>
            <w:tcBorders>
              <w:left w:val="single" w:color="auto" w:sz="4" w:space="0"/>
              <w:right w:val="single" w:color="auto" w:sz="4" w:space="0"/>
            </w:tcBorders>
            <w:vAlign w:val="center"/>
          </w:tcPr>
          <w:p>
            <w:pPr>
              <w:rPr>
                <w:bCs/>
                <w:szCs w:val="21"/>
              </w:rPr>
            </w:pPr>
            <w:r>
              <w:rPr>
                <w:bCs/>
                <w:szCs w:val="21"/>
              </w:rPr>
              <w:t>再生段</w:t>
            </w:r>
          </w:p>
        </w:tc>
        <w:tc>
          <w:tcPr>
            <w:tcW w:w="2067" w:type="pct"/>
            <w:tcBorders>
              <w:left w:val="single" w:color="auto" w:sz="4" w:space="0"/>
            </w:tcBorders>
          </w:tcPr>
          <w:p>
            <w:pPr>
              <w:rPr>
                <w:bCs/>
                <w:szCs w:val="21"/>
              </w:rPr>
            </w:pPr>
            <w:r>
              <w:rPr>
                <w:szCs w:val="21"/>
              </w:rPr>
              <w:t>误码秒</w:t>
            </w:r>
            <w:r>
              <w:rPr>
                <w:szCs w:val="21"/>
              </w:rPr>
              <w:tab/>
            </w:r>
            <w:r>
              <w:rPr>
                <w:szCs w:val="21"/>
              </w:rPr>
              <w:t>(ES)</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vAlign w:val="center"/>
          </w:tcPr>
          <w:p>
            <w:pPr>
              <w:rPr>
                <w:bCs/>
                <w:szCs w:val="21"/>
              </w:rPr>
            </w:pPr>
          </w:p>
        </w:tc>
        <w:tc>
          <w:tcPr>
            <w:tcW w:w="636" w:type="pct"/>
            <w:gridSpan w:val="2"/>
            <w:vMerge w:val="continue"/>
            <w:tcBorders>
              <w:left w:val="single" w:color="auto" w:sz="4" w:space="0"/>
              <w:right w:val="single" w:color="auto" w:sz="4" w:space="0"/>
            </w:tcBorders>
            <w:vAlign w:val="center"/>
          </w:tcPr>
          <w:p>
            <w:pPr>
              <w:rPr>
                <w:bCs/>
                <w:szCs w:val="21"/>
              </w:rPr>
            </w:pPr>
          </w:p>
        </w:tc>
        <w:tc>
          <w:tcPr>
            <w:tcW w:w="2067" w:type="pct"/>
            <w:tcBorders>
              <w:left w:val="single" w:color="auto" w:sz="4" w:space="0"/>
            </w:tcBorders>
          </w:tcPr>
          <w:p>
            <w:pPr>
              <w:rPr>
                <w:bCs/>
                <w:szCs w:val="21"/>
              </w:rPr>
            </w:pPr>
            <w:r>
              <w:rPr>
                <w:szCs w:val="21"/>
              </w:rPr>
              <w:t>严重误码秒(SES)</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vAlign w:val="center"/>
          </w:tcPr>
          <w:p>
            <w:pPr>
              <w:rPr>
                <w:bCs/>
                <w:szCs w:val="21"/>
              </w:rPr>
            </w:pPr>
          </w:p>
        </w:tc>
        <w:tc>
          <w:tcPr>
            <w:tcW w:w="636" w:type="pct"/>
            <w:gridSpan w:val="2"/>
            <w:vMerge w:val="continue"/>
            <w:tcBorders>
              <w:left w:val="single" w:color="auto" w:sz="4" w:space="0"/>
              <w:right w:val="single" w:color="auto" w:sz="4" w:space="0"/>
            </w:tcBorders>
            <w:vAlign w:val="center"/>
          </w:tcPr>
          <w:p>
            <w:pPr>
              <w:rPr>
                <w:bCs/>
                <w:szCs w:val="21"/>
              </w:rPr>
            </w:pPr>
          </w:p>
        </w:tc>
        <w:tc>
          <w:tcPr>
            <w:tcW w:w="2067" w:type="pct"/>
            <w:tcBorders>
              <w:left w:val="single" w:color="auto" w:sz="4" w:space="0"/>
            </w:tcBorders>
          </w:tcPr>
          <w:p>
            <w:pPr>
              <w:rPr>
                <w:bCs/>
                <w:szCs w:val="21"/>
              </w:rPr>
            </w:pPr>
            <w:r>
              <w:rPr>
                <w:szCs w:val="21"/>
              </w:rPr>
              <w:t>背景块误码(BBE)</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vAlign w:val="center"/>
          </w:tcPr>
          <w:p>
            <w:pPr>
              <w:rPr>
                <w:bCs/>
                <w:szCs w:val="21"/>
              </w:rPr>
            </w:pPr>
          </w:p>
        </w:tc>
        <w:tc>
          <w:tcPr>
            <w:tcW w:w="636" w:type="pct"/>
            <w:gridSpan w:val="2"/>
            <w:vMerge w:val="continue"/>
            <w:tcBorders>
              <w:left w:val="single" w:color="auto" w:sz="4" w:space="0"/>
              <w:right w:val="single" w:color="auto" w:sz="4" w:space="0"/>
            </w:tcBorders>
            <w:vAlign w:val="center"/>
          </w:tcPr>
          <w:p>
            <w:pPr>
              <w:rPr>
                <w:bCs/>
                <w:szCs w:val="21"/>
              </w:rPr>
            </w:pPr>
          </w:p>
        </w:tc>
        <w:tc>
          <w:tcPr>
            <w:tcW w:w="2067" w:type="pct"/>
            <w:tcBorders>
              <w:left w:val="single" w:color="auto" w:sz="4" w:space="0"/>
            </w:tcBorders>
          </w:tcPr>
          <w:p>
            <w:pPr>
              <w:rPr>
                <w:bCs/>
                <w:szCs w:val="21"/>
              </w:rPr>
            </w:pPr>
            <w:r>
              <w:rPr>
                <w:szCs w:val="21"/>
              </w:rPr>
              <w:t>不可用秒(UAS)</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vAlign w:val="center"/>
          </w:tcPr>
          <w:p>
            <w:pPr>
              <w:rPr>
                <w:bCs/>
                <w:szCs w:val="21"/>
              </w:rPr>
            </w:pPr>
          </w:p>
        </w:tc>
        <w:tc>
          <w:tcPr>
            <w:tcW w:w="636" w:type="pct"/>
            <w:gridSpan w:val="2"/>
            <w:vMerge w:val="restart"/>
            <w:tcBorders>
              <w:left w:val="single" w:color="auto" w:sz="4" w:space="0"/>
              <w:right w:val="single" w:color="auto" w:sz="4" w:space="0"/>
            </w:tcBorders>
            <w:vAlign w:val="center"/>
          </w:tcPr>
          <w:p>
            <w:pPr>
              <w:rPr>
                <w:bCs/>
                <w:szCs w:val="21"/>
              </w:rPr>
            </w:pPr>
            <w:r>
              <w:rPr>
                <w:bCs/>
                <w:szCs w:val="21"/>
              </w:rPr>
              <w:t>复用段</w:t>
            </w:r>
          </w:p>
        </w:tc>
        <w:tc>
          <w:tcPr>
            <w:tcW w:w="2067" w:type="pct"/>
            <w:tcBorders>
              <w:left w:val="single" w:color="auto" w:sz="4" w:space="0"/>
            </w:tcBorders>
          </w:tcPr>
          <w:p>
            <w:pPr>
              <w:rPr>
                <w:szCs w:val="21"/>
              </w:rPr>
            </w:pPr>
            <w:r>
              <w:rPr>
                <w:szCs w:val="21"/>
              </w:rPr>
              <w:t>误码秒</w:t>
            </w:r>
            <w:r>
              <w:rPr>
                <w:szCs w:val="21"/>
              </w:rPr>
              <w:tab/>
            </w:r>
            <w:r>
              <w:rPr>
                <w:szCs w:val="21"/>
              </w:rPr>
              <w:t>(ES)</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vAlign w:val="center"/>
          </w:tcPr>
          <w:p>
            <w:pPr>
              <w:rPr>
                <w:bCs/>
                <w:szCs w:val="21"/>
              </w:rPr>
            </w:pPr>
          </w:p>
        </w:tc>
        <w:tc>
          <w:tcPr>
            <w:tcW w:w="636" w:type="pct"/>
            <w:gridSpan w:val="2"/>
            <w:vMerge w:val="continue"/>
            <w:tcBorders>
              <w:left w:val="single" w:color="auto" w:sz="4" w:space="0"/>
              <w:right w:val="single" w:color="auto" w:sz="4" w:space="0"/>
            </w:tcBorders>
            <w:vAlign w:val="center"/>
          </w:tcPr>
          <w:p>
            <w:pPr>
              <w:rPr>
                <w:bCs/>
                <w:szCs w:val="21"/>
              </w:rPr>
            </w:pPr>
          </w:p>
        </w:tc>
        <w:tc>
          <w:tcPr>
            <w:tcW w:w="2067" w:type="pct"/>
            <w:tcBorders>
              <w:left w:val="single" w:color="auto" w:sz="4" w:space="0"/>
            </w:tcBorders>
          </w:tcPr>
          <w:p>
            <w:pPr>
              <w:rPr>
                <w:szCs w:val="21"/>
              </w:rPr>
            </w:pPr>
            <w:r>
              <w:rPr>
                <w:szCs w:val="21"/>
              </w:rPr>
              <w:t>严重误码秒(SES)</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vAlign w:val="center"/>
          </w:tcPr>
          <w:p>
            <w:pPr>
              <w:rPr>
                <w:bCs/>
                <w:szCs w:val="21"/>
              </w:rPr>
            </w:pPr>
          </w:p>
        </w:tc>
        <w:tc>
          <w:tcPr>
            <w:tcW w:w="636" w:type="pct"/>
            <w:gridSpan w:val="2"/>
            <w:vMerge w:val="continue"/>
            <w:tcBorders>
              <w:left w:val="single" w:color="auto" w:sz="4" w:space="0"/>
              <w:right w:val="single" w:color="auto" w:sz="4" w:space="0"/>
            </w:tcBorders>
            <w:vAlign w:val="center"/>
          </w:tcPr>
          <w:p>
            <w:pPr>
              <w:rPr>
                <w:bCs/>
                <w:szCs w:val="21"/>
              </w:rPr>
            </w:pPr>
          </w:p>
        </w:tc>
        <w:tc>
          <w:tcPr>
            <w:tcW w:w="2067" w:type="pct"/>
            <w:tcBorders>
              <w:left w:val="single" w:color="auto" w:sz="4" w:space="0"/>
            </w:tcBorders>
          </w:tcPr>
          <w:p>
            <w:pPr>
              <w:rPr>
                <w:szCs w:val="21"/>
              </w:rPr>
            </w:pPr>
            <w:r>
              <w:rPr>
                <w:szCs w:val="21"/>
              </w:rPr>
              <w:t>背景块误码(BBE)</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vAlign w:val="center"/>
          </w:tcPr>
          <w:p>
            <w:pPr>
              <w:rPr>
                <w:bCs/>
                <w:szCs w:val="21"/>
              </w:rPr>
            </w:pPr>
          </w:p>
        </w:tc>
        <w:tc>
          <w:tcPr>
            <w:tcW w:w="636" w:type="pct"/>
            <w:gridSpan w:val="2"/>
            <w:vMerge w:val="continue"/>
            <w:tcBorders>
              <w:left w:val="single" w:color="auto" w:sz="4" w:space="0"/>
              <w:right w:val="single" w:color="auto" w:sz="4" w:space="0"/>
            </w:tcBorders>
            <w:vAlign w:val="center"/>
          </w:tcPr>
          <w:p>
            <w:pPr>
              <w:rPr>
                <w:bCs/>
                <w:szCs w:val="21"/>
              </w:rPr>
            </w:pPr>
          </w:p>
        </w:tc>
        <w:tc>
          <w:tcPr>
            <w:tcW w:w="2067" w:type="pct"/>
            <w:tcBorders>
              <w:left w:val="single" w:color="auto" w:sz="4" w:space="0"/>
            </w:tcBorders>
          </w:tcPr>
          <w:p>
            <w:pPr>
              <w:rPr>
                <w:szCs w:val="21"/>
              </w:rPr>
            </w:pPr>
            <w:r>
              <w:rPr>
                <w:szCs w:val="21"/>
              </w:rPr>
              <w:t>不可用秒(UAS)</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vAlign w:val="center"/>
          </w:tcPr>
          <w:p>
            <w:pPr>
              <w:rPr>
                <w:bCs/>
                <w:szCs w:val="21"/>
              </w:rPr>
            </w:pPr>
          </w:p>
        </w:tc>
        <w:tc>
          <w:tcPr>
            <w:tcW w:w="636" w:type="pct"/>
            <w:gridSpan w:val="2"/>
            <w:vMerge w:val="restart"/>
            <w:tcBorders>
              <w:left w:val="single" w:color="auto" w:sz="4" w:space="0"/>
              <w:right w:val="single" w:color="auto" w:sz="4" w:space="0"/>
            </w:tcBorders>
            <w:vAlign w:val="center"/>
          </w:tcPr>
          <w:p>
            <w:pPr>
              <w:rPr>
                <w:bCs/>
                <w:szCs w:val="21"/>
              </w:rPr>
            </w:pPr>
            <w:r>
              <w:rPr>
                <w:bCs/>
                <w:szCs w:val="21"/>
              </w:rPr>
              <w:t>高阶通道</w:t>
            </w:r>
          </w:p>
        </w:tc>
        <w:tc>
          <w:tcPr>
            <w:tcW w:w="2067" w:type="pct"/>
            <w:tcBorders>
              <w:left w:val="single" w:color="auto" w:sz="4" w:space="0"/>
            </w:tcBorders>
          </w:tcPr>
          <w:p>
            <w:pPr>
              <w:rPr>
                <w:szCs w:val="21"/>
              </w:rPr>
            </w:pPr>
            <w:r>
              <w:rPr>
                <w:szCs w:val="21"/>
              </w:rPr>
              <w:t>误码秒</w:t>
            </w:r>
            <w:r>
              <w:rPr>
                <w:szCs w:val="21"/>
              </w:rPr>
              <w:tab/>
            </w:r>
            <w:r>
              <w:rPr>
                <w:szCs w:val="21"/>
              </w:rPr>
              <w:t>(ES)</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vAlign w:val="center"/>
          </w:tcPr>
          <w:p>
            <w:pPr>
              <w:rPr>
                <w:bCs/>
                <w:szCs w:val="21"/>
              </w:rPr>
            </w:pPr>
          </w:p>
        </w:tc>
        <w:tc>
          <w:tcPr>
            <w:tcW w:w="636" w:type="pct"/>
            <w:gridSpan w:val="2"/>
            <w:vMerge w:val="continue"/>
            <w:tcBorders>
              <w:left w:val="single" w:color="auto" w:sz="4" w:space="0"/>
              <w:right w:val="single" w:color="auto" w:sz="4" w:space="0"/>
            </w:tcBorders>
            <w:vAlign w:val="center"/>
          </w:tcPr>
          <w:p>
            <w:pPr>
              <w:rPr>
                <w:bCs/>
                <w:szCs w:val="21"/>
              </w:rPr>
            </w:pPr>
          </w:p>
        </w:tc>
        <w:tc>
          <w:tcPr>
            <w:tcW w:w="2067" w:type="pct"/>
            <w:tcBorders>
              <w:left w:val="single" w:color="auto" w:sz="4" w:space="0"/>
            </w:tcBorders>
          </w:tcPr>
          <w:p>
            <w:pPr>
              <w:rPr>
                <w:szCs w:val="21"/>
              </w:rPr>
            </w:pPr>
            <w:r>
              <w:rPr>
                <w:szCs w:val="21"/>
              </w:rPr>
              <w:t>严重误码秒(SES)</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vAlign w:val="center"/>
          </w:tcPr>
          <w:p>
            <w:pPr>
              <w:rPr>
                <w:bCs/>
                <w:szCs w:val="21"/>
              </w:rPr>
            </w:pPr>
          </w:p>
        </w:tc>
        <w:tc>
          <w:tcPr>
            <w:tcW w:w="636" w:type="pct"/>
            <w:gridSpan w:val="2"/>
            <w:vMerge w:val="continue"/>
            <w:tcBorders>
              <w:left w:val="single" w:color="auto" w:sz="4" w:space="0"/>
              <w:right w:val="single" w:color="auto" w:sz="4" w:space="0"/>
            </w:tcBorders>
            <w:vAlign w:val="center"/>
          </w:tcPr>
          <w:p>
            <w:pPr>
              <w:rPr>
                <w:bCs/>
                <w:szCs w:val="21"/>
              </w:rPr>
            </w:pPr>
          </w:p>
        </w:tc>
        <w:tc>
          <w:tcPr>
            <w:tcW w:w="2067" w:type="pct"/>
            <w:tcBorders>
              <w:left w:val="single" w:color="auto" w:sz="4" w:space="0"/>
            </w:tcBorders>
          </w:tcPr>
          <w:p>
            <w:pPr>
              <w:rPr>
                <w:szCs w:val="21"/>
              </w:rPr>
            </w:pPr>
            <w:r>
              <w:rPr>
                <w:szCs w:val="21"/>
              </w:rPr>
              <w:t>背景块误码(BBE)</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vAlign w:val="center"/>
          </w:tcPr>
          <w:p>
            <w:pPr>
              <w:rPr>
                <w:bCs/>
                <w:szCs w:val="21"/>
              </w:rPr>
            </w:pPr>
          </w:p>
        </w:tc>
        <w:tc>
          <w:tcPr>
            <w:tcW w:w="636" w:type="pct"/>
            <w:gridSpan w:val="2"/>
            <w:vMerge w:val="continue"/>
            <w:tcBorders>
              <w:left w:val="single" w:color="auto" w:sz="4" w:space="0"/>
              <w:right w:val="single" w:color="auto" w:sz="4" w:space="0"/>
            </w:tcBorders>
            <w:vAlign w:val="center"/>
          </w:tcPr>
          <w:p>
            <w:pPr>
              <w:rPr>
                <w:bCs/>
                <w:szCs w:val="21"/>
              </w:rPr>
            </w:pPr>
          </w:p>
        </w:tc>
        <w:tc>
          <w:tcPr>
            <w:tcW w:w="2067" w:type="pct"/>
            <w:tcBorders>
              <w:left w:val="single" w:color="auto" w:sz="4" w:space="0"/>
            </w:tcBorders>
          </w:tcPr>
          <w:p>
            <w:pPr>
              <w:rPr>
                <w:szCs w:val="21"/>
              </w:rPr>
            </w:pPr>
            <w:r>
              <w:rPr>
                <w:szCs w:val="21"/>
              </w:rPr>
              <w:t>不可用秒(UAS)</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vAlign w:val="center"/>
          </w:tcPr>
          <w:p>
            <w:pPr>
              <w:rPr>
                <w:bCs/>
                <w:szCs w:val="21"/>
              </w:rPr>
            </w:pPr>
          </w:p>
        </w:tc>
        <w:tc>
          <w:tcPr>
            <w:tcW w:w="636" w:type="pct"/>
            <w:gridSpan w:val="2"/>
            <w:vMerge w:val="restart"/>
            <w:tcBorders>
              <w:left w:val="single" w:color="auto" w:sz="4" w:space="0"/>
              <w:right w:val="single" w:color="auto" w:sz="4" w:space="0"/>
            </w:tcBorders>
            <w:vAlign w:val="center"/>
          </w:tcPr>
          <w:p>
            <w:pPr>
              <w:rPr>
                <w:bCs/>
                <w:szCs w:val="21"/>
              </w:rPr>
            </w:pPr>
            <w:r>
              <w:rPr>
                <w:bCs/>
                <w:szCs w:val="21"/>
              </w:rPr>
              <w:t>低阶通道（适用于通道化的STM-1）</w:t>
            </w:r>
          </w:p>
        </w:tc>
        <w:tc>
          <w:tcPr>
            <w:tcW w:w="2067" w:type="pct"/>
            <w:tcBorders>
              <w:left w:val="single" w:color="auto" w:sz="4" w:space="0"/>
            </w:tcBorders>
          </w:tcPr>
          <w:p>
            <w:pPr>
              <w:rPr>
                <w:szCs w:val="21"/>
              </w:rPr>
            </w:pPr>
            <w:r>
              <w:rPr>
                <w:szCs w:val="21"/>
              </w:rPr>
              <w:t>误码秒 (ES)</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vAlign w:val="center"/>
          </w:tcPr>
          <w:p>
            <w:pPr>
              <w:rPr>
                <w:bCs/>
                <w:szCs w:val="21"/>
              </w:rPr>
            </w:pPr>
          </w:p>
        </w:tc>
        <w:tc>
          <w:tcPr>
            <w:tcW w:w="636" w:type="pct"/>
            <w:gridSpan w:val="2"/>
            <w:vMerge w:val="continue"/>
            <w:tcBorders>
              <w:left w:val="single" w:color="auto" w:sz="4" w:space="0"/>
              <w:right w:val="single" w:color="auto" w:sz="4" w:space="0"/>
            </w:tcBorders>
            <w:vAlign w:val="center"/>
          </w:tcPr>
          <w:p>
            <w:pPr>
              <w:rPr>
                <w:bCs/>
                <w:szCs w:val="21"/>
              </w:rPr>
            </w:pPr>
          </w:p>
        </w:tc>
        <w:tc>
          <w:tcPr>
            <w:tcW w:w="2067" w:type="pct"/>
            <w:tcBorders>
              <w:left w:val="single" w:color="auto" w:sz="4" w:space="0"/>
            </w:tcBorders>
          </w:tcPr>
          <w:p>
            <w:pPr>
              <w:rPr>
                <w:szCs w:val="21"/>
              </w:rPr>
            </w:pPr>
            <w:r>
              <w:rPr>
                <w:szCs w:val="21"/>
              </w:rPr>
              <w:t>严重误码秒(SES)</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vAlign w:val="center"/>
          </w:tcPr>
          <w:p>
            <w:pPr>
              <w:rPr>
                <w:bCs/>
                <w:szCs w:val="21"/>
              </w:rPr>
            </w:pPr>
          </w:p>
        </w:tc>
        <w:tc>
          <w:tcPr>
            <w:tcW w:w="636" w:type="pct"/>
            <w:gridSpan w:val="2"/>
            <w:vMerge w:val="continue"/>
            <w:tcBorders>
              <w:left w:val="single" w:color="auto" w:sz="4" w:space="0"/>
              <w:right w:val="single" w:color="auto" w:sz="4" w:space="0"/>
            </w:tcBorders>
            <w:vAlign w:val="center"/>
          </w:tcPr>
          <w:p>
            <w:pPr>
              <w:rPr>
                <w:bCs/>
                <w:szCs w:val="21"/>
              </w:rPr>
            </w:pPr>
          </w:p>
        </w:tc>
        <w:tc>
          <w:tcPr>
            <w:tcW w:w="2067" w:type="pct"/>
            <w:tcBorders>
              <w:left w:val="single" w:color="auto" w:sz="4" w:space="0"/>
            </w:tcBorders>
          </w:tcPr>
          <w:p>
            <w:pPr>
              <w:rPr>
                <w:szCs w:val="21"/>
              </w:rPr>
            </w:pPr>
            <w:r>
              <w:rPr>
                <w:szCs w:val="21"/>
              </w:rPr>
              <w:t>背景块误码(BBE)</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vAlign w:val="center"/>
          </w:tcPr>
          <w:p>
            <w:pPr>
              <w:rPr>
                <w:bCs/>
                <w:szCs w:val="21"/>
              </w:rPr>
            </w:pPr>
          </w:p>
        </w:tc>
        <w:tc>
          <w:tcPr>
            <w:tcW w:w="636" w:type="pct"/>
            <w:gridSpan w:val="2"/>
            <w:vMerge w:val="continue"/>
            <w:tcBorders>
              <w:left w:val="single" w:color="auto" w:sz="4" w:space="0"/>
              <w:right w:val="single" w:color="auto" w:sz="4" w:space="0"/>
            </w:tcBorders>
            <w:vAlign w:val="center"/>
          </w:tcPr>
          <w:p>
            <w:pPr>
              <w:rPr>
                <w:bCs/>
                <w:szCs w:val="21"/>
              </w:rPr>
            </w:pPr>
          </w:p>
        </w:tc>
        <w:tc>
          <w:tcPr>
            <w:tcW w:w="2067" w:type="pct"/>
            <w:tcBorders>
              <w:left w:val="single" w:color="auto" w:sz="4" w:space="0"/>
            </w:tcBorders>
          </w:tcPr>
          <w:p>
            <w:pPr>
              <w:rPr>
                <w:szCs w:val="21"/>
              </w:rPr>
            </w:pPr>
            <w:r>
              <w:rPr>
                <w:szCs w:val="21"/>
              </w:rPr>
              <w:t>不可用秒(UAS)</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rPr>
                <w:szCs w:val="21"/>
              </w:rPr>
            </w:pPr>
          </w:p>
        </w:tc>
        <w:tc>
          <w:tcPr>
            <w:tcW w:w="700" w:type="pct"/>
            <w:vMerge w:val="restart"/>
            <w:tcBorders>
              <w:right w:val="single" w:color="auto" w:sz="4" w:space="0"/>
            </w:tcBorders>
            <w:vAlign w:val="center"/>
          </w:tcPr>
          <w:p>
            <w:pPr>
              <w:jc w:val="center"/>
              <w:rPr>
                <w:bCs/>
                <w:szCs w:val="21"/>
              </w:rPr>
            </w:pPr>
            <w:r>
              <w:rPr>
                <w:bCs/>
                <w:szCs w:val="21"/>
              </w:rPr>
              <w:t>单板性能</w:t>
            </w:r>
          </w:p>
        </w:tc>
        <w:tc>
          <w:tcPr>
            <w:tcW w:w="3106" w:type="pct"/>
            <w:gridSpan w:val="4"/>
            <w:tcBorders>
              <w:left w:val="single" w:color="auto" w:sz="4" w:space="0"/>
            </w:tcBorders>
            <w:vAlign w:val="center"/>
          </w:tcPr>
          <w:p>
            <w:pPr>
              <w:rPr>
                <w:szCs w:val="21"/>
              </w:rPr>
            </w:pPr>
            <w:r>
              <w:rPr>
                <w:szCs w:val="21"/>
              </w:rPr>
              <w:t>单板CPU利用率</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vAlign w:val="center"/>
          </w:tcPr>
          <w:p>
            <w:pPr>
              <w:rPr>
                <w:szCs w:val="21"/>
              </w:rPr>
            </w:pPr>
            <w:r>
              <w:rPr>
                <w:szCs w:val="21"/>
              </w:rPr>
              <w:t>单板内存利用率</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vAlign w:val="center"/>
          </w:tcPr>
          <w:p>
            <w:pPr>
              <w:rPr>
                <w:szCs w:val="21"/>
              </w:rPr>
            </w:pPr>
            <w:r>
              <w:rPr>
                <w:szCs w:val="21"/>
              </w:rPr>
              <w:t>单板温度</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restart"/>
            <w:tcBorders>
              <w:right w:val="single" w:color="auto" w:sz="4" w:space="0"/>
            </w:tcBorders>
            <w:vAlign w:val="center"/>
          </w:tcPr>
          <w:p>
            <w:pPr>
              <w:jc w:val="center"/>
              <w:rPr>
                <w:bCs/>
                <w:szCs w:val="21"/>
              </w:rPr>
            </w:pPr>
            <w:r>
              <w:rPr>
                <w:bCs/>
                <w:szCs w:val="21"/>
              </w:rPr>
              <w:t>SR-TP性能</w:t>
            </w:r>
          </w:p>
        </w:tc>
        <w:tc>
          <w:tcPr>
            <w:tcW w:w="3106" w:type="pct"/>
            <w:gridSpan w:val="4"/>
            <w:tcBorders>
              <w:left w:val="single" w:color="auto" w:sz="4" w:space="0"/>
            </w:tcBorders>
            <w:vAlign w:val="center"/>
          </w:tcPr>
          <w:p>
            <w:pPr>
              <w:rPr>
                <w:bCs/>
                <w:szCs w:val="21"/>
              </w:rPr>
            </w:pPr>
            <w:r>
              <w:rPr>
                <w:bCs/>
                <w:szCs w:val="21"/>
              </w:rPr>
              <w:t>收发包速率</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tcPr>
          <w:p>
            <w:pPr>
              <w:rPr>
                <w:bCs/>
                <w:szCs w:val="21"/>
              </w:rPr>
            </w:pPr>
            <w:r>
              <w:rPr>
                <w:bCs/>
                <w:szCs w:val="21"/>
              </w:rPr>
              <w:t>收发字节数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tcPr>
          <w:p>
            <w:pPr>
              <w:rPr>
                <w:bCs/>
                <w:szCs w:val="21"/>
              </w:rPr>
            </w:pPr>
            <w:r>
              <w:rPr>
                <w:bCs/>
                <w:szCs w:val="21"/>
              </w:rPr>
              <w:t>丢包数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tcPr>
          <w:p>
            <w:pPr>
              <w:rPr>
                <w:bCs/>
                <w:szCs w:val="21"/>
              </w:rPr>
            </w:pPr>
            <w:r>
              <w:rPr>
                <w:bCs/>
                <w:szCs w:val="21"/>
              </w:rPr>
              <w:t>时延（最大、最小、平均值）</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tcPr>
          <w:p>
            <w:pPr>
              <w:rPr>
                <w:bCs/>
                <w:szCs w:val="21"/>
              </w:rPr>
            </w:pPr>
            <w:r>
              <w:rPr>
                <w:bCs/>
                <w:szCs w:val="21"/>
              </w:rPr>
              <w:t>抖动（最大、最小、平均值）</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restart"/>
            <w:tcBorders>
              <w:right w:val="single" w:color="auto" w:sz="4" w:space="0"/>
            </w:tcBorders>
            <w:vAlign w:val="center"/>
          </w:tcPr>
          <w:p>
            <w:pPr>
              <w:jc w:val="center"/>
              <w:rPr>
                <w:bCs/>
                <w:szCs w:val="21"/>
                <w:highlight w:val="yellow"/>
              </w:rPr>
            </w:pPr>
            <w:r>
              <w:rPr>
                <w:bCs/>
                <w:szCs w:val="21"/>
                <w:highlight w:val="yellow"/>
              </w:rPr>
              <w:t>MTN Client性能</w:t>
            </w:r>
          </w:p>
        </w:tc>
        <w:tc>
          <w:tcPr>
            <w:tcW w:w="3106" w:type="pct"/>
            <w:gridSpan w:val="4"/>
            <w:tcBorders>
              <w:left w:val="single" w:color="auto" w:sz="4" w:space="0"/>
            </w:tcBorders>
            <w:vAlign w:val="center"/>
          </w:tcPr>
          <w:p>
            <w:pPr>
              <w:rPr>
                <w:bCs/>
                <w:szCs w:val="21"/>
                <w:highlight w:val="yellow"/>
              </w:rPr>
            </w:pPr>
            <w:r>
              <w:rPr>
                <w:bCs/>
                <w:szCs w:val="21"/>
                <w:highlight w:val="yellow"/>
              </w:rPr>
              <w:t>BIP8误码数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highlight w:val="yellow"/>
              </w:rPr>
            </w:pPr>
          </w:p>
        </w:tc>
        <w:tc>
          <w:tcPr>
            <w:tcW w:w="3106" w:type="pct"/>
            <w:gridSpan w:val="4"/>
            <w:tcBorders>
              <w:left w:val="single" w:color="auto" w:sz="4" w:space="0"/>
            </w:tcBorders>
            <w:vAlign w:val="center"/>
          </w:tcPr>
          <w:p>
            <w:pPr>
              <w:rPr>
                <w:bCs/>
                <w:szCs w:val="21"/>
                <w:highlight w:val="yellow"/>
              </w:rPr>
            </w:pPr>
            <w:r>
              <w:rPr>
                <w:bCs/>
                <w:szCs w:val="21"/>
                <w:highlight w:val="yellow"/>
              </w:rPr>
              <w:t>BIP8误码率</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highlight w:val="yellow"/>
              </w:rPr>
            </w:pPr>
          </w:p>
        </w:tc>
        <w:tc>
          <w:tcPr>
            <w:tcW w:w="3106" w:type="pct"/>
            <w:gridSpan w:val="4"/>
            <w:tcBorders>
              <w:left w:val="single" w:color="auto" w:sz="4" w:space="0"/>
            </w:tcBorders>
            <w:vAlign w:val="center"/>
          </w:tcPr>
          <w:p>
            <w:pPr>
              <w:rPr>
                <w:bCs/>
                <w:szCs w:val="21"/>
                <w:highlight w:val="yellow"/>
              </w:rPr>
            </w:pPr>
            <w:r>
              <w:rPr>
                <w:bCs/>
                <w:szCs w:val="21"/>
                <w:highlight w:val="yellow"/>
              </w:rPr>
              <w:t>时延（最大、最小、平均值）</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highlight w:val="yellow"/>
              </w:rPr>
            </w:pPr>
          </w:p>
        </w:tc>
        <w:tc>
          <w:tcPr>
            <w:tcW w:w="3106" w:type="pct"/>
            <w:gridSpan w:val="4"/>
            <w:tcBorders>
              <w:left w:val="single" w:color="auto" w:sz="4" w:space="0"/>
            </w:tcBorders>
            <w:vAlign w:val="center"/>
          </w:tcPr>
          <w:p>
            <w:pPr>
              <w:rPr>
                <w:bCs/>
                <w:szCs w:val="21"/>
                <w:highlight w:val="yellow"/>
              </w:rPr>
            </w:pPr>
            <w:r>
              <w:rPr>
                <w:bCs/>
                <w:szCs w:val="21"/>
                <w:highlight w:val="yellow"/>
              </w:rPr>
              <w:t>抖动（最大、最小、平均值）</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restart"/>
            <w:tcBorders>
              <w:right w:val="single" w:color="auto" w:sz="4" w:space="0"/>
            </w:tcBorders>
            <w:vAlign w:val="center"/>
          </w:tcPr>
          <w:p>
            <w:pPr>
              <w:jc w:val="center"/>
              <w:rPr>
                <w:bCs/>
                <w:szCs w:val="21"/>
                <w:highlight w:val="yellow"/>
              </w:rPr>
            </w:pPr>
            <w:r>
              <w:rPr>
                <w:bCs/>
                <w:szCs w:val="21"/>
                <w:highlight w:val="yellow"/>
              </w:rPr>
              <w:t>端口</w:t>
            </w:r>
          </w:p>
        </w:tc>
        <w:tc>
          <w:tcPr>
            <w:tcW w:w="3106" w:type="pct"/>
            <w:gridSpan w:val="4"/>
            <w:tcBorders>
              <w:left w:val="single" w:color="auto" w:sz="4" w:space="0"/>
            </w:tcBorders>
            <w:vAlign w:val="center"/>
          </w:tcPr>
          <w:p>
            <w:pPr>
              <w:rPr>
                <w:bCs/>
                <w:szCs w:val="21"/>
                <w:highlight w:val="yellow"/>
              </w:rPr>
            </w:pPr>
            <w:r>
              <w:rPr>
                <w:bCs/>
                <w:szCs w:val="21"/>
                <w:highlight w:val="yellow"/>
              </w:rPr>
              <w:t>收发包数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highlight w:val="yellow"/>
              </w:rPr>
            </w:pPr>
          </w:p>
        </w:tc>
        <w:tc>
          <w:tcPr>
            <w:tcW w:w="3106" w:type="pct"/>
            <w:gridSpan w:val="4"/>
            <w:tcBorders>
              <w:left w:val="single" w:color="auto" w:sz="4" w:space="0"/>
            </w:tcBorders>
            <w:vAlign w:val="center"/>
          </w:tcPr>
          <w:p>
            <w:pPr>
              <w:rPr>
                <w:bCs/>
                <w:szCs w:val="21"/>
                <w:highlight w:val="yellow"/>
              </w:rPr>
            </w:pPr>
            <w:r>
              <w:rPr>
                <w:bCs/>
                <w:szCs w:val="21"/>
                <w:highlight w:val="yellow"/>
              </w:rPr>
              <w:t>收发字节数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highlight w:val="yellow"/>
              </w:rPr>
            </w:pPr>
          </w:p>
        </w:tc>
        <w:tc>
          <w:tcPr>
            <w:tcW w:w="3106" w:type="pct"/>
            <w:gridSpan w:val="4"/>
            <w:tcBorders>
              <w:left w:val="single" w:color="auto" w:sz="4" w:space="0"/>
            </w:tcBorders>
            <w:vAlign w:val="center"/>
          </w:tcPr>
          <w:p>
            <w:pPr>
              <w:rPr>
                <w:bCs/>
                <w:szCs w:val="21"/>
                <w:highlight w:val="yellow"/>
              </w:rPr>
            </w:pPr>
            <w:r>
              <w:rPr>
                <w:bCs/>
                <w:szCs w:val="21"/>
                <w:highlight w:val="yellow"/>
              </w:rPr>
              <w:t>丢包数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highlight w:val="yellow"/>
              </w:rPr>
            </w:pPr>
          </w:p>
        </w:tc>
        <w:tc>
          <w:tcPr>
            <w:tcW w:w="3106" w:type="pct"/>
            <w:gridSpan w:val="4"/>
            <w:tcBorders>
              <w:left w:val="single" w:color="auto" w:sz="4" w:space="0"/>
            </w:tcBorders>
            <w:vAlign w:val="center"/>
          </w:tcPr>
          <w:p>
            <w:pPr>
              <w:rPr>
                <w:bCs/>
                <w:szCs w:val="21"/>
                <w:highlight w:val="yellow"/>
              </w:rPr>
            </w:pPr>
            <w:r>
              <w:rPr>
                <w:bCs/>
                <w:szCs w:val="21"/>
                <w:highlight w:val="yellow"/>
              </w:rPr>
              <w:t>时延（最大、最小、平均值）</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highlight w:val="yellow"/>
              </w:rPr>
            </w:pPr>
          </w:p>
        </w:tc>
        <w:tc>
          <w:tcPr>
            <w:tcW w:w="3106" w:type="pct"/>
            <w:gridSpan w:val="4"/>
            <w:tcBorders>
              <w:left w:val="single" w:color="auto" w:sz="4" w:space="0"/>
            </w:tcBorders>
            <w:vAlign w:val="center"/>
          </w:tcPr>
          <w:p>
            <w:pPr>
              <w:rPr>
                <w:bCs/>
                <w:szCs w:val="21"/>
                <w:highlight w:val="yellow"/>
              </w:rPr>
            </w:pPr>
            <w:r>
              <w:rPr>
                <w:bCs/>
                <w:szCs w:val="21"/>
                <w:highlight w:val="yellow"/>
              </w:rPr>
              <w:t>抖动（最大、最小、平均值）</w:t>
            </w:r>
          </w:p>
        </w:tc>
        <w:tc>
          <w:tcPr>
            <w:tcW w:w="802" w:type="pct"/>
          </w:tcPr>
          <w:p>
            <w:pPr>
              <w:jc w:val="center"/>
              <w:rPr>
                <w:bCs/>
                <w:szCs w:val="21"/>
              </w:rPr>
            </w:pPr>
          </w:p>
        </w:tc>
      </w:tr>
    </w:tbl>
    <w:p>
      <w:pPr>
        <w:rPr>
          <w:b/>
          <w:color w:val="000000" w:themeColor="text1"/>
          <w:sz w:val="32"/>
          <w:szCs w:val="32"/>
          <w14:textFill>
            <w14:solidFill>
              <w14:schemeClr w14:val="tx1"/>
            </w14:solidFill>
          </w14:textFill>
        </w:rPr>
      </w:pPr>
      <w:bookmarkStart w:id="334" w:name="_Toc467481747"/>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335" w:name="_Toc19695269"/>
      <w:bookmarkStart w:id="336" w:name="_Toc53650125"/>
      <w:r>
        <w:rPr>
          <w:rFonts w:ascii="Times New Roman" w:hAnsi="Times New Roman"/>
          <w:b w:val="0"/>
          <w:color w:val="000000" w:themeColor="text1"/>
          <w:sz w:val="24"/>
          <w:szCs w:val="24"/>
          <w14:textFill>
            <w14:solidFill>
              <w14:schemeClr w14:val="tx1"/>
            </w14:solidFill>
          </w14:textFill>
        </w:rPr>
        <w:t>性能监控能力</w:t>
      </w:r>
      <w:bookmarkEnd w:id="334"/>
      <w:bookmarkEnd w:id="335"/>
      <w:bookmarkEnd w:id="336"/>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支持全网监测对象的所有监测参数的性能数据按照15分钟上报和查询。</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支持实时秒级监控（秒级监控，应支持不大于5s间隔的采样和分析），监控对象至少达到30个，可实现7*24小时监控，同时性能数据至少保存30天，并支持图形化显示。</w:t>
      </w:r>
    </w:p>
    <w:p>
      <w:pPr>
        <w:pStyle w:val="2"/>
        <w:numPr>
          <w:ilvl w:val="0"/>
          <w:numId w:val="30"/>
        </w:numPr>
        <w:tabs>
          <w:tab w:val="clear" w:pos="567"/>
        </w:tabs>
        <w:adjustRightInd/>
        <w:spacing w:before="340" w:after="330" w:line="240" w:lineRule="auto"/>
        <w:textAlignment w:val="auto"/>
        <w:rPr>
          <w:color w:val="000000" w:themeColor="text1"/>
          <w14:textFill>
            <w14:solidFill>
              <w14:schemeClr w14:val="tx1"/>
            </w14:solidFill>
          </w14:textFill>
        </w:rPr>
      </w:pPr>
      <w:bookmarkStart w:id="337" w:name="_Toc534278241"/>
      <w:bookmarkEnd w:id="337"/>
      <w:bookmarkStart w:id="338" w:name="_Toc53650126"/>
      <w:bookmarkStart w:id="339" w:name="_Toc19695270"/>
      <w:bookmarkStart w:id="340" w:name="_Toc467481748"/>
      <w:r>
        <w:rPr>
          <w:color w:val="000000" w:themeColor="text1"/>
          <w:sz w:val="24"/>
          <w:szCs w:val="24"/>
          <w14:textFill>
            <w14:solidFill>
              <w14:schemeClr w14:val="tx1"/>
            </w14:solidFill>
          </w14:textFill>
        </w:rPr>
        <w:t>管控融合的流量管理</w:t>
      </w:r>
      <w:bookmarkEnd w:id="338"/>
      <w:bookmarkEnd w:id="339"/>
      <w:bookmarkEnd w:id="340"/>
    </w:p>
    <w:p>
      <w:pPr>
        <w:pStyle w:val="3"/>
        <w:numPr>
          <w:ilvl w:val="1"/>
          <w:numId w:val="30"/>
        </w:numPr>
        <w:spacing w:line="240" w:lineRule="auto"/>
        <w:rPr>
          <w:rFonts w:ascii="Times New Roman" w:hAnsi="Times New Roman"/>
          <w:b w:val="0"/>
          <w:color w:val="000000" w:themeColor="text1"/>
          <w:sz w:val="24"/>
          <w:szCs w:val="24"/>
          <w14:textFill>
            <w14:solidFill>
              <w14:schemeClr w14:val="tx1"/>
            </w14:solidFill>
          </w14:textFill>
        </w:rPr>
      </w:pPr>
      <w:bookmarkStart w:id="341" w:name="_Toc534278243"/>
      <w:bookmarkEnd w:id="341"/>
      <w:bookmarkStart w:id="342" w:name="_Toc467481751"/>
      <w:bookmarkStart w:id="343" w:name="_Toc19695271"/>
      <w:bookmarkStart w:id="344" w:name="_Toc53650127"/>
      <w:r>
        <w:rPr>
          <w:rFonts w:ascii="Times New Roman" w:hAnsi="Times New Roman"/>
          <w:b w:val="0"/>
          <w:color w:val="000000" w:themeColor="text1"/>
          <w:sz w:val="24"/>
          <w:szCs w:val="24"/>
          <w14:textFill>
            <w14:solidFill>
              <w14:schemeClr w14:val="tx1"/>
            </w14:solidFill>
          </w14:textFill>
        </w:rPr>
        <w:t>流量监测</w:t>
      </w:r>
      <w:bookmarkEnd w:id="342"/>
      <w:r>
        <w:rPr>
          <w:rFonts w:ascii="Times New Roman" w:hAnsi="Times New Roman"/>
          <w:b w:val="0"/>
          <w:color w:val="000000" w:themeColor="text1"/>
          <w:sz w:val="24"/>
          <w:szCs w:val="24"/>
          <w14:textFill>
            <w14:solidFill>
              <w14:schemeClr w14:val="tx1"/>
            </w14:solidFill>
          </w14:textFill>
        </w:rPr>
        <w:t>功能要求</w:t>
      </w:r>
      <w:bookmarkEnd w:id="343"/>
      <w:bookmarkEnd w:id="344"/>
    </w:p>
    <w:p>
      <w:pPr>
        <w:spacing w:before="156" w:beforeLines="50"/>
        <w:ind w:right="224" w:rightChars="107" w:firstLine="420" w:firstLineChars="200"/>
        <w:jc w:val="left"/>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OMC系统应支持以下流量监测、分析、输出和呈现功能：</w:t>
      </w:r>
    </w:p>
    <w:p>
      <w:pPr>
        <w:spacing w:before="156" w:beforeLines="50"/>
        <w:ind w:right="224" w:rightChars="107" w:firstLine="420" w:firstLineChars="200"/>
        <w:jc w:val="left"/>
        <w:rPr>
          <w:rFonts w:eastAsiaTheme="minorEastAsia"/>
          <w:color w:val="000000" w:themeColor="text1"/>
          <w:szCs w:val="21"/>
          <w14:textFill>
            <w14:solidFill>
              <w14:schemeClr w14:val="tx1"/>
            </w14:solidFill>
          </w14:textFill>
        </w:rPr>
      </w:pPr>
      <w:r>
        <w:rPr>
          <w:rFonts w:eastAsiaTheme="minorEastAsia"/>
          <w:b/>
          <w:color w:val="000000" w:themeColor="text1"/>
          <w:szCs w:val="21"/>
          <w14:textFill>
            <w14:solidFill>
              <w14:schemeClr w14:val="tx1"/>
            </w14:solidFill>
          </w14:textFill>
        </w:rPr>
        <w:t>流量监测数据的获取</w:t>
      </w:r>
      <w:r>
        <w:rPr>
          <w:rFonts w:eastAsiaTheme="minorEastAsia"/>
          <w:color w:val="000000" w:themeColor="text1"/>
          <w:szCs w:val="21"/>
          <w14:textFill>
            <w14:solidFill>
              <w14:schemeClr w14:val="tx1"/>
            </w14:solidFill>
          </w14:textFill>
        </w:rPr>
        <w:t>：定期采集获取PTN/SPN网络流量监测的基础数据；</w:t>
      </w:r>
    </w:p>
    <w:p>
      <w:pPr>
        <w:spacing w:before="156" w:beforeLines="50"/>
        <w:ind w:right="224" w:rightChars="107" w:firstLine="420" w:firstLineChars="200"/>
        <w:jc w:val="left"/>
        <w:rPr>
          <w:rFonts w:eastAsiaTheme="minorEastAsia"/>
          <w:color w:val="000000" w:themeColor="text1"/>
          <w:szCs w:val="21"/>
          <w14:textFill>
            <w14:solidFill>
              <w14:schemeClr w14:val="tx1"/>
            </w14:solidFill>
          </w14:textFill>
        </w:rPr>
      </w:pPr>
      <w:r>
        <w:rPr>
          <w:rFonts w:eastAsiaTheme="minorEastAsia"/>
          <w:b/>
          <w:color w:val="000000" w:themeColor="text1"/>
          <w:szCs w:val="21"/>
          <w14:textFill>
            <w14:solidFill>
              <w14:schemeClr w14:val="tx1"/>
            </w14:solidFill>
          </w14:textFill>
        </w:rPr>
        <w:t>流量基础数据的统计分析</w:t>
      </w:r>
      <w:r>
        <w:rPr>
          <w:rFonts w:eastAsiaTheme="minorEastAsia"/>
          <w:color w:val="000000" w:themeColor="text1"/>
          <w:szCs w:val="21"/>
          <w14:textFill>
            <w14:solidFill>
              <w14:schemeClr w14:val="tx1"/>
            </w14:solidFill>
          </w14:textFill>
        </w:rPr>
        <w:t>：对流量监测的基础数据进行分析处理，统计得出PTN/SPN网络所承载的各类业务端口的流量大小及变化趋势，以及PTN/SPN网络线路端口、LSP、PW等不同粒度管道的流量、带宽使用率和变化趋势；</w:t>
      </w:r>
    </w:p>
    <w:p>
      <w:pPr>
        <w:spacing w:before="156" w:beforeLines="50"/>
        <w:ind w:right="224" w:rightChars="107" w:firstLine="420" w:firstLineChars="200"/>
        <w:jc w:val="left"/>
        <w:rPr>
          <w:rFonts w:eastAsiaTheme="minorEastAsia"/>
          <w:color w:val="000000" w:themeColor="text1"/>
          <w:szCs w:val="21"/>
          <w14:textFill>
            <w14:solidFill>
              <w14:schemeClr w14:val="tx1"/>
            </w14:solidFill>
          </w14:textFill>
        </w:rPr>
      </w:pPr>
      <w:r>
        <w:rPr>
          <w:rFonts w:eastAsiaTheme="minorEastAsia"/>
          <w:b/>
          <w:color w:val="000000" w:themeColor="text1"/>
          <w:szCs w:val="21"/>
          <w14:textFill>
            <w14:solidFill>
              <w14:schemeClr w14:val="tx1"/>
            </w14:solidFill>
          </w14:textFill>
        </w:rPr>
        <w:t>流量分析图表的呈现和输出功能</w:t>
      </w:r>
      <w:r>
        <w:rPr>
          <w:rFonts w:eastAsiaTheme="minorEastAsia"/>
          <w:color w:val="000000" w:themeColor="text1"/>
          <w:szCs w:val="21"/>
          <w14:textFill>
            <w14:solidFill>
              <w14:schemeClr w14:val="tx1"/>
            </w14:solidFill>
          </w14:textFill>
        </w:rPr>
        <w:t>：支持对不同种类的业务端口流量、不同客户的业务流量，不同网络层面的线路端口流量（核心、汇聚和接入层）、不同传输系统的流量（环路、链路等）分别进行流量使用状态和分析指标图形化或报表的呈现和输出；</w:t>
      </w:r>
    </w:p>
    <w:p>
      <w:pPr>
        <w:spacing w:before="156" w:beforeLines="50"/>
        <w:ind w:right="224" w:rightChars="107" w:firstLine="420" w:firstLineChars="200"/>
        <w:jc w:val="left"/>
      </w:pPr>
      <w:r>
        <w:rPr>
          <w:rFonts w:eastAsiaTheme="minorEastAsia"/>
          <w:b/>
          <w:color w:val="000000" w:themeColor="text1"/>
          <w:szCs w:val="21"/>
          <w14:textFill>
            <w14:solidFill>
              <w14:schemeClr w14:val="tx1"/>
            </w14:solidFill>
          </w14:textFill>
        </w:rPr>
        <w:t>流量预警分析管理功能</w:t>
      </w:r>
      <w:r>
        <w:rPr>
          <w:rFonts w:eastAsiaTheme="minorEastAsia"/>
          <w:color w:val="000000" w:themeColor="text1"/>
          <w:szCs w:val="21"/>
          <w14:textFill>
            <w14:solidFill>
              <w14:schemeClr w14:val="tx1"/>
            </w14:solidFill>
          </w14:textFill>
        </w:rPr>
        <w:t>：支持预警分析，针对业务端口、线路端口、不同网络层面的指标支持设置资源使用的预警门限，支持列出超过预警门限的监测对象，并支持关联分析（下钻和上钻）。</w:t>
      </w:r>
    </w:p>
    <w:p>
      <w:pPr>
        <w:pStyle w:val="3"/>
        <w:numPr>
          <w:ilvl w:val="1"/>
          <w:numId w:val="30"/>
        </w:numPr>
        <w:spacing w:line="240" w:lineRule="auto"/>
        <w:rPr>
          <w:rFonts w:ascii="Times New Roman" w:hAnsi="Times New Roman"/>
          <w:b w:val="0"/>
          <w:color w:val="000000" w:themeColor="text1"/>
          <w:sz w:val="24"/>
          <w:szCs w:val="24"/>
          <w14:textFill>
            <w14:solidFill>
              <w14:schemeClr w14:val="tx1"/>
            </w14:solidFill>
          </w14:textFill>
        </w:rPr>
      </w:pPr>
      <w:bookmarkStart w:id="345" w:name="_Toc467481752"/>
      <w:bookmarkStart w:id="346" w:name="_Toc19695272"/>
      <w:bookmarkStart w:id="347" w:name="_Toc53650128"/>
      <w:r>
        <w:rPr>
          <w:rFonts w:ascii="Times New Roman" w:hAnsi="Times New Roman"/>
          <w:b w:val="0"/>
          <w:color w:val="000000" w:themeColor="text1"/>
          <w:sz w:val="24"/>
          <w:szCs w:val="24"/>
          <w14:textFill>
            <w14:solidFill>
              <w14:schemeClr w14:val="tx1"/>
            </w14:solidFill>
          </w14:textFill>
        </w:rPr>
        <w:t>流量基础数据表要求</w:t>
      </w:r>
      <w:bookmarkEnd w:id="345"/>
      <w:bookmarkEnd w:id="346"/>
      <w:bookmarkEnd w:id="347"/>
    </w:p>
    <w:p>
      <w:pPr>
        <w:pStyle w:val="4"/>
        <w:numPr>
          <w:ilvl w:val="2"/>
          <w:numId w:val="37"/>
        </w:numPr>
        <w:tabs>
          <w:tab w:val="left" w:pos="1260"/>
          <w:tab w:val="clear" w:pos="709"/>
        </w:tabs>
        <w:adjustRightInd/>
        <w:spacing w:before="260" w:after="260"/>
        <w:jc w:val="both"/>
        <w:textAlignment w:val="auto"/>
        <w:rPr>
          <w:color w:val="000000" w:themeColor="text1"/>
          <w:szCs w:val="21"/>
          <w14:textFill>
            <w14:solidFill>
              <w14:schemeClr w14:val="tx1"/>
            </w14:solidFill>
          </w14:textFill>
        </w:rPr>
      </w:pPr>
      <w:bookmarkStart w:id="348" w:name="_Toc360116710"/>
      <w:bookmarkStart w:id="349" w:name="_Toc53650129"/>
      <w:bookmarkStart w:id="350" w:name="_Toc19695273"/>
      <w:bookmarkStart w:id="351" w:name="_Toc452624785"/>
      <w:r>
        <w:rPr>
          <w:color w:val="000000" w:themeColor="text1"/>
          <w:szCs w:val="21"/>
          <w14:textFill>
            <w14:solidFill>
              <w14:schemeClr w14:val="tx1"/>
            </w14:solidFill>
          </w14:textFill>
        </w:rPr>
        <w:t>业务流量基础数据表</w:t>
      </w:r>
      <w:bookmarkEnd w:id="348"/>
      <w:r>
        <w:rPr>
          <w:color w:val="000000" w:themeColor="text1"/>
          <w:szCs w:val="21"/>
          <w14:textFill>
            <w14:solidFill>
              <w14:schemeClr w14:val="tx1"/>
            </w14:solidFill>
          </w14:textFill>
        </w:rPr>
        <w:t>要求</w:t>
      </w:r>
      <w:bookmarkEnd w:id="349"/>
      <w:bookmarkEnd w:id="350"/>
      <w:bookmarkEnd w:id="351"/>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支持基于UNI端口或端到端PW进行对业务层面的流量监测和管理分析，包括承载2G/3G基站回传以及集团客户业务的端到端L2PTN网络，以及承载TD-LTE基站回传的汇聚接入层L2PTN网络。</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支持基于PW和UNI端口进行业务流量指标的统计分析，并输出相应的基础数据表。格式要求见下。</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应支持为集客专线客户设立单独的业务流量基础数据统计分析界面。</w:t>
      </w:r>
    </w:p>
    <w:p>
      <w:pPr>
        <w:pStyle w:val="193"/>
        <w:ind w:left="630" w:hanging="210"/>
        <w:jc w:val="center"/>
        <w:rPr>
          <w:rFonts w:ascii="Times New Roman"/>
          <w:sz w:val="21"/>
          <w:szCs w:val="21"/>
        </w:rPr>
      </w:pPr>
      <w:bookmarkStart w:id="352" w:name="_Ref375690736"/>
      <w:r>
        <w:rPr>
          <w:rFonts w:ascii="Times New Roman"/>
          <w:sz w:val="21"/>
          <w:szCs w:val="21"/>
        </w:rPr>
        <w:t xml:space="preserve">表 </w:t>
      </w:r>
      <w:bookmarkEnd w:id="352"/>
      <w:r>
        <w:rPr>
          <w:rFonts w:ascii="Times New Roman"/>
          <w:sz w:val="21"/>
          <w:szCs w:val="21"/>
        </w:rPr>
        <w:t>5-1  PW业务流量基础数据表</w:t>
      </w:r>
    </w:p>
    <w:tbl>
      <w:tblPr>
        <w:tblStyle w:val="56"/>
        <w:tblW w:w="8222" w:type="dxa"/>
        <w:jc w:val="center"/>
        <w:tblLayout w:type="fixed"/>
        <w:tblCellMar>
          <w:top w:w="0" w:type="dxa"/>
          <w:left w:w="108" w:type="dxa"/>
          <w:bottom w:w="0" w:type="dxa"/>
          <w:right w:w="108" w:type="dxa"/>
        </w:tblCellMar>
      </w:tblPr>
      <w:tblGrid>
        <w:gridCol w:w="445"/>
        <w:gridCol w:w="439"/>
        <w:gridCol w:w="446"/>
        <w:gridCol w:w="541"/>
        <w:gridCol w:w="612"/>
        <w:gridCol w:w="612"/>
        <w:gridCol w:w="812"/>
        <w:gridCol w:w="610"/>
        <w:gridCol w:w="664"/>
        <w:gridCol w:w="664"/>
        <w:gridCol w:w="955"/>
        <w:gridCol w:w="911"/>
        <w:gridCol w:w="511"/>
      </w:tblGrid>
      <w:tr>
        <w:tblPrEx>
          <w:tblCellMar>
            <w:top w:w="0" w:type="dxa"/>
            <w:left w:w="108" w:type="dxa"/>
            <w:bottom w:w="0" w:type="dxa"/>
            <w:right w:w="108" w:type="dxa"/>
          </w:tblCellMar>
        </w:tblPrEx>
        <w:trPr>
          <w:trHeight w:val="270" w:hRule="atLeast"/>
          <w:jc w:val="center"/>
        </w:trPr>
        <w:tc>
          <w:tcPr>
            <w:tcW w:w="270" w:type="pct"/>
            <w:tcBorders>
              <w:top w:val="nil"/>
              <w:left w:val="single" w:color="000000" w:sz="8" w:space="0"/>
              <w:bottom w:val="single" w:color="000000"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PW名称</w:t>
            </w:r>
          </w:p>
        </w:tc>
        <w:tc>
          <w:tcPr>
            <w:tcW w:w="267" w:type="pct"/>
            <w:tcBorders>
              <w:top w:val="single" w:color="000000" w:sz="4" w:space="0"/>
              <w:left w:val="nil"/>
              <w:bottom w:val="single" w:color="000000" w:sz="4" w:space="0"/>
              <w:right w:val="single" w:color="000000"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采集起止时间</w:t>
            </w:r>
          </w:p>
        </w:tc>
        <w:tc>
          <w:tcPr>
            <w:tcW w:w="271" w:type="pct"/>
            <w:tcBorders>
              <w:top w:val="single" w:color="000000" w:sz="4" w:space="0"/>
              <w:left w:val="single" w:color="000000" w:sz="4" w:space="0"/>
              <w:bottom w:val="single" w:color="000000"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业务类型</w:t>
            </w:r>
          </w:p>
        </w:tc>
        <w:tc>
          <w:tcPr>
            <w:tcW w:w="329" w:type="pct"/>
            <w:tcBorders>
              <w:top w:val="single" w:color="000000" w:sz="4" w:space="0"/>
              <w:left w:val="single" w:color="000000" w:sz="4" w:space="0"/>
              <w:bottom w:val="single" w:color="000000"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区域信息</w:t>
            </w:r>
          </w:p>
        </w:tc>
        <w:tc>
          <w:tcPr>
            <w:tcW w:w="372" w:type="pct"/>
            <w:tcBorders>
              <w:top w:val="single" w:color="000000" w:sz="4" w:space="0"/>
              <w:left w:val="single" w:color="000000" w:sz="4" w:space="0"/>
              <w:bottom w:val="single" w:color="000000"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源网元名称</w:t>
            </w:r>
          </w:p>
        </w:tc>
        <w:tc>
          <w:tcPr>
            <w:tcW w:w="372" w:type="pct"/>
            <w:tcBorders>
              <w:top w:val="nil"/>
              <w:left w:val="nil"/>
              <w:bottom w:val="single" w:color="000000"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宿网元名称</w:t>
            </w:r>
          </w:p>
        </w:tc>
        <w:tc>
          <w:tcPr>
            <w:tcW w:w="494" w:type="pct"/>
            <w:tcBorders>
              <w:top w:val="nil"/>
              <w:left w:val="nil"/>
              <w:bottom w:val="single" w:color="000000" w:sz="4" w:space="0"/>
              <w:right w:val="single" w:color="auto"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配置的保证带宽(Mb/s)</w:t>
            </w:r>
          </w:p>
        </w:tc>
        <w:tc>
          <w:tcPr>
            <w:tcW w:w="371" w:type="pct"/>
            <w:tcBorders>
              <w:top w:val="single" w:color="auto" w:sz="4" w:space="0"/>
              <w:left w:val="single" w:color="auto" w:sz="4" w:space="0"/>
              <w:bottom w:val="single" w:color="auto" w:sz="4" w:space="0"/>
              <w:right w:val="single" w:color="auto"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忙时平均流速(M b/s)</w:t>
            </w:r>
          </w:p>
        </w:tc>
        <w:tc>
          <w:tcPr>
            <w:tcW w:w="404" w:type="pct"/>
            <w:tcBorders>
              <w:top w:val="single" w:color="auto" w:sz="4" w:space="0"/>
              <w:left w:val="single" w:color="auto" w:sz="4" w:space="0"/>
              <w:bottom w:val="single" w:color="auto" w:sz="4" w:space="0"/>
              <w:right w:val="single" w:color="auto"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保证带宽利用率(%)</w:t>
            </w:r>
          </w:p>
        </w:tc>
        <w:tc>
          <w:tcPr>
            <w:tcW w:w="404" w:type="pct"/>
            <w:tcBorders>
              <w:top w:val="single" w:color="auto" w:sz="4" w:space="0"/>
              <w:left w:val="single" w:color="auto" w:sz="4" w:space="0"/>
              <w:bottom w:val="single" w:color="auto" w:sz="4" w:space="0"/>
              <w:right w:val="single" w:color="auto"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峰值流速(M b/s)</w:t>
            </w:r>
          </w:p>
        </w:tc>
        <w:tc>
          <w:tcPr>
            <w:tcW w:w="581" w:type="pct"/>
            <w:tcBorders>
              <w:top w:val="nil"/>
              <w:left w:val="single" w:color="auto" w:sz="4" w:space="0"/>
              <w:bottom w:val="single" w:color="000000"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峰值带宽利用率(%)</w:t>
            </w:r>
          </w:p>
        </w:tc>
        <w:tc>
          <w:tcPr>
            <w:tcW w:w="554" w:type="pct"/>
            <w:tcBorders>
              <w:top w:val="nil"/>
              <w:left w:val="nil"/>
              <w:bottom w:val="single" w:color="000000" w:sz="4" w:space="0"/>
              <w:right w:val="single" w:color="000000" w:sz="8"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带宽利用率的忙时均值(%)</w:t>
            </w:r>
          </w:p>
        </w:tc>
        <w:tc>
          <w:tcPr>
            <w:tcW w:w="311" w:type="pct"/>
            <w:tcBorders>
              <w:top w:val="nil"/>
              <w:left w:val="nil"/>
              <w:bottom w:val="single" w:color="000000" w:sz="4" w:space="0"/>
              <w:right w:val="single" w:color="000000" w:sz="8"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带宽繁忙度(%)</w:t>
            </w:r>
          </w:p>
        </w:tc>
      </w:tr>
      <w:tr>
        <w:tblPrEx>
          <w:tblCellMar>
            <w:top w:w="0" w:type="dxa"/>
            <w:left w:w="108" w:type="dxa"/>
            <w:bottom w:w="0" w:type="dxa"/>
            <w:right w:w="108" w:type="dxa"/>
          </w:tblCellMar>
        </w:tblPrEx>
        <w:trPr>
          <w:trHeight w:val="270" w:hRule="atLeast"/>
          <w:jc w:val="center"/>
        </w:trPr>
        <w:tc>
          <w:tcPr>
            <w:tcW w:w="270" w:type="pct"/>
            <w:tcBorders>
              <w:top w:val="nil"/>
              <w:left w:val="single" w:color="000000" w:sz="8"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67" w:type="pct"/>
            <w:tcBorders>
              <w:top w:val="single" w:color="000000" w:sz="4" w:space="0"/>
              <w:left w:val="nil"/>
              <w:bottom w:val="single" w:color="000000" w:sz="4" w:space="0"/>
              <w:right w:val="single" w:color="000000" w:sz="4" w:space="0"/>
            </w:tcBorders>
          </w:tcPr>
          <w:p>
            <w:pPr>
              <w:widowControl/>
              <w:jc w:val="left"/>
              <w:rPr>
                <w:color w:val="000000" w:themeColor="text1"/>
                <w:kern w:val="0"/>
                <w:szCs w:val="21"/>
                <w14:textFill>
                  <w14:solidFill>
                    <w14:schemeClr w14:val="tx1"/>
                  </w14:solidFill>
                </w14:textFill>
              </w:rPr>
            </w:pP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2G基站</w:t>
            </w:r>
          </w:p>
        </w:tc>
        <w:tc>
          <w:tcPr>
            <w:tcW w:w="32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7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72" w:type="pct"/>
            <w:tcBorders>
              <w:top w:val="nil"/>
              <w:left w:val="nil"/>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94" w:type="pct"/>
            <w:tcBorders>
              <w:top w:val="nil"/>
              <w:left w:val="nil"/>
              <w:bottom w:val="single" w:color="000000"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71"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404"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40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581" w:type="pct"/>
            <w:tcBorders>
              <w:top w:val="nil"/>
              <w:left w:val="single" w:color="auto"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54" w:type="pct"/>
            <w:tcBorders>
              <w:top w:val="nil"/>
              <w:left w:val="nil"/>
              <w:bottom w:val="single" w:color="000000" w:sz="4" w:space="0"/>
              <w:right w:val="single" w:color="000000" w:sz="8"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11" w:type="pct"/>
            <w:tcBorders>
              <w:top w:val="nil"/>
              <w:left w:val="nil"/>
              <w:bottom w:val="single" w:color="000000" w:sz="4" w:space="0"/>
              <w:right w:val="single" w:color="000000" w:sz="8"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70" w:type="pct"/>
            <w:tcBorders>
              <w:top w:val="nil"/>
              <w:left w:val="single" w:color="000000" w:sz="8"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67" w:type="pct"/>
            <w:tcBorders>
              <w:top w:val="single" w:color="000000" w:sz="4" w:space="0"/>
              <w:left w:val="nil"/>
              <w:bottom w:val="single" w:color="000000" w:sz="4" w:space="0"/>
              <w:right w:val="single" w:color="000000" w:sz="4" w:space="0"/>
            </w:tcBorders>
          </w:tcPr>
          <w:p>
            <w:pPr>
              <w:widowControl/>
              <w:jc w:val="left"/>
              <w:rPr>
                <w:color w:val="000000" w:themeColor="text1"/>
                <w:kern w:val="0"/>
                <w:szCs w:val="21"/>
                <w14:textFill>
                  <w14:solidFill>
                    <w14:schemeClr w14:val="tx1"/>
                  </w14:solidFill>
                </w14:textFill>
              </w:rPr>
            </w:pP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3G基站</w:t>
            </w:r>
          </w:p>
        </w:tc>
        <w:tc>
          <w:tcPr>
            <w:tcW w:w="32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7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72" w:type="pct"/>
            <w:tcBorders>
              <w:top w:val="nil"/>
              <w:left w:val="nil"/>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94" w:type="pct"/>
            <w:tcBorders>
              <w:top w:val="nil"/>
              <w:left w:val="nil"/>
              <w:bottom w:val="single" w:color="000000"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71"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404"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40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581" w:type="pct"/>
            <w:tcBorders>
              <w:top w:val="nil"/>
              <w:left w:val="single" w:color="auto"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54" w:type="pct"/>
            <w:tcBorders>
              <w:top w:val="nil"/>
              <w:left w:val="nil"/>
              <w:bottom w:val="single" w:color="000000" w:sz="4" w:space="0"/>
              <w:right w:val="single" w:color="000000" w:sz="8"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11" w:type="pct"/>
            <w:tcBorders>
              <w:top w:val="nil"/>
              <w:left w:val="nil"/>
              <w:bottom w:val="single" w:color="000000" w:sz="4" w:space="0"/>
              <w:right w:val="single" w:color="000000" w:sz="8"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70" w:type="pct"/>
            <w:tcBorders>
              <w:top w:val="nil"/>
              <w:left w:val="single" w:color="000000" w:sz="8"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67" w:type="pct"/>
            <w:tcBorders>
              <w:top w:val="single" w:color="000000" w:sz="4" w:space="0"/>
              <w:left w:val="nil"/>
              <w:bottom w:val="single" w:color="000000" w:sz="4" w:space="0"/>
              <w:right w:val="single" w:color="000000" w:sz="4" w:space="0"/>
            </w:tcBorders>
          </w:tcPr>
          <w:p>
            <w:pPr>
              <w:widowControl/>
              <w:jc w:val="left"/>
              <w:rPr>
                <w:color w:val="000000" w:themeColor="text1"/>
                <w:kern w:val="0"/>
                <w:szCs w:val="21"/>
                <w14:textFill>
                  <w14:solidFill>
                    <w14:schemeClr w14:val="tx1"/>
                  </w14:solidFill>
                </w14:textFill>
              </w:rPr>
            </w:pP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LTE基站</w:t>
            </w:r>
          </w:p>
        </w:tc>
        <w:tc>
          <w:tcPr>
            <w:tcW w:w="32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7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72" w:type="pct"/>
            <w:tcBorders>
              <w:top w:val="nil"/>
              <w:left w:val="nil"/>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94" w:type="pct"/>
            <w:tcBorders>
              <w:top w:val="nil"/>
              <w:left w:val="nil"/>
              <w:bottom w:val="single" w:color="000000"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71"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404"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40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581" w:type="pct"/>
            <w:tcBorders>
              <w:top w:val="nil"/>
              <w:left w:val="single" w:color="auto"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54" w:type="pct"/>
            <w:tcBorders>
              <w:top w:val="nil"/>
              <w:left w:val="nil"/>
              <w:bottom w:val="single" w:color="000000" w:sz="4" w:space="0"/>
              <w:right w:val="single" w:color="000000" w:sz="8"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11" w:type="pct"/>
            <w:tcBorders>
              <w:top w:val="nil"/>
              <w:left w:val="nil"/>
              <w:bottom w:val="single" w:color="000000" w:sz="4" w:space="0"/>
              <w:right w:val="single" w:color="000000" w:sz="8"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70" w:type="pct"/>
            <w:tcBorders>
              <w:top w:val="nil"/>
              <w:left w:val="single" w:color="000000" w:sz="8"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67" w:type="pct"/>
            <w:tcBorders>
              <w:top w:val="single" w:color="000000" w:sz="4" w:space="0"/>
              <w:left w:val="nil"/>
              <w:bottom w:val="single" w:color="000000" w:sz="4" w:space="0"/>
              <w:right w:val="single" w:color="000000" w:sz="4" w:space="0"/>
            </w:tcBorders>
          </w:tcPr>
          <w:p>
            <w:pPr>
              <w:widowControl/>
              <w:jc w:val="left"/>
              <w:rPr>
                <w:color w:val="000000" w:themeColor="text1"/>
                <w:kern w:val="0"/>
                <w:szCs w:val="21"/>
                <w14:textFill>
                  <w14:solidFill>
                    <w14:schemeClr w14:val="tx1"/>
                  </w14:solidFill>
                </w14:textFill>
              </w:rPr>
            </w:pP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集客专线</w:t>
            </w:r>
          </w:p>
        </w:tc>
        <w:tc>
          <w:tcPr>
            <w:tcW w:w="32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7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72" w:type="pct"/>
            <w:tcBorders>
              <w:top w:val="nil"/>
              <w:left w:val="nil"/>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94" w:type="pct"/>
            <w:tcBorders>
              <w:top w:val="nil"/>
              <w:left w:val="nil"/>
              <w:bottom w:val="single" w:color="000000"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71"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404"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40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581" w:type="pct"/>
            <w:tcBorders>
              <w:top w:val="nil"/>
              <w:left w:val="single" w:color="auto"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54" w:type="pct"/>
            <w:tcBorders>
              <w:top w:val="nil"/>
              <w:left w:val="nil"/>
              <w:bottom w:val="single" w:color="000000" w:sz="4" w:space="0"/>
              <w:right w:val="single" w:color="000000" w:sz="8"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11" w:type="pct"/>
            <w:tcBorders>
              <w:top w:val="nil"/>
              <w:left w:val="nil"/>
              <w:bottom w:val="single" w:color="000000" w:sz="4" w:space="0"/>
              <w:right w:val="single" w:color="000000" w:sz="8" w:space="0"/>
            </w:tcBorders>
          </w:tcPr>
          <w:p>
            <w:pPr>
              <w:widowControl/>
              <w:jc w:val="left"/>
              <w:rPr>
                <w:color w:val="000000" w:themeColor="text1"/>
                <w:kern w:val="0"/>
                <w:szCs w:val="21"/>
                <w14:textFill>
                  <w14:solidFill>
                    <w14:schemeClr w14:val="tx1"/>
                  </w14:solidFill>
                </w14:textFill>
              </w:rPr>
            </w:pPr>
          </w:p>
        </w:tc>
      </w:tr>
    </w:tbl>
    <w:p>
      <w:pPr>
        <w:spacing w:before="156" w:beforeLines="50"/>
        <w:ind w:firstLine="420" w:firstLineChars="200"/>
        <w:rPr>
          <w:color w:val="000000" w:themeColor="text1"/>
          <w14:textFill>
            <w14:solidFill>
              <w14:schemeClr w14:val="tx1"/>
            </w14:solidFill>
          </w14:textFill>
        </w:rPr>
      </w:pPr>
      <w:bookmarkStart w:id="353" w:name="_Toc360116711"/>
    </w:p>
    <w:p>
      <w:pPr>
        <w:pStyle w:val="193"/>
        <w:ind w:left="630" w:hanging="210"/>
        <w:jc w:val="center"/>
        <w:rPr>
          <w:rFonts w:ascii="Times New Roman"/>
          <w:sz w:val="21"/>
          <w:szCs w:val="21"/>
        </w:rPr>
      </w:pPr>
      <w:bookmarkStart w:id="354" w:name="_Ref375690851"/>
      <w:r>
        <w:rPr>
          <w:rFonts w:hint="eastAsia" w:ascii="Times New Roman"/>
          <w:sz w:val="21"/>
          <w:szCs w:val="21"/>
        </w:rPr>
        <w:t>表</w:t>
      </w:r>
      <w:r>
        <w:rPr>
          <w:rFonts w:ascii="Times New Roman"/>
          <w:sz w:val="21"/>
          <w:szCs w:val="21"/>
        </w:rPr>
        <w:t xml:space="preserve"> </w:t>
      </w:r>
      <w:bookmarkEnd w:id="354"/>
      <w:r>
        <w:rPr>
          <w:rFonts w:ascii="Times New Roman"/>
          <w:sz w:val="21"/>
          <w:szCs w:val="21"/>
        </w:rPr>
        <w:t>5-2 UNI</w:t>
      </w:r>
      <w:r>
        <w:rPr>
          <w:rFonts w:hint="eastAsia" w:ascii="Times New Roman"/>
          <w:sz w:val="21"/>
          <w:szCs w:val="21"/>
        </w:rPr>
        <w:t>端口流量基础数据表</w:t>
      </w:r>
    </w:p>
    <w:tbl>
      <w:tblPr>
        <w:tblStyle w:val="56"/>
        <w:tblW w:w="8222" w:type="dxa"/>
        <w:jc w:val="center"/>
        <w:tblLayout w:type="fixed"/>
        <w:tblCellMar>
          <w:top w:w="0" w:type="dxa"/>
          <w:left w:w="108" w:type="dxa"/>
          <w:bottom w:w="0" w:type="dxa"/>
          <w:right w:w="108" w:type="dxa"/>
        </w:tblCellMar>
      </w:tblPr>
      <w:tblGrid>
        <w:gridCol w:w="412"/>
        <w:gridCol w:w="408"/>
        <w:gridCol w:w="414"/>
        <w:gridCol w:w="503"/>
        <w:gridCol w:w="569"/>
        <w:gridCol w:w="755"/>
        <w:gridCol w:w="620"/>
        <w:gridCol w:w="658"/>
        <w:gridCol w:w="659"/>
        <w:gridCol w:w="656"/>
        <w:gridCol w:w="824"/>
        <w:gridCol w:w="904"/>
        <w:gridCol w:w="840"/>
      </w:tblGrid>
      <w:tr>
        <w:tblPrEx>
          <w:tblCellMar>
            <w:top w:w="0" w:type="dxa"/>
            <w:left w:w="108" w:type="dxa"/>
            <w:bottom w:w="0" w:type="dxa"/>
            <w:right w:w="108" w:type="dxa"/>
          </w:tblCellMar>
        </w:tblPrEx>
        <w:trPr>
          <w:trHeight w:val="270" w:hRule="atLeast"/>
          <w:jc w:val="center"/>
        </w:trPr>
        <w:tc>
          <w:tcPr>
            <w:tcW w:w="250" w:type="pct"/>
            <w:vMerge w:val="restart"/>
            <w:tcBorders>
              <w:top w:val="nil"/>
              <w:left w:val="single" w:color="000000" w:sz="8" w:space="0"/>
              <w:right w:val="single" w:color="000000"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端口名称</w:t>
            </w:r>
          </w:p>
        </w:tc>
        <w:tc>
          <w:tcPr>
            <w:tcW w:w="248" w:type="pct"/>
            <w:vMerge w:val="restart"/>
            <w:tcBorders>
              <w:top w:val="single" w:color="000000" w:sz="4" w:space="0"/>
              <w:left w:val="nil"/>
              <w:right w:val="single" w:color="000000" w:sz="4" w:space="0"/>
            </w:tcBorders>
            <w:shd w:val="clear" w:color="000000" w:fill="0070C0"/>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采集起止时间</w:t>
            </w:r>
          </w:p>
        </w:tc>
        <w:tc>
          <w:tcPr>
            <w:tcW w:w="252" w:type="pct"/>
            <w:vMerge w:val="restart"/>
            <w:tcBorders>
              <w:top w:val="single" w:color="000000" w:sz="4" w:space="0"/>
              <w:left w:val="single" w:color="000000" w:sz="4" w:space="0"/>
              <w:right w:val="single" w:color="000000"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业务类型</w:t>
            </w:r>
          </w:p>
        </w:tc>
        <w:tc>
          <w:tcPr>
            <w:tcW w:w="306" w:type="pct"/>
            <w:vMerge w:val="restart"/>
            <w:tcBorders>
              <w:top w:val="single" w:color="000000" w:sz="4" w:space="0"/>
              <w:left w:val="single" w:color="000000" w:sz="4" w:space="0"/>
              <w:right w:val="single" w:color="000000"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区域信息</w:t>
            </w:r>
          </w:p>
        </w:tc>
        <w:tc>
          <w:tcPr>
            <w:tcW w:w="346" w:type="pct"/>
            <w:vMerge w:val="restart"/>
            <w:tcBorders>
              <w:top w:val="single" w:color="000000" w:sz="4" w:space="0"/>
              <w:left w:val="single" w:color="000000" w:sz="4" w:space="0"/>
              <w:right w:val="single" w:color="000000"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网元名称</w:t>
            </w:r>
          </w:p>
        </w:tc>
        <w:tc>
          <w:tcPr>
            <w:tcW w:w="459" w:type="pct"/>
            <w:vMerge w:val="restart"/>
            <w:tcBorders>
              <w:top w:val="nil"/>
              <w:left w:val="nil"/>
              <w:right w:val="single" w:color="auto"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端口速率或端口限速(M b/s)</w:t>
            </w:r>
          </w:p>
        </w:tc>
        <w:tc>
          <w:tcPr>
            <w:tcW w:w="777" w:type="pct"/>
            <w:gridSpan w:val="2"/>
            <w:tcBorders>
              <w:top w:val="single" w:color="auto" w:sz="4" w:space="0"/>
              <w:left w:val="single" w:color="auto" w:sz="4" w:space="0"/>
              <w:bottom w:val="single" w:color="auto" w:sz="4" w:space="0"/>
              <w:right w:val="single" w:color="auto"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接收方向</w:t>
            </w:r>
          </w:p>
        </w:tc>
        <w:tc>
          <w:tcPr>
            <w:tcW w:w="800" w:type="pct"/>
            <w:gridSpan w:val="2"/>
            <w:tcBorders>
              <w:top w:val="nil"/>
              <w:left w:val="single" w:color="auto" w:sz="4" w:space="0"/>
              <w:bottom w:val="single" w:color="000000" w:sz="4" w:space="0"/>
              <w:right w:val="single" w:color="000000" w:sz="4" w:space="0"/>
            </w:tcBorders>
            <w:shd w:val="clear" w:color="000000" w:fill="0070C0"/>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发送方向</w:t>
            </w:r>
          </w:p>
        </w:tc>
        <w:tc>
          <w:tcPr>
            <w:tcW w:w="501" w:type="pct"/>
            <w:vMerge w:val="restart"/>
            <w:tcBorders>
              <w:top w:val="nil"/>
              <w:left w:val="single" w:color="auto" w:sz="4" w:space="0"/>
              <w:right w:val="single" w:color="000000"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端口带宽利用率峰值(%)</w:t>
            </w:r>
          </w:p>
        </w:tc>
        <w:tc>
          <w:tcPr>
            <w:tcW w:w="550" w:type="pct"/>
            <w:vMerge w:val="restart"/>
            <w:tcBorders>
              <w:top w:val="nil"/>
              <w:left w:val="nil"/>
              <w:right w:val="single" w:color="000000" w:sz="8"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带宽利用率忙时均值(%)</w:t>
            </w:r>
          </w:p>
        </w:tc>
        <w:tc>
          <w:tcPr>
            <w:tcW w:w="511" w:type="pct"/>
            <w:vMerge w:val="restart"/>
            <w:tcBorders>
              <w:top w:val="nil"/>
              <w:left w:val="nil"/>
              <w:right w:val="single" w:color="000000" w:sz="8" w:space="0"/>
            </w:tcBorders>
            <w:shd w:val="clear" w:color="000000" w:fill="0070C0"/>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带宽繁忙度(%)</w:t>
            </w:r>
          </w:p>
        </w:tc>
      </w:tr>
      <w:tr>
        <w:tblPrEx>
          <w:tblCellMar>
            <w:top w:w="0" w:type="dxa"/>
            <w:left w:w="108" w:type="dxa"/>
            <w:bottom w:w="0" w:type="dxa"/>
            <w:right w:w="108" w:type="dxa"/>
          </w:tblCellMar>
        </w:tblPrEx>
        <w:trPr>
          <w:trHeight w:val="270" w:hRule="atLeast"/>
          <w:jc w:val="center"/>
        </w:trPr>
        <w:tc>
          <w:tcPr>
            <w:tcW w:w="250" w:type="pct"/>
            <w:vMerge w:val="continue"/>
            <w:tcBorders>
              <w:left w:val="single" w:color="000000" w:sz="8" w:space="0"/>
              <w:bottom w:val="single" w:color="000000"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248" w:type="pct"/>
            <w:vMerge w:val="continue"/>
            <w:tcBorders>
              <w:left w:val="nil"/>
              <w:bottom w:val="single" w:color="000000" w:sz="4" w:space="0"/>
              <w:right w:val="single" w:color="000000"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p>
        </w:tc>
        <w:tc>
          <w:tcPr>
            <w:tcW w:w="252" w:type="pct"/>
            <w:vMerge w:val="continue"/>
            <w:tcBorders>
              <w:left w:val="single" w:color="000000" w:sz="4" w:space="0"/>
              <w:bottom w:val="single" w:color="000000"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306" w:type="pct"/>
            <w:vMerge w:val="continue"/>
            <w:tcBorders>
              <w:left w:val="single" w:color="000000" w:sz="4" w:space="0"/>
              <w:bottom w:val="single" w:color="000000"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346" w:type="pct"/>
            <w:vMerge w:val="continue"/>
            <w:tcBorders>
              <w:left w:val="single" w:color="000000" w:sz="4" w:space="0"/>
              <w:bottom w:val="single" w:color="000000"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459" w:type="pct"/>
            <w:vMerge w:val="continue"/>
            <w:tcBorders>
              <w:left w:val="nil"/>
              <w:bottom w:val="single" w:color="000000" w:sz="4" w:space="0"/>
              <w:right w:val="single" w:color="auto"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377" w:type="pct"/>
            <w:tcBorders>
              <w:top w:val="single" w:color="auto" w:sz="4" w:space="0"/>
              <w:left w:val="single" w:color="auto" w:sz="4" w:space="0"/>
              <w:bottom w:val="single" w:color="auto" w:sz="4" w:space="0"/>
              <w:right w:val="single" w:color="auto"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忙时平均流速(M b/s)</w:t>
            </w:r>
          </w:p>
        </w:tc>
        <w:tc>
          <w:tcPr>
            <w:tcW w:w="400" w:type="pct"/>
            <w:tcBorders>
              <w:top w:val="single" w:color="auto" w:sz="4" w:space="0"/>
              <w:left w:val="single" w:color="auto" w:sz="4" w:space="0"/>
              <w:bottom w:val="single" w:color="auto" w:sz="4" w:space="0"/>
              <w:right w:val="single" w:color="auto"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峰值流速(M b/s)</w:t>
            </w:r>
          </w:p>
        </w:tc>
        <w:tc>
          <w:tcPr>
            <w:tcW w:w="401" w:type="pct"/>
            <w:tcBorders>
              <w:top w:val="nil"/>
              <w:left w:val="single" w:color="auto" w:sz="4" w:space="0"/>
              <w:bottom w:val="single" w:color="000000" w:sz="4" w:space="0"/>
              <w:right w:val="single" w:color="auto"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忙时流速(M b/s)</w:t>
            </w:r>
          </w:p>
        </w:tc>
        <w:tc>
          <w:tcPr>
            <w:tcW w:w="399" w:type="pct"/>
            <w:tcBorders>
              <w:top w:val="nil"/>
              <w:left w:val="single" w:color="auto" w:sz="4" w:space="0"/>
              <w:bottom w:val="single" w:color="000000" w:sz="4" w:space="0"/>
              <w:right w:val="single" w:color="000000"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峰值流速(M b/s)</w:t>
            </w:r>
          </w:p>
        </w:tc>
        <w:tc>
          <w:tcPr>
            <w:tcW w:w="501" w:type="pct"/>
            <w:vMerge w:val="continue"/>
            <w:tcBorders>
              <w:left w:val="single" w:color="auto" w:sz="4" w:space="0"/>
              <w:bottom w:val="single" w:color="000000"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550" w:type="pct"/>
            <w:vMerge w:val="continue"/>
            <w:tcBorders>
              <w:left w:val="nil"/>
              <w:bottom w:val="single" w:color="000000" w:sz="4" w:space="0"/>
              <w:right w:val="single" w:color="000000" w:sz="8"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511" w:type="pct"/>
            <w:vMerge w:val="continue"/>
            <w:tcBorders>
              <w:left w:val="nil"/>
              <w:bottom w:val="single" w:color="000000" w:sz="4" w:space="0"/>
              <w:right w:val="single" w:color="000000" w:sz="8" w:space="0"/>
            </w:tcBorders>
            <w:shd w:val="clear" w:color="000000" w:fill="0070C0"/>
            <w:vAlign w:val="center"/>
          </w:tcPr>
          <w:p>
            <w:pPr>
              <w:widowControl/>
              <w:jc w:val="center"/>
              <w:rPr>
                <w:b/>
                <w:bCs/>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50" w:type="pct"/>
            <w:tcBorders>
              <w:top w:val="nil"/>
              <w:left w:val="single" w:color="000000" w:sz="8"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48" w:type="pct"/>
            <w:tcBorders>
              <w:top w:val="single" w:color="000000" w:sz="4" w:space="0"/>
              <w:left w:val="nil"/>
              <w:bottom w:val="single" w:color="000000" w:sz="4" w:space="0"/>
              <w:right w:val="single" w:color="000000" w:sz="4" w:space="0"/>
            </w:tcBorders>
          </w:tcPr>
          <w:p>
            <w:pPr>
              <w:widowControl/>
              <w:jc w:val="left"/>
              <w:rPr>
                <w:color w:val="000000" w:themeColor="text1"/>
                <w:kern w:val="0"/>
                <w:szCs w:val="21"/>
                <w14:textFill>
                  <w14:solidFill>
                    <w14:schemeClr w14:val="tx1"/>
                  </w14:solidFill>
                </w14:textFill>
              </w:rPr>
            </w:pPr>
          </w:p>
        </w:tc>
        <w:tc>
          <w:tcPr>
            <w:tcW w:w="25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2G基站</w:t>
            </w:r>
          </w:p>
        </w:tc>
        <w:tc>
          <w:tcPr>
            <w:tcW w:w="3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59" w:type="pct"/>
            <w:tcBorders>
              <w:top w:val="nil"/>
              <w:left w:val="nil"/>
              <w:bottom w:val="single" w:color="000000"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77"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40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401" w:type="pct"/>
            <w:tcBorders>
              <w:top w:val="nil"/>
              <w:left w:val="single" w:color="auto" w:sz="4" w:space="0"/>
              <w:bottom w:val="single" w:color="000000"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99" w:type="pct"/>
            <w:tcBorders>
              <w:top w:val="nil"/>
              <w:left w:val="single" w:color="auto" w:sz="4" w:space="0"/>
              <w:bottom w:val="single" w:color="000000" w:sz="4" w:space="0"/>
              <w:right w:val="single" w:color="000000" w:sz="4" w:space="0"/>
            </w:tcBorders>
          </w:tcPr>
          <w:p>
            <w:pPr>
              <w:widowControl/>
              <w:jc w:val="left"/>
              <w:rPr>
                <w:color w:val="000000" w:themeColor="text1"/>
                <w:kern w:val="0"/>
                <w:szCs w:val="21"/>
                <w14:textFill>
                  <w14:solidFill>
                    <w14:schemeClr w14:val="tx1"/>
                  </w14:solidFill>
                </w14:textFill>
              </w:rPr>
            </w:pPr>
          </w:p>
        </w:tc>
        <w:tc>
          <w:tcPr>
            <w:tcW w:w="501" w:type="pct"/>
            <w:tcBorders>
              <w:top w:val="nil"/>
              <w:left w:val="single" w:color="auto"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50" w:type="pct"/>
            <w:tcBorders>
              <w:top w:val="nil"/>
              <w:left w:val="nil"/>
              <w:bottom w:val="single" w:color="000000" w:sz="4" w:space="0"/>
              <w:right w:val="single" w:color="000000" w:sz="8"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11" w:type="pct"/>
            <w:tcBorders>
              <w:top w:val="nil"/>
              <w:left w:val="nil"/>
              <w:bottom w:val="single" w:color="000000" w:sz="4" w:space="0"/>
              <w:right w:val="single" w:color="000000" w:sz="8"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50" w:type="pct"/>
            <w:tcBorders>
              <w:top w:val="nil"/>
              <w:left w:val="single" w:color="000000" w:sz="8"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48" w:type="pct"/>
            <w:tcBorders>
              <w:top w:val="single" w:color="000000" w:sz="4" w:space="0"/>
              <w:left w:val="nil"/>
              <w:bottom w:val="single" w:color="000000" w:sz="4" w:space="0"/>
              <w:right w:val="single" w:color="000000" w:sz="4" w:space="0"/>
            </w:tcBorders>
          </w:tcPr>
          <w:p>
            <w:pPr>
              <w:widowControl/>
              <w:jc w:val="left"/>
              <w:rPr>
                <w:color w:val="000000" w:themeColor="text1"/>
                <w:kern w:val="0"/>
                <w:szCs w:val="21"/>
                <w14:textFill>
                  <w14:solidFill>
                    <w14:schemeClr w14:val="tx1"/>
                  </w14:solidFill>
                </w14:textFill>
              </w:rPr>
            </w:pPr>
          </w:p>
        </w:tc>
        <w:tc>
          <w:tcPr>
            <w:tcW w:w="25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3G基站</w:t>
            </w:r>
          </w:p>
        </w:tc>
        <w:tc>
          <w:tcPr>
            <w:tcW w:w="3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59" w:type="pct"/>
            <w:tcBorders>
              <w:top w:val="nil"/>
              <w:left w:val="nil"/>
              <w:bottom w:val="single" w:color="000000"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77"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40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401" w:type="pct"/>
            <w:tcBorders>
              <w:top w:val="nil"/>
              <w:left w:val="single" w:color="auto" w:sz="4" w:space="0"/>
              <w:bottom w:val="single" w:color="000000"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99" w:type="pct"/>
            <w:tcBorders>
              <w:top w:val="nil"/>
              <w:left w:val="single" w:color="auto" w:sz="4" w:space="0"/>
              <w:bottom w:val="single" w:color="000000" w:sz="4" w:space="0"/>
              <w:right w:val="single" w:color="000000" w:sz="4" w:space="0"/>
            </w:tcBorders>
          </w:tcPr>
          <w:p>
            <w:pPr>
              <w:widowControl/>
              <w:jc w:val="left"/>
              <w:rPr>
                <w:color w:val="000000" w:themeColor="text1"/>
                <w:kern w:val="0"/>
                <w:szCs w:val="21"/>
                <w14:textFill>
                  <w14:solidFill>
                    <w14:schemeClr w14:val="tx1"/>
                  </w14:solidFill>
                </w14:textFill>
              </w:rPr>
            </w:pPr>
          </w:p>
        </w:tc>
        <w:tc>
          <w:tcPr>
            <w:tcW w:w="501" w:type="pct"/>
            <w:tcBorders>
              <w:top w:val="nil"/>
              <w:left w:val="single" w:color="auto"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50" w:type="pct"/>
            <w:tcBorders>
              <w:top w:val="nil"/>
              <w:left w:val="nil"/>
              <w:bottom w:val="single" w:color="000000" w:sz="4" w:space="0"/>
              <w:right w:val="single" w:color="000000" w:sz="8"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11" w:type="pct"/>
            <w:tcBorders>
              <w:top w:val="nil"/>
              <w:left w:val="nil"/>
              <w:bottom w:val="single" w:color="000000" w:sz="4" w:space="0"/>
              <w:right w:val="single" w:color="000000" w:sz="8"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50" w:type="pct"/>
            <w:tcBorders>
              <w:top w:val="nil"/>
              <w:left w:val="single" w:color="000000" w:sz="8"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48" w:type="pct"/>
            <w:tcBorders>
              <w:top w:val="single" w:color="000000" w:sz="4" w:space="0"/>
              <w:left w:val="nil"/>
              <w:bottom w:val="single" w:color="000000" w:sz="4" w:space="0"/>
              <w:right w:val="single" w:color="000000" w:sz="4" w:space="0"/>
            </w:tcBorders>
          </w:tcPr>
          <w:p>
            <w:pPr>
              <w:widowControl/>
              <w:jc w:val="left"/>
              <w:rPr>
                <w:color w:val="000000" w:themeColor="text1"/>
                <w:kern w:val="0"/>
                <w:szCs w:val="21"/>
                <w14:textFill>
                  <w14:solidFill>
                    <w14:schemeClr w14:val="tx1"/>
                  </w14:solidFill>
                </w14:textFill>
              </w:rPr>
            </w:pPr>
          </w:p>
        </w:tc>
        <w:tc>
          <w:tcPr>
            <w:tcW w:w="25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LTE基站</w:t>
            </w:r>
          </w:p>
        </w:tc>
        <w:tc>
          <w:tcPr>
            <w:tcW w:w="3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59" w:type="pct"/>
            <w:tcBorders>
              <w:top w:val="nil"/>
              <w:left w:val="nil"/>
              <w:bottom w:val="single" w:color="000000"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77"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40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401" w:type="pct"/>
            <w:tcBorders>
              <w:top w:val="nil"/>
              <w:left w:val="single" w:color="auto" w:sz="4" w:space="0"/>
              <w:bottom w:val="single" w:color="000000"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99" w:type="pct"/>
            <w:tcBorders>
              <w:top w:val="nil"/>
              <w:left w:val="single" w:color="auto" w:sz="4" w:space="0"/>
              <w:bottom w:val="single" w:color="000000" w:sz="4" w:space="0"/>
              <w:right w:val="single" w:color="000000" w:sz="4" w:space="0"/>
            </w:tcBorders>
          </w:tcPr>
          <w:p>
            <w:pPr>
              <w:widowControl/>
              <w:jc w:val="left"/>
              <w:rPr>
                <w:color w:val="000000" w:themeColor="text1"/>
                <w:kern w:val="0"/>
                <w:szCs w:val="21"/>
                <w14:textFill>
                  <w14:solidFill>
                    <w14:schemeClr w14:val="tx1"/>
                  </w14:solidFill>
                </w14:textFill>
              </w:rPr>
            </w:pPr>
          </w:p>
        </w:tc>
        <w:tc>
          <w:tcPr>
            <w:tcW w:w="501" w:type="pct"/>
            <w:tcBorders>
              <w:top w:val="nil"/>
              <w:left w:val="single" w:color="auto"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50" w:type="pct"/>
            <w:tcBorders>
              <w:top w:val="nil"/>
              <w:left w:val="nil"/>
              <w:bottom w:val="single" w:color="000000" w:sz="4" w:space="0"/>
              <w:right w:val="single" w:color="000000" w:sz="8"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11" w:type="pct"/>
            <w:tcBorders>
              <w:top w:val="nil"/>
              <w:left w:val="nil"/>
              <w:bottom w:val="single" w:color="000000" w:sz="4" w:space="0"/>
              <w:right w:val="single" w:color="000000" w:sz="8"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50" w:type="pct"/>
            <w:tcBorders>
              <w:top w:val="nil"/>
              <w:left w:val="single" w:color="000000" w:sz="8"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48" w:type="pct"/>
            <w:tcBorders>
              <w:top w:val="single" w:color="000000" w:sz="4" w:space="0"/>
              <w:left w:val="nil"/>
              <w:bottom w:val="single" w:color="000000" w:sz="4" w:space="0"/>
              <w:right w:val="single" w:color="000000" w:sz="4" w:space="0"/>
            </w:tcBorders>
          </w:tcPr>
          <w:p>
            <w:pPr>
              <w:widowControl/>
              <w:jc w:val="left"/>
              <w:rPr>
                <w:color w:val="000000" w:themeColor="text1"/>
                <w:kern w:val="0"/>
                <w:szCs w:val="21"/>
                <w14:textFill>
                  <w14:solidFill>
                    <w14:schemeClr w14:val="tx1"/>
                  </w14:solidFill>
                </w14:textFill>
              </w:rPr>
            </w:pPr>
          </w:p>
        </w:tc>
        <w:tc>
          <w:tcPr>
            <w:tcW w:w="25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集客专线</w:t>
            </w:r>
          </w:p>
        </w:tc>
        <w:tc>
          <w:tcPr>
            <w:tcW w:w="3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59" w:type="pct"/>
            <w:tcBorders>
              <w:top w:val="nil"/>
              <w:left w:val="nil"/>
              <w:bottom w:val="single" w:color="000000"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77"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40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401" w:type="pct"/>
            <w:tcBorders>
              <w:top w:val="nil"/>
              <w:left w:val="single" w:color="auto" w:sz="4" w:space="0"/>
              <w:bottom w:val="single" w:color="000000"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99" w:type="pct"/>
            <w:tcBorders>
              <w:top w:val="nil"/>
              <w:left w:val="single" w:color="auto" w:sz="4" w:space="0"/>
              <w:bottom w:val="single" w:color="000000" w:sz="4" w:space="0"/>
              <w:right w:val="single" w:color="000000" w:sz="4" w:space="0"/>
            </w:tcBorders>
          </w:tcPr>
          <w:p>
            <w:pPr>
              <w:widowControl/>
              <w:jc w:val="left"/>
              <w:rPr>
                <w:color w:val="000000" w:themeColor="text1"/>
                <w:kern w:val="0"/>
                <w:szCs w:val="21"/>
                <w14:textFill>
                  <w14:solidFill>
                    <w14:schemeClr w14:val="tx1"/>
                  </w14:solidFill>
                </w14:textFill>
              </w:rPr>
            </w:pPr>
          </w:p>
        </w:tc>
        <w:tc>
          <w:tcPr>
            <w:tcW w:w="501" w:type="pct"/>
            <w:tcBorders>
              <w:top w:val="nil"/>
              <w:left w:val="single" w:color="auto"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50" w:type="pct"/>
            <w:tcBorders>
              <w:top w:val="nil"/>
              <w:left w:val="nil"/>
              <w:bottom w:val="single" w:color="000000" w:sz="4" w:space="0"/>
              <w:right w:val="single" w:color="000000" w:sz="8"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11" w:type="pct"/>
            <w:tcBorders>
              <w:top w:val="nil"/>
              <w:left w:val="nil"/>
              <w:bottom w:val="single" w:color="000000" w:sz="4" w:space="0"/>
              <w:right w:val="single" w:color="000000" w:sz="8" w:space="0"/>
            </w:tcBorders>
          </w:tcPr>
          <w:p>
            <w:pPr>
              <w:widowControl/>
              <w:jc w:val="left"/>
              <w:rPr>
                <w:color w:val="000000" w:themeColor="text1"/>
                <w:kern w:val="0"/>
                <w:szCs w:val="21"/>
                <w14:textFill>
                  <w14:solidFill>
                    <w14:schemeClr w14:val="tx1"/>
                  </w14:solidFill>
                </w14:textFill>
              </w:rPr>
            </w:pPr>
          </w:p>
        </w:tc>
      </w:tr>
    </w:tbl>
    <w:p>
      <w:pPr>
        <w:spacing w:before="156" w:beforeLines="50"/>
        <w:ind w:firstLine="420" w:firstLineChars="200"/>
        <w:rPr>
          <w:color w:val="000000" w:themeColor="text1"/>
          <w14:textFill>
            <w14:solidFill>
              <w14:schemeClr w14:val="tx1"/>
            </w14:solidFill>
          </w14:textFill>
        </w:rPr>
      </w:pPr>
    </w:p>
    <w:p>
      <w:pPr>
        <w:pStyle w:val="4"/>
        <w:numPr>
          <w:ilvl w:val="2"/>
          <w:numId w:val="37"/>
        </w:numPr>
        <w:tabs>
          <w:tab w:val="left" w:pos="1260"/>
          <w:tab w:val="clear" w:pos="709"/>
        </w:tabs>
        <w:adjustRightInd/>
        <w:spacing w:before="260" w:after="260"/>
        <w:jc w:val="both"/>
        <w:textAlignment w:val="auto"/>
        <w:rPr>
          <w:color w:val="000000" w:themeColor="text1"/>
          <w:szCs w:val="21"/>
          <w14:textFill>
            <w14:solidFill>
              <w14:schemeClr w14:val="tx1"/>
            </w14:solidFill>
          </w14:textFill>
        </w:rPr>
      </w:pPr>
      <w:bookmarkStart w:id="355" w:name="_Toc452624786"/>
      <w:bookmarkStart w:id="356" w:name="_Toc19695274"/>
      <w:bookmarkStart w:id="357" w:name="_Toc53650130"/>
      <w:r>
        <w:rPr>
          <w:color w:val="000000" w:themeColor="text1"/>
          <w:szCs w:val="21"/>
          <w14:textFill>
            <w14:solidFill>
              <w14:schemeClr w14:val="tx1"/>
            </w14:solidFill>
          </w14:textFill>
        </w:rPr>
        <w:t>网络流量基础数据表</w:t>
      </w:r>
      <w:bookmarkEnd w:id="353"/>
      <w:r>
        <w:rPr>
          <w:color w:val="000000" w:themeColor="text1"/>
          <w:szCs w:val="21"/>
          <w14:textFill>
            <w14:solidFill>
              <w14:schemeClr w14:val="tx1"/>
            </w14:solidFill>
          </w14:textFill>
        </w:rPr>
        <w:t>要求</w:t>
      </w:r>
      <w:bookmarkEnd w:id="355"/>
      <w:bookmarkEnd w:id="356"/>
      <w:bookmarkEnd w:id="357"/>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支持对线路端口、链路、传输环路和传输链路等监测对象的流量采集和统计分析，输出PTN/SPN网络层面的流量基础数据表，并支持基础数据的分类查询，如分别选择和查询核心层、汇聚层和接入层的线路端口流量数据。</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基于线路端口、链路、传输环路、传输链路的基础数据表分别见下。基于线路端口或链路的网络流量监测同时适用于L2 PTN和L3 PTN网络。</w:t>
      </w:r>
    </w:p>
    <w:p>
      <w:pPr>
        <w:jc w:val="center"/>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REF _Ref367874155 \h  \* MERGEFORMAT </w:instrText>
      </w:r>
      <w:r>
        <w:rPr>
          <w:color w:val="000000" w:themeColor="text1"/>
          <w14:textFill>
            <w14:solidFill>
              <w14:schemeClr w14:val="tx1"/>
            </w14:solidFill>
          </w14:textFill>
        </w:rPr>
        <w:fldChar w:fldCharType="separate"/>
      </w:r>
      <w:r>
        <w:rPr>
          <w:rFonts w:hint="eastAsia"/>
          <w:color w:val="000000" w:themeColor="text1"/>
          <w14:textFill>
            <w14:solidFill>
              <w14:schemeClr w14:val="tx1"/>
            </w14:solidFill>
          </w14:textFill>
        </w:rPr>
        <w:t>表</w:t>
      </w:r>
      <w:r>
        <w:rPr>
          <w:color w:val="000000" w:themeColor="text1"/>
          <w14:textFill>
            <w14:solidFill>
              <w14:schemeClr w14:val="tx1"/>
            </w14:solidFill>
          </w14:textFill>
        </w:rPr>
        <w:t>5-3  PTN/SPN</w:t>
      </w:r>
      <w:r>
        <w:rPr>
          <w:rFonts w:hint="eastAsia"/>
          <w:color w:val="000000" w:themeColor="text1"/>
          <w14:textFill>
            <w14:solidFill>
              <w14:schemeClr w14:val="tx1"/>
            </w14:solidFill>
          </w14:textFill>
        </w:rPr>
        <w:t>网络的线路端口流量基础数据表</w:t>
      </w:r>
    </w:p>
    <w:tbl>
      <w:tblPr>
        <w:tblStyle w:val="56"/>
        <w:tblW w:w="8222" w:type="dxa"/>
        <w:jc w:val="center"/>
        <w:tblLayout w:type="fixed"/>
        <w:tblCellMar>
          <w:top w:w="0" w:type="dxa"/>
          <w:left w:w="108" w:type="dxa"/>
          <w:bottom w:w="0" w:type="dxa"/>
          <w:right w:w="108" w:type="dxa"/>
        </w:tblCellMar>
      </w:tblPr>
      <w:tblGrid>
        <w:gridCol w:w="332"/>
        <w:gridCol w:w="327"/>
        <w:gridCol w:w="403"/>
        <w:gridCol w:w="457"/>
        <w:gridCol w:w="618"/>
        <w:gridCol w:w="1158"/>
        <w:gridCol w:w="631"/>
        <w:gridCol w:w="429"/>
        <w:gridCol w:w="623"/>
        <w:gridCol w:w="528"/>
        <w:gridCol w:w="661"/>
        <w:gridCol w:w="661"/>
        <w:gridCol w:w="725"/>
        <w:gridCol w:w="669"/>
      </w:tblGrid>
      <w:tr>
        <w:tblPrEx>
          <w:tblCellMar>
            <w:top w:w="0" w:type="dxa"/>
            <w:left w:w="108" w:type="dxa"/>
            <w:bottom w:w="0" w:type="dxa"/>
            <w:right w:w="108" w:type="dxa"/>
          </w:tblCellMar>
        </w:tblPrEx>
        <w:trPr>
          <w:trHeight w:val="270" w:hRule="atLeast"/>
          <w:jc w:val="center"/>
        </w:trPr>
        <w:tc>
          <w:tcPr>
            <w:tcW w:w="201" w:type="pct"/>
            <w:vMerge w:val="restart"/>
            <w:tcBorders>
              <w:top w:val="nil"/>
              <w:left w:val="single" w:color="000000" w:sz="8" w:space="0"/>
              <w:right w:val="single" w:color="000000" w:sz="4" w:space="0"/>
            </w:tcBorders>
            <w:shd w:val="clear" w:color="000000" w:fill="0070C0"/>
            <w:noWrap/>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线路端口名称</w:t>
            </w:r>
          </w:p>
        </w:tc>
        <w:tc>
          <w:tcPr>
            <w:tcW w:w="199" w:type="pct"/>
            <w:vMerge w:val="restart"/>
            <w:tcBorders>
              <w:top w:val="single" w:color="000000" w:sz="4" w:space="0"/>
              <w:left w:val="nil"/>
              <w:right w:val="single" w:color="000000" w:sz="4" w:space="0"/>
            </w:tcBorders>
            <w:shd w:val="clear" w:color="000000" w:fill="0070C0"/>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采集起止时间</w:t>
            </w:r>
          </w:p>
        </w:tc>
        <w:tc>
          <w:tcPr>
            <w:tcW w:w="245" w:type="pct"/>
            <w:vMerge w:val="restart"/>
            <w:tcBorders>
              <w:top w:val="single" w:color="000000" w:sz="4" w:space="0"/>
              <w:left w:val="single" w:color="000000" w:sz="4" w:space="0"/>
              <w:right w:val="single" w:color="000000" w:sz="4" w:space="0"/>
            </w:tcBorders>
            <w:shd w:val="clear" w:color="000000" w:fill="0070C0"/>
            <w:noWrap/>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区域信息</w:t>
            </w:r>
          </w:p>
        </w:tc>
        <w:tc>
          <w:tcPr>
            <w:tcW w:w="278" w:type="pct"/>
            <w:vMerge w:val="restart"/>
            <w:tcBorders>
              <w:top w:val="single" w:color="000000" w:sz="4" w:space="0"/>
              <w:left w:val="single" w:color="000000" w:sz="4" w:space="0"/>
              <w:right w:val="single" w:color="auto" w:sz="4" w:space="0"/>
            </w:tcBorders>
            <w:shd w:val="clear" w:color="000000" w:fill="0070C0"/>
            <w:noWrap/>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376" w:type="pct"/>
            <w:vMerge w:val="restart"/>
            <w:tcBorders>
              <w:top w:val="nil"/>
              <w:left w:val="single" w:color="auto" w:sz="4" w:space="0"/>
              <w:right w:val="single" w:color="auto" w:sz="4" w:space="0"/>
            </w:tcBorders>
            <w:shd w:val="clear" w:color="000000" w:fill="0070C0"/>
            <w:noWrap/>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线路端口速率(M b/s)</w:t>
            </w:r>
          </w:p>
        </w:tc>
        <w:tc>
          <w:tcPr>
            <w:tcW w:w="704" w:type="pct"/>
            <w:tcBorders>
              <w:top w:val="single" w:color="auto" w:sz="4" w:space="0"/>
              <w:left w:val="single" w:color="auto" w:sz="4" w:space="0"/>
              <w:right w:val="single" w:color="auto" w:sz="4" w:space="0"/>
            </w:tcBorders>
            <w:shd w:val="clear" w:color="000000" w:fill="0070C0"/>
          </w:tcPr>
          <w:p>
            <w:pPr>
              <w:ind w:firstLine="420" w:firstLineChars="200"/>
              <w:rPr>
                <w:color w:val="000000" w:themeColor="text1"/>
                <w14:textFill>
                  <w14:solidFill>
                    <w14:schemeClr w14:val="tx1"/>
                  </w14:solidFill>
                </w14:textFill>
              </w:rPr>
            </w:pPr>
          </w:p>
        </w:tc>
        <w:tc>
          <w:tcPr>
            <w:tcW w:w="645" w:type="pct"/>
            <w:gridSpan w:val="2"/>
            <w:tcBorders>
              <w:top w:val="single" w:color="auto" w:sz="4" w:space="0"/>
              <w:left w:val="single" w:color="auto" w:sz="4" w:space="0"/>
              <w:bottom w:val="single" w:color="auto" w:sz="4" w:space="0"/>
              <w:right w:val="single" w:color="auto" w:sz="4" w:space="0"/>
            </w:tcBorders>
            <w:shd w:val="clear" w:color="000000" w:fill="0070C0"/>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接收方向</w:t>
            </w:r>
          </w:p>
        </w:tc>
        <w:tc>
          <w:tcPr>
            <w:tcW w:w="700" w:type="pct"/>
            <w:gridSpan w:val="2"/>
            <w:tcBorders>
              <w:top w:val="nil"/>
              <w:left w:val="single" w:color="auto" w:sz="4" w:space="0"/>
              <w:bottom w:val="single" w:color="000000" w:sz="4" w:space="0"/>
              <w:right w:val="single" w:color="000000" w:sz="4" w:space="0"/>
            </w:tcBorders>
            <w:shd w:val="clear" w:color="000000" w:fill="0070C0"/>
          </w:tcPr>
          <w:p>
            <w:pPr>
              <w:rPr>
                <w:color w:val="000000" w:themeColor="text1"/>
                <w14:textFill>
                  <w14:solidFill>
                    <w14:schemeClr w14:val="tx1"/>
                  </w14:solidFill>
                </w14:textFill>
              </w:rPr>
            </w:pPr>
            <w:r>
              <w:rPr>
                <w:color w:val="000000" w:themeColor="text1"/>
                <w14:textFill>
                  <w14:solidFill>
                    <w14:schemeClr w14:val="tx1"/>
                  </w14:solidFill>
                </w14:textFill>
              </w:rPr>
              <w:t>发送方向</w:t>
            </w:r>
          </w:p>
        </w:tc>
        <w:tc>
          <w:tcPr>
            <w:tcW w:w="402" w:type="pct"/>
            <w:tcBorders>
              <w:top w:val="nil"/>
              <w:left w:val="single" w:color="auto" w:sz="4" w:space="0"/>
              <w:right w:val="single" w:color="auto" w:sz="4" w:space="0"/>
            </w:tcBorders>
            <w:shd w:val="clear" w:color="000000" w:fill="0070C0"/>
          </w:tcPr>
          <w:p>
            <w:pPr>
              <w:ind w:firstLine="420" w:firstLineChars="200"/>
              <w:rPr>
                <w:color w:val="000000" w:themeColor="text1"/>
                <w14:textFill>
                  <w14:solidFill>
                    <w14:schemeClr w14:val="tx1"/>
                  </w14:solidFill>
                </w14:textFill>
              </w:rPr>
            </w:pPr>
          </w:p>
        </w:tc>
        <w:tc>
          <w:tcPr>
            <w:tcW w:w="402" w:type="pct"/>
            <w:vMerge w:val="restart"/>
            <w:tcBorders>
              <w:top w:val="nil"/>
              <w:left w:val="single" w:color="auto" w:sz="4" w:space="0"/>
              <w:right w:val="single" w:color="000000" w:sz="4" w:space="0"/>
            </w:tcBorders>
            <w:shd w:val="clear" w:color="000000" w:fill="0070C0"/>
            <w:noWrap/>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端口带宽利用率峰值(%)</w:t>
            </w:r>
          </w:p>
        </w:tc>
        <w:tc>
          <w:tcPr>
            <w:tcW w:w="441" w:type="pct"/>
            <w:vMerge w:val="restart"/>
            <w:tcBorders>
              <w:top w:val="nil"/>
              <w:left w:val="nil"/>
              <w:right w:val="single" w:color="000000" w:sz="8" w:space="0"/>
            </w:tcBorders>
            <w:shd w:val="clear" w:color="000000" w:fill="0070C0"/>
            <w:noWrap/>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端口带宽利用率忙时均值(%)</w:t>
            </w:r>
          </w:p>
        </w:tc>
        <w:tc>
          <w:tcPr>
            <w:tcW w:w="408" w:type="pct"/>
            <w:vMerge w:val="restart"/>
            <w:tcBorders>
              <w:top w:val="nil"/>
              <w:left w:val="nil"/>
              <w:right w:val="single" w:color="000000" w:sz="8" w:space="0"/>
            </w:tcBorders>
            <w:shd w:val="clear" w:color="000000" w:fill="0070C0"/>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端口带宽繁忙度(%)</w:t>
            </w:r>
          </w:p>
        </w:tc>
      </w:tr>
      <w:tr>
        <w:tblPrEx>
          <w:tblCellMar>
            <w:top w:w="0" w:type="dxa"/>
            <w:left w:w="108" w:type="dxa"/>
            <w:bottom w:w="0" w:type="dxa"/>
            <w:right w:w="108" w:type="dxa"/>
          </w:tblCellMar>
        </w:tblPrEx>
        <w:trPr>
          <w:trHeight w:val="270" w:hRule="atLeast"/>
          <w:jc w:val="center"/>
        </w:trPr>
        <w:tc>
          <w:tcPr>
            <w:tcW w:w="201" w:type="pct"/>
            <w:vMerge w:val="continue"/>
            <w:tcBorders>
              <w:left w:val="single" w:color="000000" w:sz="8" w:space="0"/>
              <w:bottom w:val="single" w:color="auto" w:sz="4" w:space="0"/>
              <w:right w:val="single" w:color="000000" w:sz="4" w:space="0"/>
            </w:tcBorders>
            <w:shd w:val="clear" w:color="000000" w:fill="0070C0"/>
            <w:noWrap/>
            <w:vAlign w:val="center"/>
          </w:tcPr>
          <w:p>
            <w:pPr>
              <w:ind w:firstLine="420" w:firstLineChars="200"/>
              <w:rPr>
                <w:color w:val="000000" w:themeColor="text1"/>
                <w14:textFill>
                  <w14:solidFill>
                    <w14:schemeClr w14:val="tx1"/>
                  </w14:solidFill>
                </w14:textFill>
              </w:rPr>
            </w:pPr>
          </w:p>
        </w:tc>
        <w:tc>
          <w:tcPr>
            <w:tcW w:w="199" w:type="pct"/>
            <w:vMerge w:val="continue"/>
            <w:tcBorders>
              <w:left w:val="nil"/>
              <w:bottom w:val="single" w:color="auto" w:sz="4" w:space="0"/>
              <w:right w:val="single" w:color="000000" w:sz="4" w:space="0"/>
            </w:tcBorders>
            <w:shd w:val="clear" w:color="000000" w:fill="0070C0"/>
            <w:vAlign w:val="center"/>
          </w:tcPr>
          <w:p>
            <w:pPr>
              <w:ind w:firstLine="420" w:firstLineChars="200"/>
              <w:rPr>
                <w:color w:val="000000" w:themeColor="text1"/>
                <w14:textFill>
                  <w14:solidFill>
                    <w14:schemeClr w14:val="tx1"/>
                  </w14:solidFill>
                </w14:textFill>
              </w:rPr>
            </w:pPr>
          </w:p>
        </w:tc>
        <w:tc>
          <w:tcPr>
            <w:tcW w:w="245" w:type="pct"/>
            <w:vMerge w:val="continue"/>
            <w:tcBorders>
              <w:left w:val="single" w:color="000000" w:sz="4" w:space="0"/>
              <w:bottom w:val="single" w:color="auto" w:sz="4" w:space="0"/>
              <w:right w:val="single" w:color="000000" w:sz="4" w:space="0"/>
            </w:tcBorders>
            <w:shd w:val="clear" w:color="000000" w:fill="0070C0"/>
            <w:noWrap/>
            <w:vAlign w:val="center"/>
          </w:tcPr>
          <w:p>
            <w:pPr>
              <w:ind w:firstLine="420" w:firstLineChars="200"/>
              <w:rPr>
                <w:color w:val="000000" w:themeColor="text1"/>
                <w14:textFill>
                  <w14:solidFill>
                    <w14:schemeClr w14:val="tx1"/>
                  </w14:solidFill>
                </w14:textFill>
              </w:rPr>
            </w:pPr>
          </w:p>
        </w:tc>
        <w:tc>
          <w:tcPr>
            <w:tcW w:w="278" w:type="pct"/>
            <w:vMerge w:val="continue"/>
            <w:tcBorders>
              <w:left w:val="single" w:color="000000" w:sz="4" w:space="0"/>
              <w:bottom w:val="single" w:color="auto" w:sz="4" w:space="0"/>
              <w:right w:val="single" w:color="auto" w:sz="4" w:space="0"/>
            </w:tcBorders>
            <w:shd w:val="clear" w:color="000000" w:fill="0070C0"/>
            <w:noWrap/>
            <w:vAlign w:val="center"/>
          </w:tcPr>
          <w:p>
            <w:pPr>
              <w:ind w:firstLine="420" w:firstLineChars="200"/>
              <w:rPr>
                <w:color w:val="000000" w:themeColor="text1"/>
                <w14:textFill>
                  <w14:solidFill>
                    <w14:schemeClr w14:val="tx1"/>
                  </w14:solidFill>
                </w14:textFill>
              </w:rPr>
            </w:pPr>
          </w:p>
        </w:tc>
        <w:tc>
          <w:tcPr>
            <w:tcW w:w="376" w:type="pct"/>
            <w:vMerge w:val="continue"/>
            <w:tcBorders>
              <w:left w:val="single" w:color="auto" w:sz="4" w:space="0"/>
              <w:bottom w:val="single" w:color="auto" w:sz="4" w:space="0"/>
              <w:right w:val="single" w:color="auto" w:sz="4" w:space="0"/>
            </w:tcBorders>
            <w:shd w:val="clear" w:color="000000" w:fill="0070C0"/>
            <w:noWrap/>
            <w:vAlign w:val="center"/>
          </w:tcPr>
          <w:p>
            <w:pPr>
              <w:ind w:firstLine="420" w:firstLineChars="200"/>
              <w:rPr>
                <w:color w:val="000000" w:themeColor="text1"/>
                <w14:textFill>
                  <w14:solidFill>
                    <w14:schemeClr w14:val="tx1"/>
                  </w14:solidFill>
                </w14:textFill>
              </w:rPr>
            </w:pPr>
          </w:p>
        </w:tc>
        <w:tc>
          <w:tcPr>
            <w:tcW w:w="704" w:type="pct"/>
            <w:tcBorders>
              <w:left w:val="single" w:color="auto" w:sz="4" w:space="0"/>
              <w:bottom w:val="single" w:color="auto" w:sz="4" w:space="0"/>
              <w:right w:val="single" w:color="auto" w:sz="4" w:space="0"/>
            </w:tcBorders>
            <w:shd w:val="clear" w:color="000000" w:fill="0070C0"/>
          </w:tcPr>
          <w:p>
            <w:pPr>
              <w:rPr>
                <w:color w:val="000000" w:themeColor="text1"/>
                <w14:textFill>
                  <w14:solidFill>
                    <w14:schemeClr w14:val="tx1"/>
                  </w14:solidFill>
                </w14:textFill>
              </w:rPr>
            </w:pPr>
            <w:r>
              <w:rPr>
                <w:color w:val="000000" w:themeColor="text1"/>
                <w14:textFill>
                  <w14:solidFill>
                    <w14:schemeClr w14:val="tx1"/>
                  </w14:solidFill>
                </w14:textFill>
              </w:rPr>
              <w:t>端口配置的保证带宽(M b/s)</w:t>
            </w:r>
          </w:p>
        </w:tc>
        <w:tc>
          <w:tcPr>
            <w:tcW w:w="384" w:type="pct"/>
            <w:tcBorders>
              <w:top w:val="single" w:color="auto" w:sz="4" w:space="0"/>
              <w:left w:val="single" w:color="auto" w:sz="4" w:space="0"/>
              <w:bottom w:val="single" w:color="auto" w:sz="4" w:space="0"/>
              <w:right w:val="single" w:color="auto" w:sz="4" w:space="0"/>
            </w:tcBorders>
            <w:shd w:val="clear" w:color="000000" w:fill="0070C0"/>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忙时平均流速(M b/s)</w:t>
            </w:r>
          </w:p>
        </w:tc>
        <w:tc>
          <w:tcPr>
            <w:tcW w:w="261" w:type="pct"/>
            <w:tcBorders>
              <w:top w:val="single" w:color="auto" w:sz="4" w:space="0"/>
              <w:left w:val="single" w:color="auto" w:sz="4" w:space="0"/>
              <w:bottom w:val="single" w:color="auto" w:sz="4" w:space="0"/>
              <w:right w:val="single" w:color="auto" w:sz="4" w:space="0"/>
            </w:tcBorders>
            <w:shd w:val="clear" w:color="000000" w:fill="0070C0"/>
            <w:noWrap/>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峰值流速(M b/s)</w:t>
            </w:r>
          </w:p>
        </w:tc>
        <w:tc>
          <w:tcPr>
            <w:tcW w:w="379" w:type="pct"/>
            <w:tcBorders>
              <w:top w:val="nil"/>
              <w:left w:val="single" w:color="auto" w:sz="4" w:space="0"/>
              <w:bottom w:val="single" w:color="auto" w:sz="4" w:space="0"/>
              <w:right w:val="single" w:color="auto" w:sz="4" w:space="0"/>
            </w:tcBorders>
            <w:shd w:val="clear" w:color="000000" w:fill="0070C0"/>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忙时平均流速(M b/s)</w:t>
            </w:r>
          </w:p>
        </w:tc>
        <w:tc>
          <w:tcPr>
            <w:tcW w:w="321" w:type="pct"/>
            <w:tcBorders>
              <w:top w:val="nil"/>
              <w:left w:val="single" w:color="auto" w:sz="4" w:space="0"/>
              <w:bottom w:val="single" w:color="auto" w:sz="4" w:space="0"/>
              <w:right w:val="single" w:color="000000" w:sz="4" w:space="0"/>
            </w:tcBorders>
            <w:shd w:val="clear" w:color="000000" w:fill="0070C0"/>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峰值流速(M b/s)</w:t>
            </w:r>
          </w:p>
        </w:tc>
        <w:tc>
          <w:tcPr>
            <w:tcW w:w="402" w:type="pct"/>
            <w:tcBorders>
              <w:left w:val="single" w:color="auto" w:sz="4" w:space="0"/>
              <w:bottom w:val="single" w:color="auto" w:sz="4" w:space="0"/>
              <w:right w:val="single" w:color="auto" w:sz="4" w:space="0"/>
            </w:tcBorders>
            <w:shd w:val="clear" w:color="000000" w:fill="0070C0"/>
          </w:tcPr>
          <w:p>
            <w:pPr>
              <w:rPr>
                <w:color w:val="000000" w:themeColor="text1"/>
                <w14:textFill>
                  <w14:solidFill>
                    <w14:schemeClr w14:val="tx1"/>
                  </w14:solidFill>
                </w14:textFill>
              </w:rPr>
            </w:pPr>
            <w:r>
              <w:rPr>
                <w:color w:val="000000" w:themeColor="text1"/>
                <w14:textFill>
                  <w14:solidFill>
                    <w14:schemeClr w14:val="tx1"/>
                  </w14:solidFill>
                </w14:textFill>
              </w:rPr>
              <w:t>端口配置的保证带宽利用率忙时均值</w:t>
            </w:r>
          </w:p>
        </w:tc>
        <w:tc>
          <w:tcPr>
            <w:tcW w:w="402" w:type="pct"/>
            <w:vMerge w:val="continue"/>
            <w:tcBorders>
              <w:left w:val="single" w:color="auto" w:sz="4" w:space="0"/>
              <w:bottom w:val="single" w:color="auto" w:sz="4" w:space="0"/>
              <w:right w:val="single" w:color="000000" w:sz="4" w:space="0"/>
            </w:tcBorders>
            <w:shd w:val="clear" w:color="000000" w:fill="0070C0"/>
            <w:noWrap/>
            <w:vAlign w:val="center"/>
          </w:tcPr>
          <w:p>
            <w:pPr>
              <w:ind w:firstLine="420" w:firstLineChars="200"/>
              <w:rPr>
                <w:color w:val="000000" w:themeColor="text1"/>
                <w14:textFill>
                  <w14:solidFill>
                    <w14:schemeClr w14:val="tx1"/>
                  </w14:solidFill>
                </w14:textFill>
              </w:rPr>
            </w:pPr>
          </w:p>
        </w:tc>
        <w:tc>
          <w:tcPr>
            <w:tcW w:w="441" w:type="pct"/>
            <w:vMerge w:val="continue"/>
            <w:tcBorders>
              <w:left w:val="nil"/>
              <w:bottom w:val="single" w:color="auto" w:sz="4" w:space="0"/>
              <w:right w:val="single" w:color="000000" w:sz="8" w:space="0"/>
            </w:tcBorders>
            <w:shd w:val="clear" w:color="000000" w:fill="0070C0"/>
            <w:noWrap/>
            <w:vAlign w:val="center"/>
          </w:tcPr>
          <w:p>
            <w:pPr>
              <w:ind w:firstLine="420" w:firstLineChars="200"/>
              <w:rPr>
                <w:color w:val="000000" w:themeColor="text1"/>
                <w14:textFill>
                  <w14:solidFill>
                    <w14:schemeClr w14:val="tx1"/>
                  </w14:solidFill>
                </w14:textFill>
              </w:rPr>
            </w:pPr>
          </w:p>
        </w:tc>
        <w:tc>
          <w:tcPr>
            <w:tcW w:w="408" w:type="pct"/>
            <w:vMerge w:val="continue"/>
            <w:tcBorders>
              <w:left w:val="nil"/>
              <w:bottom w:val="single" w:color="auto" w:sz="4" w:space="0"/>
              <w:right w:val="single" w:color="000000" w:sz="8" w:space="0"/>
            </w:tcBorders>
            <w:shd w:val="clear" w:color="000000" w:fill="0070C0"/>
            <w:vAlign w:val="center"/>
          </w:tcPr>
          <w:p>
            <w:pPr>
              <w:ind w:firstLine="420" w:firstLineChars="200"/>
              <w:rPr>
                <w:color w:val="000000" w:themeColor="text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01"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199"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245"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278"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376"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704"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261"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379"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321"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402"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402"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441"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408"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01"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199"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245"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278"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376"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704"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261"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379"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321"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402"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402"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441"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408"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01"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199"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245"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278"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376"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704"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261"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379"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321"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402"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402"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441"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408"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01"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199"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245"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278"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376"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704"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261"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379"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321"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402"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402"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441"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408"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01"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199"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245"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278"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376"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704"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261"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379"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321"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402"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402"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441"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408"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01"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199"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245"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278"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376"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704"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261"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379"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321"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402"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402"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441"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408"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r>
    </w:tbl>
    <w:p>
      <w:pPr>
        <w:ind w:left="630" w:firstLine="420" w:firstLineChars="200"/>
        <w:rPr>
          <w:color w:val="000000" w:themeColor="text1"/>
          <w14:textFill>
            <w14:solidFill>
              <w14:schemeClr w14:val="tx1"/>
            </w14:solidFill>
          </w14:textFill>
        </w:rPr>
      </w:pP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fldChar w:fldCharType="end"/>
      </w:r>
    </w:p>
    <w:p>
      <w:pPr>
        <w:pStyle w:val="193"/>
        <w:ind w:left="840" w:leftChars="0" w:firstLine="0" w:firstLineChars="0"/>
        <w:jc w:val="center"/>
        <w:rPr>
          <w:rFonts w:ascii="Times New Roman"/>
          <w:sz w:val="21"/>
          <w:szCs w:val="21"/>
        </w:rPr>
      </w:pPr>
      <w:bookmarkStart w:id="358" w:name="_Ref373973275"/>
      <w:r>
        <w:rPr>
          <w:rFonts w:ascii="Times New Roman"/>
          <w:sz w:val="21"/>
          <w:szCs w:val="21"/>
        </w:rPr>
        <w:t>表</w:t>
      </w:r>
      <w:bookmarkEnd w:id="358"/>
      <w:r>
        <w:rPr>
          <w:rFonts w:ascii="Times New Roman"/>
          <w:sz w:val="21"/>
          <w:szCs w:val="21"/>
        </w:rPr>
        <w:t>5-4  PTN/SPN网络的链路流量基础数据表</w:t>
      </w:r>
    </w:p>
    <w:tbl>
      <w:tblPr>
        <w:tblStyle w:val="56"/>
        <w:tblW w:w="8222" w:type="dxa"/>
        <w:jc w:val="center"/>
        <w:tblLayout w:type="fixed"/>
        <w:tblCellMar>
          <w:top w:w="0" w:type="dxa"/>
          <w:left w:w="108" w:type="dxa"/>
          <w:bottom w:w="0" w:type="dxa"/>
          <w:right w:w="108" w:type="dxa"/>
        </w:tblCellMar>
      </w:tblPr>
      <w:tblGrid>
        <w:gridCol w:w="396"/>
        <w:gridCol w:w="391"/>
        <w:gridCol w:w="483"/>
        <w:gridCol w:w="546"/>
        <w:gridCol w:w="549"/>
        <w:gridCol w:w="740"/>
        <w:gridCol w:w="756"/>
        <w:gridCol w:w="633"/>
        <w:gridCol w:w="633"/>
        <w:gridCol w:w="630"/>
        <w:gridCol w:w="791"/>
        <w:gridCol w:w="868"/>
        <w:gridCol w:w="806"/>
      </w:tblGrid>
      <w:tr>
        <w:tblPrEx>
          <w:tblCellMar>
            <w:top w:w="0" w:type="dxa"/>
            <w:left w:w="108" w:type="dxa"/>
            <w:bottom w:w="0" w:type="dxa"/>
            <w:right w:w="108" w:type="dxa"/>
          </w:tblCellMar>
        </w:tblPrEx>
        <w:trPr>
          <w:trHeight w:val="270" w:hRule="atLeast"/>
          <w:jc w:val="center"/>
        </w:trPr>
        <w:tc>
          <w:tcPr>
            <w:tcW w:w="240" w:type="pct"/>
            <w:vMerge w:val="restart"/>
            <w:tcBorders>
              <w:top w:val="nil"/>
              <w:left w:val="single" w:color="000000" w:sz="8" w:space="0"/>
              <w:right w:val="single" w:color="000000"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链路名称</w:t>
            </w:r>
          </w:p>
        </w:tc>
        <w:tc>
          <w:tcPr>
            <w:tcW w:w="238" w:type="pct"/>
            <w:vMerge w:val="restart"/>
            <w:tcBorders>
              <w:top w:val="single" w:color="000000" w:sz="4" w:space="0"/>
              <w:left w:val="nil"/>
              <w:right w:val="single" w:color="000000" w:sz="4" w:space="0"/>
            </w:tcBorders>
            <w:shd w:val="clear" w:color="000000" w:fill="0070C0"/>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采集起止时间</w:t>
            </w:r>
          </w:p>
        </w:tc>
        <w:tc>
          <w:tcPr>
            <w:tcW w:w="294" w:type="pct"/>
            <w:vMerge w:val="restart"/>
            <w:tcBorders>
              <w:top w:val="single" w:color="000000" w:sz="4" w:space="0"/>
              <w:left w:val="single" w:color="000000" w:sz="4" w:space="0"/>
              <w:right w:val="single" w:color="000000"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区域信息</w:t>
            </w:r>
          </w:p>
        </w:tc>
        <w:tc>
          <w:tcPr>
            <w:tcW w:w="332" w:type="pct"/>
            <w:vMerge w:val="restart"/>
            <w:tcBorders>
              <w:top w:val="single" w:color="000000" w:sz="4" w:space="0"/>
              <w:left w:val="single" w:color="000000" w:sz="4" w:space="0"/>
              <w:right w:val="single" w:color="auto"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源网元名称</w:t>
            </w:r>
          </w:p>
        </w:tc>
        <w:tc>
          <w:tcPr>
            <w:tcW w:w="334" w:type="pct"/>
            <w:vMerge w:val="restart"/>
            <w:tcBorders>
              <w:top w:val="single" w:color="auto" w:sz="4" w:space="0"/>
              <w:left w:val="single" w:color="auto" w:sz="4" w:space="0"/>
              <w:right w:val="single" w:color="auto" w:sz="4" w:space="0"/>
            </w:tcBorders>
            <w:shd w:val="clear" w:color="000000" w:fill="0070C0"/>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宿网元名称</w:t>
            </w:r>
          </w:p>
        </w:tc>
        <w:tc>
          <w:tcPr>
            <w:tcW w:w="450" w:type="pct"/>
            <w:vMerge w:val="restart"/>
            <w:tcBorders>
              <w:top w:val="nil"/>
              <w:left w:val="single" w:color="auto" w:sz="4" w:space="0"/>
              <w:right w:val="single" w:color="auto"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链路速率(M b/s)</w:t>
            </w:r>
          </w:p>
        </w:tc>
        <w:tc>
          <w:tcPr>
            <w:tcW w:w="845" w:type="pct"/>
            <w:gridSpan w:val="2"/>
            <w:tcBorders>
              <w:top w:val="single" w:color="auto" w:sz="4" w:space="0"/>
              <w:left w:val="single" w:color="auto" w:sz="4" w:space="0"/>
              <w:bottom w:val="single" w:color="auto" w:sz="4" w:space="0"/>
              <w:right w:val="single" w:color="auto"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接收方向</w:t>
            </w:r>
          </w:p>
        </w:tc>
        <w:tc>
          <w:tcPr>
            <w:tcW w:w="768" w:type="pct"/>
            <w:gridSpan w:val="2"/>
            <w:tcBorders>
              <w:top w:val="nil"/>
              <w:left w:val="single" w:color="auto" w:sz="4" w:space="0"/>
              <w:bottom w:val="single" w:color="000000" w:sz="4" w:space="0"/>
              <w:right w:val="single" w:color="000000" w:sz="4" w:space="0"/>
            </w:tcBorders>
            <w:shd w:val="clear" w:color="000000" w:fill="0070C0"/>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发送方向</w:t>
            </w:r>
          </w:p>
        </w:tc>
        <w:tc>
          <w:tcPr>
            <w:tcW w:w="481" w:type="pct"/>
            <w:vMerge w:val="restart"/>
            <w:tcBorders>
              <w:top w:val="nil"/>
              <w:left w:val="single" w:color="auto" w:sz="4" w:space="0"/>
              <w:right w:val="single" w:color="000000"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链路带宽利用率峰值(%)</w:t>
            </w:r>
          </w:p>
        </w:tc>
        <w:tc>
          <w:tcPr>
            <w:tcW w:w="528" w:type="pct"/>
            <w:vMerge w:val="restart"/>
            <w:tcBorders>
              <w:top w:val="nil"/>
              <w:left w:val="nil"/>
              <w:right w:val="single" w:color="000000" w:sz="8"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链路带宽利用率忙时均值(%)</w:t>
            </w:r>
          </w:p>
        </w:tc>
        <w:tc>
          <w:tcPr>
            <w:tcW w:w="490" w:type="pct"/>
            <w:vMerge w:val="restart"/>
            <w:tcBorders>
              <w:top w:val="nil"/>
              <w:left w:val="nil"/>
              <w:right w:val="single" w:color="000000" w:sz="8" w:space="0"/>
            </w:tcBorders>
            <w:shd w:val="clear" w:color="000000" w:fill="0070C0"/>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链路带宽繁忙度(%)</w:t>
            </w:r>
          </w:p>
        </w:tc>
      </w:tr>
      <w:tr>
        <w:tblPrEx>
          <w:tblCellMar>
            <w:top w:w="0" w:type="dxa"/>
            <w:left w:w="108" w:type="dxa"/>
            <w:bottom w:w="0" w:type="dxa"/>
            <w:right w:w="108" w:type="dxa"/>
          </w:tblCellMar>
        </w:tblPrEx>
        <w:trPr>
          <w:trHeight w:val="270" w:hRule="atLeast"/>
          <w:jc w:val="center"/>
        </w:trPr>
        <w:tc>
          <w:tcPr>
            <w:tcW w:w="240" w:type="pct"/>
            <w:vMerge w:val="continue"/>
            <w:tcBorders>
              <w:left w:val="single" w:color="000000" w:sz="8" w:space="0"/>
              <w:bottom w:val="single" w:color="auto"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238" w:type="pct"/>
            <w:vMerge w:val="continue"/>
            <w:tcBorders>
              <w:left w:val="nil"/>
              <w:bottom w:val="single" w:color="auto" w:sz="4" w:space="0"/>
              <w:right w:val="single" w:color="000000"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p>
        </w:tc>
        <w:tc>
          <w:tcPr>
            <w:tcW w:w="294" w:type="pct"/>
            <w:vMerge w:val="continue"/>
            <w:tcBorders>
              <w:left w:val="single" w:color="000000" w:sz="4" w:space="0"/>
              <w:bottom w:val="single" w:color="auto"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332" w:type="pct"/>
            <w:vMerge w:val="continue"/>
            <w:tcBorders>
              <w:left w:val="single" w:color="000000" w:sz="4" w:space="0"/>
              <w:bottom w:val="single" w:color="auto" w:sz="4" w:space="0"/>
              <w:right w:val="single" w:color="auto"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334" w:type="pct"/>
            <w:vMerge w:val="continue"/>
            <w:tcBorders>
              <w:left w:val="single" w:color="auto" w:sz="4" w:space="0"/>
              <w:bottom w:val="single" w:color="auto" w:sz="4" w:space="0"/>
              <w:right w:val="single" w:color="auto" w:sz="4" w:space="0"/>
            </w:tcBorders>
            <w:shd w:val="clear" w:color="000000" w:fill="0070C0"/>
            <w:vAlign w:val="center"/>
          </w:tcPr>
          <w:p>
            <w:pPr>
              <w:jc w:val="center"/>
              <w:rPr>
                <w:b/>
                <w:bCs/>
                <w:color w:val="000000" w:themeColor="text1"/>
                <w:kern w:val="0"/>
                <w:szCs w:val="21"/>
                <w14:textFill>
                  <w14:solidFill>
                    <w14:schemeClr w14:val="tx1"/>
                  </w14:solidFill>
                </w14:textFill>
              </w:rPr>
            </w:pPr>
          </w:p>
        </w:tc>
        <w:tc>
          <w:tcPr>
            <w:tcW w:w="450" w:type="pct"/>
            <w:vMerge w:val="continue"/>
            <w:tcBorders>
              <w:left w:val="single" w:color="auto" w:sz="4" w:space="0"/>
              <w:bottom w:val="single" w:color="auto" w:sz="4" w:space="0"/>
              <w:right w:val="single" w:color="auto"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忙时平均流速(M b/s)</w:t>
            </w:r>
          </w:p>
        </w:tc>
        <w:tc>
          <w:tcPr>
            <w:tcW w:w="385" w:type="pct"/>
            <w:tcBorders>
              <w:top w:val="single" w:color="auto" w:sz="4" w:space="0"/>
              <w:left w:val="single" w:color="auto" w:sz="4" w:space="0"/>
              <w:bottom w:val="single" w:color="auto" w:sz="4" w:space="0"/>
              <w:right w:val="single" w:color="auto"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峰值流速(M b/s)</w:t>
            </w:r>
          </w:p>
        </w:tc>
        <w:tc>
          <w:tcPr>
            <w:tcW w:w="385" w:type="pct"/>
            <w:tcBorders>
              <w:top w:val="nil"/>
              <w:left w:val="single" w:color="auto" w:sz="4" w:space="0"/>
              <w:bottom w:val="single" w:color="auto" w:sz="4" w:space="0"/>
              <w:right w:val="single" w:color="auto"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忙时平均流速(M b/s)</w:t>
            </w:r>
          </w:p>
        </w:tc>
        <w:tc>
          <w:tcPr>
            <w:tcW w:w="383" w:type="pct"/>
            <w:tcBorders>
              <w:top w:val="nil"/>
              <w:left w:val="single" w:color="auto" w:sz="4" w:space="0"/>
              <w:bottom w:val="single" w:color="auto" w:sz="4" w:space="0"/>
              <w:right w:val="single" w:color="000000"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峰值流速(M b/s)</w:t>
            </w:r>
          </w:p>
        </w:tc>
        <w:tc>
          <w:tcPr>
            <w:tcW w:w="481" w:type="pct"/>
            <w:vMerge w:val="continue"/>
            <w:tcBorders>
              <w:left w:val="single" w:color="auto" w:sz="4" w:space="0"/>
              <w:bottom w:val="single" w:color="auto"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528" w:type="pct"/>
            <w:vMerge w:val="continue"/>
            <w:tcBorders>
              <w:left w:val="nil"/>
              <w:bottom w:val="single" w:color="auto" w:sz="4" w:space="0"/>
              <w:right w:val="single" w:color="000000" w:sz="8"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490" w:type="pct"/>
            <w:vMerge w:val="continue"/>
            <w:tcBorders>
              <w:left w:val="nil"/>
              <w:bottom w:val="single" w:color="auto" w:sz="4" w:space="0"/>
              <w:right w:val="single" w:color="000000" w:sz="8" w:space="0"/>
            </w:tcBorders>
            <w:shd w:val="clear" w:color="000000" w:fill="0070C0"/>
            <w:vAlign w:val="center"/>
          </w:tcPr>
          <w:p>
            <w:pPr>
              <w:widowControl/>
              <w:jc w:val="center"/>
              <w:rPr>
                <w:b/>
                <w:bCs/>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4" w:type="pct"/>
            <w:tcBorders>
              <w:top w:val="single" w:color="auto" w:sz="4" w:space="0"/>
              <w:left w:val="single" w:color="auto" w:sz="4" w:space="0"/>
              <w:bottom w:val="single" w:color="auto" w:sz="4" w:space="0"/>
              <w:right w:val="single" w:color="auto" w:sz="4" w:space="0"/>
            </w:tcBorders>
            <w:vAlign w:val="center"/>
          </w:tcPr>
          <w:p>
            <w:pPr>
              <w:widowControl/>
              <w:jc w:val="center"/>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3"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90"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4" w:type="pct"/>
            <w:tcBorders>
              <w:top w:val="single" w:color="auto" w:sz="4" w:space="0"/>
              <w:left w:val="single" w:color="auto" w:sz="4" w:space="0"/>
              <w:bottom w:val="single" w:color="auto" w:sz="4" w:space="0"/>
              <w:right w:val="single" w:color="auto" w:sz="4" w:space="0"/>
            </w:tcBorders>
            <w:vAlign w:val="center"/>
          </w:tcPr>
          <w:p>
            <w:pPr>
              <w:widowControl/>
              <w:jc w:val="center"/>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3"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90"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4" w:type="pct"/>
            <w:tcBorders>
              <w:top w:val="single" w:color="auto" w:sz="4" w:space="0"/>
              <w:left w:val="single" w:color="auto" w:sz="4" w:space="0"/>
              <w:bottom w:val="single" w:color="auto" w:sz="4" w:space="0"/>
              <w:right w:val="single" w:color="auto" w:sz="4" w:space="0"/>
            </w:tcBorders>
            <w:vAlign w:val="center"/>
          </w:tcPr>
          <w:p>
            <w:pPr>
              <w:widowControl/>
              <w:jc w:val="center"/>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3"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90"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4" w:type="pct"/>
            <w:tcBorders>
              <w:top w:val="single" w:color="auto" w:sz="4" w:space="0"/>
              <w:left w:val="single" w:color="auto" w:sz="4" w:space="0"/>
              <w:bottom w:val="single" w:color="auto" w:sz="4" w:space="0"/>
              <w:right w:val="single" w:color="auto" w:sz="4" w:space="0"/>
            </w:tcBorders>
            <w:vAlign w:val="center"/>
          </w:tcPr>
          <w:p>
            <w:pPr>
              <w:widowControl/>
              <w:jc w:val="center"/>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3"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90"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4" w:type="pct"/>
            <w:tcBorders>
              <w:top w:val="single" w:color="auto" w:sz="4" w:space="0"/>
              <w:left w:val="single" w:color="auto" w:sz="4" w:space="0"/>
              <w:bottom w:val="single" w:color="auto" w:sz="4" w:space="0"/>
              <w:right w:val="single" w:color="auto" w:sz="4" w:space="0"/>
            </w:tcBorders>
            <w:vAlign w:val="center"/>
          </w:tcPr>
          <w:p>
            <w:pPr>
              <w:widowControl/>
              <w:jc w:val="center"/>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3"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90"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4" w:type="pct"/>
            <w:tcBorders>
              <w:top w:val="single" w:color="auto" w:sz="4" w:space="0"/>
              <w:left w:val="single" w:color="auto" w:sz="4" w:space="0"/>
              <w:bottom w:val="single" w:color="auto" w:sz="4" w:space="0"/>
              <w:right w:val="single" w:color="auto" w:sz="4" w:space="0"/>
            </w:tcBorders>
            <w:vAlign w:val="center"/>
          </w:tcPr>
          <w:p>
            <w:pPr>
              <w:widowControl/>
              <w:jc w:val="center"/>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3"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90"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4" w:type="pct"/>
            <w:tcBorders>
              <w:top w:val="single" w:color="auto" w:sz="4" w:space="0"/>
              <w:left w:val="single" w:color="auto" w:sz="4" w:space="0"/>
              <w:bottom w:val="single" w:color="auto" w:sz="4" w:space="0"/>
              <w:right w:val="single" w:color="auto" w:sz="4" w:space="0"/>
            </w:tcBorders>
            <w:vAlign w:val="center"/>
          </w:tcPr>
          <w:p>
            <w:pPr>
              <w:widowControl/>
              <w:jc w:val="center"/>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3"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90"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bl>
    <w:p>
      <w:pPr>
        <w:pStyle w:val="210"/>
        <w:numPr>
          <w:ilvl w:val="0"/>
          <w:numId w:val="0"/>
        </w:numPr>
        <w:ind w:left="900"/>
      </w:pPr>
    </w:p>
    <w:p>
      <w:pPr>
        <w:pStyle w:val="193"/>
        <w:ind w:left="840" w:leftChars="0" w:firstLine="0" w:firstLineChars="0"/>
        <w:jc w:val="center"/>
        <w:rPr>
          <w:rFonts w:ascii="Times New Roman"/>
          <w:sz w:val="21"/>
          <w:szCs w:val="21"/>
        </w:rPr>
      </w:pPr>
      <w:r>
        <w:rPr>
          <w:rFonts w:ascii="Times New Roman"/>
          <w:sz w:val="21"/>
          <w:szCs w:val="21"/>
        </w:rPr>
        <w:t>表 5-5  PTN/SPN网络传输环路的流量基础数据表</w:t>
      </w:r>
    </w:p>
    <w:tbl>
      <w:tblPr>
        <w:tblStyle w:val="56"/>
        <w:tblW w:w="8222" w:type="dxa"/>
        <w:jc w:val="center"/>
        <w:tblLayout w:type="fixed"/>
        <w:tblCellMar>
          <w:top w:w="0" w:type="dxa"/>
          <w:left w:w="108" w:type="dxa"/>
          <w:bottom w:w="0" w:type="dxa"/>
          <w:right w:w="108" w:type="dxa"/>
        </w:tblCellMar>
      </w:tblPr>
      <w:tblGrid>
        <w:gridCol w:w="396"/>
        <w:gridCol w:w="391"/>
        <w:gridCol w:w="483"/>
        <w:gridCol w:w="546"/>
        <w:gridCol w:w="546"/>
        <w:gridCol w:w="740"/>
        <w:gridCol w:w="756"/>
        <w:gridCol w:w="633"/>
        <w:gridCol w:w="633"/>
        <w:gridCol w:w="631"/>
        <w:gridCol w:w="793"/>
        <w:gridCol w:w="868"/>
        <w:gridCol w:w="806"/>
      </w:tblGrid>
      <w:tr>
        <w:tblPrEx>
          <w:tblCellMar>
            <w:top w:w="0" w:type="dxa"/>
            <w:left w:w="108" w:type="dxa"/>
            <w:bottom w:w="0" w:type="dxa"/>
            <w:right w:w="108" w:type="dxa"/>
          </w:tblCellMar>
        </w:tblPrEx>
        <w:trPr>
          <w:trHeight w:val="270" w:hRule="atLeast"/>
          <w:jc w:val="center"/>
        </w:trPr>
        <w:tc>
          <w:tcPr>
            <w:tcW w:w="240" w:type="pct"/>
            <w:vMerge w:val="restart"/>
            <w:tcBorders>
              <w:top w:val="nil"/>
              <w:left w:val="single" w:color="000000" w:sz="8" w:space="0"/>
              <w:right w:val="single" w:color="000000"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传输环路名称</w:t>
            </w:r>
          </w:p>
        </w:tc>
        <w:tc>
          <w:tcPr>
            <w:tcW w:w="238" w:type="pct"/>
            <w:vMerge w:val="restart"/>
            <w:tcBorders>
              <w:top w:val="single" w:color="000000" w:sz="4" w:space="0"/>
              <w:left w:val="nil"/>
              <w:right w:val="single" w:color="000000" w:sz="4" w:space="0"/>
            </w:tcBorders>
            <w:shd w:val="clear" w:color="000000" w:fill="0070C0"/>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采集起止时间</w:t>
            </w:r>
          </w:p>
        </w:tc>
        <w:tc>
          <w:tcPr>
            <w:tcW w:w="294" w:type="pct"/>
            <w:vMerge w:val="restart"/>
            <w:tcBorders>
              <w:top w:val="single" w:color="000000" w:sz="4" w:space="0"/>
              <w:left w:val="single" w:color="000000" w:sz="4" w:space="0"/>
              <w:right w:val="single" w:color="000000"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区域信息</w:t>
            </w:r>
          </w:p>
        </w:tc>
        <w:tc>
          <w:tcPr>
            <w:tcW w:w="332" w:type="pct"/>
            <w:vMerge w:val="restart"/>
            <w:tcBorders>
              <w:top w:val="single" w:color="000000" w:sz="4" w:space="0"/>
              <w:left w:val="single" w:color="000000" w:sz="4" w:space="0"/>
              <w:right w:val="single" w:color="000000" w:sz="4" w:space="0"/>
            </w:tcBorders>
            <w:shd w:val="clear" w:color="000000" w:fill="0070C0"/>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所属网络层面</w:t>
            </w:r>
          </w:p>
        </w:tc>
        <w:tc>
          <w:tcPr>
            <w:tcW w:w="332" w:type="pct"/>
            <w:vMerge w:val="restart"/>
            <w:tcBorders>
              <w:top w:val="single" w:color="000000" w:sz="4" w:space="0"/>
              <w:left w:val="single" w:color="000000" w:sz="4" w:space="0"/>
              <w:right w:val="single" w:color="auto"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出环节点网元名称</w:t>
            </w:r>
          </w:p>
        </w:tc>
        <w:tc>
          <w:tcPr>
            <w:tcW w:w="450" w:type="pct"/>
            <w:vMerge w:val="restart"/>
            <w:tcBorders>
              <w:top w:val="nil"/>
              <w:left w:val="single" w:color="auto" w:sz="4" w:space="0"/>
              <w:right w:val="single" w:color="auto"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线路端口速率(M b/s)</w:t>
            </w:r>
          </w:p>
        </w:tc>
        <w:tc>
          <w:tcPr>
            <w:tcW w:w="845" w:type="pct"/>
            <w:gridSpan w:val="2"/>
            <w:tcBorders>
              <w:top w:val="single" w:color="auto" w:sz="4" w:space="0"/>
              <w:left w:val="single" w:color="auto" w:sz="4" w:space="0"/>
              <w:bottom w:val="single" w:color="auto" w:sz="4" w:space="0"/>
              <w:right w:val="single" w:color="auto"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接收方向</w:t>
            </w:r>
          </w:p>
        </w:tc>
        <w:tc>
          <w:tcPr>
            <w:tcW w:w="769" w:type="pct"/>
            <w:gridSpan w:val="2"/>
            <w:tcBorders>
              <w:top w:val="nil"/>
              <w:left w:val="single" w:color="auto" w:sz="4" w:space="0"/>
              <w:bottom w:val="single" w:color="000000" w:sz="4" w:space="0"/>
              <w:right w:val="single" w:color="000000" w:sz="4" w:space="0"/>
            </w:tcBorders>
            <w:shd w:val="clear" w:color="000000" w:fill="0070C0"/>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发送方向</w:t>
            </w:r>
          </w:p>
        </w:tc>
        <w:tc>
          <w:tcPr>
            <w:tcW w:w="482" w:type="pct"/>
            <w:vMerge w:val="restart"/>
            <w:tcBorders>
              <w:top w:val="nil"/>
              <w:left w:val="single" w:color="auto" w:sz="4" w:space="0"/>
              <w:right w:val="single" w:color="000000"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环路带宽利用率峰值(%)</w:t>
            </w:r>
          </w:p>
        </w:tc>
        <w:tc>
          <w:tcPr>
            <w:tcW w:w="528" w:type="pct"/>
            <w:vMerge w:val="restart"/>
            <w:tcBorders>
              <w:top w:val="nil"/>
              <w:left w:val="nil"/>
              <w:right w:val="single" w:color="000000" w:sz="8"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环路带宽利用率忙时均值(%)</w:t>
            </w:r>
          </w:p>
        </w:tc>
        <w:tc>
          <w:tcPr>
            <w:tcW w:w="490" w:type="pct"/>
            <w:vMerge w:val="restart"/>
            <w:tcBorders>
              <w:top w:val="nil"/>
              <w:left w:val="nil"/>
              <w:right w:val="single" w:color="000000" w:sz="8" w:space="0"/>
            </w:tcBorders>
            <w:shd w:val="clear" w:color="000000" w:fill="0070C0"/>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环路带宽繁忙度(%)</w:t>
            </w:r>
          </w:p>
        </w:tc>
      </w:tr>
      <w:tr>
        <w:tblPrEx>
          <w:tblCellMar>
            <w:top w:w="0" w:type="dxa"/>
            <w:left w:w="108" w:type="dxa"/>
            <w:bottom w:w="0" w:type="dxa"/>
            <w:right w:w="108" w:type="dxa"/>
          </w:tblCellMar>
        </w:tblPrEx>
        <w:trPr>
          <w:trHeight w:val="270" w:hRule="atLeast"/>
          <w:jc w:val="center"/>
        </w:trPr>
        <w:tc>
          <w:tcPr>
            <w:tcW w:w="240" w:type="pct"/>
            <w:vMerge w:val="continue"/>
            <w:tcBorders>
              <w:left w:val="single" w:color="000000" w:sz="8" w:space="0"/>
              <w:bottom w:val="single" w:color="auto"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238" w:type="pct"/>
            <w:vMerge w:val="continue"/>
            <w:tcBorders>
              <w:left w:val="nil"/>
              <w:bottom w:val="single" w:color="auto" w:sz="4" w:space="0"/>
              <w:right w:val="single" w:color="000000"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p>
        </w:tc>
        <w:tc>
          <w:tcPr>
            <w:tcW w:w="294" w:type="pct"/>
            <w:vMerge w:val="continue"/>
            <w:tcBorders>
              <w:left w:val="single" w:color="000000" w:sz="4" w:space="0"/>
              <w:bottom w:val="single" w:color="auto"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332" w:type="pct"/>
            <w:vMerge w:val="continue"/>
            <w:tcBorders>
              <w:left w:val="single" w:color="000000" w:sz="4" w:space="0"/>
              <w:bottom w:val="single" w:color="auto" w:sz="4" w:space="0"/>
              <w:right w:val="single" w:color="000000" w:sz="4" w:space="0"/>
            </w:tcBorders>
            <w:shd w:val="clear" w:color="000000" w:fill="0070C0"/>
          </w:tcPr>
          <w:p>
            <w:pPr>
              <w:widowControl/>
              <w:jc w:val="center"/>
              <w:rPr>
                <w:b/>
                <w:bCs/>
                <w:color w:val="000000" w:themeColor="text1"/>
                <w:kern w:val="0"/>
                <w:szCs w:val="21"/>
                <w14:textFill>
                  <w14:solidFill>
                    <w14:schemeClr w14:val="tx1"/>
                  </w14:solidFill>
                </w14:textFill>
              </w:rPr>
            </w:pPr>
          </w:p>
        </w:tc>
        <w:tc>
          <w:tcPr>
            <w:tcW w:w="332" w:type="pct"/>
            <w:vMerge w:val="continue"/>
            <w:tcBorders>
              <w:left w:val="single" w:color="000000" w:sz="4" w:space="0"/>
              <w:bottom w:val="single" w:color="auto" w:sz="4" w:space="0"/>
              <w:right w:val="single" w:color="auto"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450" w:type="pct"/>
            <w:vMerge w:val="continue"/>
            <w:tcBorders>
              <w:left w:val="single" w:color="auto" w:sz="4" w:space="0"/>
              <w:bottom w:val="single" w:color="auto" w:sz="4" w:space="0"/>
              <w:right w:val="single" w:color="auto"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环路忙时平均流速(M b/s)</w:t>
            </w:r>
          </w:p>
        </w:tc>
        <w:tc>
          <w:tcPr>
            <w:tcW w:w="385" w:type="pct"/>
            <w:tcBorders>
              <w:top w:val="single" w:color="auto" w:sz="4" w:space="0"/>
              <w:left w:val="single" w:color="auto" w:sz="4" w:space="0"/>
              <w:bottom w:val="single" w:color="auto" w:sz="4" w:space="0"/>
              <w:right w:val="single" w:color="auto"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环路峰值流速(M b/s)</w:t>
            </w:r>
          </w:p>
        </w:tc>
        <w:tc>
          <w:tcPr>
            <w:tcW w:w="385" w:type="pct"/>
            <w:tcBorders>
              <w:top w:val="nil"/>
              <w:left w:val="single" w:color="auto" w:sz="4" w:space="0"/>
              <w:bottom w:val="single" w:color="auto" w:sz="4" w:space="0"/>
              <w:right w:val="single" w:color="auto"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环路忙时平均流速(M b/s)</w:t>
            </w:r>
          </w:p>
        </w:tc>
        <w:tc>
          <w:tcPr>
            <w:tcW w:w="384" w:type="pct"/>
            <w:tcBorders>
              <w:top w:val="nil"/>
              <w:left w:val="single" w:color="auto" w:sz="4" w:space="0"/>
              <w:bottom w:val="single" w:color="auto" w:sz="4" w:space="0"/>
              <w:right w:val="single" w:color="000000"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环路峰值流速(M b/s)</w:t>
            </w:r>
          </w:p>
        </w:tc>
        <w:tc>
          <w:tcPr>
            <w:tcW w:w="482" w:type="pct"/>
            <w:vMerge w:val="continue"/>
            <w:tcBorders>
              <w:left w:val="single" w:color="auto" w:sz="4" w:space="0"/>
              <w:bottom w:val="single" w:color="auto"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528" w:type="pct"/>
            <w:vMerge w:val="continue"/>
            <w:tcBorders>
              <w:left w:val="nil"/>
              <w:bottom w:val="single" w:color="auto" w:sz="4" w:space="0"/>
              <w:right w:val="single" w:color="000000" w:sz="8"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490" w:type="pct"/>
            <w:vMerge w:val="continue"/>
            <w:tcBorders>
              <w:left w:val="nil"/>
              <w:bottom w:val="single" w:color="auto" w:sz="4" w:space="0"/>
              <w:right w:val="single" w:color="000000" w:sz="8" w:space="0"/>
            </w:tcBorders>
            <w:shd w:val="clear" w:color="000000" w:fill="0070C0"/>
            <w:vAlign w:val="center"/>
          </w:tcPr>
          <w:p>
            <w:pPr>
              <w:widowControl/>
              <w:jc w:val="center"/>
              <w:rPr>
                <w:b/>
                <w:bCs/>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90"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90"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90"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90"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90"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90"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90"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bl>
    <w:p>
      <w:pPr>
        <w:spacing w:before="156" w:beforeLines="50"/>
      </w:pPr>
    </w:p>
    <w:p>
      <w:pPr>
        <w:pStyle w:val="193"/>
        <w:ind w:left="297" w:leftChars="95" w:hanging="98" w:hangingChars="47"/>
        <w:jc w:val="center"/>
        <w:rPr>
          <w:rFonts w:ascii="Times New Roman"/>
          <w:sz w:val="21"/>
          <w:szCs w:val="21"/>
        </w:rPr>
      </w:pPr>
      <w:r>
        <w:rPr>
          <w:rFonts w:ascii="Times New Roman"/>
          <w:sz w:val="21"/>
          <w:szCs w:val="21"/>
        </w:rPr>
        <w:t>表5-6  PTN/SPN网络传输链路的流量基础数据表</w:t>
      </w:r>
    </w:p>
    <w:tbl>
      <w:tblPr>
        <w:tblStyle w:val="56"/>
        <w:tblW w:w="8222" w:type="dxa"/>
        <w:jc w:val="center"/>
        <w:tblLayout w:type="fixed"/>
        <w:tblCellMar>
          <w:top w:w="0" w:type="dxa"/>
          <w:left w:w="108" w:type="dxa"/>
          <w:bottom w:w="0" w:type="dxa"/>
          <w:right w:w="108" w:type="dxa"/>
        </w:tblCellMar>
      </w:tblPr>
      <w:tblGrid>
        <w:gridCol w:w="397"/>
        <w:gridCol w:w="392"/>
        <w:gridCol w:w="483"/>
        <w:gridCol w:w="546"/>
        <w:gridCol w:w="546"/>
        <w:gridCol w:w="740"/>
        <w:gridCol w:w="756"/>
        <w:gridCol w:w="633"/>
        <w:gridCol w:w="633"/>
        <w:gridCol w:w="631"/>
        <w:gridCol w:w="793"/>
        <w:gridCol w:w="868"/>
        <w:gridCol w:w="804"/>
      </w:tblGrid>
      <w:tr>
        <w:tblPrEx>
          <w:tblCellMar>
            <w:top w:w="0" w:type="dxa"/>
            <w:left w:w="108" w:type="dxa"/>
            <w:bottom w:w="0" w:type="dxa"/>
            <w:right w:w="108" w:type="dxa"/>
          </w:tblCellMar>
        </w:tblPrEx>
        <w:trPr>
          <w:trHeight w:val="270" w:hRule="atLeast"/>
          <w:jc w:val="center"/>
        </w:trPr>
        <w:tc>
          <w:tcPr>
            <w:tcW w:w="241" w:type="pct"/>
            <w:vMerge w:val="restart"/>
            <w:tcBorders>
              <w:top w:val="nil"/>
              <w:left w:val="single" w:color="000000" w:sz="8" w:space="0"/>
              <w:right w:val="single" w:color="000000"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传输链路名称</w:t>
            </w:r>
          </w:p>
        </w:tc>
        <w:tc>
          <w:tcPr>
            <w:tcW w:w="238" w:type="pct"/>
            <w:vMerge w:val="restart"/>
            <w:tcBorders>
              <w:top w:val="single" w:color="000000" w:sz="4" w:space="0"/>
              <w:left w:val="nil"/>
              <w:right w:val="single" w:color="000000" w:sz="4" w:space="0"/>
            </w:tcBorders>
            <w:shd w:val="clear" w:color="000000" w:fill="0070C0"/>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采集起止时间</w:t>
            </w:r>
          </w:p>
        </w:tc>
        <w:tc>
          <w:tcPr>
            <w:tcW w:w="294" w:type="pct"/>
            <w:vMerge w:val="restart"/>
            <w:tcBorders>
              <w:top w:val="single" w:color="000000" w:sz="4" w:space="0"/>
              <w:left w:val="single" w:color="000000" w:sz="4" w:space="0"/>
              <w:right w:val="single" w:color="000000"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区域信息</w:t>
            </w:r>
          </w:p>
        </w:tc>
        <w:tc>
          <w:tcPr>
            <w:tcW w:w="332" w:type="pct"/>
            <w:vMerge w:val="restart"/>
            <w:tcBorders>
              <w:top w:val="single" w:color="000000" w:sz="4" w:space="0"/>
              <w:left w:val="single" w:color="000000" w:sz="4" w:space="0"/>
              <w:right w:val="single" w:color="000000" w:sz="4" w:space="0"/>
            </w:tcBorders>
            <w:shd w:val="clear" w:color="000000" w:fill="0070C0"/>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所属网络层面</w:t>
            </w:r>
          </w:p>
        </w:tc>
        <w:tc>
          <w:tcPr>
            <w:tcW w:w="332" w:type="pct"/>
            <w:vMerge w:val="restart"/>
            <w:tcBorders>
              <w:top w:val="single" w:color="000000" w:sz="4" w:space="0"/>
              <w:left w:val="single" w:color="000000" w:sz="4" w:space="0"/>
              <w:right w:val="single" w:color="auto"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链路根节点网元名称</w:t>
            </w:r>
          </w:p>
        </w:tc>
        <w:tc>
          <w:tcPr>
            <w:tcW w:w="450" w:type="pct"/>
            <w:vMerge w:val="restart"/>
            <w:tcBorders>
              <w:top w:val="nil"/>
              <w:left w:val="single" w:color="auto" w:sz="4" w:space="0"/>
              <w:right w:val="single" w:color="auto"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线路端口速率(M b/s)</w:t>
            </w:r>
          </w:p>
        </w:tc>
        <w:tc>
          <w:tcPr>
            <w:tcW w:w="845" w:type="pct"/>
            <w:gridSpan w:val="2"/>
            <w:tcBorders>
              <w:top w:val="single" w:color="auto" w:sz="4" w:space="0"/>
              <w:left w:val="single" w:color="auto" w:sz="4" w:space="0"/>
              <w:bottom w:val="single" w:color="auto" w:sz="4" w:space="0"/>
              <w:right w:val="single" w:color="auto"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接收方向</w:t>
            </w:r>
          </w:p>
        </w:tc>
        <w:tc>
          <w:tcPr>
            <w:tcW w:w="769" w:type="pct"/>
            <w:gridSpan w:val="2"/>
            <w:tcBorders>
              <w:top w:val="nil"/>
              <w:left w:val="single" w:color="auto" w:sz="4" w:space="0"/>
              <w:bottom w:val="single" w:color="000000" w:sz="4" w:space="0"/>
              <w:right w:val="single" w:color="000000" w:sz="4" w:space="0"/>
            </w:tcBorders>
            <w:shd w:val="clear" w:color="000000" w:fill="0070C0"/>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发送方向</w:t>
            </w:r>
          </w:p>
        </w:tc>
        <w:tc>
          <w:tcPr>
            <w:tcW w:w="482" w:type="pct"/>
            <w:vMerge w:val="restart"/>
            <w:tcBorders>
              <w:top w:val="nil"/>
              <w:left w:val="single" w:color="auto" w:sz="4" w:space="0"/>
              <w:right w:val="single" w:color="000000"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链路带宽利用率峰值(%)</w:t>
            </w:r>
          </w:p>
        </w:tc>
        <w:tc>
          <w:tcPr>
            <w:tcW w:w="528" w:type="pct"/>
            <w:vMerge w:val="restart"/>
            <w:tcBorders>
              <w:top w:val="nil"/>
              <w:left w:val="nil"/>
              <w:right w:val="single" w:color="000000" w:sz="8"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链路带宽利用率忙时均值(%)</w:t>
            </w:r>
          </w:p>
        </w:tc>
        <w:tc>
          <w:tcPr>
            <w:tcW w:w="489" w:type="pct"/>
            <w:vMerge w:val="restart"/>
            <w:tcBorders>
              <w:top w:val="nil"/>
              <w:left w:val="nil"/>
              <w:right w:val="single" w:color="000000" w:sz="8" w:space="0"/>
            </w:tcBorders>
            <w:shd w:val="clear" w:color="000000" w:fill="0070C0"/>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链路带宽繁忙度(%)</w:t>
            </w:r>
          </w:p>
        </w:tc>
      </w:tr>
      <w:tr>
        <w:tblPrEx>
          <w:tblCellMar>
            <w:top w:w="0" w:type="dxa"/>
            <w:left w:w="108" w:type="dxa"/>
            <w:bottom w:w="0" w:type="dxa"/>
            <w:right w:w="108" w:type="dxa"/>
          </w:tblCellMar>
        </w:tblPrEx>
        <w:trPr>
          <w:trHeight w:val="270" w:hRule="atLeast"/>
          <w:jc w:val="center"/>
        </w:trPr>
        <w:tc>
          <w:tcPr>
            <w:tcW w:w="241" w:type="pct"/>
            <w:vMerge w:val="continue"/>
            <w:tcBorders>
              <w:left w:val="single" w:color="000000" w:sz="8" w:space="0"/>
              <w:bottom w:val="single" w:color="auto"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238" w:type="pct"/>
            <w:vMerge w:val="continue"/>
            <w:tcBorders>
              <w:left w:val="nil"/>
              <w:bottom w:val="single" w:color="auto" w:sz="4" w:space="0"/>
              <w:right w:val="single" w:color="000000"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p>
        </w:tc>
        <w:tc>
          <w:tcPr>
            <w:tcW w:w="294" w:type="pct"/>
            <w:vMerge w:val="continue"/>
            <w:tcBorders>
              <w:left w:val="single" w:color="000000" w:sz="4" w:space="0"/>
              <w:bottom w:val="single" w:color="auto"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332" w:type="pct"/>
            <w:vMerge w:val="continue"/>
            <w:tcBorders>
              <w:left w:val="single" w:color="000000" w:sz="4" w:space="0"/>
              <w:bottom w:val="single" w:color="auto" w:sz="4" w:space="0"/>
              <w:right w:val="single" w:color="000000" w:sz="4" w:space="0"/>
            </w:tcBorders>
            <w:shd w:val="clear" w:color="000000" w:fill="0070C0"/>
          </w:tcPr>
          <w:p>
            <w:pPr>
              <w:widowControl/>
              <w:jc w:val="center"/>
              <w:rPr>
                <w:b/>
                <w:bCs/>
                <w:color w:val="000000" w:themeColor="text1"/>
                <w:kern w:val="0"/>
                <w:szCs w:val="21"/>
                <w14:textFill>
                  <w14:solidFill>
                    <w14:schemeClr w14:val="tx1"/>
                  </w14:solidFill>
                </w14:textFill>
              </w:rPr>
            </w:pPr>
          </w:p>
        </w:tc>
        <w:tc>
          <w:tcPr>
            <w:tcW w:w="332" w:type="pct"/>
            <w:vMerge w:val="continue"/>
            <w:tcBorders>
              <w:left w:val="single" w:color="000000" w:sz="4" w:space="0"/>
              <w:bottom w:val="single" w:color="auto" w:sz="4" w:space="0"/>
              <w:right w:val="single" w:color="auto"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450" w:type="pct"/>
            <w:vMerge w:val="continue"/>
            <w:tcBorders>
              <w:left w:val="single" w:color="auto" w:sz="4" w:space="0"/>
              <w:bottom w:val="single" w:color="auto" w:sz="4" w:space="0"/>
              <w:right w:val="single" w:color="auto"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链路忙时平均流速(M b/s)</w:t>
            </w:r>
          </w:p>
        </w:tc>
        <w:tc>
          <w:tcPr>
            <w:tcW w:w="385" w:type="pct"/>
            <w:tcBorders>
              <w:top w:val="single" w:color="auto" w:sz="4" w:space="0"/>
              <w:left w:val="single" w:color="auto" w:sz="4" w:space="0"/>
              <w:bottom w:val="single" w:color="auto" w:sz="4" w:space="0"/>
              <w:right w:val="single" w:color="auto"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链路峰值流速(M b/s)</w:t>
            </w:r>
          </w:p>
        </w:tc>
        <w:tc>
          <w:tcPr>
            <w:tcW w:w="385" w:type="pct"/>
            <w:tcBorders>
              <w:top w:val="nil"/>
              <w:left w:val="single" w:color="auto" w:sz="4" w:space="0"/>
              <w:bottom w:val="single" w:color="auto" w:sz="4" w:space="0"/>
              <w:right w:val="single" w:color="auto"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链路忙时平均流速(M b/s)</w:t>
            </w:r>
          </w:p>
        </w:tc>
        <w:tc>
          <w:tcPr>
            <w:tcW w:w="384" w:type="pct"/>
            <w:tcBorders>
              <w:top w:val="nil"/>
              <w:left w:val="single" w:color="auto" w:sz="4" w:space="0"/>
              <w:bottom w:val="single" w:color="auto" w:sz="4" w:space="0"/>
              <w:right w:val="single" w:color="000000"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链路峰值流速(M b/s)</w:t>
            </w:r>
          </w:p>
        </w:tc>
        <w:tc>
          <w:tcPr>
            <w:tcW w:w="482" w:type="pct"/>
            <w:vMerge w:val="continue"/>
            <w:tcBorders>
              <w:left w:val="single" w:color="auto" w:sz="4" w:space="0"/>
              <w:bottom w:val="single" w:color="auto"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528" w:type="pct"/>
            <w:vMerge w:val="continue"/>
            <w:tcBorders>
              <w:left w:val="nil"/>
              <w:bottom w:val="single" w:color="auto" w:sz="4" w:space="0"/>
              <w:right w:val="single" w:color="000000" w:sz="8"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489" w:type="pct"/>
            <w:vMerge w:val="continue"/>
            <w:tcBorders>
              <w:left w:val="nil"/>
              <w:bottom w:val="single" w:color="auto" w:sz="4" w:space="0"/>
              <w:right w:val="single" w:color="000000" w:sz="8" w:space="0"/>
            </w:tcBorders>
            <w:shd w:val="clear" w:color="000000" w:fill="0070C0"/>
            <w:vAlign w:val="center"/>
          </w:tcPr>
          <w:p>
            <w:pPr>
              <w:widowControl/>
              <w:jc w:val="center"/>
              <w:rPr>
                <w:b/>
                <w:bCs/>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89"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89"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89"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89"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89"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89"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89"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bl>
    <w:p>
      <w:pPr>
        <w:pStyle w:val="4"/>
        <w:numPr>
          <w:ilvl w:val="2"/>
          <w:numId w:val="37"/>
        </w:numPr>
        <w:tabs>
          <w:tab w:val="left" w:pos="1260"/>
          <w:tab w:val="clear" w:pos="709"/>
        </w:tabs>
        <w:adjustRightInd/>
        <w:spacing w:before="260" w:after="260"/>
        <w:jc w:val="both"/>
        <w:textAlignment w:val="auto"/>
        <w:rPr>
          <w:color w:val="000000" w:themeColor="text1"/>
          <w:szCs w:val="21"/>
          <w14:textFill>
            <w14:solidFill>
              <w14:schemeClr w14:val="tx1"/>
            </w14:solidFill>
          </w14:textFill>
        </w:rPr>
      </w:pPr>
      <w:bookmarkStart w:id="359" w:name="_Toc534278248"/>
      <w:bookmarkEnd w:id="359"/>
      <w:bookmarkStart w:id="360" w:name="_Toc53650131"/>
      <w:bookmarkStart w:id="361" w:name="_Toc467481754"/>
      <w:bookmarkStart w:id="362" w:name="_Toc19695275"/>
      <w:r>
        <w:rPr>
          <w:rFonts w:hint="eastAsia"/>
          <w:color w:val="000000" w:themeColor="text1"/>
          <w:szCs w:val="21"/>
          <w14:textFill>
            <w14:solidFill>
              <w14:schemeClr w14:val="tx1"/>
            </w14:solidFill>
          </w14:textFill>
        </w:rPr>
        <w:t>查看端口毫秒级流量数据</w:t>
      </w:r>
      <w:bookmarkEnd w:id="360"/>
    </w:p>
    <w:p>
      <w:pPr>
        <w:ind w:firstLine="420" w:firstLineChars="200"/>
      </w:pPr>
      <w:r>
        <w:rPr>
          <w:rFonts w:hint="eastAsia"/>
        </w:rPr>
        <w:t>支持</w:t>
      </w:r>
      <w:r>
        <w:t>UNI</w:t>
      </w:r>
      <w:r>
        <w:rPr>
          <w:rFonts w:hint="eastAsia"/>
        </w:rPr>
        <w:t>、NNI端口毫秒级流量数据查看，例如：发送方向和接收方向的周期内毫秒级利用率均值（%）、周期内毫秒级利用率峰值（%）、周期内越限毫秒数（ms）。</w:t>
      </w:r>
    </w:p>
    <w:p>
      <w:pPr>
        <w:pStyle w:val="4"/>
        <w:numPr>
          <w:ilvl w:val="2"/>
          <w:numId w:val="37"/>
        </w:numPr>
        <w:tabs>
          <w:tab w:val="left" w:pos="1260"/>
          <w:tab w:val="clear" w:pos="709"/>
        </w:tabs>
        <w:adjustRightInd/>
        <w:spacing w:before="260" w:after="260"/>
        <w:jc w:val="both"/>
        <w:textAlignment w:val="auto"/>
        <w:rPr>
          <w:color w:val="000000" w:themeColor="text1"/>
          <w:szCs w:val="21"/>
          <w14:textFill>
            <w14:solidFill>
              <w14:schemeClr w14:val="tx1"/>
            </w14:solidFill>
          </w14:textFill>
        </w:rPr>
      </w:pPr>
      <w:bookmarkStart w:id="363" w:name="_Toc53650132"/>
      <w:r>
        <w:rPr>
          <w:rFonts w:hint="eastAsia" w:ascii="宋体" w:hAnsi="宋体"/>
          <w:color w:val="000000"/>
          <w:sz w:val="22"/>
          <w:szCs w:val="22"/>
        </w:rPr>
        <w:t>L3VPN业务接口流量报表</w:t>
      </w:r>
      <w:r>
        <w:rPr>
          <w:rFonts w:hint="eastAsia"/>
          <w:color w:val="000000" w:themeColor="text1"/>
          <w:szCs w:val="21"/>
          <w14:textFill>
            <w14:solidFill>
              <w14:schemeClr w14:val="tx1"/>
            </w14:solidFill>
          </w14:textFill>
        </w:rPr>
        <w:t>数据</w:t>
      </w:r>
      <w:bookmarkEnd w:id="363"/>
    </w:p>
    <w:p>
      <w:pPr>
        <w:ind w:firstLine="420" w:firstLineChars="200"/>
      </w:pPr>
      <w:r>
        <w:rPr>
          <w:rFonts w:hint="eastAsia"/>
        </w:rPr>
        <w:t>支持基于L3VPN的业务接入接口进行对业务层面的流量监测和管理统计分析，并输出相应的基础数据表。格式要求见下。</w:t>
      </w:r>
    </w:p>
    <w:p>
      <w:pPr>
        <w:pStyle w:val="193"/>
        <w:ind w:left="840" w:leftChars="0" w:firstLine="0" w:firstLineChars="0"/>
        <w:jc w:val="center"/>
        <w:rPr>
          <w:rFonts w:ascii="Times New Roman"/>
          <w:sz w:val="21"/>
          <w:szCs w:val="21"/>
        </w:rPr>
      </w:pPr>
      <w:r>
        <w:rPr>
          <w:rFonts w:ascii="Times New Roman"/>
          <w:sz w:val="21"/>
          <w:szCs w:val="21"/>
        </w:rPr>
        <w:t xml:space="preserve">表5-7 </w:t>
      </w:r>
      <w:r>
        <w:rPr>
          <w:rFonts w:hint="eastAsia" w:hAnsi="宋体"/>
          <w:color w:val="000000"/>
          <w:sz w:val="22"/>
          <w:szCs w:val="22"/>
        </w:rPr>
        <w:t>L3VPN业务接口流量报表数据</w:t>
      </w:r>
    </w:p>
    <w:tbl>
      <w:tblPr>
        <w:tblStyle w:val="56"/>
        <w:tblW w:w="7133" w:type="dxa"/>
        <w:jc w:val="center"/>
        <w:tblLayout w:type="fixed"/>
        <w:tblCellMar>
          <w:top w:w="0" w:type="dxa"/>
          <w:left w:w="108" w:type="dxa"/>
          <w:bottom w:w="0" w:type="dxa"/>
          <w:right w:w="108" w:type="dxa"/>
        </w:tblCellMar>
      </w:tblPr>
      <w:tblGrid>
        <w:gridCol w:w="332"/>
        <w:gridCol w:w="330"/>
        <w:gridCol w:w="402"/>
        <w:gridCol w:w="402"/>
        <w:gridCol w:w="454"/>
        <w:gridCol w:w="454"/>
        <w:gridCol w:w="494"/>
        <w:gridCol w:w="516"/>
        <w:gridCol w:w="425"/>
        <w:gridCol w:w="568"/>
        <w:gridCol w:w="566"/>
        <w:gridCol w:w="566"/>
        <w:gridCol w:w="568"/>
        <w:gridCol w:w="1056"/>
      </w:tblGrid>
      <w:tr>
        <w:tblPrEx>
          <w:tblCellMar>
            <w:top w:w="0" w:type="dxa"/>
            <w:left w:w="108" w:type="dxa"/>
            <w:bottom w:w="0" w:type="dxa"/>
            <w:right w:w="108" w:type="dxa"/>
          </w:tblCellMar>
        </w:tblPrEx>
        <w:trPr>
          <w:trHeight w:val="270" w:hRule="atLeast"/>
          <w:jc w:val="center"/>
        </w:trPr>
        <w:tc>
          <w:tcPr>
            <w:tcW w:w="233" w:type="pct"/>
            <w:vMerge w:val="restart"/>
            <w:tcBorders>
              <w:top w:val="nil"/>
              <w:left w:val="single" w:color="000000" w:sz="8" w:space="0"/>
              <w:right w:val="single" w:color="000000"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rFonts w:hint="eastAsia"/>
                <w:b/>
                <w:bCs/>
                <w:color w:val="000000" w:themeColor="text1"/>
                <w:kern w:val="0"/>
                <w:szCs w:val="21"/>
                <w14:textFill>
                  <w14:solidFill>
                    <w14:schemeClr w14:val="tx1"/>
                  </w14:solidFill>
                </w14:textFill>
              </w:rPr>
              <w:t>业务</w:t>
            </w:r>
            <w:r>
              <w:rPr>
                <w:b/>
                <w:bCs/>
                <w:color w:val="000000" w:themeColor="text1"/>
                <w:kern w:val="0"/>
                <w:szCs w:val="21"/>
                <w14:textFill>
                  <w14:solidFill>
                    <w14:schemeClr w14:val="tx1"/>
                  </w14:solidFill>
                </w14:textFill>
              </w:rPr>
              <w:t>接口名称</w:t>
            </w:r>
          </w:p>
        </w:tc>
        <w:tc>
          <w:tcPr>
            <w:tcW w:w="231" w:type="pct"/>
            <w:vMerge w:val="restart"/>
            <w:tcBorders>
              <w:top w:val="single" w:color="000000" w:sz="4" w:space="0"/>
              <w:left w:val="nil"/>
              <w:right w:val="single" w:color="000000" w:sz="4" w:space="0"/>
            </w:tcBorders>
            <w:shd w:val="clear" w:color="000000" w:fill="0070C0"/>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采集起止时间</w:t>
            </w:r>
          </w:p>
        </w:tc>
        <w:tc>
          <w:tcPr>
            <w:tcW w:w="282" w:type="pct"/>
            <w:vMerge w:val="restart"/>
            <w:tcBorders>
              <w:top w:val="single" w:color="000000" w:sz="4" w:space="0"/>
              <w:left w:val="single" w:color="000000" w:sz="4" w:space="0"/>
              <w:right w:val="single" w:color="000000" w:sz="4" w:space="0"/>
            </w:tcBorders>
            <w:shd w:val="clear" w:color="000000" w:fill="0070C0"/>
          </w:tcPr>
          <w:p>
            <w:pPr>
              <w:jc w:val="center"/>
              <w:rPr>
                <w:b/>
                <w:bCs/>
                <w:color w:val="000000" w:themeColor="text1"/>
                <w:kern w:val="0"/>
                <w:szCs w:val="21"/>
                <w14:textFill>
                  <w14:solidFill>
                    <w14:schemeClr w14:val="tx1"/>
                  </w14:solidFill>
                </w14:textFill>
              </w:rPr>
            </w:pPr>
          </w:p>
          <w:p>
            <w:pPr>
              <w:jc w:val="center"/>
              <w:rPr>
                <w:b/>
                <w:bCs/>
                <w:color w:val="000000" w:themeColor="text1"/>
                <w:kern w:val="0"/>
                <w:szCs w:val="21"/>
                <w14:textFill>
                  <w14:solidFill>
                    <w14:schemeClr w14:val="tx1"/>
                  </w14:solidFill>
                </w14:textFill>
              </w:rPr>
            </w:pPr>
          </w:p>
          <w:p>
            <w:pPr>
              <w:jc w:val="center"/>
              <w:rPr>
                <w:b/>
                <w:bCs/>
                <w:color w:val="000000" w:themeColor="text1"/>
                <w:kern w:val="0"/>
                <w:szCs w:val="21"/>
                <w14:textFill>
                  <w14:solidFill>
                    <w14:schemeClr w14:val="tx1"/>
                  </w14:solidFill>
                </w14:textFill>
              </w:rPr>
            </w:pPr>
          </w:p>
          <w:p>
            <w:pP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业务名称</w:t>
            </w:r>
          </w:p>
        </w:tc>
        <w:tc>
          <w:tcPr>
            <w:tcW w:w="282" w:type="pct"/>
            <w:vMerge w:val="restart"/>
            <w:tcBorders>
              <w:top w:val="single" w:color="000000" w:sz="4" w:space="0"/>
              <w:left w:val="single" w:color="000000" w:sz="4" w:space="0"/>
              <w:right w:val="single" w:color="000000"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区域信息</w:t>
            </w:r>
          </w:p>
        </w:tc>
        <w:tc>
          <w:tcPr>
            <w:tcW w:w="318" w:type="pct"/>
            <w:vMerge w:val="restart"/>
            <w:tcBorders>
              <w:top w:val="single" w:color="000000" w:sz="4" w:space="0"/>
              <w:left w:val="single" w:color="000000" w:sz="4" w:space="0"/>
              <w:right w:val="single" w:color="000000" w:sz="4" w:space="0"/>
            </w:tcBorders>
            <w:shd w:val="clear" w:color="000000" w:fill="0070C0"/>
            <w:vAlign w:val="center"/>
          </w:tcPr>
          <w:p>
            <w:pPr>
              <w:jc w:val="center"/>
              <w:rPr>
                <w:b/>
                <w:bCs/>
                <w:color w:val="000000" w:themeColor="text1"/>
                <w:kern w:val="0"/>
                <w:szCs w:val="21"/>
                <w14:textFill>
                  <w14:solidFill>
                    <w14:schemeClr w14:val="tx1"/>
                  </w14:solidFill>
                </w14:textFill>
              </w:rPr>
            </w:pPr>
            <w:r>
              <w:rPr>
                <w:rFonts w:hint="eastAsia"/>
                <w:b/>
                <w:bCs/>
                <w:color w:val="000000" w:themeColor="text1"/>
                <w:kern w:val="0"/>
                <w:szCs w:val="21"/>
                <w14:textFill>
                  <w14:solidFill>
                    <w14:schemeClr w14:val="tx1"/>
                  </w14:solidFill>
                </w14:textFill>
              </w:rPr>
              <w:t>网元</w:t>
            </w:r>
            <w:r>
              <w:rPr>
                <w:b/>
                <w:bCs/>
                <w:color w:val="000000" w:themeColor="text1"/>
                <w:kern w:val="0"/>
                <w:szCs w:val="21"/>
                <w14:textFill>
                  <w14:solidFill>
                    <w14:schemeClr w14:val="tx1"/>
                  </w14:solidFill>
                </w14:textFill>
              </w:rPr>
              <w:t>名称</w:t>
            </w:r>
          </w:p>
        </w:tc>
        <w:tc>
          <w:tcPr>
            <w:tcW w:w="318" w:type="pct"/>
            <w:vMerge w:val="restart"/>
            <w:tcBorders>
              <w:top w:val="single" w:color="000000" w:sz="4" w:space="0"/>
              <w:left w:val="single" w:color="000000" w:sz="4" w:space="0"/>
              <w:right w:val="single" w:color="auto"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出</w:t>
            </w:r>
            <w:r>
              <w:rPr>
                <w:rFonts w:hint="eastAsia"/>
                <w:b/>
                <w:bCs/>
                <w:color w:val="000000" w:themeColor="text1"/>
                <w:kern w:val="0"/>
                <w:szCs w:val="21"/>
                <w14:textFill>
                  <w14:solidFill>
                    <w14:schemeClr w14:val="tx1"/>
                  </w14:solidFill>
                </w14:textFill>
              </w:rPr>
              <w:t>入</w:t>
            </w:r>
            <w:r>
              <w:rPr>
                <w:b/>
                <w:bCs/>
                <w:color w:val="000000" w:themeColor="text1"/>
                <w:kern w:val="0"/>
                <w:szCs w:val="21"/>
                <w14:textFill>
                  <w14:solidFill>
                    <w14:schemeClr w14:val="tx1"/>
                  </w14:solidFill>
                </w14:textFill>
              </w:rPr>
              <w:t>端口PIR</w:t>
            </w:r>
          </w:p>
        </w:tc>
        <w:tc>
          <w:tcPr>
            <w:tcW w:w="346" w:type="pct"/>
            <w:vMerge w:val="restart"/>
            <w:tcBorders>
              <w:top w:val="nil"/>
              <w:left w:val="single" w:color="auto" w:sz="4" w:space="0"/>
              <w:right w:val="single" w:color="auto"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rFonts w:hint="eastAsia"/>
                <w:b/>
                <w:bCs/>
                <w:color w:val="000000" w:themeColor="text1"/>
                <w:kern w:val="0"/>
                <w:szCs w:val="21"/>
                <w14:textFill>
                  <w14:solidFill>
                    <w14:schemeClr w14:val="tx1"/>
                  </w14:solidFill>
                </w14:textFill>
              </w:rPr>
              <w:t>出入</w:t>
            </w:r>
            <w:r>
              <w:rPr>
                <w:b/>
                <w:bCs/>
                <w:color w:val="000000" w:themeColor="text1"/>
                <w:kern w:val="0"/>
                <w:szCs w:val="21"/>
                <w14:textFill>
                  <w14:solidFill>
                    <w14:schemeClr w14:val="tx1"/>
                  </w14:solidFill>
                </w14:textFill>
              </w:rPr>
              <w:t>端口CIR</w:t>
            </w:r>
          </w:p>
        </w:tc>
        <w:tc>
          <w:tcPr>
            <w:tcW w:w="1058" w:type="pct"/>
            <w:gridSpan w:val="3"/>
            <w:tcBorders>
              <w:top w:val="single" w:color="auto" w:sz="4" w:space="0"/>
              <w:left w:val="single" w:color="auto" w:sz="4" w:space="0"/>
              <w:right w:val="single" w:color="auto" w:sz="4" w:space="0"/>
            </w:tcBorders>
            <w:shd w:val="clear" w:color="000000" w:fill="0070C0"/>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接收方向</w:t>
            </w:r>
          </w:p>
        </w:tc>
        <w:tc>
          <w:tcPr>
            <w:tcW w:w="1192" w:type="pct"/>
            <w:gridSpan w:val="3"/>
            <w:tcBorders>
              <w:top w:val="nil"/>
              <w:left w:val="single" w:color="auto" w:sz="4" w:space="0"/>
              <w:bottom w:val="single" w:color="000000" w:sz="4" w:space="0"/>
              <w:right w:val="single" w:color="000000" w:sz="4" w:space="0"/>
            </w:tcBorders>
            <w:shd w:val="clear" w:color="000000" w:fill="0070C0"/>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发送方向</w:t>
            </w:r>
          </w:p>
        </w:tc>
        <w:tc>
          <w:tcPr>
            <w:tcW w:w="740" w:type="pct"/>
            <w:vMerge w:val="restart"/>
            <w:tcBorders>
              <w:top w:val="nil"/>
              <w:left w:val="single" w:color="auto" w:sz="4" w:space="0"/>
              <w:right w:val="single" w:color="000000"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rFonts w:hint="eastAsia"/>
                <w:b/>
                <w:bCs/>
                <w:color w:val="000000" w:themeColor="text1"/>
                <w:kern w:val="0"/>
                <w:szCs w:val="21"/>
                <w14:textFill>
                  <w14:solidFill>
                    <w14:schemeClr w14:val="tx1"/>
                  </w14:solidFill>
                </w14:textFill>
              </w:rPr>
              <w:t>平均流</w:t>
            </w:r>
            <w:r>
              <w:rPr>
                <w:b/>
                <w:bCs/>
                <w:color w:val="000000" w:themeColor="text1"/>
                <w:kern w:val="0"/>
                <w:szCs w:val="21"/>
                <w14:textFill>
                  <w14:solidFill>
                    <w14:schemeClr w14:val="tx1"/>
                  </w14:solidFill>
                </w14:textFill>
              </w:rPr>
              <w:t>速(M b/s)</w:t>
            </w:r>
          </w:p>
        </w:tc>
      </w:tr>
      <w:tr>
        <w:tblPrEx>
          <w:tblCellMar>
            <w:top w:w="0" w:type="dxa"/>
            <w:left w:w="108" w:type="dxa"/>
            <w:bottom w:w="0" w:type="dxa"/>
            <w:right w:w="108" w:type="dxa"/>
          </w:tblCellMar>
        </w:tblPrEx>
        <w:trPr>
          <w:trHeight w:val="270" w:hRule="atLeast"/>
          <w:jc w:val="center"/>
        </w:trPr>
        <w:tc>
          <w:tcPr>
            <w:tcW w:w="233" w:type="pct"/>
            <w:vMerge w:val="continue"/>
            <w:tcBorders>
              <w:left w:val="single" w:color="000000" w:sz="8" w:space="0"/>
              <w:bottom w:val="single" w:color="auto"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231" w:type="pct"/>
            <w:vMerge w:val="continue"/>
            <w:tcBorders>
              <w:left w:val="nil"/>
              <w:bottom w:val="single" w:color="auto" w:sz="4" w:space="0"/>
              <w:right w:val="single" w:color="000000"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p>
        </w:tc>
        <w:tc>
          <w:tcPr>
            <w:tcW w:w="282" w:type="pct"/>
            <w:vMerge w:val="continue"/>
            <w:tcBorders>
              <w:left w:val="single" w:color="000000" w:sz="4" w:space="0"/>
              <w:bottom w:val="single" w:color="auto" w:sz="4" w:space="0"/>
              <w:right w:val="single" w:color="000000" w:sz="4" w:space="0"/>
            </w:tcBorders>
            <w:shd w:val="clear" w:color="000000" w:fill="0070C0"/>
          </w:tcPr>
          <w:p>
            <w:pPr>
              <w:widowControl/>
              <w:jc w:val="center"/>
              <w:rPr>
                <w:b/>
                <w:bCs/>
                <w:color w:val="000000" w:themeColor="text1"/>
                <w:kern w:val="0"/>
                <w:szCs w:val="21"/>
                <w14:textFill>
                  <w14:solidFill>
                    <w14:schemeClr w14:val="tx1"/>
                  </w14:solidFill>
                </w14:textFill>
              </w:rPr>
            </w:pPr>
          </w:p>
        </w:tc>
        <w:tc>
          <w:tcPr>
            <w:tcW w:w="282" w:type="pct"/>
            <w:vMerge w:val="continue"/>
            <w:tcBorders>
              <w:left w:val="single" w:color="000000" w:sz="4" w:space="0"/>
              <w:bottom w:val="single" w:color="auto"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318" w:type="pct"/>
            <w:vMerge w:val="continue"/>
            <w:tcBorders>
              <w:left w:val="single" w:color="000000" w:sz="4" w:space="0"/>
              <w:bottom w:val="single" w:color="auto" w:sz="4" w:space="0"/>
              <w:right w:val="single" w:color="000000" w:sz="4" w:space="0"/>
            </w:tcBorders>
            <w:shd w:val="clear" w:color="000000" w:fill="0070C0"/>
          </w:tcPr>
          <w:p>
            <w:pPr>
              <w:widowControl/>
              <w:jc w:val="center"/>
              <w:rPr>
                <w:b/>
                <w:bCs/>
                <w:color w:val="000000" w:themeColor="text1"/>
                <w:kern w:val="0"/>
                <w:szCs w:val="21"/>
                <w14:textFill>
                  <w14:solidFill>
                    <w14:schemeClr w14:val="tx1"/>
                  </w14:solidFill>
                </w14:textFill>
              </w:rPr>
            </w:pPr>
          </w:p>
        </w:tc>
        <w:tc>
          <w:tcPr>
            <w:tcW w:w="318" w:type="pct"/>
            <w:vMerge w:val="continue"/>
            <w:tcBorders>
              <w:left w:val="single" w:color="000000" w:sz="4" w:space="0"/>
              <w:bottom w:val="single" w:color="auto" w:sz="4" w:space="0"/>
              <w:right w:val="single" w:color="auto"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346" w:type="pct"/>
            <w:vMerge w:val="continue"/>
            <w:tcBorders>
              <w:left w:val="single" w:color="auto" w:sz="4" w:space="0"/>
              <w:bottom w:val="single" w:color="auto" w:sz="4" w:space="0"/>
              <w:right w:val="single" w:color="auto"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362" w:type="pct"/>
            <w:tcBorders>
              <w:left w:val="single" w:color="auto" w:sz="4" w:space="0"/>
              <w:bottom w:val="single" w:color="auto" w:sz="4" w:space="0"/>
              <w:right w:val="single" w:color="auto" w:sz="4" w:space="0"/>
            </w:tcBorders>
            <w:shd w:val="clear" w:color="000000" w:fill="0070C0"/>
          </w:tcPr>
          <w:p>
            <w:pPr>
              <w:widowControl/>
              <w:jc w:val="center"/>
              <w:rPr>
                <w:b/>
                <w:bCs/>
                <w:color w:val="000000" w:themeColor="text1"/>
                <w:kern w:val="0"/>
                <w:szCs w:val="21"/>
                <w14:textFill>
                  <w14:solidFill>
                    <w14:schemeClr w14:val="tx1"/>
                  </w14:solidFill>
                </w14:textFill>
              </w:rPr>
            </w:pPr>
          </w:p>
          <w:p>
            <w:pPr>
              <w:widowControl/>
              <w:jc w:val="center"/>
              <w:rPr>
                <w:b/>
                <w:bCs/>
                <w:color w:val="000000" w:themeColor="text1"/>
                <w:kern w:val="0"/>
                <w:szCs w:val="21"/>
                <w14:textFill>
                  <w14:solidFill>
                    <w14:schemeClr w14:val="tx1"/>
                  </w14:solidFill>
                </w14:textFill>
              </w:rPr>
            </w:pPr>
            <w:r>
              <w:rPr>
                <w:rFonts w:hint="eastAsia"/>
                <w:b/>
                <w:bCs/>
                <w:color w:val="000000" w:themeColor="text1"/>
                <w:kern w:val="0"/>
                <w:szCs w:val="21"/>
                <w14:textFill>
                  <w14:solidFill>
                    <w14:schemeClr w14:val="tx1"/>
                  </w14:solidFill>
                </w14:textFill>
              </w:rPr>
              <w:t>保证</w:t>
            </w:r>
            <w:r>
              <w:rPr>
                <w:b/>
                <w:bCs/>
                <w:color w:val="000000" w:themeColor="text1"/>
                <w:kern w:val="0"/>
                <w:szCs w:val="21"/>
                <w14:textFill>
                  <w14:solidFill>
                    <w14:schemeClr w14:val="tx1"/>
                  </w14:solidFill>
                </w14:textFill>
              </w:rPr>
              <w:t>带宽利用率</w:t>
            </w:r>
            <w:r>
              <w:rPr>
                <w:rFonts w:hint="eastAsia"/>
                <w:b/>
                <w:bCs/>
                <w:color w:val="000000" w:themeColor="text1"/>
                <w:kern w:val="0"/>
                <w:szCs w:val="21"/>
                <w14:textFill>
                  <w14:solidFill>
                    <w14:schemeClr w14:val="tx1"/>
                  </w14:solidFill>
                </w14:textFill>
              </w:rPr>
              <w:t>（</w:t>
            </w:r>
            <w:r>
              <w:rPr>
                <w:b/>
                <w:bCs/>
                <w:color w:val="000000" w:themeColor="text1"/>
                <w:kern w:val="0"/>
                <w:szCs w:val="21"/>
                <w14:textFill>
                  <w14:solidFill>
                    <w14:schemeClr w14:val="tx1"/>
                  </w14:solidFill>
                </w14:textFill>
              </w:rPr>
              <w:t>%</w:t>
            </w:r>
            <w:r>
              <w:rPr>
                <w:rFonts w:hint="eastAsia"/>
                <w:b/>
                <w:bCs/>
                <w:color w:val="000000" w:themeColor="text1"/>
                <w:kern w:val="0"/>
                <w:szCs w:val="21"/>
                <w14:textFill>
                  <w14:solidFill>
                    <w14:schemeClr w14:val="tx1"/>
                  </w14:solidFill>
                </w14:textFill>
              </w:rPr>
              <w:t>）</w:t>
            </w:r>
          </w:p>
        </w:tc>
        <w:tc>
          <w:tcPr>
            <w:tcW w:w="298" w:type="pct"/>
            <w:tcBorders>
              <w:top w:val="single" w:color="auto" w:sz="4" w:space="0"/>
              <w:left w:val="single" w:color="auto" w:sz="4" w:space="0"/>
              <w:bottom w:val="single" w:color="auto" w:sz="4" w:space="0"/>
              <w:right w:val="single" w:color="auto" w:sz="4" w:space="0"/>
            </w:tcBorders>
            <w:shd w:val="clear" w:color="000000" w:fill="0070C0"/>
            <w:vAlign w:val="center"/>
          </w:tcPr>
          <w:p>
            <w:pPr>
              <w:widowControl/>
              <w:rPr>
                <w:b/>
                <w:bCs/>
                <w:color w:val="000000" w:themeColor="text1"/>
                <w:kern w:val="0"/>
                <w:szCs w:val="21"/>
                <w14:textFill>
                  <w14:solidFill>
                    <w14:schemeClr w14:val="tx1"/>
                  </w14:solidFill>
                </w14:textFill>
              </w:rPr>
            </w:pPr>
            <w:r>
              <w:rPr>
                <w:rFonts w:hint="eastAsia"/>
                <w:b/>
                <w:bCs/>
                <w:color w:val="000000" w:themeColor="text1"/>
                <w:kern w:val="0"/>
                <w:szCs w:val="21"/>
                <w14:textFill>
                  <w14:solidFill>
                    <w14:schemeClr w14:val="tx1"/>
                  </w14:solidFill>
                </w14:textFill>
              </w:rPr>
              <w:t>峰值</w:t>
            </w:r>
            <w:r>
              <w:rPr>
                <w:b/>
                <w:bCs/>
                <w:color w:val="000000" w:themeColor="text1"/>
                <w:kern w:val="0"/>
                <w:szCs w:val="21"/>
                <w14:textFill>
                  <w14:solidFill>
                    <w14:schemeClr w14:val="tx1"/>
                  </w14:solidFill>
                </w14:textFill>
              </w:rPr>
              <w:t>带宽利用率</w:t>
            </w:r>
            <w:r>
              <w:rPr>
                <w:rFonts w:hint="eastAsia"/>
                <w:b/>
                <w:bCs/>
                <w:color w:val="000000" w:themeColor="text1"/>
                <w:kern w:val="0"/>
                <w:szCs w:val="21"/>
                <w14:textFill>
                  <w14:solidFill>
                    <w14:schemeClr w14:val="tx1"/>
                  </w14:solidFill>
                </w14:textFill>
              </w:rPr>
              <w:t>（%）</w:t>
            </w:r>
          </w:p>
        </w:tc>
        <w:tc>
          <w:tcPr>
            <w:tcW w:w="398" w:type="pct"/>
            <w:tcBorders>
              <w:top w:val="single" w:color="auto" w:sz="4" w:space="0"/>
              <w:left w:val="single" w:color="auto" w:sz="4" w:space="0"/>
              <w:bottom w:val="single" w:color="auto" w:sz="4" w:space="0"/>
              <w:right w:val="single" w:color="auto"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r>
              <w:rPr>
                <w:rFonts w:hint="eastAsia"/>
                <w:b/>
                <w:bCs/>
                <w:color w:val="000000" w:themeColor="text1"/>
                <w:kern w:val="0"/>
                <w:szCs w:val="21"/>
                <w14:textFill>
                  <w14:solidFill>
                    <w14:schemeClr w14:val="tx1"/>
                  </w14:solidFill>
                </w14:textFill>
              </w:rPr>
              <w:t>平均流</w:t>
            </w:r>
            <w:r>
              <w:rPr>
                <w:b/>
                <w:bCs/>
                <w:color w:val="000000" w:themeColor="text1"/>
                <w:kern w:val="0"/>
                <w:szCs w:val="21"/>
                <w14:textFill>
                  <w14:solidFill>
                    <w14:schemeClr w14:val="tx1"/>
                  </w14:solidFill>
                </w14:textFill>
              </w:rPr>
              <w:t>速(M b/s)</w:t>
            </w:r>
          </w:p>
        </w:tc>
        <w:tc>
          <w:tcPr>
            <w:tcW w:w="397" w:type="pct"/>
            <w:tcBorders>
              <w:top w:val="nil"/>
              <w:left w:val="single" w:color="auto" w:sz="4" w:space="0"/>
              <w:bottom w:val="single" w:color="auto" w:sz="4" w:space="0"/>
              <w:right w:val="single" w:color="auto" w:sz="4" w:space="0"/>
            </w:tcBorders>
            <w:shd w:val="clear" w:color="000000" w:fill="0070C0"/>
          </w:tcPr>
          <w:p>
            <w:pPr>
              <w:widowControl/>
              <w:jc w:val="center"/>
              <w:rPr>
                <w:b/>
                <w:bCs/>
                <w:color w:val="000000" w:themeColor="text1"/>
                <w:kern w:val="0"/>
                <w:szCs w:val="21"/>
                <w14:textFill>
                  <w14:solidFill>
                    <w14:schemeClr w14:val="tx1"/>
                  </w14:solidFill>
                </w14:textFill>
              </w:rPr>
            </w:pPr>
          </w:p>
          <w:p>
            <w:pPr>
              <w:widowControl/>
              <w:jc w:val="center"/>
              <w:rPr>
                <w:b/>
                <w:bCs/>
                <w:color w:val="000000" w:themeColor="text1"/>
                <w:kern w:val="0"/>
                <w:szCs w:val="21"/>
                <w14:textFill>
                  <w14:solidFill>
                    <w14:schemeClr w14:val="tx1"/>
                  </w14:solidFill>
                </w14:textFill>
              </w:rPr>
            </w:pPr>
            <w:r>
              <w:rPr>
                <w:rFonts w:hint="eastAsia"/>
                <w:b/>
                <w:bCs/>
                <w:color w:val="000000" w:themeColor="text1"/>
                <w:kern w:val="0"/>
                <w:szCs w:val="21"/>
                <w14:textFill>
                  <w14:solidFill>
                    <w14:schemeClr w14:val="tx1"/>
                  </w14:solidFill>
                </w14:textFill>
              </w:rPr>
              <w:t>保证</w:t>
            </w:r>
            <w:r>
              <w:rPr>
                <w:b/>
                <w:bCs/>
                <w:color w:val="000000" w:themeColor="text1"/>
                <w:kern w:val="0"/>
                <w:szCs w:val="21"/>
                <w14:textFill>
                  <w14:solidFill>
                    <w14:schemeClr w14:val="tx1"/>
                  </w14:solidFill>
                </w14:textFill>
              </w:rPr>
              <w:t>带宽利用率</w:t>
            </w:r>
            <w:r>
              <w:rPr>
                <w:rFonts w:hint="eastAsia"/>
                <w:b/>
                <w:bCs/>
                <w:color w:val="000000" w:themeColor="text1"/>
                <w:kern w:val="0"/>
                <w:szCs w:val="21"/>
                <w14:textFill>
                  <w14:solidFill>
                    <w14:schemeClr w14:val="tx1"/>
                  </w14:solidFill>
                </w14:textFill>
              </w:rPr>
              <w:t>（</w:t>
            </w:r>
            <w:r>
              <w:rPr>
                <w:b/>
                <w:bCs/>
                <w:color w:val="000000" w:themeColor="text1"/>
                <w:kern w:val="0"/>
                <w:szCs w:val="21"/>
                <w14:textFill>
                  <w14:solidFill>
                    <w14:schemeClr w14:val="tx1"/>
                  </w14:solidFill>
                </w14:textFill>
              </w:rPr>
              <w:t>%</w:t>
            </w:r>
            <w:r>
              <w:rPr>
                <w:rFonts w:hint="eastAsia"/>
                <w:b/>
                <w:bCs/>
                <w:color w:val="000000" w:themeColor="text1"/>
                <w:kern w:val="0"/>
                <w:szCs w:val="21"/>
                <w14:textFill>
                  <w14:solidFill>
                    <w14:schemeClr w14:val="tx1"/>
                  </w14:solidFill>
                </w14:textFill>
              </w:rPr>
              <w:t>）</w:t>
            </w:r>
          </w:p>
        </w:tc>
        <w:tc>
          <w:tcPr>
            <w:tcW w:w="397" w:type="pct"/>
            <w:tcBorders>
              <w:top w:val="nil"/>
              <w:left w:val="single" w:color="auto" w:sz="4" w:space="0"/>
              <w:bottom w:val="single" w:color="auto" w:sz="4" w:space="0"/>
              <w:right w:val="single" w:color="auto"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rFonts w:hint="eastAsia"/>
                <w:b/>
                <w:bCs/>
                <w:color w:val="000000" w:themeColor="text1"/>
                <w:kern w:val="0"/>
                <w:szCs w:val="21"/>
                <w14:textFill>
                  <w14:solidFill>
                    <w14:schemeClr w14:val="tx1"/>
                  </w14:solidFill>
                </w14:textFill>
              </w:rPr>
              <w:t>峰值</w:t>
            </w:r>
            <w:r>
              <w:rPr>
                <w:b/>
                <w:bCs/>
                <w:color w:val="000000" w:themeColor="text1"/>
                <w:kern w:val="0"/>
                <w:szCs w:val="21"/>
                <w14:textFill>
                  <w14:solidFill>
                    <w14:schemeClr w14:val="tx1"/>
                  </w14:solidFill>
                </w14:textFill>
              </w:rPr>
              <w:t>带宽利用率</w:t>
            </w:r>
            <w:r>
              <w:rPr>
                <w:rFonts w:hint="eastAsia"/>
                <w:b/>
                <w:bCs/>
                <w:color w:val="000000" w:themeColor="text1"/>
                <w:kern w:val="0"/>
                <w:szCs w:val="21"/>
                <w14:textFill>
                  <w14:solidFill>
                    <w14:schemeClr w14:val="tx1"/>
                  </w14:solidFill>
                </w14:textFill>
              </w:rPr>
              <w:t>（%）</w:t>
            </w:r>
          </w:p>
        </w:tc>
        <w:tc>
          <w:tcPr>
            <w:tcW w:w="398" w:type="pct"/>
            <w:tcBorders>
              <w:top w:val="nil"/>
              <w:left w:val="single" w:color="auto" w:sz="4" w:space="0"/>
              <w:bottom w:val="single" w:color="auto" w:sz="4" w:space="0"/>
              <w:right w:val="single" w:color="000000"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rFonts w:hint="eastAsia"/>
                <w:b/>
                <w:bCs/>
                <w:color w:val="000000" w:themeColor="text1"/>
                <w:kern w:val="0"/>
                <w:szCs w:val="21"/>
                <w14:textFill>
                  <w14:solidFill>
                    <w14:schemeClr w14:val="tx1"/>
                  </w14:solidFill>
                </w14:textFill>
              </w:rPr>
              <w:t>平均流</w:t>
            </w:r>
            <w:r>
              <w:rPr>
                <w:b/>
                <w:bCs/>
                <w:color w:val="000000" w:themeColor="text1"/>
                <w:kern w:val="0"/>
                <w:szCs w:val="21"/>
                <w14:textFill>
                  <w14:solidFill>
                    <w14:schemeClr w14:val="tx1"/>
                  </w14:solidFill>
                </w14:textFill>
              </w:rPr>
              <w:t>速(M b/s)</w:t>
            </w:r>
          </w:p>
        </w:tc>
        <w:tc>
          <w:tcPr>
            <w:tcW w:w="740" w:type="pct"/>
            <w:vMerge w:val="continue"/>
            <w:tcBorders>
              <w:left w:val="single" w:color="auto" w:sz="4" w:space="0"/>
              <w:bottom w:val="single" w:color="auto"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33"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1"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82"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8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1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1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4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62"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298"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9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97"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97"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9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74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33"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1"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82"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8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1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1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4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62"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298"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9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97"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97"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9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74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33"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1"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82"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8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1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1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4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62"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298"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9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97"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97"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9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74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r>
    </w:tbl>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364" w:name="_Toc53650133"/>
      <w:r>
        <w:rPr>
          <w:rFonts w:ascii="Times New Roman" w:hAnsi="Times New Roman"/>
          <w:b w:val="0"/>
          <w:color w:val="000000" w:themeColor="text1"/>
          <w:sz w:val="24"/>
          <w:szCs w:val="24"/>
          <w14:textFill>
            <w14:solidFill>
              <w14:schemeClr w14:val="tx1"/>
            </w14:solidFill>
          </w14:textFill>
        </w:rPr>
        <w:t>流量分析报表</w:t>
      </w:r>
      <w:r>
        <w:rPr>
          <w:rFonts w:ascii="Times New Roman" w:hAnsi="Times New Roman"/>
          <w:b w:val="0"/>
          <w:sz w:val="24"/>
          <w:szCs w:val="28"/>
        </w:rPr>
        <w:t>和输出</w:t>
      </w:r>
      <w:bookmarkEnd w:id="361"/>
      <w:bookmarkEnd w:id="362"/>
      <w:bookmarkEnd w:id="364"/>
    </w:p>
    <w:p>
      <w:pPr>
        <w:pStyle w:val="4"/>
        <w:numPr>
          <w:ilvl w:val="2"/>
          <w:numId w:val="30"/>
        </w:numPr>
        <w:tabs>
          <w:tab w:val="left" w:pos="720"/>
          <w:tab w:val="clear" w:pos="709"/>
        </w:tabs>
        <w:adjustRightInd/>
        <w:spacing w:before="260" w:after="260"/>
        <w:ind w:left="1259" w:hanging="1259"/>
        <w:jc w:val="both"/>
        <w:textAlignment w:val="auto"/>
      </w:pPr>
      <w:bookmarkStart w:id="365" w:name="_Toc360116714"/>
      <w:bookmarkStart w:id="366" w:name="_Toc53650134"/>
      <w:bookmarkStart w:id="367" w:name="_Toc452624789"/>
      <w:bookmarkStart w:id="368" w:name="_Toc19695276"/>
      <w:r>
        <w:t>流量分析报表输出的基本要求</w:t>
      </w:r>
      <w:bookmarkEnd w:id="365"/>
      <w:bookmarkEnd w:id="366"/>
      <w:bookmarkEnd w:id="367"/>
      <w:bookmarkEnd w:id="368"/>
    </w:p>
    <w:p>
      <w:pPr>
        <w:ind w:firstLine="420" w:firstLineChars="200"/>
      </w:pPr>
      <w:r>
        <w:t>应支持从业务流量和网络流量两个维度，分别输出PTN/SPN流量分析报表。</w:t>
      </w:r>
    </w:p>
    <w:p>
      <w:pPr>
        <w:ind w:firstLine="420" w:firstLineChars="200"/>
        <w:rPr>
          <w:color w:val="000000" w:themeColor="text1"/>
          <w14:textFill>
            <w14:solidFill>
              <w14:schemeClr w14:val="tx1"/>
            </w14:solidFill>
          </w14:textFill>
        </w:rPr>
      </w:pPr>
      <w:bookmarkStart w:id="369" w:name="_Toc471584184"/>
      <w:r>
        <w:rPr>
          <w:b/>
          <w:color w:val="000000" w:themeColor="text1"/>
          <w14:textFill>
            <w14:solidFill>
              <w14:schemeClr w14:val="tx1"/>
            </w14:solidFill>
          </w14:textFill>
        </w:rPr>
        <w:t>一、报表呈现</w:t>
      </w:r>
      <w:bookmarkEnd w:id="369"/>
    </w:p>
    <w:p>
      <w:pPr>
        <w:spacing w:before="156"/>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为了直观体现流量长期统计分析数据，应支持如下报表展现能力：</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支持趋势曲线图表，并支持多个对象在同一图中进行趋势图对比；</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支持TopN排序呈现，支持柱状数据分布图表；</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支持报表下钻，灵活钻取各类有关联关系的网络资源报表；</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支持基础数据报表和图形化之间转换；</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支持资源对比，即多对象同周期对比和同对象多周期对比；</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支持流量告警状态呈现，支持在图表上直接显示阈值线，并支持四个阈值状态呈现，按不同颜色着色，如：绿色（轻微告警）、橙色（普通告警）、黄色（重要告警）、红色（严重告警）；</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支持多周期粒度汇总统计，即按刻、按小时、按天、按周和按月多种周期汇总呈现；</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支持常规条件查询，即按周期类型、时间类型、关键字或者指标过滤查询，同时需支持按网络资源附加属性（如名称、区域属性、状态等）过滤；</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支持在界面直接修改数据采集周期、采集时间进行报表导航查询。</w:t>
      </w:r>
    </w:p>
    <w:p>
      <w:pPr>
        <w:ind w:firstLine="420" w:firstLineChars="200"/>
        <w:rPr>
          <w:color w:val="000000" w:themeColor="text1"/>
          <w14:textFill>
            <w14:solidFill>
              <w14:schemeClr w14:val="tx1"/>
            </w14:solidFill>
          </w14:textFill>
        </w:rPr>
      </w:pPr>
      <w:bookmarkStart w:id="370" w:name="_Toc471584185"/>
      <w:r>
        <w:rPr>
          <w:b/>
          <w:color w:val="000000" w:themeColor="text1"/>
          <w14:textFill>
            <w14:solidFill>
              <w14:schemeClr w14:val="tx1"/>
            </w14:solidFill>
          </w14:textFill>
        </w:rPr>
        <w:t>报表导出</w:t>
      </w:r>
      <w:bookmarkEnd w:id="370"/>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应支持报表导出功能，支持excel、csv、pdf格式输出；</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应支持定制化推送邮件到指定的运维管理人员的邮箱。</w:t>
      </w:r>
    </w:p>
    <w:p>
      <w:pPr>
        <w:pStyle w:val="4"/>
        <w:numPr>
          <w:ilvl w:val="2"/>
          <w:numId w:val="30"/>
        </w:numPr>
        <w:tabs>
          <w:tab w:val="clear" w:pos="1260"/>
          <w:tab w:val="clear" w:pos="709"/>
        </w:tabs>
        <w:adjustRightInd/>
        <w:spacing w:before="156" w:beforeLines="50" w:after="0"/>
        <w:ind w:left="1259" w:hanging="1259"/>
        <w:jc w:val="both"/>
        <w:textAlignment w:val="auto"/>
      </w:pPr>
      <w:bookmarkStart w:id="371" w:name="_Toc365035408"/>
      <w:bookmarkStart w:id="372" w:name="_Toc452624790"/>
      <w:bookmarkStart w:id="373" w:name="_Toc19695277"/>
      <w:bookmarkStart w:id="374" w:name="_Toc53650135"/>
      <w:r>
        <w:t>业务流量</w:t>
      </w:r>
      <w:bookmarkEnd w:id="371"/>
      <w:r>
        <w:t>报表</w:t>
      </w:r>
      <w:bookmarkEnd w:id="372"/>
      <w:bookmarkEnd w:id="373"/>
      <w:bookmarkEnd w:id="374"/>
    </w:p>
    <w:p>
      <w:pPr>
        <w:pStyle w:val="5"/>
        <w:numPr>
          <w:ilvl w:val="3"/>
          <w:numId w:val="30"/>
        </w:numPr>
        <w:tabs>
          <w:tab w:val="clear" w:pos="1080"/>
        </w:tabs>
        <w:adjustRightInd/>
        <w:spacing w:before="120" w:line="240" w:lineRule="auto"/>
        <w:ind w:left="988" w:hanging="983" w:hangingChars="410"/>
        <w:jc w:val="both"/>
        <w:textAlignment w:val="auto"/>
        <w:rPr>
          <w:sz w:val="24"/>
        </w:rPr>
      </w:pPr>
      <w:bookmarkStart w:id="375" w:name="_Toc345920316"/>
      <w:bookmarkEnd w:id="375"/>
      <w:bookmarkStart w:id="376" w:name="_Toc345920258"/>
      <w:bookmarkEnd w:id="376"/>
      <w:bookmarkStart w:id="377" w:name="_Toc345920315"/>
      <w:bookmarkEnd w:id="377"/>
      <w:bookmarkStart w:id="378" w:name="_Toc345920259"/>
      <w:bookmarkEnd w:id="378"/>
      <w:bookmarkStart w:id="379" w:name="_Toc19695278"/>
      <w:bookmarkStart w:id="380" w:name="_Toc365035409"/>
      <w:bookmarkStart w:id="381" w:name="_Toc345920317"/>
      <w:r>
        <w:rPr>
          <w:sz w:val="24"/>
        </w:rPr>
        <w:t>各类业务的流量分析</w:t>
      </w:r>
      <w:bookmarkEnd w:id="379"/>
      <w:bookmarkEnd w:id="380"/>
      <w:bookmarkEnd w:id="381"/>
    </w:p>
    <w:p>
      <w:pPr>
        <w:spacing w:before="156" w:beforeLines="50" w:line="300" w:lineRule="auto"/>
        <w:ind w:firstLine="420" w:firstLineChars="200"/>
      </w:pPr>
      <w:r>
        <w:t>支持以下功能：</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按照PTN/SPN网络所承载的业务类型对PTN/SPN网络流量进行分类统计，分析各类型业务在PTN/SPN网络中的总流量和流量占比情况，反映各类型业务实际使用PTN/SPN网络带宽资源情况。应支持业务分类的流量统计表格、业务流量分类对比饼图或柱状图。</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分析各类型业务在PTN/SPN网络中配置的保证带宽和保证带宽占比情况，反映为各类型业务分配的PTN/SPN网络带宽资源情况。</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通过对流量历史数据的统计分析，呈现PTN/SPN网络所承载的各类型业务的流量随时间的变化趋势。</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支持显示流量趋势图的具体名称、具体哪类业务流量、时间区间、峰值还是忙时平均流速等信息。</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业务流量趋势图标点的粒度必须支持15分钟采集周期的流量，用折线图，图例的标识要直观，日趋势图应包括24小时的完整数据，周趋势图应包括7天的完整数据，月趋势图应包括每天的详细趋势图（不能每天仅显示一个点）。</w:t>
      </w:r>
    </w:p>
    <w:p>
      <w:pPr>
        <w:ind w:firstLine="420" w:firstLineChars="200"/>
      </w:pPr>
      <w:bookmarkStart w:id="382" w:name="_Toc334364737"/>
      <w:bookmarkStart w:id="383" w:name="_Toc334365219"/>
      <w:bookmarkStart w:id="384" w:name="_Toc334365280"/>
    </w:p>
    <w:bookmarkEnd w:id="382"/>
    <w:bookmarkEnd w:id="383"/>
    <w:bookmarkEnd w:id="384"/>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各类业务的流量对比图示例：</w:t>
      </w:r>
    </w:p>
    <w:p>
      <w:pPr>
        <w:spacing w:before="156" w:beforeLines="50" w:line="300" w:lineRule="auto"/>
        <w:jc w:val="center"/>
        <w:rPr>
          <w:szCs w:val="21"/>
        </w:rPr>
      </w:pPr>
      <w:r>
        <w:rPr>
          <w:szCs w:val="21"/>
        </w:rPr>
        <w:drawing>
          <wp:inline distT="0" distB="0" distL="0" distR="0">
            <wp:extent cx="5250180" cy="1824355"/>
            <wp:effectExtent l="0" t="0" r="26670" b="23495"/>
            <wp:docPr id="37"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pPr>
        <w:spacing w:before="156" w:beforeLines="50" w:line="300" w:lineRule="auto"/>
        <w:ind w:firstLine="420"/>
        <w:jc w:val="center"/>
        <w:rPr>
          <w:b/>
          <w:szCs w:val="21"/>
        </w:rPr>
      </w:pPr>
      <w:r>
        <w:t>图5-1各类业务的月流量及占比分析图</w:t>
      </w:r>
    </w:p>
    <w:p>
      <w:pPr>
        <w:spacing w:before="156" w:beforeLines="50"/>
        <w:ind w:firstLine="420" w:firstLineChars="200"/>
      </w:pPr>
      <w:r>
        <w:t>分析说明：上图说明2G基站业务在网络中的流量最大，实际使用了最多的带宽资源；3G基站业务其次；WLAN业务最小。2G基站业务的月流量为30375000Gbit，占比43%；3G基站业务的月流量为22781250Gbit，占比32%；WLAN业务月流量8100000Gbit，占比11%。</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各类业务的保证带宽对比图示例：</w:t>
      </w:r>
    </w:p>
    <w:p>
      <w:pPr>
        <w:spacing w:before="156" w:beforeLines="50" w:line="300" w:lineRule="auto"/>
      </w:pPr>
      <w:r>
        <w:drawing>
          <wp:inline distT="0" distB="0" distL="0" distR="0">
            <wp:extent cx="5250180" cy="2172335"/>
            <wp:effectExtent l="0" t="0" r="26670" b="18415"/>
            <wp:docPr id="38" name="图表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pPr>
        <w:pStyle w:val="17"/>
        <w:spacing w:before="120"/>
        <w:jc w:val="center"/>
        <w:rPr>
          <w:rFonts w:ascii="Times New Roman" w:hAnsi="Times New Roman" w:cs="Times New Roman"/>
          <w:b/>
          <w:szCs w:val="21"/>
        </w:rPr>
      </w:pPr>
      <w:r>
        <w:rPr>
          <w:rFonts w:ascii="Times New Roman" w:hAnsi="Times New Roman" w:cs="Times New Roman"/>
        </w:rPr>
        <w:t>图5-2务的保证带宽流量和占比分析图</w:t>
      </w:r>
    </w:p>
    <w:p>
      <w:pPr>
        <w:spacing w:before="156" w:beforeLines="50"/>
        <w:rPr>
          <w:szCs w:val="21"/>
        </w:rPr>
      </w:pPr>
      <w:r>
        <w:rPr>
          <w:b/>
          <w:szCs w:val="21"/>
        </w:rPr>
        <w:t>分析说明：</w:t>
      </w:r>
      <w:r>
        <w:rPr>
          <w:szCs w:val="21"/>
        </w:rPr>
        <w:t>上图说明3G基站业务占用业务保证带宽最多；2G基站业务其次；WLAN业务最少。3G基站业务保证带宽总和为18000Mbit/s，占比为43%；2G基站业务保证带宽总和为12000Mbit/s，占比为29%；WLAN业务保证带宽总和为800Mbit/s，占比为2%。</w:t>
      </w:r>
    </w:p>
    <w:p>
      <w:pPr>
        <w:ind w:firstLine="420" w:firstLineChars="200"/>
        <w:rPr>
          <w:color w:val="000000" w:themeColor="text1"/>
          <w14:textFill>
            <w14:solidFill>
              <w14:schemeClr w14:val="tx1"/>
            </w14:solidFill>
          </w14:textFill>
        </w:rPr>
      </w:pPr>
      <w:bookmarkStart w:id="385" w:name="_Toc334365281"/>
      <w:bookmarkStart w:id="386" w:name="_Toc334365220"/>
      <w:bookmarkStart w:id="387" w:name="_Toc334364738"/>
      <w:r>
        <w:rPr>
          <w:color w:val="000000" w:themeColor="text1"/>
          <w14:textFill>
            <w14:solidFill>
              <w14:schemeClr w14:val="tx1"/>
            </w14:solidFill>
          </w14:textFill>
        </w:rPr>
        <w:t>各类业务的月流量变化趋势示例：</w:t>
      </w:r>
      <w:bookmarkEnd w:id="385"/>
      <w:bookmarkEnd w:id="386"/>
      <w:bookmarkEnd w:id="387"/>
    </w:p>
    <w:p>
      <w:pPr>
        <w:spacing w:before="156" w:beforeLines="50" w:line="300" w:lineRule="auto"/>
        <w:jc w:val="left"/>
        <w:rPr>
          <w:szCs w:val="21"/>
        </w:rPr>
      </w:pPr>
      <w:r>
        <w:drawing>
          <wp:inline distT="0" distB="0" distL="0" distR="0">
            <wp:extent cx="2642235" cy="1582420"/>
            <wp:effectExtent l="19050" t="0" r="5471" b="0"/>
            <wp:docPr id="14" name="图片 9" descr="C:\Users\x250\AppData\Local\Temp\15620513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C:\Users\x250\AppData\Local\Temp\1562051395(1).png"/>
                    <pic:cNvPicPr>
                      <a:picLocks noChangeAspect="1" noChangeArrowheads="1"/>
                    </pic:cNvPicPr>
                  </pic:nvPicPr>
                  <pic:blipFill>
                    <a:blip r:embed="rId17"/>
                    <a:srcRect/>
                    <a:stretch>
                      <a:fillRect/>
                    </a:stretch>
                  </pic:blipFill>
                  <pic:spPr>
                    <a:xfrm>
                      <a:off x="0" y="0"/>
                      <a:ext cx="2648993" cy="1586516"/>
                    </a:xfrm>
                    <a:prstGeom prst="rect">
                      <a:avLst/>
                    </a:prstGeom>
                    <a:noFill/>
                    <a:ln w="9525">
                      <a:noFill/>
                      <a:miter lim="800000"/>
                      <a:headEnd/>
                      <a:tailEnd/>
                    </a:ln>
                  </pic:spPr>
                </pic:pic>
              </a:graphicData>
            </a:graphic>
          </wp:inline>
        </w:drawing>
      </w:r>
      <w:r>
        <w:rPr>
          <w:szCs w:val="21"/>
        </w:rPr>
        <w:drawing>
          <wp:inline distT="0" distB="0" distL="0" distR="0">
            <wp:extent cx="2397125" cy="1608455"/>
            <wp:effectExtent l="19050" t="0" r="2735" b="0"/>
            <wp:docPr id="229" name="图片 10" descr="C:\Users\x250\AppData\Local\Temp\15620516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10" descr="C:\Users\x250\AppData\Local\Temp\1562051650(1).png"/>
                    <pic:cNvPicPr>
                      <a:picLocks noChangeAspect="1" noChangeArrowheads="1"/>
                    </pic:cNvPicPr>
                  </pic:nvPicPr>
                  <pic:blipFill>
                    <a:blip r:embed="rId18"/>
                    <a:srcRect/>
                    <a:stretch>
                      <a:fillRect/>
                    </a:stretch>
                  </pic:blipFill>
                  <pic:spPr>
                    <a:xfrm>
                      <a:off x="0" y="0"/>
                      <a:ext cx="2401231" cy="1611453"/>
                    </a:xfrm>
                    <a:prstGeom prst="rect">
                      <a:avLst/>
                    </a:prstGeom>
                    <a:noFill/>
                    <a:ln w="9525">
                      <a:noFill/>
                      <a:miter lim="800000"/>
                      <a:headEnd/>
                      <a:tailEnd/>
                    </a:ln>
                  </pic:spPr>
                </pic:pic>
              </a:graphicData>
            </a:graphic>
          </wp:inline>
        </w:drawing>
      </w:r>
    </w:p>
    <w:p>
      <w:pPr>
        <w:pStyle w:val="17"/>
        <w:spacing w:before="120"/>
        <w:jc w:val="center"/>
        <w:rPr>
          <w:rFonts w:ascii="Times New Roman" w:hAnsi="Times New Roman" w:cs="Times New Roman"/>
          <w:szCs w:val="21"/>
        </w:rPr>
      </w:pPr>
      <w:r>
        <w:rPr>
          <w:rFonts w:ascii="Times New Roman" w:hAnsi="Times New Roman" w:cs="Times New Roman"/>
        </w:rPr>
        <w:t>图5-3务的月流量变化趋势图</w:t>
      </w:r>
    </w:p>
    <w:p>
      <w:pPr>
        <w:spacing w:before="156" w:beforeLines="50"/>
        <w:ind w:firstLine="411" w:firstLineChars="196"/>
        <w:rPr>
          <w:szCs w:val="21"/>
        </w:rPr>
      </w:pPr>
      <w:r>
        <w:rPr>
          <w:szCs w:val="21"/>
        </w:rPr>
        <w:t>上左侧图说明各类型业务的流量总体变化趋势是随时间的变化情况。此外，支持总流量的月流量图形化展现变化趋势，支持在每个月的流量图中分颜色演示各类业务流量占比情况，如上右侧图。</w:t>
      </w:r>
    </w:p>
    <w:p>
      <w:pPr>
        <w:spacing w:before="156" w:beforeLines="50"/>
        <w:jc w:val="center"/>
        <w:rPr>
          <w:szCs w:val="21"/>
        </w:rPr>
      </w:pPr>
    </w:p>
    <w:p>
      <w:pPr>
        <w:spacing w:before="156" w:beforeLines="50" w:line="300" w:lineRule="auto"/>
        <w:rPr>
          <w:szCs w:val="21"/>
        </w:rPr>
      </w:pPr>
      <w:r>
        <w:drawing>
          <wp:inline distT="0" distB="0" distL="0" distR="0">
            <wp:extent cx="4803775" cy="1773555"/>
            <wp:effectExtent l="19050" t="0" r="0" b="0"/>
            <wp:docPr id="58" name="图片 58" descr="C:\Users\x250\AppData\Roaming\Foxmail7\Temp-5756-20190125080913\Attach\image002(01-25-18-2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Users\x250\AppData\Roaming\Foxmail7\Temp-5756-20190125080913\Attach\image002(01-25-18-25-37).png"/>
                    <pic:cNvPicPr>
                      <a:picLocks noChangeAspect="1" noChangeArrowheads="1"/>
                    </pic:cNvPicPr>
                  </pic:nvPicPr>
                  <pic:blipFill>
                    <a:blip r:embed="rId19"/>
                    <a:srcRect/>
                    <a:stretch>
                      <a:fillRect/>
                    </a:stretch>
                  </pic:blipFill>
                  <pic:spPr>
                    <a:xfrm>
                      <a:off x="0" y="0"/>
                      <a:ext cx="4802672" cy="1773091"/>
                    </a:xfrm>
                    <a:prstGeom prst="rect">
                      <a:avLst/>
                    </a:prstGeom>
                    <a:noFill/>
                    <a:ln w="9525">
                      <a:noFill/>
                      <a:miter lim="800000"/>
                      <a:headEnd/>
                      <a:tailEnd/>
                    </a:ln>
                  </pic:spPr>
                </pic:pic>
              </a:graphicData>
            </a:graphic>
          </wp:inline>
        </w:drawing>
      </w:r>
    </w:p>
    <w:p>
      <w:pPr>
        <w:pStyle w:val="17"/>
        <w:spacing w:before="120"/>
        <w:jc w:val="center"/>
        <w:rPr>
          <w:rFonts w:ascii="Times New Roman" w:hAnsi="Times New Roman" w:cs="Times New Roman"/>
          <w:szCs w:val="21"/>
        </w:rPr>
      </w:pPr>
      <w:r>
        <w:rPr>
          <w:rFonts w:ascii="Times New Roman" w:hAnsi="Times New Roman" w:cs="Times New Roman"/>
        </w:rPr>
        <w:t>图5-4务流量的周趋势示意图</w:t>
      </w:r>
    </w:p>
    <w:p>
      <w:pPr>
        <w:spacing w:before="156" w:beforeLines="50"/>
        <w:rPr>
          <w:szCs w:val="21"/>
        </w:rPr>
      </w:pPr>
      <w:r>
        <w:rPr>
          <w:b/>
          <w:szCs w:val="21"/>
        </w:rPr>
        <w:t>分析说明：</w:t>
      </w:r>
      <w:r>
        <w:rPr>
          <w:szCs w:val="21"/>
        </w:rPr>
        <w:t>PTN承载的各类业务日流量趋势图形具有相似性，一周七天。支持以15分钟采集周期的流量为基础数据，绘制</w:t>
      </w:r>
      <w:r>
        <w:t>各类业务流量的周趋势图</w:t>
      </w:r>
      <w:r>
        <w:rPr>
          <w:szCs w:val="21"/>
        </w:rPr>
        <w:t>，支持人工定制显示流量趋势的起始和结束时间，并支持图形化分别或统一呈现各类业务的周峰值最大流速和周忙时均值流速等必要的信息。</w:t>
      </w:r>
    </w:p>
    <w:p>
      <w:pPr>
        <w:pStyle w:val="5"/>
        <w:numPr>
          <w:ilvl w:val="3"/>
          <w:numId w:val="30"/>
        </w:numPr>
        <w:tabs>
          <w:tab w:val="clear" w:pos="1080"/>
        </w:tabs>
        <w:adjustRightInd/>
        <w:spacing w:before="120" w:line="240" w:lineRule="auto"/>
        <w:ind w:left="988" w:hanging="983" w:hangingChars="410"/>
        <w:jc w:val="both"/>
        <w:textAlignment w:val="auto"/>
        <w:rPr>
          <w:sz w:val="24"/>
        </w:rPr>
      </w:pPr>
      <w:bookmarkStart w:id="388" w:name="_Toc334365284"/>
      <w:bookmarkStart w:id="389" w:name="_Toc334364741"/>
      <w:bookmarkStart w:id="390" w:name="_Toc334365223"/>
      <w:bookmarkStart w:id="391" w:name="_Toc345920318"/>
      <w:bookmarkStart w:id="392" w:name="_Toc19695279"/>
      <w:bookmarkStart w:id="393" w:name="_Toc365035410"/>
      <w:r>
        <w:rPr>
          <w:sz w:val="24"/>
        </w:rPr>
        <w:t>业务流量</w:t>
      </w:r>
      <w:bookmarkEnd w:id="388"/>
      <w:bookmarkEnd w:id="389"/>
      <w:bookmarkEnd w:id="390"/>
      <w:r>
        <w:rPr>
          <w:sz w:val="24"/>
        </w:rPr>
        <w:t>的排名分析</w:t>
      </w:r>
      <w:bookmarkEnd w:id="391"/>
      <w:bookmarkEnd w:id="392"/>
      <w:bookmarkEnd w:id="393"/>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对业务个体，按照流量大小进行排名，反映业务个体对PTN/SPN网络带宽资源的实际使用情况。</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没有指明方向时，业务流量是指双向流量之和，即源到宿流量与宿到源流量之和。</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对同类型的业务流量进行排名，如对3G基站进行流量排名，获得流量最大的ToP N个3G基站情况；对集团客户进行流量排名，获得流量最大的10个集团客户情况。</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根据排名分析结果，便于对流量大的基站或集团客户进行重点监控和保障。</w:t>
      </w:r>
    </w:p>
    <w:p>
      <w:pPr>
        <w:spacing w:before="156"/>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业务流量的排名分析示例：</w:t>
      </w:r>
    </w:p>
    <w:p>
      <w:pPr>
        <w:rPr>
          <w:szCs w:val="21"/>
        </w:rPr>
      </w:pPr>
      <w:r>
        <w:rPr>
          <w:szCs w:val="21"/>
        </w:rPr>
        <w:t>(1) 3G业务的月流量</w:t>
      </w:r>
      <w:r>
        <w:t>ToPN</w:t>
      </w:r>
      <w:r>
        <w:rPr>
          <w:szCs w:val="21"/>
        </w:rPr>
        <w:t>排名表（N=10或N可定制）</w:t>
      </w:r>
    </w:p>
    <w:p>
      <w:pPr>
        <w:pStyle w:val="17"/>
        <w:jc w:val="center"/>
        <w:rPr>
          <w:rFonts w:ascii="Times New Roman" w:hAnsi="Times New Roman" w:cs="Times New Roman"/>
          <w:b/>
          <w:szCs w:val="21"/>
        </w:rPr>
      </w:pPr>
      <w:r>
        <w:rPr>
          <w:rFonts w:ascii="Times New Roman" w:hAnsi="Times New Roman" w:cs="Times New Roman"/>
        </w:rPr>
        <w:t>表5-8业务的月流量TopN排名</w:t>
      </w:r>
    </w:p>
    <w:p>
      <w:pPr>
        <w:spacing w:before="156" w:beforeLines="50" w:line="300" w:lineRule="auto"/>
        <w:jc w:val="center"/>
        <w:rPr>
          <w:b/>
          <w:szCs w:val="21"/>
        </w:rPr>
      </w:pPr>
    </w:p>
    <w:p>
      <w:pPr>
        <w:rPr>
          <w:szCs w:val="21"/>
        </w:rPr>
      </w:pPr>
    </w:p>
    <w:tbl>
      <w:tblPr>
        <w:tblStyle w:val="56"/>
        <w:tblW w:w="4825" w:type="pct"/>
        <w:jc w:val="center"/>
        <w:tblLayout w:type="fixed"/>
        <w:tblCellMar>
          <w:top w:w="0" w:type="dxa"/>
          <w:left w:w="108" w:type="dxa"/>
          <w:bottom w:w="0" w:type="dxa"/>
          <w:right w:w="108" w:type="dxa"/>
        </w:tblCellMar>
      </w:tblPr>
      <w:tblGrid>
        <w:gridCol w:w="1597"/>
        <w:gridCol w:w="744"/>
        <w:gridCol w:w="1193"/>
        <w:gridCol w:w="1342"/>
        <w:gridCol w:w="1340"/>
        <w:gridCol w:w="1342"/>
        <w:gridCol w:w="1087"/>
      </w:tblGrid>
      <w:tr>
        <w:tblPrEx>
          <w:tblCellMar>
            <w:top w:w="0" w:type="dxa"/>
            <w:left w:w="108" w:type="dxa"/>
            <w:bottom w:w="0" w:type="dxa"/>
            <w:right w:w="108" w:type="dxa"/>
          </w:tblCellMar>
        </w:tblPrEx>
        <w:trPr>
          <w:trHeight w:val="934" w:hRule="atLeast"/>
          <w:jc w:val="center"/>
        </w:trPr>
        <w:tc>
          <w:tcPr>
            <w:tcW w:w="924"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156" w:beforeLines="50"/>
              <w:rPr>
                <w:b/>
                <w:bCs/>
                <w:kern w:val="0"/>
                <w:szCs w:val="21"/>
              </w:rPr>
            </w:pPr>
            <w:r>
              <w:rPr>
                <w:b/>
                <w:bCs/>
                <w:kern w:val="0"/>
                <w:szCs w:val="21"/>
              </w:rPr>
              <w:t>3G业务-基站名称</w:t>
            </w:r>
          </w:p>
        </w:tc>
        <w:tc>
          <w:tcPr>
            <w:tcW w:w="430" w:type="pct"/>
            <w:tcBorders>
              <w:top w:val="single" w:color="auto" w:sz="4" w:space="0"/>
              <w:left w:val="nil"/>
              <w:bottom w:val="single" w:color="auto" w:sz="4" w:space="0"/>
              <w:right w:val="single" w:color="auto" w:sz="4" w:space="0"/>
            </w:tcBorders>
            <w:shd w:val="clear" w:color="auto" w:fill="auto"/>
            <w:vAlign w:val="center"/>
          </w:tcPr>
          <w:p>
            <w:pPr>
              <w:widowControl/>
              <w:spacing w:before="156" w:beforeLines="50"/>
              <w:rPr>
                <w:b/>
                <w:bCs/>
                <w:kern w:val="0"/>
                <w:sz w:val="32"/>
                <w:szCs w:val="21"/>
              </w:rPr>
            </w:pPr>
            <w:r>
              <w:rPr>
                <w:b/>
                <w:bCs/>
                <w:kern w:val="0"/>
                <w:szCs w:val="21"/>
              </w:rPr>
              <w:t>流量排名</w:t>
            </w:r>
          </w:p>
        </w:tc>
        <w:tc>
          <w:tcPr>
            <w:tcW w:w="690" w:type="pct"/>
            <w:tcBorders>
              <w:top w:val="single" w:color="auto" w:sz="4" w:space="0"/>
              <w:left w:val="nil"/>
              <w:bottom w:val="single" w:color="auto" w:sz="4" w:space="0"/>
              <w:right w:val="single" w:color="auto" w:sz="4" w:space="0"/>
            </w:tcBorders>
            <w:vAlign w:val="center"/>
          </w:tcPr>
          <w:p>
            <w:pPr>
              <w:widowControl/>
              <w:spacing w:before="156" w:beforeLines="50"/>
              <w:rPr>
                <w:b/>
                <w:bCs/>
                <w:kern w:val="0"/>
                <w:sz w:val="32"/>
                <w:szCs w:val="21"/>
              </w:rPr>
            </w:pPr>
            <w:r>
              <w:rPr>
                <w:b/>
                <w:bCs/>
                <w:kern w:val="0"/>
                <w:szCs w:val="21"/>
              </w:rPr>
              <w:t>月流量（Gbit）</w:t>
            </w:r>
          </w:p>
        </w:tc>
        <w:tc>
          <w:tcPr>
            <w:tcW w:w="776"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156" w:beforeLines="50"/>
              <w:rPr>
                <w:b/>
                <w:bCs/>
                <w:kern w:val="0"/>
                <w:sz w:val="32"/>
                <w:szCs w:val="21"/>
              </w:rPr>
            </w:pPr>
            <w:r>
              <w:rPr>
                <w:b/>
                <w:bCs/>
                <w:kern w:val="0"/>
                <w:szCs w:val="21"/>
              </w:rPr>
              <w:t>月峰值流速（Mbit/s)</w:t>
            </w:r>
          </w:p>
        </w:tc>
        <w:tc>
          <w:tcPr>
            <w:tcW w:w="775"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156" w:beforeLines="50"/>
              <w:rPr>
                <w:b/>
                <w:bCs/>
                <w:kern w:val="0"/>
                <w:sz w:val="32"/>
                <w:szCs w:val="21"/>
              </w:rPr>
            </w:pPr>
            <w:r>
              <w:rPr>
                <w:b/>
                <w:bCs/>
                <w:kern w:val="0"/>
                <w:szCs w:val="21"/>
              </w:rPr>
              <w:t>月平均流速（Mbit/s)</w:t>
            </w:r>
          </w:p>
        </w:tc>
        <w:tc>
          <w:tcPr>
            <w:tcW w:w="776"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r>
              <w:rPr>
                <w:b/>
                <w:bCs/>
                <w:kern w:val="0"/>
                <w:szCs w:val="21"/>
              </w:rPr>
              <w:t>业务保证带宽（Mbit/s)</w:t>
            </w:r>
          </w:p>
        </w:tc>
        <w:tc>
          <w:tcPr>
            <w:tcW w:w="629"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r>
              <w:rPr>
                <w:b/>
                <w:bCs/>
                <w:kern w:val="0"/>
                <w:szCs w:val="21"/>
              </w:rPr>
              <w:t>保证带宽平均利用率</w:t>
            </w:r>
          </w:p>
        </w:tc>
      </w:tr>
      <w:tr>
        <w:tblPrEx>
          <w:tblCellMar>
            <w:top w:w="0" w:type="dxa"/>
            <w:left w:w="108" w:type="dxa"/>
            <w:bottom w:w="0" w:type="dxa"/>
            <w:right w:w="108" w:type="dxa"/>
          </w:tblCellMar>
        </w:tblPrEx>
        <w:trPr>
          <w:trHeight w:val="285" w:hRule="atLeast"/>
          <w:jc w:val="center"/>
        </w:trPr>
        <w:tc>
          <w:tcPr>
            <w:tcW w:w="924"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r>
              <w:rPr>
                <w:kern w:val="0"/>
                <w:szCs w:val="21"/>
              </w:rPr>
              <w:t>1</w:t>
            </w:r>
          </w:p>
        </w:tc>
        <w:tc>
          <w:tcPr>
            <w:tcW w:w="690" w:type="pct"/>
            <w:tcBorders>
              <w:top w:val="single" w:color="auto" w:sz="4" w:space="0"/>
              <w:left w:val="nil"/>
              <w:bottom w:val="single" w:color="auto" w:sz="4" w:space="0"/>
              <w:right w:val="single" w:color="auto" w:sz="4" w:space="0"/>
            </w:tcBorders>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775"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c>
          <w:tcPr>
            <w:tcW w:w="629"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r>
      <w:tr>
        <w:tblPrEx>
          <w:tblCellMar>
            <w:top w:w="0" w:type="dxa"/>
            <w:left w:w="108" w:type="dxa"/>
            <w:bottom w:w="0" w:type="dxa"/>
            <w:right w:w="108" w:type="dxa"/>
          </w:tblCellMar>
        </w:tblPrEx>
        <w:trPr>
          <w:trHeight w:val="285" w:hRule="atLeast"/>
          <w:jc w:val="center"/>
        </w:trPr>
        <w:tc>
          <w:tcPr>
            <w:tcW w:w="924"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2</w:t>
            </w:r>
          </w:p>
        </w:tc>
        <w:tc>
          <w:tcPr>
            <w:tcW w:w="690" w:type="pct"/>
            <w:tcBorders>
              <w:top w:val="single" w:color="auto" w:sz="4" w:space="0"/>
              <w:left w:val="nil"/>
              <w:bottom w:val="single" w:color="auto" w:sz="4" w:space="0"/>
              <w:right w:val="single" w:color="auto" w:sz="4" w:space="0"/>
            </w:tcBorders>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775"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c>
          <w:tcPr>
            <w:tcW w:w="629"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r>
      <w:tr>
        <w:tblPrEx>
          <w:tblCellMar>
            <w:top w:w="0" w:type="dxa"/>
            <w:left w:w="108" w:type="dxa"/>
            <w:bottom w:w="0" w:type="dxa"/>
            <w:right w:w="108" w:type="dxa"/>
          </w:tblCellMar>
        </w:tblPrEx>
        <w:trPr>
          <w:trHeight w:val="285" w:hRule="atLeast"/>
          <w:jc w:val="center"/>
        </w:trPr>
        <w:tc>
          <w:tcPr>
            <w:tcW w:w="924"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3</w:t>
            </w:r>
          </w:p>
        </w:tc>
        <w:tc>
          <w:tcPr>
            <w:tcW w:w="690" w:type="pct"/>
            <w:tcBorders>
              <w:top w:val="single" w:color="auto" w:sz="4" w:space="0"/>
              <w:left w:val="nil"/>
              <w:bottom w:val="single" w:color="auto" w:sz="4" w:space="0"/>
              <w:right w:val="single" w:color="auto" w:sz="4" w:space="0"/>
            </w:tcBorders>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775"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c>
          <w:tcPr>
            <w:tcW w:w="629"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r>
      <w:tr>
        <w:tblPrEx>
          <w:tblCellMar>
            <w:top w:w="0" w:type="dxa"/>
            <w:left w:w="108" w:type="dxa"/>
            <w:bottom w:w="0" w:type="dxa"/>
            <w:right w:w="108" w:type="dxa"/>
          </w:tblCellMar>
        </w:tblPrEx>
        <w:trPr>
          <w:trHeight w:val="285" w:hRule="atLeast"/>
          <w:jc w:val="center"/>
        </w:trPr>
        <w:tc>
          <w:tcPr>
            <w:tcW w:w="924"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4</w:t>
            </w:r>
          </w:p>
        </w:tc>
        <w:tc>
          <w:tcPr>
            <w:tcW w:w="690" w:type="pct"/>
            <w:tcBorders>
              <w:top w:val="single" w:color="auto" w:sz="4" w:space="0"/>
              <w:left w:val="nil"/>
              <w:bottom w:val="single" w:color="auto" w:sz="4" w:space="0"/>
              <w:right w:val="single" w:color="auto" w:sz="4" w:space="0"/>
            </w:tcBorders>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775"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c>
          <w:tcPr>
            <w:tcW w:w="629"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r>
      <w:tr>
        <w:tblPrEx>
          <w:tblCellMar>
            <w:top w:w="0" w:type="dxa"/>
            <w:left w:w="108" w:type="dxa"/>
            <w:bottom w:w="0" w:type="dxa"/>
            <w:right w:w="108" w:type="dxa"/>
          </w:tblCellMar>
        </w:tblPrEx>
        <w:trPr>
          <w:trHeight w:val="285" w:hRule="atLeast"/>
          <w:jc w:val="center"/>
        </w:trPr>
        <w:tc>
          <w:tcPr>
            <w:tcW w:w="924"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5</w:t>
            </w:r>
          </w:p>
        </w:tc>
        <w:tc>
          <w:tcPr>
            <w:tcW w:w="690" w:type="pct"/>
            <w:tcBorders>
              <w:top w:val="single" w:color="auto" w:sz="4" w:space="0"/>
              <w:left w:val="nil"/>
              <w:bottom w:val="single" w:color="auto" w:sz="4" w:space="0"/>
              <w:right w:val="single" w:color="auto" w:sz="4" w:space="0"/>
            </w:tcBorders>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775"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c>
          <w:tcPr>
            <w:tcW w:w="629"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r>
      <w:tr>
        <w:tblPrEx>
          <w:tblCellMar>
            <w:top w:w="0" w:type="dxa"/>
            <w:left w:w="108" w:type="dxa"/>
            <w:bottom w:w="0" w:type="dxa"/>
            <w:right w:w="108" w:type="dxa"/>
          </w:tblCellMar>
        </w:tblPrEx>
        <w:trPr>
          <w:trHeight w:val="285" w:hRule="atLeast"/>
          <w:jc w:val="center"/>
        </w:trPr>
        <w:tc>
          <w:tcPr>
            <w:tcW w:w="924"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6</w:t>
            </w:r>
          </w:p>
        </w:tc>
        <w:tc>
          <w:tcPr>
            <w:tcW w:w="690" w:type="pct"/>
            <w:tcBorders>
              <w:top w:val="single" w:color="auto" w:sz="4" w:space="0"/>
              <w:left w:val="nil"/>
              <w:bottom w:val="single" w:color="auto" w:sz="4" w:space="0"/>
              <w:right w:val="single" w:color="auto" w:sz="4" w:space="0"/>
            </w:tcBorders>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775"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c>
          <w:tcPr>
            <w:tcW w:w="629"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r>
      <w:tr>
        <w:tblPrEx>
          <w:tblCellMar>
            <w:top w:w="0" w:type="dxa"/>
            <w:left w:w="108" w:type="dxa"/>
            <w:bottom w:w="0" w:type="dxa"/>
            <w:right w:w="108" w:type="dxa"/>
          </w:tblCellMar>
        </w:tblPrEx>
        <w:trPr>
          <w:trHeight w:val="285" w:hRule="atLeast"/>
          <w:jc w:val="center"/>
        </w:trPr>
        <w:tc>
          <w:tcPr>
            <w:tcW w:w="924"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7</w:t>
            </w:r>
          </w:p>
        </w:tc>
        <w:tc>
          <w:tcPr>
            <w:tcW w:w="690" w:type="pct"/>
            <w:tcBorders>
              <w:top w:val="single" w:color="auto" w:sz="4" w:space="0"/>
              <w:left w:val="nil"/>
              <w:bottom w:val="single" w:color="auto" w:sz="4" w:space="0"/>
              <w:right w:val="single" w:color="auto" w:sz="4" w:space="0"/>
            </w:tcBorders>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775"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c>
          <w:tcPr>
            <w:tcW w:w="629"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r>
      <w:tr>
        <w:tblPrEx>
          <w:tblCellMar>
            <w:top w:w="0" w:type="dxa"/>
            <w:left w:w="108" w:type="dxa"/>
            <w:bottom w:w="0" w:type="dxa"/>
            <w:right w:w="108" w:type="dxa"/>
          </w:tblCellMar>
        </w:tblPrEx>
        <w:trPr>
          <w:trHeight w:val="285" w:hRule="atLeast"/>
          <w:jc w:val="center"/>
        </w:trPr>
        <w:tc>
          <w:tcPr>
            <w:tcW w:w="924"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8</w:t>
            </w:r>
          </w:p>
        </w:tc>
        <w:tc>
          <w:tcPr>
            <w:tcW w:w="690" w:type="pct"/>
            <w:tcBorders>
              <w:top w:val="single" w:color="auto" w:sz="4" w:space="0"/>
              <w:left w:val="nil"/>
              <w:bottom w:val="single" w:color="auto" w:sz="4" w:space="0"/>
              <w:right w:val="single" w:color="auto" w:sz="4" w:space="0"/>
            </w:tcBorders>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775"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c>
          <w:tcPr>
            <w:tcW w:w="629"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r>
      <w:tr>
        <w:tblPrEx>
          <w:tblCellMar>
            <w:top w:w="0" w:type="dxa"/>
            <w:left w:w="108" w:type="dxa"/>
            <w:bottom w:w="0" w:type="dxa"/>
            <w:right w:w="108" w:type="dxa"/>
          </w:tblCellMar>
        </w:tblPrEx>
        <w:trPr>
          <w:trHeight w:val="285" w:hRule="atLeast"/>
          <w:jc w:val="center"/>
        </w:trPr>
        <w:tc>
          <w:tcPr>
            <w:tcW w:w="924"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9</w:t>
            </w:r>
          </w:p>
        </w:tc>
        <w:tc>
          <w:tcPr>
            <w:tcW w:w="690" w:type="pct"/>
            <w:tcBorders>
              <w:top w:val="single" w:color="auto" w:sz="4" w:space="0"/>
              <w:left w:val="nil"/>
              <w:bottom w:val="single" w:color="auto" w:sz="4" w:space="0"/>
              <w:right w:val="single" w:color="auto" w:sz="4" w:space="0"/>
            </w:tcBorders>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775"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c>
          <w:tcPr>
            <w:tcW w:w="629"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r>
      <w:tr>
        <w:tblPrEx>
          <w:tblCellMar>
            <w:top w:w="0" w:type="dxa"/>
            <w:left w:w="108" w:type="dxa"/>
            <w:bottom w:w="0" w:type="dxa"/>
            <w:right w:w="108" w:type="dxa"/>
          </w:tblCellMar>
        </w:tblPrEx>
        <w:trPr>
          <w:trHeight w:val="285" w:hRule="atLeast"/>
          <w:jc w:val="center"/>
        </w:trPr>
        <w:tc>
          <w:tcPr>
            <w:tcW w:w="924"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10</w:t>
            </w:r>
          </w:p>
        </w:tc>
        <w:tc>
          <w:tcPr>
            <w:tcW w:w="690" w:type="pct"/>
            <w:tcBorders>
              <w:top w:val="single" w:color="auto" w:sz="4" w:space="0"/>
              <w:left w:val="nil"/>
              <w:bottom w:val="single" w:color="auto" w:sz="4" w:space="0"/>
              <w:right w:val="single" w:color="auto" w:sz="4" w:space="0"/>
            </w:tcBorders>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775"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c>
          <w:tcPr>
            <w:tcW w:w="629"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r>
    </w:tbl>
    <w:p>
      <w:pPr>
        <w:rPr>
          <w:szCs w:val="21"/>
        </w:rPr>
      </w:pPr>
    </w:p>
    <w:p>
      <w:pPr>
        <w:rPr>
          <w:szCs w:val="21"/>
        </w:rPr>
      </w:pPr>
      <w:r>
        <w:rPr>
          <w:szCs w:val="21"/>
        </w:rPr>
        <w:t>(2)集客业务的月流量</w:t>
      </w:r>
      <w:r>
        <w:t>ToPN</w:t>
      </w:r>
      <w:r>
        <w:rPr>
          <w:szCs w:val="21"/>
        </w:rPr>
        <w:t>排名表（N=10或N可定制）</w:t>
      </w:r>
    </w:p>
    <w:tbl>
      <w:tblPr>
        <w:tblStyle w:val="56"/>
        <w:tblW w:w="4853" w:type="pct"/>
        <w:jc w:val="center"/>
        <w:tblLayout w:type="fixed"/>
        <w:tblCellMar>
          <w:top w:w="0" w:type="dxa"/>
          <w:left w:w="108" w:type="dxa"/>
          <w:bottom w:w="0" w:type="dxa"/>
          <w:right w:w="108" w:type="dxa"/>
        </w:tblCellMar>
      </w:tblPr>
      <w:tblGrid>
        <w:gridCol w:w="1636"/>
        <w:gridCol w:w="748"/>
        <w:gridCol w:w="1193"/>
        <w:gridCol w:w="1341"/>
        <w:gridCol w:w="1383"/>
        <w:gridCol w:w="1228"/>
        <w:gridCol w:w="1167"/>
      </w:tblGrid>
      <w:tr>
        <w:tblPrEx>
          <w:tblCellMar>
            <w:top w:w="0" w:type="dxa"/>
            <w:left w:w="108" w:type="dxa"/>
            <w:bottom w:w="0" w:type="dxa"/>
            <w:right w:w="108" w:type="dxa"/>
          </w:tblCellMar>
        </w:tblPrEx>
        <w:trPr>
          <w:trHeight w:val="934" w:hRule="atLeast"/>
          <w:jc w:val="center"/>
        </w:trPr>
        <w:tc>
          <w:tcPr>
            <w:tcW w:w="941"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156" w:beforeLines="50"/>
              <w:rPr>
                <w:b/>
                <w:bCs/>
                <w:kern w:val="0"/>
                <w:szCs w:val="21"/>
              </w:rPr>
            </w:pPr>
            <w:r>
              <w:rPr>
                <w:b/>
                <w:bCs/>
                <w:kern w:val="0"/>
                <w:szCs w:val="21"/>
              </w:rPr>
              <w:t>集客业务-客户名称</w:t>
            </w:r>
          </w:p>
        </w:tc>
        <w:tc>
          <w:tcPr>
            <w:tcW w:w="430" w:type="pct"/>
            <w:tcBorders>
              <w:top w:val="single" w:color="auto" w:sz="4" w:space="0"/>
              <w:left w:val="nil"/>
              <w:bottom w:val="single" w:color="auto" w:sz="4" w:space="0"/>
              <w:right w:val="single" w:color="auto" w:sz="4" w:space="0"/>
            </w:tcBorders>
            <w:shd w:val="clear" w:color="auto" w:fill="auto"/>
            <w:vAlign w:val="center"/>
          </w:tcPr>
          <w:p>
            <w:pPr>
              <w:widowControl/>
              <w:spacing w:before="156" w:beforeLines="50"/>
              <w:rPr>
                <w:b/>
                <w:bCs/>
                <w:kern w:val="0"/>
                <w:szCs w:val="21"/>
              </w:rPr>
            </w:pPr>
            <w:r>
              <w:rPr>
                <w:b/>
                <w:bCs/>
                <w:kern w:val="0"/>
                <w:szCs w:val="21"/>
              </w:rPr>
              <w:t>流量排名</w:t>
            </w:r>
          </w:p>
        </w:tc>
        <w:tc>
          <w:tcPr>
            <w:tcW w:w="686" w:type="pct"/>
            <w:tcBorders>
              <w:top w:val="single" w:color="auto" w:sz="4" w:space="0"/>
              <w:left w:val="nil"/>
              <w:bottom w:val="single" w:color="auto" w:sz="4" w:space="0"/>
              <w:right w:val="single" w:color="auto" w:sz="4" w:space="0"/>
            </w:tcBorders>
            <w:vAlign w:val="center"/>
          </w:tcPr>
          <w:p>
            <w:pPr>
              <w:widowControl/>
              <w:spacing w:before="156" w:beforeLines="50"/>
              <w:rPr>
                <w:b/>
                <w:bCs/>
                <w:kern w:val="0"/>
                <w:szCs w:val="21"/>
              </w:rPr>
            </w:pPr>
            <w:r>
              <w:rPr>
                <w:b/>
                <w:bCs/>
                <w:kern w:val="0"/>
                <w:szCs w:val="21"/>
              </w:rPr>
              <w:t>月流量（Gbit)</w:t>
            </w:r>
          </w:p>
        </w:tc>
        <w:tc>
          <w:tcPr>
            <w:tcW w:w="7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Cs w:val="21"/>
              </w:rPr>
            </w:pPr>
            <w:r>
              <w:rPr>
                <w:b/>
                <w:bCs/>
                <w:kern w:val="0"/>
                <w:szCs w:val="21"/>
              </w:rPr>
              <w:t>月峰值流速（Mbit/s)</w:t>
            </w:r>
          </w:p>
        </w:tc>
        <w:tc>
          <w:tcPr>
            <w:tcW w:w="795"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Cs w:val="21"/>
              </w:rPr>
            </w:pPr>
            <w:r>
              <w:rPr>
                <w:b/>
                <w:bCs/>
                <w:kern w:val="0"/>
                <w:szCs w:val="21"/>
              </w:rPr>
              <w:t>月平均流速（Mbit/s)</w:t>
            </w:r>
          </w:p>
        </w:tc>
        <w:tc>
          <w:tcPr>
            <w:tcW w:w="706"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156" w:beforeLines="50"/>
              <w:rPr>
                <w:b/>
                <w:bCs/>
                <w:kern w:val="0"/>
                <w:szCs w:val="21"/>
              </w:rPr>
            </w:pPr>
            <w:r>
              <w:rPr>
                <w:b/>
                <w:bCs/>
                <w:kern w:val="0"/>
                <w:szCs w:val="21"/>
              </w:rPr>
              <w:t>业务保证带宽（Mbit/s)</w:t>
            </w:r>
          </w:p>
        </w:tc>
        <w:tc>
          <w:tcPr>
            <w:tcW w:w="6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Cs w:val="21"/>
              </w:rPr>
            </w:pPr>
            <w:r>
              <w:rPr>
                <w:b/>
                <w:bCs/>
                <w:kern w:val="0"/>
                <w:szCs w:val="21"/>
              </w:rPr>
              <w:t>保证带宽平均利用率</w:t>
            </w:r>
          </w:p>
        </w:tc>
      </w:tr>
      <w:tr>
        <w:tblPrEx>
          <w:tblCellMar>
            <w:top w:w="0" w:type="dxa"/>
            <w:left w:w="108" w:type="dxa"/>
            <w:bottom w:w="0" w:type="dxa"/>
            <w:right w:w="108" w:type="dxa"/>
          </w:tblCellMar>
        </w:tblPrEx>
        <w:trPr>
          <w:trHeight w:val="285" w:hRule="atLeast"/>
          <w:jc w:val="center"/>
        </w:trPr>
        <w:tc>
          <w:tcPr>
            <w:tcW w:w="941"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南海富士通</w:t>
            </w: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1</w:t>
            </w:r>
          </w:p>
        </w:tc>
        <w:tc>
          <w:tcPr>
            <w:tcW w:w="686" w:type="pct"/>
            <w:tcBorders>
              <w:top w:val="single" w:color="auto" w:sz="4" w:space="0"/>
              <w:left w:val="nil"/>
              <w:bottom w:val="single" w:color="auto" w:sz="4" w:space="0"/>
              <w:right w:val="single" w:color="auto" w:sz="4" w:space="0"/>
            </w:tcBorders>
            <w:vAlign w:val="center"/>
          </w:tcPr>
          <w:p>
            <w:pPr>
              <w:widowControl/>
              <w:spacing w:before="156" w:beforeLines="50"/>
              <w:rPr>
                <w:kern w:val="0"/>
                <w:szCs w:val="21"/>
              </w:rPr>
            </w:pPr>
            <w:r>
              <w:rPr>
                <w:kern w:val="0"/>
                <w:szCs w:val="21"/>
              </w:rPr>
              <w:t xml:space="preserve">525.1 </w:t>
            </w:r>
          </w:p>
        </w:tc>
        <w:tc>
          <w:tcPr>
            <w:tcW w:w="7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19.5</w:t>
            </w:r>
          </w:p>
        </w:tc>
        <w:tc>
          <w:tcPr>
            <w:tcW w:w="795"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17.8</w:t>
            </w:r>
          </w:p>
        </w:tc>
        <w:tc>
          <w:tcPr>
            <w:tcW w:w="70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20</w:t>
            </w:r>
          </w:p>
        </w:tc>
        <w:tc>
          <w:tcPr>
            <w:tcW w:w="6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89%</w:t>
            </w:r>
          </w:p>
        </w:tc>
      </w:tr>
      <w:tr>
        <w:tblPrEx>
          <w:tblCellMar>
            <w:top w:w="0" w:type="dxa"/>
            <w:left w:w="108" w:type="dxa"/>
            <w:bottom w:w="0" w:type="dxa"/>
            <w:right w:w="108" w:type="dxa"/>
          </w:tblCellMar>
        </w:tblPrEx>
        <w:trPr>
          <w:trHeight w:val="285" w:hRule="atLeast"/>
          <w:jc w:val="center"/>
        </w:trPr>
        <w:tc>
          <w:tcPr>
            <w:tcW w:w="941"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农信社</w:t>
            </w: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2</w:t>
            </w:r>
          </w:p>
        </w:tc>
        <w:tc>
          <w:tcPr>
            <w:tcW w:w="686" w:type="pct"/>
            <w:tcBorders>
              <w:top w:val="single" w:color="auto" w:sz="4" w:space="0"/>
              <w:left w:val="nil"/>
              <w:bottom w:val="single" w:color="auto" w:sz="4" w:space="0"/>
              <w:right w:val="single" w:color="auto" w:sz="4" w:space="0"/>
            </w:tcBorders>
            <w:vAlign w:val="center"/>
          </w:tcPr>
          <w:p>
            <w:pPr>
              <w:widowControl/>
              <w:spacing w:before="156" w:beforeLines="50"/>
              <w:rPr>
                <w:kern w:val="0"/>
                <w:szCs w:val="21"/>
              </w:rPr>
            </w:pPr>
            <w:r>
              <w:rPr>
                <w:kern w:val="0"/>
                <w:szCs w:val="21"/>
              </w:rPr>
              <w:t xml:space="preserve">170.6 </w:t>
            </w:r>
          </w:p>
        </w:tc>
        <w:tc>
          <w:tcPr>
            <w:tcW w:w="7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7.2</w:t>
            </w:r>
          </w:p>
        </w:tc>
        <w:tc>
          <w:tcPr>
            <w:tcW w:w="795"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5.8</w:t>
            </w:r>
          </w:p>
        </w:tc>
        <w:tc>
          <w:tcPr>
            <w:tcW w:w="70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10</w:t>
            </w:r>
          </w:p>
        </w:tc>
        <w:tc>
          <w:tcPr>
            <w:tcW w:w="6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58%</w:t>
            </w:r>
          </w:p>
        </w:tc>
      </w:tr>
      <w:tr>
        <w:tblPrEx>
          <w:tblCellMar>
            <w:top w:w="0" w:type="dxa"/>
            <w:left w:w="108" w:type="dxa"/>
            <w:bottom w:w="0" w:type="dxa"/>
            <w:right w:w="108" w:type="dxa"/>
          </w:tblCellMar>
        </w:tblPrEx>
        <w:trPr>
          <w:trHeight w:val="285" w:hRule="atLeast"/>
          <w:jc w:val="center"/>
        </w:trPr>
        <w:tc>
          <w:tcPr>
            <w:tcW w:w="941"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顺安达航空</w:t>
            </w: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3</w:t>
            </w:r>
          </w:p>
        </w:tc>
        <w:tc>
          <w:tcPr>
            <w:tcW w:w="686" w:type="pct"/>
            <w:tcBorders>
              <w:top w:val="single" w:color="auto" w:sz="4" w:space="0"/>
              <w:left w:val="nil"/>
              <w:bottom w:val="single" w:color="auto" w:sz="4" w:space="0"/>
              <w:right w:val="single" w:color="auto" w:sz="4" w:space="0"/>
            </w:tcBorders>
            <w:vAlign w:val="center"/>
          </w:tcPr>
          <w:p>
            <w:pPr>
              <w:widowControl/>
              <w:spacing w:before="156" w:beforeLines="50"/>
              <w:rPr>
                <w:kern w:val="0"/>
                <w:szCs w:val="21"/>
              </w:rPr>
            </w:pPr>
            <w:r>
              <w:rPr>
                <w:kern w:val="0"/>
                <w:szCs w:val="21"/>
              </w:rPr>
              <w:t xml:space="preserve">165.3 </w:t>
            </w:r>
          </w:p>
        </w:tc>
        <w:tc>
          <w:tcPr>
            <w:tcW w:w="7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4.0</w:t>
            </w:r>
          </w:p>
        </w:tc>
        <w:tc>
          <w:tcPr>
            <w:tcW w:w="795"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3.6</w:t>
            </w:r>
          </w:p>
        </w:tc>
        <w:tc>
          <w:tcPr>
            <w:tcW w:w="70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4</w:t>
            </w:r>
          </w:p>
        </w:tc>
        <w:tc>
          <w:tcPr>
            <w:tcW w:w="6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90%</w:t>
            </w:r>
          </w:p>
        </w:tc>
      </w:tr>
      <w:tr>
        <w:tblPrEx>
          <w:tblCellMar>
            <w:top w:w="0" w:type="dxa"/>
            <w:left w:w="108" w:type="dxa"/>
            <w:bottom w:w="0" w:type="dxa"/>
            <w:right w:w="108" w:type="dxa"/>
          </w:tblCellMar>
        </w:tblPrEx>
        <w:trPr>
          <w:trHeight w:val="285" w:hRule="atLeast"/>
          <w:jc w:val="center"/>
        </w:trPr>
        <w:tc>
          <w:tcPr>
            <w:tcW w:w="941"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边防检查站</w:t>
            </w: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4</w:t>
            </w:r>
          </w:p>
        </w:tc>
        <w:tc>
          <w:tcPr>
            <w:tcW w:w="686" w:type="pct"/>
            <w:tcBorders>
              <w:top w:val="single" w:color="auto" w:sz="4" w:space="0"/>
              <w:left w:val="nil"/>
              <w:bottom w:val="single" w:color="auto" w:sz="4" w:space="0"/>
              <w:right w:val="single" w:color="auto" w:sz="4" w:space="0"/>
            </w:tcBorders>
            <w:vAlign w:val="center"/>
          </w:tcPr>
          <w:p>
            <w:pPr>
              <w:widowControl/>
              <w:spacing w:before="156" w:beforeLines="50"/>
              <w:rPr>
                <w:kern w:val="0"/>
                <w:szCs w:val="21"/>
              </w:rPr>
            </w:pPr>
            <w:r>
              <w:rPr>
                <w:kern w:val="0"/>
                <w:szCs w:val="21"/>
              </w:rPr>
              <w:t xml:space="preserve">155.4 </w:t>
            </w:r>
          </w:p>
        </w:tc>
        <w:tc>
          <w:tcPr>
            <w:tcW w:w="7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2.0</w:t>
            </w:r>
          </w:p>
        </w:tc>
        <w:tc>
          <w:tcPr>
            <w:tcW w:w="795"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1.7</w:t>
            </w:r>
          </w:p>
        </w:tc>
        <w:tc>
          <w:tcPr>
            <w:tcW w:w="70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2</w:t>
            </w:r>
          </w:p>
        </w:tc>
        <w:tc>
          <w:tcPr>
            <w:tcW w:w="6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85%</w:t>
            </w:r>
          </w:p>
        </w:tc>
      </w:tr>
      <w:tr>
        <w:tblPrEx>
          <w:tblCellMar>
            <w:top w:w="0" w:type="dxa"/>
            <w:left w:w="108" w:type="dxa"/>
            <w:bottom w:w="0" w:type="dxa"/>
            <w:right w:w="108" w:type="dxa"/>
          </w:tblCellMar>
        </w:tblPrEx>
        <w:trPr>
          <w:trHeight w:val="285" w:hRule="atLeast"/>
          <w:jc w:val="center"/>
        </w:trPr>
        <w:tc>
          <w:tcPr>
            <w:tcW w:w="941"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华南通商贸发展有限公司</w:t>
            </w: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5</w:t>
            </w:r>
          </w:p>
        </w:tc>
        <w:tc>
          <w:tcPr>
            <w:tcW w:w="686" w:type="pct"/>
            <w:tcBorders>
              <w:top w:val="single" w:color="auto" w:sz="4" w:space="0"/>
              <w:left w:val="nil"/>
              <w:bottom w:val="single" w:color="auto" w:sz="4" w:space="0"/>
              <w:right w:val="single" w:color="auto" w:sz="4" w:space="0"/>
            </w:tcBorders>
            <w:vAlign w:val="center"/>
          </w:tcPr>
          <w:p>
            <w:pPr>
              <w:widowControl/>
              <w:spacing w:before="156" w:beforeLines="50"/>
              <w:rPr>
                <w:kern w:val="0"/>
                <w:szCs w:val="21"/>
              </w:rPr>
            </w:pPr>
            <w:r>
              <w:rPr>
                <w:kern w:val="0"/>
                <w:szCs w:val="21"/>
              </w:rPr>
              <w:t xml:space="preserve">143.8 </w:t>
            </w:r>
          </w:p>
        </w:tc>
        <w:tc>
          <w:tcPr>
            <w:tcW w:w="7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1.9</w:t>
            </w:r>
          </w:p>
        </w:tc>
        <w:tc>
          <w:tcPr>
            <w:tcW w:w="795"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1.6</w:t>
            </w:r>
          </w:p>
        </w:tc>
        <w:tc>
          <w:tcPr>
            <w:tcW w:w="70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2</w:t>
            </w:r>
          </w:p>
        </w:tc>
        <w:tc>
          <w:tcPr>
            <w:tcW w:w="6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80%</w:t>
            </w:r>
          </w:p>
        </w:tc>
      </w:tr>
      <w:tr>
        <w:tblPrEx>
          <w:tblCellMar>
            <w:top w:w="0" w:type="dxa"/>
            <w:left w:w="108" w:type="dxa"/>
            <w:bottom w:w="0" w:type="dxa"/>
            <w:right w:w="108" w:type="dxa"/>
          </w:tblCellMar>
        </w:tblPrEx>
        <w:trPr>
          <w:trHeight w:val="285" w:hRule="atLeast"/>
          <w:jc w:val="center"/>
        </w:trPr>
        <w:tc>
          <w:tcPr>
            <w:tcW w:w="941"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大自然家居</w:t>
            </w: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6</w:t>
            </w:r>
          </w:p>
        </w:tc>
        <w:tc>
          <w:tcPr>
            <w:tcW w:w="686" w:type="pct"/>
            <w:tcBorders>
              <w:top w:val="single" w:color="auto" w:sz="4" w:space="0"/>
              <w:left w:val="nil"/>
              <w:bottom w:val="single" w:color="auto" w:sz="4" w:space="0"/>
              <w:right w:val="single" w:color="auto" w:sz="4" w:space="0"/>
            </w:tcBorders>
            <w:vAlign w:val="center"/>
          </w:tcPr>
          <w:p>
            <w:pPr>
              <w:widowControl/>
              <w:spacing w:before="156" w:beforeLines="50"/>
              <w:rPr>
                <w:kern w:val="0"/>
                <w:szCs w:val="21"/>
              </w:rPr>
            </w:pPr>
            <w:r>
              <w:rPr>
                <w:kern w:val="0"/>
                <w:szCs w:val="21"/>
              </w:rPr>
              <w:t xml:space="preserve">130.7 </w:t>
            </w:r>
          </w:p>
        </w:tc>
        <w:tc>
          <w:tcPr>
            <w:tcW w:w="7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1.8</w:t>
            </w:r>
          </w:p>
        </w:tc>
        <w:tc>
          <w:tcPr>
            <w:tcW w:w="795"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1.5</w:t>
            </w:r>
          </w:p>
        </w:tc>
        <w:tc>
          <w:tcPr>
            <w:tcW w:w="70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2</w:t>
            </w:r>
          </w:p>
        </w:tc>
        <w:tc>
          <w:tcPr>
            <w:tcW w:w="6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75%</w:t>
            </w:r>
          </w:p>
        </w:tc>
      </w:tr>
      <w:tr>
        <w:tblPrEx>
          <w:tblCellMar>
            <w:top w:w="0" w:type="dxa"/>
            <w:left w:w="108" w:type="dxa"/>
            <w:bottom w:w="0" w:type="dxa"/>
            <w:right w:w="108" w:type="dxa"/>
          </w:tblCellMar>
        </w:tblPrEx>
        <w:trPr>
          <w:trHeight w:val="285" w:hRule="atLeast"/>
          <w:jc w:val="center"/>
        </w:trPr>
        <w:tc>
          <w:tcPr>
            <w:tcW w:w="941"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红日不锈钢</w:t>
            </w: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7</w:t>
            </w:r>
          </w:p>
        </w:tc>
        <w:tc>
          <w:tcPr>
            <w:tcW w:w="686" w:type="pct"/>
            <w:tcBorders>
              <w:top w:val="single" w:color="auto" w:sz="4" w:space="0"/>
              <w:left w:val="nil"/>
              <w:bottom w:val="single" w:color="auto" w:sz="4" w:space="0"/>
              <w:right w:val="single" w:color="auto" w:sz="4" w:space="0"/>
            </w:tcBorders>
            <w:vAlign w:val="center"/>
          </w:tcPr>
          <w:p>
            <w:pPr>
              <w:widowControl/>
              <w:spacing w:before="156" w:beforeLines="50"/>
              <w:rPr>
                <w:kern w:val="0"/>
                <w:szCs w:val="21"/>
              </w:rPr>
            </w:pPr>
            <w:r>
              <w:rPr>
                <w:kern w:val="0"/>
                <w:szCs w:val="21"/>
              </w:rPr>
              <w:t xml:space="preserve">120.9 </w:t>
            </w:r>
          </w:p>
        </w:tc>
        <w:tc>
          <w:tcPr>
            <w:tcW w:w="7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1.7</w:t>
            </w:r>
          </w:p>
        </w:tc>
        <w:tc>
          <w:tcPr>
            <w:tcW w:w="795"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1.4</w:t>
            </w:r>
          </w:p>
        </w:tc>
        <w:tc>
          <w:tcPr>
            <w:tcW w:w="70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2</w:t>
            </w:r>
          </w:p>
        </w:tc>
        <w:tc>
          <w:tcPr>
            <w:tcW w:w="6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70%</w:t>
            </w:r>
          </w:p>
        </w:tc>
      </w:tr>
      <w:tr>
        <w:tblPrEx>
          <w:tblCellMar>
            <w:top w:w="0" w:type="dxa"/>
            <w:left w:w="108" w:type="dxa"/>
            <w:bottom w:w="0" w:type="dxa"/>
            <w:right w:w="108" w:type="dxa"/>
          </w:tblCellMar>
        </w:tblPrEx>
        <w:trPr>
          <w:trHeight w:val="285" w:hRule="atLeast"/>
          <w:jc w:val="center"/>
        </w:trPr>
        <w:tc>
          <w:tcPr>
            <w:tcW w:w="941"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大良公安局</w:t>
            </w: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8</w:t>
            </w:r>
          </w:p>
        </w:tc>
        <w:tc>
          <w:tcPr>
            <w:tcW w:w="686" w:type="pct"/>
            <w:tcBorders>
              <w:top w:val="single" w:color="auto" w:sz="4" w:space="0"/>
              <w:left w:val="nil"/>
              <w:bottom w:val="single" w:color="auto" w:sz="4" w:space="0"/>
              <w:right w:val="single" w:color="auto" w:sz="4" w:space="0"/>
            </w:tcBorders>
            <w:vAlign w:val="center"/>
          </w:tcPr>
          <w:p>
            <w:pPr>
              <w:widowControl/>
              <w:spacing w:before="156" w:beforeLines="50"/>
              <w:rPr>
                <w:kern w:val="0"/>
                <w:szCs w:val="21"/>
              </w:rPr>
            </w:pPr>
            <w:r>
              <w:rPr>
                <w:kern w:val="0"/>
                <w:szCs w:val="21"/>
              </w:rPr>
              <w:t xml:space="preserve">116.8 </w:t>
            </w:r>
          </w:p>
        </w:tc>
        <w:tc>
          <w:tcPr>
            <w:tcW w:w="7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1.6</w:t>
            </w:r>
          </w:p>
        </w:tc>
        <w:tc>
          <w:tcPr>
            <w:tcW w:w="795"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1.4</w:t>
            </w:r>
          </w:p>
        </w:tc>
        <w:tc>
          <w:tcPr>
            <w:tcW w:w="70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2</w:t>
            </w:r>
          </w:p>
        </w:tc>
        <w:tc>
          <w:tcPr>
            <w:tcW w:w="6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70%</w:t>
            </w:r>
          </w:p>
        </w:tc>
      </w:tr>
      <w:tr>
        <w:tblPrEx>
          <w:tblCellMar>
            <w:top w:w="0" w:type="dxa"/>
            <w:left w:w="108" w:type="dxa"/>
            <w:bottom w:w="0" w:type="dxa"/>
            <w:right w:w="108" w:type="dxa"/>
          </w:tblCellMar>
        </w:tblPrEx>
        <w:trPr>
          <w:trHeight w:val="285" w:hRule="atLeast"/>
          <w:jc w:val="center"/>
        </w:trPr>
        <w:tc>
          <w:tcPr>
            <w:tcW w:w="941"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宏宇陶瓷瓷海国际</w:t>
            </w: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9</w:t>
            </w:r>
          </w:p>
        </w:tc>
        <w:tc>
          <w:tcPr>
            <w:tcW w:w="686" w:type="pct"/>
            <w:tcBorders>
              <w:top w:val="single" w:color="auto" w:sz="4" w:space="0"/>
              <w:left w:val="nil"/>
              <w:bottom w:val="single" w:color="auto" w:sz="4" w:space="0"/>
              <w:right w:val="single" w:color="auto" w:sz="4" w:space="0"/>
            </w:tcBorders>
            <w:vAlign w:val="center"/>
          </w:tcPr>
          <w:p>
            <w:pPr>
              <w:widowControl/>
              <w:spacing w:before="156" w:beforeLines="50"/>
              <w:rPr>
                <w:kern w:val="0"/>
                <w:szCs w:val="21"/>
              </w:rPr>
            </w:pPr>
            <w:r>
              <w:rPr>
                <w:kern w:val="0"/>
                <w:szCs w:val="21"/>
              </w:rPr>
              <w:t xml:space="preserve">108.5 </w:t>
            </w:r>
          </w:p>
        </w:tc>
        <w:tc>
          <w:tcPr>
            <w:tcW w:w="7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1.6</w:t>
            </w:r>
          </w:p>
        </w:tc>
        <w:tc>
          <w:tcPr>
            <w:tcW w:w="795"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1.3</w:t>
            </w:r>
          </w:p>
        </w:tc>
        <w:tc>
          <w:tcPr>
            <w:tcW w:w="70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2</w:t>
            </w:r>
          </w:p>
        </w:tc>
        <w:tc>
          <w:tcPr>
            <w:tcW w:w="6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65%</w:t>
            </w:r>
          </w:p>
        </w:tc>
      </w:tr>
      <w:tr>
        <w:tblPrEx>
          <w:tblCellMar>
            <w:top w:w="0" w:type="dxa"/>
            <w:left w:w="108" w:type="dxa"/>
            <w:bottom w:w="0" w:type="dxa"/>
            <w:right w:w="108" w:type="dxa"/>
          </w:tblCellMar>
        </w:tblPrEx>
        <w:trPr>
          <w:trHeight w:val="285" w:hRule="atLeast"/>
          <w:jc w:val="center"/>
        </w:trPr>
        <w:tc>
          <w:tcPr>
            <w:tcW w:w="941"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虹宇塑料五金</w:t>
            </w: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10</w:t>
            </w:r>
          </w:p>
        </w:tc>
        <w:tc>
          <w:tcPr>
            <w:tcW w:w="686" w:type="pct"/>
            <w:tcBorders>
              <w:top w:val="single" w:color="auto" w:sz="4" w:space="0"/>
              <w:left w:val="nil"/>
              <w:bottom w:val="single" w:color="auto" w:sz="4" w:space="0"/>
              <w:right w:val="single" w:color="auto" w:sz="4" w:space="0"/>
            </w:tcBorders>
            <w:vAlign w:val="center"/>
          </w:tcPr>
          <w:p>
            <w:pPr>
              <w:widowControl/>
              <w:spacing w:before="156" w:beforeLines="50"/>
              <w:rPr>
                <w:kern w:val="0"/>
                <w:szCs w:val="21"/>
              </w:rPr>
            </w:pPr>
            <w:r>
              <w:rPr>
                <w:kern w:val="0"/>
                <w:szCs w:val="21"/>
              </w:rPr>
              <w:t xml:space="preserve">102.3 </w:t>
            </w:r>
          </w:p>
        </w:tc>
        <w:tc>
          <w:tcPr>
            <w:tcW w:w="7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1.5</w:t>
            </w:r>
          </w:p>
        </w:tc>
        <w:tc>
          <w:tcPr>
            <w:tcW w:w="795"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1.2</w:t>
            </w:r>
          </w:p>
        </w:tc>
        <w:tc>
          <w:tcPr>
            <w:tcW w:w="70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2</w:t>
            </w:r>
          </w:p>
        </w:tc>
        <w:tc>
          <w:tcPr>
            <w:tcW w:w="6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60%</w:t>
            </w:r>
          </w:p>
        </w:tc>
      </w:tr>
    </w:tbl>
    <w:p>
      <w:pPr>
        <w:spacing w:before="156" w:beforeLines="50"/>
        <w:jc w:val="left"/>
        <w:rPr>
          <w:szCs w:val="21"/>
        </w:rPr>
      </w:pPr>
    </w:p>
    <w:p>
      <w:pPr>
        <w:pStyle w:val="5"/>
        <w:numPr>
          <w:ilvl w:val="3"/>
          <w:numId w:val="30"/>
        </w:numPr>
        <w:tabs>
          <w:tab w:val="clear" w:pos="1080"/>
        </w:tabs>
        <w:adjustRightInd/>
        <w:spacing w:before="120" w:line="240" w:lineRule="auto"/>
        <w:ind w:left="988" w:hanging="983" w:hangingChars="410"/>
        <w:jc w:val="both"/>
        <w:textAlignment w:val="auto"/>
        <w:rPr>
          <w:sz w:val="24"/>
        </w:rPr>
      </w:pPr>
      <w:bookmarkStart w:id="394" w:name="_Toc365035411"/>
      <w:bookmarkStart w:id="395" w:name="_Toc19695280"/>
      <w:bookmarkStart w:id="396" w:name="_Toc345920319"/>
      <w:r>
        <w:rPr>
          <w:sz w:val="24"/>
        </w:rPr>
        <w:t>业务流量的区域分布和趋势分析</w:t>
      </w:r>
      <w:bookmarkEnd w:id="394"/>
      <w:bookmarkEnd w:id="395"/>
    </w:p>
    <w:p>
      <w:r>
        <w:t>按照PTN/SPN网络的区域分布，分析各个区域的业务流量分布和流量发展趋势。</w:t>
      </w:r>
    </w:p>
    <w:p>
      <w:pPr>
        <w:pStyle w:val="17"/>
        <w:jc w:val="center"/>
        <w:rPr>
          <w:rFonts w:ascii="Times New Roman" w:hAnsi="Times New Roman" w:cs="Times New Roman"/>
          <w:sz w:val="21"/>
        </w:rPr>
      </w:pPr>
      <w:r>
        <w:rPr>
          <w:rFonts w:ascii="Times New Roman" w:hAnsi="Times New Roman" w:cs="Times New Roman"/>
          <w:sz w:val="21"/>
        </w:rPr>
        <w:t>表</w:t>
      </w:r>
      <w:r>
        <w:rPr>
          <w:rFonts w:hint="eastAsia" w:ascii="Times New Roman" w:hAnsi="Times New Roman" w:cs="Times New Roman"/>
          <w:sz w:val="21"/>
        </w:rPr>
        <w:t>5</w:t>
      </w:r>
      <w:r>
        <w:rPr>
          <w:rFonts w:ascii="Times New Roman" w:hAnsi="Times New Roman" w:cs="Times New Roman"/>
          <w:sz w:val="21"/>
        </w:rPr>
        <w:t>-9 PTN流量的区域分布报表</w:t>
      </w:r>
    </w:p>
    <w:tbl>
      <w:tblPr>
        <w:tblStyle w:val="56"/>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5"/>
        <w:gridCol w:w="767"/>
        <w:gridCol w:w="1129"/>
        <w:gridCol w:w="1177"/>
        <w:gridCol w:w="1344"/>
        <w:gridCol w:w="1263"/>
        <w:gridCol w:w="1471"/>
        <w:gridCol w:w="12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jc w:val="center"/>
        </w:trPr>
        <w:tc>
          <w:tcPr>
            <w:tcW w:w="332" w:type="pct"/>
            <w:vMerge w:val="restart"/>
            <w:vAlign w:val="center"/>
          </w:tcPr>
          <w:p>
            <w:pPr>
              <w:widowControl/>
              <w:spacing w:before="156" w:beforeLines="50"/>
              <w:jc w:val="center"/>
              <w:rPr>
                <w:b/>
                <w:bCs/>
                <w:kern w:val="0"/>
                <w:szCs w:val="21"/>
              </w:rPr>
            </w:pPr>
            <w:r>
              <w:rPr>
                <w:b/>
                <w:bCs/>
                <w:kern w:val="0"/>
                <w:szCs w:val="21"/>
              </w:rPr>
              <w:t>排名</w:t>
            </w:r>
          </w:p>
        </w:tc>
        <w:tc>
          <w:tcPr>
            <w:tcW w:w="428" w:type="pct"/>
            <w:vMerge w:val="restart"/>
            <w:shd w:val="clear" w:color="auto" w:fill="auto"/>
            <w:vAlign w:val="center"/>
          </w:tcPr>
          <w:p>
            <w:pPr>
              <w:widowControl/>
              <w:spacing w:before="156" w:beforeLines="50"/>
              <w:jc w:val="center"/>
              <w:rPr>
                <w:b/>
                <w:bCs/>
                <w:kern w:val="0"/>
                <w:szCs w:val="21"/>
              </w:rPr>
            </w:pPr>
            <w:r>
              <w:rPr>
                <w:b/>
                <w:bCs/>
                <w:kern w:val="0"/>
                <w:szCs w:val="21"/>
              </w:rPr>
              <w:t>区域名称</w:t>
            </w:r>
          </w:p>
        </w:tc>
        <w:tc>
          <w:tcPr>
            <w:tcW w:w="630" w:type="pct"/>
            <w:vMerge w:val="restart"/>
            <w:vAlign w:val="center"/>
          </w:tcPr>
          <w:p>
            <w:pPr>
              <w:widowControl/>
              <w:spacing w:before="156" w:beforeLines="50"/>
              <w:jc w:val="center"/>
              <w:rPr>
                <w:b/>
                <w:bCs/>
                <w:kern w:val="0"/>
                <w:szCs w:val="21"/>
              </w:rPr>
            </w:pPr>
            <w:r>
              <w:rPr>
                <w:b/>
                <w:bCs/>
                <w:kern w:val="0"/>
                <w:szCs w:val="21"/>
              </w:rPr>
              <w:t>PW业务数量</w:t>
            </w:r>
          </w:p>
        </w:tc>
        <w:tc>
          <w:tcPr>
            <w:tcW w:w="1407" w:type="pct"/>
            <w:gridSpan w:val="2"/>
            <w:vAlign w:val="center"/>
          </w:tcPr>
          <w:p>
            <w:pPr>
              <w:widowControl/>
              <w:spacing w:before="156" w:beforeLines="50"/>
              <w:jc w:val="center"/>
              <w:rPr>
                <w:b/>
                <w:bCs/>
                <w:kern w:val="0"/>
                <w:szCs w:val="21"/>
              </w:rPr>
            </w:pPr>
            <w:r>
              <w:rPr>
                <w:b/>
                <w:bCs/>
                <w:kern w:val="0"/>
                <w:szCs w:val="21"/>
              </w:rPr>
              <w:t>本月业务总流量（Gbit)</w:t>
            </w:r>
          </w:p>
        </w:tc>
        <w:tc>
          <w:tcPr>
            <w:tcW w:w="1526" w:type="pct"/>
            <w:gridSpan w:val="2"/>
            <w:vAlign w:val="center"/>
          </w:tcPr>
          <w:p>
            <w:pPr>
              <w:widowControl/>
              <w:spacing w:before="156" w:beforeLines="50"/>
              <w:jc w:val="center"/>
              <w:rPr>
                <w:b/>
                <w:bCs/>
                <w:kern w:val="0"/>
                <w:szCs w:val="21"/>
              </w:rPr>
            </w:pPr>
            <w:r>
              <w:rPr>
                <w:b/>
                <w:bCs/>
                <w:kern w:val="0"/>
                <w:szCs w:val="21"/>
              </w:rPr>
              <w:t>上月业务总流量（Gbit)</w:t>
            </w:r>
          </w:p>
        </w:tc>
        <w:tc>
          <w:tcPr>
            <w:tcW w:w="677" w:type="pct"/>
            <w:vMerge w:val="restart"/>
            <w:vAlign w:val="center"/>
          </w:tcPr>
          <w:p>
            <w:pPr>
              <w:widowControl/>
              <w:spacing w:before="156" w:beforeLines="50"/>
              <w:rPr>
                <w:b/>
                <w:bCs/>
                <w:kern w:val="0"/>
                <w:szCs w:val="21"/>
              </w:rPr>
            </w:pPr>
            <w:r>
              <w:rPr>
                <w:b/>
                <w:bCs/>
                <w:kern w:val="0"/>
                <w:szCs w:val="21"/>
              </w:rPr>
              <w:t>月流量变化率（%）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 w:hRule="atLeast"/>
          <w:jc w:val="center"/>
        </w:trPr>
        <w:tc>
          <w:tcPr>
            <w:tcW w:w="332" w:type="pct"/>
            <w:vMerge w:val="continue"/>
            <w:vAlign w:val="center"/>
          </w:tcPr>
          <w:p>
            <w:pPr>
              <w:widowControl/>
              <w:spacing w:before="156" w:beforeLines="50" w:line="300" w:lineRule="auto"/>
              <w:jc w:val="center"/>
              <w:rPr>
                <w:b/>
                <w:bCs/>
                <w:kern w:val="0"/>
                <w:sz w:val="32"/>
                <w:szCs w:val="21"/>
              </w:rPr>
            </w:pPr>
          </w:p>
        </w:tc>
        <w:tc>
          <w:tcPr>
            <w:tcW w:w="428" w:type="pct"/>
            <w:vMerge w:val="continue"/>
            <w:shd w:val="clear" w:color="auto" w:fill="auto"/>
            <w:vAlign w:val="center"/>
          </w:tcPr>
          <w:p>
            <w:pPr>
              <w:widowControl/>
              <w:spacing w:before="156" w:beforeLines="50" w:line="300" w:lineRule="auto"/>
              <w:jc w:val="center"/>
              <w:rPr>
                <w:b/>
                <w:bCs/>
                <w:kern w:val="0"/>
                <w:sz w:val="32"/>
                <w:szCs w:val="21"/>
              </w:rPr>
            </w:pPr>
          </w:p>
        </w:tc>
        <w:tc>
          <w:tcPr>
            <w:tcW w:w="630" w:type="pct"/>
            <w:vMerge w:val="continue"/>
            <w:vAlign w:val="center"/>
          </w:tcPr>
          <w:p>
            <w:pPr>
              <w:widowControl/>
              <w:spacing w:before="156" w:beforeLines="50" w:line="300" w:lineRule="auto"/>
              <w:jc w:val="center"/>
              <w:rPr>
                <w:b/>
                <w:bCs/>
                <w:kern w:val="0"/>
                <w:sz w:val="32"/>
                <w:szCs w:val="21"/>
              </w:rPr>
            </w:pPr>
          </w:p>
        </w:tc>
        <w:tc>
          <w:tcPr>
            <w:tcW w:w="657" w:type="pct"/>
            <w:vAlign w:val="center"/>
          </w:tcPr>
          <w:p>
            <w:pPr>
              <w:widowControl/>
              <w:spacing w:before="156" w:beforeLines="50"/>
              <w:jc w:val="center"/>
              <w:rPr>
                <w:b/>
                <w:bCs/>
                <w:kern w:val="0"/>
                <w:szCs w:val="21"/>
              </w:rPr>
            </w:pPr>
            <w:r>
              <w:rPr>
                <w:b/>
                <w:bCs/>
                <w:kern w:val="0"/>
                <w:szCs w:val="21"/>
              </w:rPr>
              <w:t>接收</w:t>
            </w:r>
          </w:p>
        </w:tc>
        <w:tc>
          <w:tcPr>
            <w:tcW w:w="750" w:type="pct"/>
            <w:shd w:val="clear" w:color="auto" w:fill="auto"/>
            <w:vAlign w:val="center"/>
          </w:tcPr>
          <w:p>
            <w:pPr>
              <w:widowControl/>
              <w:spacing w:before="156" w:beforeLines="50"/>
              <w:jc w:val="center"/>
              <w:rPr>
                <w:b/>
                <w:bCs/>
                <w:kern w:val="0"/>
                <w:szCs w:val="21"/>
              </w:rPr>
            </w:pPr>
            <w:r>
              <w:rPr>
                <w:b/>
                <w:bCs/>
                <w:kern w:val="0"/>
                <w:szCs w:val="21"/>
              </w:rPr>
              <w:t>发送</w:t>
            </w:r>
          </w:p>
        </w:tc>
        <w:tc>
          <w:tcPr>
            <w:tcW w:w="705" w:type="pct"/>
            <w:vAlign w:val="center"/>
          </w:tcPr>
          <w:p>
            <w:pPr>
              <w:widowControl/>
              <w:spacing w:before="156" w:beforeLines="50"/>
              <w:jc w:val="center"/>
              <w:rPr>
                <w:b/>
                <w:bCs/>
                <w:kern w:val="0"/>
                <w:szCs w:val="21"/>
              </w:rPr>
            </w:pPr>
            <w:r>
              <w:rPr>
                <w:b/>
                <w:bCs/>
                <w:kern w:val="0"/>
                <w:szCs w:val="21"/>
              </w:rPr>
              <w:t>接收</w:t>
            </w:r>
          </w:p>
        </w:tc>
        <w:tc>
          <w:tcPr>
            <w:tcW w:w="821" w:type="pct"/>
            <w:vAlign w:val="center"/>
          </w:tcPr>
          <w:p>
            <w:pPr>
              <w:widowControl/>
              <w:spacing w:before="156" w:beforeLines="50"/>
              <w:jc w:val="center"/>
              <w:rPr>
                <w:b/>
                <w:bCs/>
                <w:kern w:val="0"/>
                <w:sz w:val="32"/>
                <w:szCs w:val="21"/>
              </w:rPr>
            </w:pPr>
            <w:r>
              <w:rPr>
                <w:b/>
                <w:bCs/>
                <w:kern w:val="0"/>
                <w:szCs w:val="21"/>
              </w:rPr>
              <w:t>发送</w:t>
            </w:r>
          </w:p>
        </w:tc>
        <w:tc>
          <w:tcPr>
            <w:tcW w:w="677" w:type="pct"/>
            <w:vMerge w:val="continue"/>
            <w:vAlign w:val="center"/>
          </w:tcPr>
          <w:p>
            <w:pPr>
              <w:widowControl/>
              <w:spacing w:before="156" w:beforeLines="50" w:line="300" w:lineRule="auto"/>
              <w:rPr>
                <w:b/>
                <w:bCs/>
                <w:kern w:val="0"/>
                <w:sz w:val="44"/>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jc w:val="center"/>
        </w:trPr>
        <w:tc>
          <w:tcPr>
            <w:tcW w:w="332" w:type="pct"/>
            <w:vAlign w:val="center"/>
          </w:tcPr>
          <w:p>
            <w:pPr>
              <w:widowControl/>
              <w:spacing w:before="156" w:beforeLines="50" w:line="300" w:lineRule="auto"/>
              <w:rPr>
                <w:b/>
                <w:bCs/>
                <w:kern w:val="0"/>
                <w:szCs w:val="21"/>
              </w:rPr>
            </w:pPr>
            <w:r>
              <w:rPr>
                <w:b/>
                <w:bCs/>
                <w:kern w:val="0"/>
                <w:szCs w:val="21"/>
              </w:rPr>
              <w:t>1</w:t>
            </w:r>
          </w:p>
        </w:tc>
        <w:tc>
          <w:tcPr>
            <w:tcW w:w="428" w:type="pct"/>
            <w:shd w:val="clear" w:color="auto" w:fill="auto"/>
            <w:vAlign w:val="center"/>
          </w:tcPr>
          <w:p>
            <w:pPr>
              <w:widowControl/>
              <w:spacing w:before="156" w:beforeLines="50" w:line="300" w:lineRule="auto"/>
              <w:rPr>
                <w:b/>
                <w:bCs/>
                <w:kern w:val="0"/>
                <w:sz w:val="32"/>
                <w:szCs w:val="21"/>
              </w:rPr>
            </w:pPr>
          </w:p>
        </w:tc>
        <w:tc>
          <w:tcPr>
            <w:tcW w:w="630" w:type="pct"/>
            <w:vAlign w:val="center"/>
          </w:tcPr>
          <w:p>
            <w:pPr>
              <w:widowControl/>
              <w:spacing w:before="156" w:beforeLines="50" w:line="300" w:lineRule="auto"/>
              <w:rPr>
                <w:b/>
                <w:bCs/>
                <w:kern w:val="0"/>
                <w:sz w:val="32"/>
                <w:szCs w:val="21"/>
              </w:rPr>
            </w:pPr>
          </w:p>
        </w:tc>
        <w:tc>
          <w:tcPr>
            <w:tcW w:w="657" w:type="pct"/>
            <w:vAlign w:val="center"/>
          </w:tcPr>
          <w:p>
            <w:pPr>
              <w:widowControl/>
              <w:spacing w:before="156" w:beforeLines="50" w:line="300" w:lineRule="auto"/>
              <w:rPr>
                <w:b/>
                <w:bCs/>
                <w:kern w:val="0"/>
                <w:sz w:val="32"/>
                <w:szCs w:val="21"/>
              </w:rPr>
            </w:pPr>
          </w:p>
        </w:tc>
        <w:tc>
          <w:tcPr>
            <w:tcW w:w="750" w:type="pct"/>
            <w:shd w:val="clear" w:color="auto" w:fill="auto"/>
            <w:vAlign w:val="center"/>
          </w:tcPr>
          <w:p>
            <w:pPr>
              <w:widowControl/>
              <w:spacing w:before="156" w:beforeLines="50" w:line="300" w:lineRule="auto"/>
              <w:rPr>
                <w:b/>
                <w:bCs/>
                <w:kern w:val="0"/>
                <w:sz w:val="32"/>
                <w:szCs w:val="21"/>
              </w:rPr>
            </w:pPr>
          </w:p>
        </w:tc>
        <w:tc>
          <w:tcPr>
            <w:tcW w:w="705" w:type="pct"/>
            <w:vAlign w:val="center"/>
          </w:tcPr>
          <w:p>
            <w:pPr>
              <w:widowControl/>
              <w:spacing w:before="156" w:beforeLines="50" w:line="300" w:lineRule="auto"/>
              <w:rPr>
                <w:b/>
                <w:bCs/>
                <w:kern w:val="0"/>
                <w:sz w:val="32"/>
                <w:szCs w:val="21"/>
              </w:rPr>
            </w:pPr>
          </w:p>
        </w:tc>
        <w:tc>
          <w:tcPr>
            <w:tcW w:w="821" w:type="pct"/>
            <w:vAlign w:val="center"/>
          </w:tcPr>
          <w:p>
            <w:pPr>
              <w:widowControl/>
              <w:spacing w:before="156" w:beforeLines="50" w:line="300" w:lineRule="auto"/>
              <w:rPr>
                <w:b/>
                <w:bCs/>
                <w:kern w:val="0"/>
                <w:sz w:val="32"/>
                <w:szCs w:val="21"/>
              </w:rPr>
            </w:pPr>
          </w:p>
        </w:tc>
        <w:tc>
          <w:tcPr>
            <w:tcW w:w="677" w:type="pct"/>
            <w:vAlign w:val="center"/>
          </w:tcPr>
          <w:p>
            <w:pPr>
              <w:widowControl/>
              <w:spacing w:before="156" w:beforeLines="50" w:line="300" w:lineRule="auto"/>
              <w:rPr>
                <w:b/>
                <w:bCs/>
                <w:kern w:val="0"/>
                <w:sz w:val="32"/>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2" w:hRule="atLeast"/>
          <w:jc w:val="center"/>
        </w:trPr>
        <w:tc>
          <w:tcPr>
            <w:tcW w:w="332" w:type="pct"/>
            <w:vAlign w:val="center"/>
          </w:tcPr>
          <w:p>
            <w:pPr>
              <w:widowControl/>
              <w:spacing w:before="156" w:beforeLines="50" w:line="300" w:lineRule="auto"/>
              <w:rPr>
                <w:b/>
                <w:bCs/>
                <w:kern w:val="0"/>
                <w:szCs w:val="21"/>
              </w:rPr>
            </w:pPr>
            <w:r>
              <w:rPr>
                <w:b/>
                <w:bCs/>
                <w:kern w:val="0"/>
                <w:szCs w:val="21"/>
              </w:rPr>
              <w:t>2</w:t>
            </w:r>
          </w:p>
        </w:tc>
        <w:tc>
          <w:tcPr>
            <w:tcW w:w="428" w:type="pct"/>
            <w:shd w:val="clear" w:color="auto" w:fill="auto"/>
            <w:vAlign w:val="center"/>
          </w:tcPr>
          <w:p>
            <w:pPr>
              <w:widowControl/>
              <w:spacing w:before="156" w:beforeLines="50" w:line="300" w:lineRule="auto"/>
              <w:rPr>
                <w:b/>
                <w:bCs/>
                <w:kern w:val="0"/>
                <w:sz w:val="32"/>
                <w:szCs w:val="21"/>
              </w:rPr>
            </w:pPr>
          </w:p>
        </w:tc>
        <w:tc>
          <w:tcPr>
            <w:tcW w:w="630" w:type="pct"/>
            <w:vAlign w:val="center"/>
          </w:tcPr>
          <w:p>
            <w:pPr>
              <w:widowControl/>
              <w:spacing w:before="156" w:beforeLines="50" w:line="300" w:lineRule="auto"/>
              <w:rPr>
                <w:b/>
                <w:bCs/>
                <w:kern w:val="0"/>
                <w:sz w:val="32"/>
                <w:szCs w:val="21"/>
              </w:rPr>
            </w:pPr>
          </w:p>
        </w:tc>
        <w:tc>
          <w:tcPr>
            <w:tcW w:w="657" w:type="pct"/>
            <w:vAlign w:val="center"/>
          </w:tcPr>
          <w:p>
            <w:pPr>
              <w:widowControl/>
              <w:spacing w:before="156" w:beforeLines="50" w:line="300" w:lineRule="auto"/>
              <w:rPr>
                <w:b/>
                <w:bCs/>
                <w:kern w:val="0"/>
                <w:sz w:val="32"/>
                <w:szCs w:val="21"/>
              </w:rPr>
            </w:pPr>
          </w:p>
        </w:tc>
        <w:tc>
          <w:tcPr>
            <w:tcW w:w="750" w:type="pct"/>
            <w:shd w:val="clear" w:color="auto" w:fill="auto"/>
            <w:vAlign w:val="center"/>
          </w:tcPr>
          <w:p>
            <w:pPr>
              <w:widowControl/>
              <w:spacing w:before="156" w:beforeLines="50" w:line="300" w:lineRule="auto"/>
              <w:rPr>
                <w:b/>
                <w:bCs/>
                <w:kern w:val="0"/>
                <w:sz w:val="32"/>
                <w:szCs w:val="21"/>
              </w:rPr>
            </w:pPr>
          </w:p>
        </w:tc>
        <w:tc>
          <w:tcPr>
            <w:tcW w:w="705" w:type="pct"/>
            <w:vAlign w:val="center"/>
          </w:tcPr>
          <w:p>
            <w:pPr>
              <w:widowControl/>
              <w:spacing w:before="156" w:beforeLines="50" w:line="300" w:lineRule="auto"/>
              <w:rPr>
                <w:b/>
                <w:bCs/>
                <w:kern w:val="0"/>
                <w:sz w:val="32"/>
                <w:szCs w:val="21"/>
              </w:rPr>
            </w:pPr>
          </w:p>
        </w:tc>
        <w:tc>
          <w:tcPr>
            <w:tcW w:w="821" w:type="pct"/>
            <w:vAlign w:val="center"/>
          </w:tcPr>
          <w:p>
            <w:pPr>
              <w:widowControl/>
              <w:spacing w:before="156" w:beforeLines="50" w:line="300" w:lineRule="auto"/>
              <w:rPr>
                <w:b/>
                <w:bCs/>
                <w:kern w:val="0"/>
                <w:sz w:val="32"/>
                <w:szCs w:val="21"/>
              </w:rPr>
            </w:pPr>
          </w:p>
        </w:tc>
        <w:tc>
          <w:tcPr>
            <w:tcW w:w="677" w:type="pct"/>
            <w:vAlign w:val="center"/>
          </w:tcPr>
          <w:p>
            <w:pPr>
              <w:widowControl/>
              <w:spacing w:before="156" w:beforeLines="50" w:line="300" w:lineRule="auto"/>
              <w:rPr>
                <w:b/>
                <w:bCs/>
                <w:kern w:val="0"/>
                <w:sz w:val="32"/>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 w:hRule="atLeast"/>
          <w:jc w:val="center"/>
        </w:trPr>
        <w:tc>
          <w:tcPr>
            <w:tcW w:w="332" w:type="pct"/>
            <w:vAlign w:val="center"/>
          </w:tcPr>
          <w:p>
            <w:pPr>
              <w:widowControl/>
              <w:spacing w:before="156" w:beforeLines="50" w:line="300" w:lineRule="auto"/>
              <w:rPr>
                <w:b/>
                <w:bCs/>
                <w:kern w:val="0"/>
                <w:szCs w:val="21"/>
              </w:rPr>
            </w:pPr>
            <w:r>
              <w:rPr>
                <w:b/>
                <w:bCs/>
                <w:kern w:val="0"/>
                <w:szCs w:val="21"/>
              </w:rPr>
              <w:t>3</w:t>
            </w:r>
          </w:p>
        </w:tc>
        <w:tc>
          <w:tcPr>
            <w:tcW w:w="428" w:type="pct"/>
            <w:shd w:val="clear" w:color="auto" w:fill="auto"/>
            <w:vAlign w:val="center"/>
          </w:tcPr>
          <w:p>
            <w:pPr>
              <w:widowControl/>
              <w:spacing w:before="156" w:beforeLines="50" w:line="300" w:lineRule="auto"/>
              <w:rPr>
                <w:b/>
                <w:bCs/>
                <w:kern w:val="0"/>
                <w:sz w:val="32"/>
                <w:szCs w:val="21"/>
              </w:rPr>
            </w:pPr>
          </w:p>
        </w:tc>
        <w:tc>
          <w:tcPr>
            <w:tcW w:w="630" w:type="pct"/>
            <w:vAlign w:val="center"/>
          </w:tcPr>
          <w:p>
            <w:pPr>
              <w:widowControl/>
              <w:spacing w:before="156" w:beforeLines="50" w:line="300" w:lineRule="auto"/>
              <w:rPr>
                <w:b/>
                <w:bCs/>
                <w:kern w:val="0"/>
                <w:sz w:val="32"/>
                <w:szCs w:val="21"/>
              </w:rPr>
            </w:pPr>
          </w:p>
        </w:tc>
        <w:tc>
          <w:tcPr>
            <w:tcW w:w="657" w:type="pct"/>
            <w:vAlign w:val="center"/>
          </w:tcPr>
          <w:p>
            <w:pPr>
              <w:widowControl/>
              <w:spacing w:before="156" w:beforeLines="50" w:line="300" w:lineRule="auto"/>
              <w:rPr>
                <w:b/>
                <w:bCs/>
                <w:kern w:val="0"/>
                <w:sz w:val="32"/>
                <w:szCs w:val="21"/>
              </w:rPr>
            </w:pPr>
          </w:p>
        </w:tc>
        <w:tc>
          <w:tcPr>
            <w:tcW w:w="750" w:type="pct"/>
            <w:shd w:val="clear" w:color="auto" w:fill="auto"/>
            <w:vAlign w:val="center"/>
          </w:tcPr>
          <w:p>
            <w:pPr>
              <w:widowControl/>
              <w:spacing w:before="156" w:beforeLines="50" w:line="300" w:lineRule="auto"/>
              <w:rPr>
                <w:b/>
                <w:bCs/>
                <w:kern w:val="0"/>
                <w:sz w:val="32"/>
                <w:szCs w:val="21"/>
              </w:rPr>
            </w:pPr>
          </w:p>
        </w:tc>
        <w:tc>
          <w:tcPr>
            <w:tcW w:w="705" w:type="pct"/>
            <w:vAlign w:val="center"/>
          </w:tcPr>
          <w:p>
            <w:pPr>
              <w:widowControl/>
              <w:spacing w:before="156" w:beforeLines="50" w:line="300" w:lineRule="auto"/>
              <w:rPr>
                <w:b/>
                <w:bCs/>
                <w:kern w:val="0"/>
                <w:sz w:val="32"/>
                <w:szCs w:val="21"/>
              </w:rPr>
            </w:pPr>
          </w:p>
        </w:tc>
        <w:tc>
          <w:tcPr>
            <w:tcW w:w="821" w:type="pct"/>
            <w:vAlign w:val="center"/>
          </w:tcPr>
          <w:p>
            <w:pPr>
              <w:widowControl/>
              <w:spacing w:before="156" w:beforeLines="50" w:line="300" w:lineRule="auto"/>
              <w:rPr>
                <w:b/>
                <w:bCs/>
                <w:kern w:val="0"/>
                <w:sz w:val="32"/>
                <w:szCs w:val="21"/>
              </w:rPr>
            </w:pPr>
          </w:p>
        </w:tc>
        <w:tc>
          <w:tcPr>
            <w:tcW w:w="677" w:type="pct"/>
            <w:vAlign w:val="center"/>
          </w:tcPr>
          <w:p>
            <w:pPr>
              <w:widowControl/>
              <w:spacing w:before="156" w:beforeLines="50" w:line="300" w:lineRule="auto"/>
              <w:rPr>
                <w:b/>
                <w:bCs/>
                <w:kern w:val="0"/>
                <w:sz w:val="32"/>
                <w:szCs w:val="21"/>
              </w:rPr>
            </w:pPr>
          </w:p>
        </w:tc>
      </w:tr>
    </w:tbl>
    <w:p>
      <w:pPr>
        <w:rPr>
          <w:b/>
          <w:szCs w:val="21"/>
        </w:rPr>
      </w:pPr>
      <w:r>
        <w:rPr>
          <w:b/>
          <w:szCs w:val="21"/>
        </w:rPr>
        <w:t>分析说明：</w:t>
      </w:r>
    </w:p>
    <w:p>
      <w:pPr>
        <w:rPr>
          <w:szCs w:val="21"/>
        </w:rPr>
      </w:pPr>
      <w:r>
        <w:rPr>
          <w:szCs w:val="21"/>
        </w:rPr>
        <w:t>分别对各区域的业务总流量进行排名，并分析各个区域的本月总流量和上月总流量的最大变化率。</w:t>
      </w:r>
    </w:p>
    <w:p>
      <w:pPr>
        <w:rPr>
          <w:b/>
          <w:bCs/>
          <w:kern w:val="0"/>
          <w:szCs w:val="21"/>
        </w:rPr>
      </w:pPr>
      <w:r>
        <w:rPr>
          <w:b/>
          <w:bCs/>
          <w:kern w:val="0"/>
          <w:szCs w:val="21"/>
        </w:rPr>
        <w:t>业务总流量应为接收与发送流量之和。</w:t>
      </w:r>
    </w:p>
    <w:p>
      <w:pPr>
        <w:rPr>
          <w:szCs w:val="21"/>
        </w:rPr>
      </w:pPr>
      <w:r>
        <w:rPr>
          <w:b/>
          <w:bCs/>
          <w:kern w:val="0"/>
          <w:szCs w:val="21"/>
        </w:rPr>
        <w:t>月流量变化率（%），应为(本月业务总流量（Gbit)-上月业务总流量（Gbit)）/上月业务总流量（Gbit)*100%。</w:t>
      </w:r>
    </w:p>
    <w:p/>
    <w:p>
      <w:pPr>
        <w:pStyle w:val="5"/>
        <w:numPr>
          <w:ilvl w:val="3"/>
          <w:numId w:val="30"/>
        </w:numPr>
        <w:tabs>
          <w:tab w:val="clear" w:pos="1080"/>
        </w:tabs>
        <w:adjustRightInd/>
        <w:spacing w:before="120" w:line="240" w:lineRule="auto"/>
        <w:ind w:left="988" w:hanging="983" w:hangingChars="410"/>
        <w:jc w:val="both"/>
        <w:textAlignment w:val="auto"/>
        <w:rPr>
          <w:sz w:val="24"/>
        </w:rPr>
      </w:pPr>
      <w:bookmarkStart w:id="397" w:name="_Toc19695281"/>
      <w:bookmarkStart w:id="398" w:name="_Toc365035412"/>
      <w:r>
        <w:rPr>
          <w:sz w:val="24"/>
        </w:rPr>
        <w:t>重要业务的忙闲时流量分析</w:t>
      </w:r>
      <w:bookmarkEnd w:id="396"/>
      <w:bookmarkEnd w:id="397"/>
      <w:bookmarkEnd w:id="398"/>
    </w:p>
    <w:p>
      <w:pPr>
        <w:spacing w:before="156" w:beforeLines="50"/>
        <w:ind w:firstLine="420" w:firstLineChars="200"/>
        <w:rPr>
          <w:szCs w:val="21"/>
        </w:rPr>
      </w:pPr>
      <w:r>
        <w:rPr>
          <w:szCs w:val="21"/>
        </w:rPr>
        <w:t>对重要业务的流量在一定监测时长范围内（如1天24小时、一周7天）的变化进行分析，获取业务繁忙时段（流量大的时段）和空闲时段（流量小的时段）。</w:t>
      </w:r>
    </w:p>
    <w:p>
      <w:pPr>
        <w:pStyle w:val="5"/>
        <w:numPr>
          <w:ilvl w:val="3"/>
          <w:numId w:val="30"/>
        </w:numPr>
        <w:tabs>
          <w:tab w:val="clear" w:pos="1080"/>
        </w:tabs>
        <w:adjustRightInd/>
        <w:spacing w:before="120" w:line="240" w:lineRule="auto"/>
        <w:ind w:left="988" w:hanging="983" w:hangingChars="410"/>
        <w:jc w:val="both"/>
        <w:textAlignment w:val="auto"/>
        <w:rPr>
          <w:sz w:val="24"/>
        </w:rPr>
      </w:pPr>
      <w:bookmarkStart w:id="399" w:name="_Toc19695282"/>
      <w:bookmarkStart w:id="400" w:name="_Toc345920320"/>
      <w:bookmarkStart w:id="401" w:name="_Toc365035413"/>
      <w:r>
        <w:rPr>
          <w:sz w:val="24"/>
        </w:rPr>
        <w:t>业务保证带宽利用率分析</w:t>
      </w:r>
      <w:bookmarkEnd w:id="399"/>
      <w:bookmarkEnd w:id="400"/>
      <w:bookmarkEnd w:id="401"/>
    </w:p>
    <w:p>
      <w:pPr>
        <w:spacing w:before="156" w:beforeLines="50"/>
        <w:ind w:firstLine="420" w:firstLineChars="200"/>
        <w:rPr>
          <w:szCs w:val="21"/>
        </w:rPr>
      </w:pPr>
      <w:r>
        <w:rPr>
          <w:szCs w:val="21"/>
        </w:rPr>
        <w:t>“业务保证带宽利用率”反映了业务个体对所分配到的带宽资源的使用情况。对业务个体进行“业务保证带宽利用率”分析，可以指导对业务个体进行保证带宽调整。</w:t>
      </w:r>
    </w:p>
    <w:p>
      <w:pPr>
        <w:spacing w:before="156" w:beforeLines="50"/>
        <w:ind w:firstLine="420" w:firstLineChars="200"/>
        <w:rPr>
          <w:szCs w:val="21"/>
        </w:rPr>
      </w:pPr>
      <w:r>
        <w:rPr>
          <w:szCs w:val="21"/>
        </w:rPr>
        <w:t>业务个体一般有忙时和闲时，忙时和闲时的带宽利用率相差很大，分析“业务忙时保证带宽利用率”更具实际参考意义。</w:t>
      </w:r>
    </w:p>
    <w:p>
      <w:pPr>
        <w:spacing w:before="156" w:beforeLines="50"/>
        <w:ind w:firstLine="420" w:firstLineChars="200"/>
        <w:rPr>
          <w:szCs w:val="21"/>
        </w:rPr>
      </w:pPr>
      <w:r>
        <w:rPr>
          <w:szCs w:val="21"/>
        </w:rPr>
        <w:t>对于集团客户业务，提醒用户关注保证业务忙时带宽利用率大于70%的业务个体。</w:t>
      </w:r>
    </w:p>
    <w:p>
      <w:pPr>
        <w:spacing w:before="156" w:beforeLines="50"/>
        <w:ind w:firstLine="420" w:firstLineChars="200"/>
        <w:rPr>
          <w:szCs w:val="21"/>
        </w:rPr>
      </w:pPr>
      <w:r>
        <w:rPr>
          <w:szCs w:val="21"/>
        </w:rPr>
        <w:t>对于基站业务，提醒用户关注业务忙时保证带宽利用率大于70%和小于30%的业务个体。</w:t>
      </w:r>
      <w:bookmarkStart w:id="402" w:name="_Toc334365285"/>
      <w:bookmarkStart w:id="403" w:name="_Toc334364742"/>
      <w:bookmarkStart w:id="404" w:name="_Toc334365224"/>
    </w:p>
    <w:p>
      <w:pPr>
        <w:pStyle w:val="4"/>
        <w:numPr>
          <w:ilvl w:val="2"/>
          <w:numId w:val="30"/>
        </w:numPr>
        <w:tabs>
          <w:tab w:val="clear" w:pos="1260"/>
          <w:tab w:val="clear" w:pos="709"/>
        </w:tabs>
        <w:adjustRightInd/>
        <w:spacing w:before="156" w:beforeLines="50" w:after="0"/>
        <w:ind w:left="720"/>
        <w:jc w:val="both"/>
        <w:textAlignment w:val="auto"/>
      </w:pPr>
      <w:bookmarkStart w:id="405" w:name="_Toc345920321"/>
      <w:bookmarkStart w:id="406" w:name="_Toc365035414"/>
      <w:bookmarkStart w:id="407" w:name="_Toc452624791"/>
      <w:bookmarkStart w:id="408" w:name="_Toc19695283"/>
      <w:bookmarkStart w:id="409" w:name="_Toc53650136"/>
      <w:r>
        <w:t>PTN/SPN网络流量分析</w:t>
      </w:r>
      <w:bookmarkEnd w:id="405"/>
      <w:bookmarkEnd w:id="406"/>
      <w:r>
        <w:t>系统呈现功能要求</w:t>
      </w:r>
      <w:bookmarkEnd w:id="407"/>
      <w:bookmarkEnd w:id="408"/>
      <w:bookmarkEnd w:id="409"/>
    </w:p>
    <w:p>
      <w:pPr>
        <w:pStyle w:val="5"/>
        <w:numPr>
          <w:ilvl w:val="3"/>
          <w:numId w:val="30"/>
        </w:numPr>
        <w:tabs>
          <w:tab w:val="clear" w:pos="1080"/>
        </w:tabs>
        <w:adjustRightInd/>
        <w:spacing w:before="120" w:line="240" w:lineRule="auto"/>
        <w:ind w:left="864" w:hanging="860" w:hangingChars="410"/>
        <w:jc w:val="both"/>
        <w:textAlignment w:val="auto"/>
      </w:pPr>
      <w:bookmarkStart w:id="410" w:name="_Toc345920265"/>
      <w:bookmarkEnd w:id="410"/>
      <w:bookmarkStart w:id="411" w:name="_Toc345920322"/>
      <w:bookmarkEnd w:id="411"/>
      <w:bookmarkStart w:id="412" w:name="_Toc345920323"/>
      <w:bookmarkStart w:id="413" w:name="_Toc19695284"/>
      <w:bookmarkStart w:id="414" w:name="_Toc365035415"/>
      <w:r>
        <w:t>业务总流量分析</w:t>
      </w:r>
      <w:bookmarkEnd w:id="412"/>
      <w:bookmarkEnd w:id="413"/>
      <w:bookmarkEnd w:id="414"/>
    </w:p>
    <w:p>
      <w:pPr>
        <w:spacing w:before="156" w:beforeLines="50"/>
        <w:ind w:firstLine="420" w:firstLineChars="200"/>
      </w:pPr>
      <w:r>
        <w:t>支持业务总流量分析以及同期对比分析，输出PTN/SPN网络承载的业务总流量的变化情况。</w:t>
      </w:r>
    </w:p>
    <w:p>
      <w:pPr>
        <w:pStyle w:val="5"/>
        <w:numPr>
          <w:ilvl w:val="3"/>
          <w:numId w:val="30"/>
        </w:numPr>
        <w:tabs>
          <w:tab w:val="clear" w:pos="1080"/>
        </w:tabs>
        <w:adjustRightInd/>
        <w:spacing w:before="120" w:line="240" w:lineRule="auto"/>
        <w:ind w:left="864" w:hanging="860" w:hangingChars="410"/>
        <w:jc w:val="both"/>
        <w:textAlignment w:val="auto"/>
      </w:pPr>
      <w:bookmarkStart w:id="415" w:name="_Toc345920324"/>
      <w:bookmarkStart w:id="416" w:name="_Toc365035416"/>
      <w:bookmarkStart w:id="417" w:name="_Toc19695285"/>
      <w:r>
        <w:t>端口带宽利用率分析</w:t>
      </w:r>
      <w:bookmarkEnd w:id="402"/>
      <w:bookmarkEnd w:id="403"/>
      <w:bookmarkEnd w:id="404"/>
      <w:bookmarkEnd w:id="415"/>
      <w:bookmarkEnd w:id="416"/>
      <w:bookmarkEnd w:id="417"/>
    </w:p>
    <w:p>
      <w:pPr>
        <w:spacing w:before="156" w:beforeLines="50"/>
        <w:ind w:firstLine="420" w:firstLineChars="200"/>
      </w:pPr>
      <w:r>
        <w:t>对“端口带宽利用率”进行统计，分析列出不同利用率分布区间的端口。</w:t>
      </w:r>
    </w:p>
    <w:p>
      <w:pPr>
        <w:spacing w:before="156" w:beforeLines="50"/>
        <w:ind w:firstLine="420" w:firstLineChars="200"/>
      </w:pPr>
      <w:r>
        <w:t>对于“端口带宽利用率”超过45%的端口需要重点关注，为了防止拥塞，应考虑调整流量。</w:t>
      </w:r>
    </w:p>
    <w:p>
      <w:pPr>
        <w:spacing w:before="156" w:beforeLines="50"/>
        <w:ind w:firstLine="420" w:firstLineChars="200"/>
      </w:pPr>
      <w:r>
        <w:t>分析全网端口带宽利用率，输出带宽利用率高于上限的端口清单。通过对端口带宽利用率历史数据的统计分析，获取各类型端口的带宽利用率随时间的变化情况。</w:t>
      </w:r>
    </w:p>
    <w:p>
      <w:pPr>
        <w:spacing w:before="156" w:beforeLines="50"/>
        <w:ind w:firstLine="420" w:firstLineChars="200"/>
      </w:pPr>
    </w:p>
    <w:p>
      <w:pPr>
        <w:pStyle w:val="5"/>
        <w:numPr>
          <w:ilvl w:val="3"/>
          <w:numId w:val="30"/>
        </w:numPr>
        <w:tabs>
          <w:tab w:val="clear" w:pos="1080"/>
        </w:tabs>
        <w:adjustRightInd/>
        <w:spacing w:before="120" w:line="240" w:lineRule="auto"/>
        <w:ind w:left="864" w:hanging="860" w:hangingChars="410"/>
        <w:jc w:val="both"/>
        <w:textAlignment w:val="auto"/>
      </w:pPr>
      <w:bookmarkStart w:id="418" w:name="_Toc2151235"/>
      <w:bookmarkEnd w:id="418"/>
      <w:bookmarkStart w:id="419" w:name="_Toc365035417"/>
      <w:bookmarkStart w:id="420" w:name="_Toc19695286"/>
      <w:bookmarkStart w:id="421" w:name="_Toc345920325"/>
      <w:bookmarkStart w:id="422" w:name="_Toc334365232"/>
      <w:bookmarkStart w:id="423" w:name="_Toc334364750"/>
      <w:bookmarkStart w:id="424" w:name="_Toc334365293"/>
      <w:r>
        <w:t>链路带宽利用率分析</w:t>
      </w:r>
      <w:bookmarkEnd w:id="419"/>
      <w:bookmarkEnd w:id="420"/>
      <w:bookmarkEnd w:id="421"/>
    </w:p>
    <w:p>
      <w:pPr>
        <w:spacing w:before="156" w:beforeLines="50"/>
        <w:ind w:firstLine="420" w:firstLineChars="200"/>
      </w:pPr>
      <w:r>
        <w:t>链路是指两个网络侧端口之间的对接关系，包括源网元、源端口、宿网元和宿端口等信息。相对于端口，链路可以更加直观地反映出数据传送的源端和宿端。</w:t>
      </w:r>
    </w:p>
    <w:p>
      <w:pPr>
        <w:spacing w:before="156" w:beforeLines="50"/>
        <w:ind w:firstLine="420" w:firstLineChars="200"/>
      </w:pPr>
      <w:r>
        <w:t>链路是端口的组合，链路带宽利用率分析与端口带宽利用分析基本相同，请参照“端口带宽利用率分析”。</w:t>
      </w:r>
    </w:p>
    <w:p>
      <w:pPr>
        <w:spacing w:before="156" w:beforeLines="50"/>
        <w:jc w:val="center"/>
      </w:pPr>
      <w:r>
        <w:drawing>
          <wp:inline distT="0" distB="0" distL="0" distR="0">
            <wp:extent cx="5274310" cy="1744345"/>
            <wp:effectExtent l="0" t="0" r="2540" b="8255"/>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0" cstate="print"/>
                    <a:srcRect/>
                    <a:stretch>
                      <a:fillRect/>
                    </a:stretch>
                  </pic:blipFill>
                  <pic:spPr>
                    <a:xfrm>
                      <a:off x="0" y="0"/>
                      <a:ext cx="5274310" cy="1744673"/>
                    </a:xfrm>
                    <a:prstGeom prst="rect">
                      <a:avLst/>
                    </a:prstGeom>
                    <a:noFill/>
                    <a:ln w="9525">
                      <a:noFill/>
                      <a:miter lim="800000"/>
                      <a:headEnd/>
                      <a:tailEnd/>
                    </a:ln>
                  </pic:spPr>
                </pic:pic>
              </a:graphicData>
            </a:graphic>
          </wp:inline>
        </w:drawing>
      </w:r>
    </w:p>
    <w:p>
      <w:pPr>
        <w:pStyle w:val="17"/>
        <w:jc w:val="center"/>
        <w:rPr>
          <w:rFonts w:ascii="Times New Roman" w:hAnsi="Times New Roman" w:eastAsia="宋体" w:cs="Times New Roman"/>
          <w:szCs w:val="24"/>
        </w:rPr>
      </w:pPr>
      <w:r>
        <w:rPr>
          <w:rFonts w:ascii="Times New Roman" w:hAnsi="Times New Roman" w:cs="Times New Roman"/>
        </w:rPr>
        <w:t>图5-5 链路的带宽利用率和繁忙度分析报表</w:t>
      </w:r>
    </w:p>
    <w:p>
      <w:pPr>
        <w:pStyle w:val="5"/>
        <w:numPr>
          <w:ilvl w:val="3"/>
          <w:numId w:val="30"/>
        </w:numPr>
        <w:tabs>
          <w:tab w:val="clear" w:pos="1080"/>
        </w:tabs>
        <w:adjustRightInd/>
        <w:spacing w:before="120" w:line="240" w:lineRule="auto"/>
        <w:ind w:left="864" w:hanging="860" w:hangingChars="410"/>
        <w:jc w:val="both"/>
        <w:textAlignment w:val="auto"/>
      </w:pPr>
      <w:bookmarkStart w:id="425" w:name="_Toc365035418"/>
      <w:bookmarkStart w:id="426" w:name="_Toc345920326"/>
      <w:bookmarkStart w:id="427" w:name="_Toc19695287"/>
      <w:r>
        <w:t>传输环路带宽利用率</w:t>
      </w:r>
      <w:bookmarkEnd w:id="422"/>
      <w:bookmarkEnd w:id="423"/>
      <w:bookmarkEnd w:id="424"/>
      <w:r>
        <w:t>分析</w:t>
      </w:r>
      <w:bookmarkEnd w:id="425"/>
      <w:bookmarkEnd w:id="426"/>
      <w:bookmarkEnd w:id="427"/>
    </w:p>
    <w:p>
      <w:pPr>
        <w:spacing w:before="156" w:beforeLines="50"/>
        <w:ind w:firstLine="420" w:firstLineChars="200"/>
      </w:pPr>
      <w:r>
        <w:t>以传输环路为对象进行区域流量分析和网络拓扑的图形化显示，具体反映传输环路的总体流量负载情况。支持传输环路的流量基础分析报表，并支持对流量监测分析的关键指标进行选取过滤显示。通过纵向对比分析，可以获知各传输环路带宽利用率的变化趋势。</w:t>
      </w:r>
    </w:p>
    <w:p>
      <w:pPr>
        <w:spacing w:before="156" w:beforeLines="50"/>
        <w:ind w:firstLine="420" w:firstLineChars="200"/>
      </w:pPr>
      <w:r>
        <w:t>分析示例：</w:t>
      </w:r>
    </w:p>
    <w:p>
      <w:pPr>
        <w:spacing w:before="156" w:beforeLines="50"/>
        <w:ind w:firstLine="420" w:firstLineChars="200"/>
      </w:pPr>
      <w:r>
        <w:t>(1) 传输环路带宽利用率分析报表：</w:t>
      </w:r>
    </w:p>
    <w:p>
      <w:pPr>
        <w:spacing w:before="120"/>
        <w:jc w:val="center"/>
      </w:pPr>
      <w:r>
        <w:drawing>
          <wp:inline distT="0" distB="0" distL="0" distR="0">
            <wp:extent cx="4730115" cy="2327275"/>
            <wp:effectExtent l="0" t="0" r="0" b="0"/>
            <wp:docPr id="19" name="图片 2"/>
            <wp:cNvGraphicFramePr/>
            <a:graphic xmlns:a="http://schemas.openxmlformats.org/drawingml/2006/main">
              <a:graphicData uri="http://schemas.openxmlformats.org/drawingml/2006/picture">
                <pic:pic xmlns:pic="http://schemas.openxmlformats.org/drawingml/2006/picture">
                  <pic:nvPicPr>
                    <pic:cNvPr id="19" name="图片 2"/>
                    <pic:cNvPicPr/>
                  </pic:nvPicPr>
                  <pic:blipFill>
                    <a:blip r:embed="rId21" cstate="print"/>
                    <a:srcRect/>
                    <a:stretch>
                      <a:fillRect/>
                    </a:stretch>
                  </pic:blipFill>
                  <pic:spPr>
                    <a:xfrm>
                      <a:off x="0" y="0"/>
                      <a:ext cx="4730698" cy="2327564"/>
                    </a:xfrm>
                    <a:prstGeom prst="rect">
                      <a:avLst/>
                    </a:prstGeom>
                    <a:noFill/>
                    <a:ln w="9525">
                      <a:noFill/>
                      <a:miter lim="800000"/>
                      <a:headEnd/>
                      <a:tailEnd/>
                    </a:ln>
                  </pic:spPr>
                </pic:pic>
              </a:graphicData>
            </a:graphic>
          </wp:inline>
        </w:drawing>
      </w:r>
    </w:p>
    <w:p>
      <w:pPr>
        <w:pStyle w:val="17"/>
        <w:spacing w:before="120"/>
        <w:jc w:val="center"/>
        <w:rPr>
          <w:rFonts w:ascii="Times New Roman" w:hAnsi="Times New Roman" w:eastAsia="宋体" w:cs="Times New Roman"/>
          <w:szCs w:val="24"/>
        </w:rPr>
      </w:pPr>
      <w:r>
        <w:rPr>
          <w:rFonts w:ascii="Times New Roman" w:hAnsi="Times New Roman" w:cs="Times New Roman"/>
        </w:rPr>
        <w:t>图5-6  PTN传输环路的流量分析报表</w:t>
      </w:r>
    </w:p>
    <w:p>
      <w:pPr>
        <w:spacing w:before="156" w:beforeLines="50"/>
        <w:ind w:firstLine="420" w:firstLineChars="200"/>
      </w:pPr>
      <w:r>
        <w:t>(2) 传输环路带宽利用率对比图</w:t>
      </w:r>
    </w:p>
    <w:p>
      <w:pPr>
        <w:spacing w:before="156" w:beforeLines="50"/>
        <w:jc w:val="center"/>
        <w:rPr>
          <w:b/>
        </w:rPr>
      </w:pPr>
      <w:r>
        <w:rPr>
          <w:b/>
        </w:rPr>
        <w:drawing>
          <wp:inline distT="0" distB="0" distL="0" distR="0">
            <wp:extent cx="4569460" cy="2745105"/>
            <wp:effectExtent l="0" t="0" r="21590" b="17145"/>
            <wp:docPr id="18"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pPr>
        <w:spacing w:before="156" w:beforeLines="50"/>
        <w:ind w:firstLine="420" w:firstLineChars="200"/>
        <w:rPr>
          <w:b/>
        </w:rPr>
      </w:pPr>
      <w:r>
        <w:rPr>
          <w:b/>
        </w:rPr>
        <w:t>分析说明：</w:t>
      </w:r>
      <w:r>
        <w:t>PTN骨干环2的带宽利用率峰值为52%，存在拥塞的风险。</w:t>
      </w:r>
    </w:p>
    <w:p>
      <w:pPr>
        <w:spacing w:before="156" w:beforeLines="50"/>
        <w:ind w:firstLine="420" w:firstLineChars="200"/>
      </w:pPr>
      <w:r>
        <w:t>(3) 传输环带宽利用率变化趋势图</w:t>
      </w:r>
    </w:p>
    <w:p>
      <w:pPr>
        <w:spacing w:before="156" w:beforeLines="50"/>
        <w:jc w:val="center"/>
      </w:pPr>
      <w:r>
        <w:drawing>
          <wp:inline distT="0" distB="0" distL="0" distR="0">
            <wp:extent cx="4569460" cy="2745105"/>
            <wp:effectExtent l="0" t="0" r="21590" b="17145"/>
            <wp:docPr id="20"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pPr>
        <w:spacing w:before="156" w:beforeLines="50"/>
        <w:ind w:firstLine="420" w:firstLineChars="200"/>
        <w:rPr>
          <w:szCs w:val="21"/>
        </w:rPr>
      </w:pPr>
      <w:r>
        <w:rPr>
          <w:b/>
          <w:szCs w:val="21"/>
        </w:rPr>
        <w:t>分析说明</w:t>
      </w:r>
      <w:r>
        <w:rPr>
          <w:szCs w:val="21"/>
        </w:rPr>
        <w:t>：5月带宽利用率增长最快和最慢的环分别为PTN骨干环4和PTN骨干环1。</w:t>
      </w:r>
    </w:p>
    <w:p>
      <w:pPr>
        <w:spacing w:before="156" w:beforeLines="50"/>
      </w:pPr>
      <w:r>
        <w:t>（4）传输环路流量变化趋势分析</w:t>
      </w:r>
    </w:p>
    <w:p>
      <w:pPr>
        <w:spacing w:before="156" w:beforeLines="50"/>
        <w:ind w:firstLine="420" w:firstLineChars="200"/>
      </w:pPr>
      <w:r>
        <w:t>支持针对每个环网的流量分析变化趋势，支持环网流量变化率TopN排名（变化率的计算仅计入正增长），并支持导出。</w:t>
      </w:r>
    </w:p>
    <w:p>
      <w:pPr>
        <w:pStyle w:val="5"/>
        <w:numPr>
          <w:ilvl w:val="3"/>
          <w:numId w:val="30"/>
        </w:numPr>
        <w:tabs>
          <w:tab w:val="clear" w:pos="1080"/>
        </w:tabs>
        <w:adjustRightInd/>
        <w:spacing w:before="120" w:line="240" w:lineRule="auto"/>
        <w:ind w:left="864" w:hanging="860" w:hangingChars="410"/>
        <w:jc w:val="both"/>
        <w:textAlignment w:val="auto"/>
      </w:pPr>
      <w:bookmarkStart w:id="428" w:name="_Toc19695288"/>
      <w:bookmarkStart w:id="429" w:name="_Toc365035419"/>
      <w:bookmarkStart w:id="430" w:name="_Toc334364752"/>
      <w:bookmarkStart w:id="431" w:name="_Toc334365234"/>
      <w:bookmarkStart w:id="432" w:name="_Toc334365295"/>
      <w:bookmarkStart w:id="433" w:name="_Toc345920327"/>
      <w:r>
        <w:t>网络侧端口保证带宽占比分析</w:t>
      </w:r>
      <w:bookmarkEnd w:id="428"/>
      <w:bookmarkEnd w:id="429"/>
      <w:bookmarkEnd w:id="430"/>
      <w:bookmarkEnd w:id="431"/>
      <w:bookmarkEnd w:id="432"/>
      <w:bookmarkEnd w:id="433"/>
    </w:p>
    <w:p>
      <w:pPr>
        <w:spacing w:before="156" w:beforeLines="50"/>
        <w:ind w:firstLine="420" w:firstLineChars="200"/>
        <w:rPr>
          <w:szCs w:val="28"/>
        </w:rPr>
      </w:pPr>
      <w:r>
        <w:rPr>
          <w:szCs w:val="21"/>
        </w:rPr>
        <w:t>统计出经过网络端口的所有业务（PW或LSP）的保证带宽配置值的总和，然后计算出“网络侧端口保证带宽占比”。</w:t>
      </w:r>
    </w:p>
    <w:p>
      <w:pPr>
        <w:pStyle w:val="5"/>
        <w:numPr>
          <w:ilvl w:val="3"/>
          <w:numId w:val="30"/>
        </w:numPr>
        <w:tabs>
          <w:tab w:val="clear" w:pos="1080"/>
        </w:tabs>
        <w:adjustRightInd/>
        <w:spacing w:before="156" w:line="240" w:lineRule="auto"/>
        <w:ind w:left="864" w:hanging="860" w:hangingChars="410"/>
        <w:jc w:val="both"/>
        <w:textAlignment w:val="auto"/>
      </w:pPr>
      <w:bookmarkStart w:id="434" w:name="_Toc19695289"/>
      <w:r>
        <w:t>传输环路带宽利用率占比分析</w:t>
      </w:r>
      <w:bookmarkEnd w:id="434"/>
    </w:p>
    <w:p>
      <w:pPr>
        <w:spacing w:before="156" w:beforeLines="50"/>
        <w:ind w:firstLine="420" w:firstLineChars="200"/>
      </w:pPr>
      <w:r>
        <w:t>根据环网的带宽利用率所在区间，统计环网数量，计算“环网的带宽利用率占比”。其中，带宽利用率的统计区间，支持设置。</w:t>
      </w:r>
    </w:p>
    <w:p>
      <w:pPr>
        <w:pStyle w:val="5"/>
        <w:numPr>
          <w:ilvl w:val="3"/>
          <w:numId w:val="30"/>
        </w:numPr>
        <w:tabs>
          <w:tab w:val="clear" w:pos="1080"/>
        </w:tabs>
        <w:adjustRightInd/>
        <w:spacing w:before="156" w:line="240" w:lineRule="auto"/>
        <w:ind w:left="864" w:hanging="860" w:hangingChars="410"/>
        <w:jc w:val="both"/>
        <w:textAlignment w:val="auto"/>
      </w:pPr>
      <w:bookmarkStart w:id="435" w:name="_Toc19695290"/>
      <w:r>
        <w:t>链路带宽利用率占比分析</w:t>
      </w:r>
      <w:bookmarkEnd w:id="435"/>
    </w:p>
    <w:p>
      <w:pPr>
        <w:spacing w:before="156" w:beforeLines="50"/>
        <w:ind w:firstLine="420" w:firstLineChars="200"/>
      </w:pPr>
      <w:r>
        <w:t>根据链路的带宽利用率，计算“链路的带宽利用率占比”。</w:t>
      </w:r>
    </w:p>
    <w:p>
      <w:pPr>
        <w:pStyle w:val="5"/>
        <w:numPr>
          <w:ilvl w:val="3"/>
          <w:numId w:val="30"/>
        </w:numPr>
        <w:tabs>
          <w:tab w:val="clear" w:pos="1080"/>
        </w:tabs>
        <w:adjustRightInd/>
        <w:spacing w:before="156" w:line="240" w:lineRule="auto"/>
        <w:ind w:left="864" w:hanging="860" w:hangingChars="410"/>
        <w:jc w:val="both"/>
        <w:textAlignment w:val="auto"/>
      </w:pPr>
      <w:bookmarkStart w:id="436" w:name="_Toc19695291"/>
      <w:r>
        <w:t>L2PTN业务总流量分析</w:t>
      </w:r>
      <w:bookmarkEnd w:id="436"/>
    </w:p>
    <w:p>
      <w:pPr>
        <w:spacing w:before="156" w:beforeLines="50"/>
        <w:ind w:firstLine="420" w:firstLineChars="200"/>
      </w:pPr>
      <w:r>
        <w:t>支持L2PTN业务总流量以及各监测点流量分析以及同期对比分析，输出L2PTN业务总流量以及各监测点流量的变化情况。</w:t>
      </w:r>
    </w:p>
    <w:p>
      <w:pPr>
        <w:pStyle w:val="5"/>
        <w:numPr>
          <w:ilvl w:val="3"/>
          <w:numId w:val="30"/>
        </w:numPr>
        <w:tabs>
          <w:tab w:val="clear" w:pos="1080"/>
        </w:tabs>
        <w:adjustRightInd/>
        <w:spacing w:before="156" w:line="240" w:lineRule="auto"/>
        <w:ind w:left="864" w:hanging="860" w:hangingChars="410"/>
        <w:jc w:val="both"/>
        <w:textAlignment w:val="auto"/>
      </w:pPr>
      <w:bookmarkStart w:id="437" w:name="_Toc534278266"/>
      <w:bookmarkEnd w:id="437"/>
      <w:bookmarkStart w:id="438" w:name="_Toc19695292"/>
      <w:r>
        <w:t>L3PTN业务总流量分析</w:t>
      </w:r>
      <w:bookmarkEnd w:id="438"/>
    </w:p>
    <w:p>
      <w:pPr>
        <w:spacing w:before="156" w:beforeLines="50"/>
        <w:ind w:firstLine="420" w:firstLineChars="200"/>
      </w:pPr>
      <w:r>
        <w:t>支持L3PTN业务总流量以及各监测点流量分析以及同期对比分析，输出L3PTN业务总流量以及各监测点流量的变化情况。</w:t>
      </w:r>
    </w:p>
    <w:p>
      <w:pPr>
        <w:pStyle w:val="5"/>
        <w:numPr>
          <w:ilvl w:val="3"/>
          <w:numId w:val="30"/>
        </w:numPr>
        <w:tabs>
          <w:tab w:val="left" w:pos="864"/>
          <w:tab w:val="clear" w:pos="1999"/>
          <w:tab w:val="clear" w:pos="1080"/>
        </w:tabs>
        <w:adjustRightInd/>
        <w:spacing w:before="156" w:line="240" w:lineRule="auto"/>
        <w:ind w:left="864" w:hanging="860" w:hangingChars="410"/>
        <w:jc w:val="both"/>
        <w:textAlignment w:val="auto"/>
      </w:pPr>
      <w:bookmarkStart w:id="439" w:name="_Toc19695293"/>
      <w:r>
        <w:t>隧道(LSP/SR-TP)带宽利用率分析</w:t>
      </w:r>
      <w:bookmarkEnd w:id="439"/>
    </w:p>
    <w:p>
      <w:pPr>
        <w:spacing w:before="156" w:beforeLines="50"/>
        <w:ind w:firstLine="420" w:firstLineChars="200"/>
      </w:pPr>
      <w:r>
        <w:t>分析全网隧道(LSP/SR-TP)带宽利用率，输出带宽利用率高于上限（应支持设置）的隧道列表。</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440" w:name="_Toc534278268"/>
      <w:bookmarkEnd w:id="440"/>
      <w:bookmarkStart w:id="441" w:name="_Toc467481755"/>
      <w:bookmarkStart w:id="442" w:name="_Toc53650137"/>
      <w:bookmarkStart w:id="443" w:name="_Toc19695294"/>
      <w:r>
        <w:rPr>
          <w:rFonts w:ascii="Times New Roman" w:hAnsi="Times New Roman"/>
          <w:b w:val="0"/>
          <w:color w:val="000000" w:themeColor="text1"/>
          <w:sz w:val="24"/>
          <w:szCs w:val="24"/>
          <w14:textFill>
            <w14:solidFill>
              <w14:schemeClr w14:val="tx1"/>
            </w14:solidFill>
          </w14:textFill>
        </w:rPr>
        <w:t>流量地图呈现</w:t>
      </w:r>
      <w:bookmarkEnd w:id="441"/>
      <w:bookmarkEnd w:id="442"/>
      <w:bookmarkEnd w:id="443"/>
    </w:p>
    <w:p>
      <w:pPr>
        <w:spacing w:before="156" w:beforeLines="50"/>
        <w:ind w:firstLine="420" w:firstLineChars="200"/>
        <w:jc w:val="left"/>
      </w:pPr>
      <w:r>
        <w:t>支持查看流量区域地图，可呈现不同区域的流量分布情况。</w:t>
      </w:r>
    </w:p>
    <w:p>
      <w:pPr>
        <w:spacing w:before="156"/>
        <w:ind w:firstLine="420" w:firstLineChars="200"/>
        <w:jc w:val="left"/>
      </w:pPr>
      <w:r>
        <w:t>查看某区域的业务流量状况：在区域地图上单击区域名称，可显示当前区域相关的流量数据。支持按照业务类型分别呈现。</w:t>
      </w:r>
    </w:p>
    <w:p>
      <w:pPr>
        <w:spacing w:before="156" w:beforeLines="50"/>
        <w:ind w:firstLine="420" w:firstLineChars="200"/>
      </w:pPr>
      <w:r>
        <w:t>地图染色阈值设置：根据区域监控实例某个指标超过设置的阈值级别，支持以不同的颜色显示在界面地图上。</w:t>
      </w:r>
    </w:p>
    <w:p>
      <w:pPr>
        <w:spacing w:before="156" w:beforeLines="50"/>
        <w:ind w:firstLine="420" w:firstLineChars="200"/>
      </w:pPr>
      <w:r>
        <w:t>针对全网流量监控实例，监测和计算相应的流量指标；依据门限设定对监控实例进行标记，例如带宽利用率等严重越限的，标记为有严重问题的实例，稍有越限的，标记为重要问题的实例。</w:t>
      </w:r>
    </w:p>
    <w:p>
      <w:pPr>
        <w:spacing w:before="156" w:beforeLines="50"/>
        <w:ind w:firstLine="420" w:firstLineChars="200"/>
      </w:pPr>
      <w:r>
        <w:t>单个监测实例的流量问题等级可参照性能告警等级分为严重问题、重要问题、普通问题和轻微问题。</w:t>
      </w:r>
    </w:p>
    <w:p>
      <w:pPr>
        <w:spacing w:before="156" w:beforeLines="50"/>
        <w:ind w:firstLine="420" w:firstLineChars="200"/>
      </w:pPr>
      <w:r>
        <w:t>针对某一管理区域，遍历该区域下所有监测实例。针对每一区域，流量问题实例/所有实例 *100%。</w:t>
      </w:r>
    </w:p>
    <w:p>
      <w:pPr>
        <w:ind w:left="420" w:left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w:t>
      </w:r>
      <w:r>
        <w:rPr>
          <w:color w:val="000000" w:themeColor="text1"/>
          <w:szCs w:val="21"/>
          <w14:textFill>
            <w14:solidFill>
              <w14:schemeClr w14:val="tx1"/>
            </w14:solidFill>
          </w14:textFill>
        </w:rPr>
        <w:tab/>
      </w:r>
      <w:r>
        <w:rPr>
          <w:color w:val="000000" w:themeColor="text1"/>
          <w:szCs w:val="21"/>
          <w14:textFill>
            <w14:solidFill>
              <w14:schemeClr w14:val="tx1"/>
            </w14:solidFill>
          </w14:textFill>
        </w:rPr>
        <w:t>绿色表示区域流量指标情况为好级</w:t>
      </w:r>
    </w:p>
    <w:p>
      <w:pPr>
        <w:ind w:left="420" w:left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w:t>
      </w:r>
      <w:r>
        <w:rPr>
          <w:color w:val="000000" w:themeColor="text1"/>
          <w:szCs w:val="21"/>
          <w14:textFill>
            <w14:solidFill>
              <w14:schemeClr w14:val="tx1"/>
            </w14:solidFill>
          </w14:textFill>
        </w:rPr>
        <w:tab/>
      </w:r>
      <w:r>
        <w:rPr>
          <w:color w:val="000000" w:themeColor="text1"/>
          <w:szCs w:val="21"/>
          <w14:textFill>
            <w14:solidFill>
              <w14:schemeClr w14:val="tx1"/>
            </w14:solidFill>
          </w14:textFill>
        </w:rPr>
        <w:t>黄色表示区域流量指标情况为中级</w:t>
      </w:r>
    </w:p>
    <w:p>
      <w:pPr>
        <w:ind w:left="420" w:left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w:t>
      </w:r>
      <w:r>
        <w:rPr>
          <w:color w:val="000000" w:themeColor="text1"/>
          <w:szCs w:val="21"/>
          <w14:textFill>
            <w14:solidFill>
              <w14:schemeClr w14:val="tx1"/>
            </w14:solidFill>
          </w14:textFill>
        </w:rPr>
        <w:tab/>
      </w:r>
      <w:r>
        <w:rPr>
          <w:color w:val="000000" w:themeColor="text1"/>
          <w:szCs w:val="21"/>
          <w14:textFill>
            <w14:solidFill>
              <w14:schemeClr w14:val="tx1"/>
            </w14:solidFill>
          </w14:textFill>
        </w:rPr>
        <w:t>红色表示区域流量指标情况为差级</w:t>
      </w:r>
    </w:p>
    <w:p>
      <w:pPr>
        <w:ind w:left="420" w:left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w:t>
      </w:r>
      <w:r>
        <w:rPr>
          <w:color w:val="000000" w:themeColor="text1"/>
          <w:szCs w:val="21"/>
          <w14:textFill>
            <w14:solidFill>
              <w14:schemeClr w14:val="tx1"/>
            </w14:solidFill>
          </w14:textFill>
        </w:rPr>
        <w:tab/>
      </w:r>
      <w:r>
        <w:rPr>
          <w:color w:val="000000" w:themeColor="text1"/>
          <w:szCs w:val="21"/>
          <w14:textFill>
            <w14:solidFill>
              <w14:schemeClr w14:val="tx1"/>
            </w14:solidFill>
          </w14:textFill>
        </w:rPr>
        <w:t>蓝色表示区域未监控</w:t>
      </w:r>
    </w:p>
    <w:p>
      <w:pPr>
        <w:spacing w:before="156" w:beforeLines="50"/>
        <w:ind w:firstLine="420" w:firstLineChars="200"/>
      </w:pPr>
      <w:r>
        <w:t>地图染色规则如下：</w:t>
      </w:r>
    </w:p>
    <w:p>
      <w:pPr>
        <w:spacing w:before="156" w:beforeLines="50"/>
        <w:ind w:firstLine="420" w:firstLineChars="200"/>
        <w:jc w:val="left"/>
      </w:pPr>
      <w:r>
        <w:t>当某一区域的业务流量出现问题时，会根据问题的严重程度，以不同的颜色显示在地图上。建议：</w:t>
      </w:r>
    </w:p>
    <w:p>
      <w:pPr>
        <w:ind w:left="420" w:left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■当该区域，有严重流量问题的比例(红色比例)&gt;==10%，地图上该区域将显示红色。</w:t>
      </w:r>
    </w:p>
    <w:p>
      <w:pPr>
        <w:ind w:left="420" w:left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■当该区域存在有严重流量问题时，有严重流量问题的比例(红色比例)&lt;10%且有严重流量问题的比例(红色比例)+有重要流量问题的比例(黄色比例)&gt;=10%，地图上该区域将显示黄色。</w:t>
      </w:r>
    </w:p>
    <w:p>
      <w:pPr>
        <w:ind w:left="420" w:left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■当该区域，有严重问题的比例(红色比例)+有重要问题的比例(黄色比例)&lt;10%，地图上该区域将显示绿色。</w:t>
      </w:r>
    </w:p>
    <w:p>
      <w:pPr>
        <w:pStyle w:val="3"/>
        <w:numPr>
          <w:ilvl w:val="1"/>
          <w:numId w:val="30"/>
        </w:numPr>
        <w:spacing w:line="240" w:lineRule="auto"/>
        <w:rPr>
          <w:rFonts w:ascii="Times New Roman" w:hAnsi="Times New Roman"/>
          <w:b w:val="0"/>
          <w:sz w:val="24"/>
          <w:szCs w:val="24"/>
        </w:rPr>
      </w:pPr>
      <w:bookmarkStart w:id="444" w:name="_Toc534278270"/>
      <w:bookmarkEnd w:id="444"/>
      <w:bookmarkStart w:id="445" w:name="_Toc53650138"/>
      <w:bookmarkStart w:id="446" w:name="_Toc19695295"/>
      <w:r>
        <w:rPr>
          <w:rFonts w:ascii="Times New Roman" w:hAnsi="Times New Roman"/>
          <w:b w:val="0"/>
          <w:sz w:val="24"/>
          <w:szCs w:val="24"/>
        </w:rPr>
        <w:t>流量拓扑图呈现</w:t>
      </w:r>
      <w:bookmarkEnd w:id="445"/>
      <w:bookmarkEnd w:id="446"/>
    </w:p>
    <w:p>
      <w:pPr>
        <w:ind w:firstLine="420" w:firstLineChars="200"/>
        <w:jc w:val="left"/>
      </w:pPr>
      <w:r>
        <w:t>流量拓扑应与网络拓扑保持实时同步，网元、链路、环网改变时，在流量拓扑上实时更新。</w:t>
      </w:r>
    </w:p>
    <w:p>
      <w:pPr>
        <w:spacing w:before="156" w:beforeLines="50"/>
        <w:ind w:firstLine="420" w:firstLineChars="200"/>
        <w:jc w:val="left"/>
      </w:pPr>
      <w:r>
        <w:t>支持流量拓扑上查看环网、链路、网元、端口等相关的信息，同时支持带宽利用率和告警上浮。</w:t>
      </w:r>
    </w:p>
    <w:p>
      <w:pPr>
        <w:spacing w:before="156" w:beforeLines="50"/>
        <w:ind w:firstLine="420" w:firstLineChars="200"/>
        <w:jc w:val="left"/>
      </w:pPr>
      <w:r>
        <w:t>支持PTN/SPN网络流量的拓扑分层视图，即分为核心层、汇聚层和接入层的网络流量视图分别显示并支持分层的上下钻取功能，例如当汇聚层某一网络节点的端口带宽利用率超门限时，支持点击该汇聚层节点钻取到其下挂的所有接入环，并对接入环带宽利用率超门限的进行着色显示</w:t>
      </w:r>
    </w:p>
    <w:p>
      <w:pPr>
        <w:spacing w:before="156" w:beforeLines="50"/>
        <w:ind w:firstLine="420" w:firstLineChars="200"/>
        <w:jc w:val="left"/>
      </w:pPr>
      <w:r>
        <w:t>当端口或链路的带宽利用率超阈值门限时，应支持在网络流量拓扑视图上进行区域着色，并支持分区域的上下钻取功能。例如当某一区域某一环网带宽利用率超门限时，支持钻取显示该区域下所有环网系统找到具体带宽利用率超门限的环网，并支持该环网继续下钻所有网元节点，网元钻取具体的端口、单板等资源，直至具体流量报表；</w:t>
      </w:r>
    </w:p>
    <w:p>
      <w:pPr>
        <w:spacing w:before="156" w:beforeLines="50"/>
        <w:ind w:firstLine="420" w:firstLineChars="200"/>
        <w:jc w:val="left"/>
      </w:pPr>
      <w:r>
        <w:t>在PTN/SPN网络流量拓扑视图中，支持显示端到端LSP隧道或PW业务的路径。在端口带宽利用率超门限时，支持从端口下钻显示分析该端口内的所有LSP和PW带宽。</w:t>
      </w:r>
    </w:p>
    <w:p>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4807585" cy="3547745"/>
            <wp:effectExtent l="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noChangeArrowheads="1"/>
                    </pic:cNvPicPr>
                  </pic:nvPicPr>
                  <pic:blipFill>
                    <a:blip r:embed="rId24" cstate="print"/>
                    <a:srcRect/>
                    <a:stretch>
                      <a:fillRect/>
                    </a:stretch>
                  </pic:blipFill>
                  <pic:spPr>
                    <a:xfrm>
                      <a:off x="0" y="0"/>
                      <a:ext cx="4808992" cy="3548870"/>
                    </a:xfrm>
                    <a:prstGeom prst="rect">
                      <a:avLst/>
                    </a:prstGeom>
                    <a:noFill/>
                    <a:ln w="9525">
                      <a:noFill/>
                      <a:miter lim="800000"/>
                      <a:headEnd/>
                      <a:tailEnd/>
                    </a:ln>
                  </pic:spPr>
                </pic:pic>
              </a:graphicData>
            </a:graphic>
          </wp:inline>
        </w:drawing>
      </w:r>
    </w:p>
    <w:p>
      <w:pPr>
        <w:jc w:val="center"/>
        <w:rPr>
          <w:color w:val="000000" w:themeColor="text1"/>
          <w14:textFill>
            <w14:solidFill>
              <w14:schemeClr w14:val="tx1"/>
            </w14:solidFill>
          </w14:textFill>
        </w:rPr>
      </w:pPr>
    </w:p>
    <w:p>
      <w:pPr>
        <w:pStyle w:val="17"/>
        <w:spacing w:before="120"/>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图5-7 PTN传输环路流量的拓扑分层视图-</w:t>
      </w:r>
    </w:p>
    <w:p>
      <w:pPr>
        <w:spacing w:before="156" w:beforeLines="50"/>
        <w:rPr>
          <w:color w:val="000000" w:themeColor="text1"/>
          <w14:textFill>
            <w14:solidFill>
              <w14:schemeClr w14:val="tx1"/>
            </w14:solidFill>
          </w14:textFill>
        </w:rPr>
      </w:pPr>
    </w:p>
    <w:p>
      <w:pPr>
        <w:pStyle w:val="3"/>
        <w:numPr>
          <w:ilvl w:val="1"/>
          <w:numId w:val="30"/>
        </w:numPr>
        <w:spacing w:line="240" w:lineRule="auto"/>
        <w:rPr>
          <w:rFonts w:ascii="Times New Roman" w:hAnsi="Times New Roman"/>
          <w:color w:val="000000" w:themeColor="text1"/>
          <w:sz w:val="24"/>
          <w:szCs w:val="24"/>
          <w14:textFill>
            <w14:solidFill>
              <w14:schemeClr w14:val="tx1"/>
            </w14:solidFill>
          </w14:textFill>
        </w:rPr>
      </w:pPr>
      <w:bookmarkStart w:id="447" w:name="_Toc53650139"/>
      <w:bookmarkStart w:id="448" w:name="_Toc467481756"/>
      <w:bookmarkStart w:id="449" w:name="_Toc19695296"/>
      <w:r>
        <w:rPr>
          <w:rFonts w:ascii="Times New Roman" w:hAnsi="Times New Roman"/>
          <w:b w:val="0"/>
          <w:color w:val="000000" w:themeColor="text1"/>
          <w:sz w:val="24"/>
          <w:szCs w:val="24"/>
          <w14:textFill>
            <w14:solidFill>
              <w14:schemeClr w14:val="tx1"/>
            </w14:solidFill>
          </w14:textFill>
        </w:rPr>
        <w:t>流量预警分析</w:t>
      </w:r>
      <w:bookmarkEnd w:id="447"/>
      <w:bookmarkEnd w:id="448"/>
      <w:bookmarkEnd w:id="449"/>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对PTN/SPN网络流量支持分级预警管理功能，应支持以下基本功能要求：</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支持持续N天预警的设置；</w:t>
      </w:r>
    </w:p>
    <w:p>
      <w:pPr>
        <w:ind w:left="900" w:hanging="420"/>
      </w:pPr>
      <w:r>
        <w:t>支持设置紧急预警（红色）、重要预警（橙色）、次要预警（黄色）的预警门限值；</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支持三级预警门限值的设置，门限值可设置，建议设置如下：</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传输环路、传输链路的带宽利用率峰值的连续7天均值：达到80%及以上为紧急预警（红色）门限，达到70%为重要预警（橙色）门限，达到60%为次要预警（黄色）门限。</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有网络保护的端口带宽利用率峰值的7天均值：达到40%及以上为紧急预警（红色）门限，达到30%为重要预警（橙色）门限，达到20%为次要预警（黄色）门限。</w:t>
      </w:r>
    </w:p>
    <w:p>
      <w:pPr>
        <w:spacing w:before="156" w:beforeLines="50"/>
        <w:jc w:val="left"/>
        <w:rPr>
          <w:color w:val="000000" w:themeColor="text1"/>
          <w:szCs w:val="21"/>
          <w14:textFill>
            <w14:solidFill>
              <w14:schemeClr w14:val="tx1"/>
            </w14:solidFill>
          </w14:textFill>
        </w:rPr>
      </w:pP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业务即PW的带宽利用率峰值的连续7天均值：达到80%及以上为紧急预警（红色）门限，达到70%为重要预警（橙色）门限，达到60%为次要预警（黄色）门限。</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核心层L3PTN线路端口（链路）的带宽利用率峰值的连续7天均值：达到40%及以上为紧急预警（红色）门限，达到30%为重要预警（橙色）门限，达到20%为次要预警（黄色）门限。</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支持在PTN/SPN网络拓扑上以颜色方式标识已产生预警的链路及其预警级别</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PTN/SPN网络预警管理的增强功能要求：</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支持在PTN/SPN网络拓扑上以颜色方式标识已产生容量预警的传输环路系统及其预警级别；</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支持对已产生预警的某一区域网络拓扑进行分析钻取功能，并支持网络逻辑分层的钻取分析功能，例如通过点击产生预警的线路端口，可显示分析该端口内所有、PW的流量状态，支持该端口内LSP和PW的流量排序。</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450" w:name="_Toc15480193"/>
      <w:bookmarkEnd w:id="450"/>
      <w:bookmarkStart w:id="451" w:name="_Toc15480194"/>
      <w:bookmarkEnd w:id="451"/>
      <w:bookmarkStart w:id="452" w:name="_Toc15567831"/>
      <w:bookmarkEnd w:id="452"/>
      <w:bookmarkStart w:id="453" w:name="_Toc15480196"/>
      <w:bookmarkEnd w:id="453"/>
      <w:bookmarkStart w:id="454" w:name="_Toc15480195"/>
      <w:bookmarkEnd w:id="454"/>
      <w:bookmarkStart w:id="455" w:name="_Toc15567832"/>
      <w:bookmarkEnd w:id="455"/>
      <w:bookmarkStart w:id="456" w:name="_Toc15567830"/>
      <w:bookmarkEnd w:id="456"/>
      <w:bookmarkStart w:id="457" w:name="_Toc14102980"/>
      <w:bookmarkEnd w:id="457"/>
      <w:bookmarkStart w:id="458" w:name="_Toc14102985"/>
      <w:bookmarkEnd w:id="458"/>
      <w:bookmarkStart w:id="459" w:name="_Toc15480198"/>
      <w:bookmarkEnd w:id="459"/>
      <w:bookmarkStart w:id="460" w:name="_Toc14102983"/>
      <w:bookmarkEnd w:id="460"/>
      <w:bookmarkStart w:id="461" w:name="_Toc14102981"/>
      <w:bookmarkEnd w:id="461"/>
      <w:bookmarkStart w:id="462" w:name="_Toc534278276"/>
      <w:bookmarkEnd w:id="462"/>
      <w:bookmarkStart w:id="463" w:name="_Toc14102984"/>
      <w:bookmarkEnd w:id="463"/>
      <w:bookmarkStart w:id="464" w:name="_Toc14102982"/>
      <w:bookmarkEnd w:id="464"/>
      <w:bookmarkStart w:id="465" w:name="_Toc15480197"/>
      <w:bookmarkEnd w:id="465"/>
      <w:bookmarkStart w:id="466" w:name="_Toc15567834"/>
      <w:bookmarkEnd w:id="466"/>
      <w:bookmarkStart w:id="467" w:name="_Toc15567835"/>
      <w:bookmarkEnd w:id="467"/>
      <w:bookmarkStart w:id="468" w:name="_Toc15567833"/>
      <w:bookmarkEnd w:id="468"/>
      <w:bookmarkStart w:id="469" w:name="_Toc534278274"/>
      <w:bookmarkEnd w:id="469"/>
      <w:bookmarkStart w:id="470" w:name="_Toc53650140"/>
      <w:bookmarkStart w:id="471" w:name="_Toc19695297"/>
      <w:r>
        <w:rPr>
          <w:rFonts w:ascii="Times New Roman" w:hAnsi="Times New Roman"/>
          <w:b w:val="0"/>
          <w:color w:val="000000" w:themeColor="text1"/>
          <w:sz w:val="24"/>
          <w:szCs w:val="24"/>
          <w14:textFill>
            <w14:solidFill>
              <w14:schemeClr w14:val="tx1"/>
            </w14:solidFill>
          </w14:textFill>
        </w:rPr>
        <w:t>带宽动态调整</w:t>
      </w:r>
      <w:bookmarkEnd w:id="470"/>
      <w:bookmarkEnd w:id="471"/>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系统应支持将流量趋势分析结果指导QoS策略和带宽参数优化调整功能：</w:t>
      </w:r>
    </w:p>
    <w:p>
      <w:pPr>
        <w:spacing w:before="156" w:beforeLines="50"/>
        <w:ind w:firstLine="420" w:firstLineChars="200"/>
        <w:jc w:val="left"/>
        <w:rPr>
          <w:rFonts w:eastAsiaTheme="minorEastAsia"/>
          <w:szCs w:val="22"/>
        </w:rPr>
      </w:pPr>
      <w:r>
        <w:rPr>
          <w:color w:val="000000" w:themeColor="text1"/>
          <w:szCs w:val="21"/>
          <w14:textFill>
            <w14:solidFill>
              <w14:schemeClr w14:val="tx1"/>
            </w14:solidFill>
          </w14:textFill>
        </w:rPr>
        <w:t>OMC系统应支持基于PW（业务）流量指标、各类业务的QoS带宽参数配置，并可结合业务部门的分析预测数据和流量经营策略来进行综合评估，提供分析结果和调整建议，并支持通过OMC系统自动下发（初期需提供人工干预，须运维人员确认）以进行优化调整。</w:t>
      </w:r>
      <w:r>
        <w:rPr>
          <w:rFonts w:eastAsiaTheme="minorEastAsia"/>
          <w:szCs w:val="22"/>
        </w:rPr>
        <w:t>现阶段应至少</w:t>
      </w:r>
      <w:r>
        <w:rPr>
          <w:color w:val="000000" w:themeColor="text1"/>
          <w:szCs w:val="21"/>
          <w14:textFill>
            <w14:solidFill>
              <w14:schemeClr w14:val="tx1"/>
            </w14:solidFill>
          </w14:textFill>
        </w:rPr>
        <w:t>支持依据业务的PIR或CIR利用率进行带宽调整</w:t>
      </w:r>
      <w:r>
        <w:rPr>
          <w:rFonts w:eastAsiaTheme="minorEastAsia"/>
          <w:szCs w:val="22"/>
        </w:rPr>
        <w:t>，</w:t>
      </w:r>
      <w:r>
        <w:rPr>
          <w:color w:val="000000" w:themeColor="text1"/>
          <w:szCs w:val="21"/>
          <w14:textFill>
            <w14:solidFill>
              <w14:schemeClr w14:val="tx1"/>
            </w14:solidFill>
          </w14:textFill>
        </w:rPr>
        <w:t>流程如下图所示，功能要求</w:t>
      </w:r>
      <w:r>
        <w:rPr>
          <w:rFonts w:eastAsiaTheme="minorEastAsia"/>
          <w:szCs w:val="22"/>
        </w:rPr>
        <w:t>详述如下：</w:t>
      </w:r>
    </w:p>
    <w:p>
      <w:pPr>
        <w:spacing w:before="156" w:beforeLines="50"/>
        <w:jc w:val="center"/>
        <w:rPr>
          <w:color w:val="000000" w:themeColor="text1"/>
          <w:szCs w:val="21"/>
          <w14:textFill>
            <w14:solidFill>
              <w14:schemeClr w14:val="tx1"/>
            </w14:solidFill>
          </w14:textFill>
        </w:rPr>
      </w:pPr>
      <w:r>
        <w:rPr>
          <w:color w:val="000000" w:themeColor="text1"/>
          <w:szCs w:val="21"/>
          <w14:textFill>
            <w14:solidFill>
              <w14:schemeClr w14:val="tx1"/>
            </w14:solidFill>
          </w14:textFill>
        </w:rPr>
        <mc:AlternateContent>
          <mc:Choice Requires="wpg">
            <w:drawing>
              <wp:inline distT="0" distB="0" distL="0" distR="0">
                <wp:extent cx="2662555" cy="4542155"/>
                <wp:effectExtent l="0" t="0" r="23495" b="0"/>
                <wp:docPr id="57" name="组合 57"/>
                <wp:cNvGraphicFramePr/>
                <a:graphic xmlns:a="http://schemas.openxmlformats.org/drawingml/2006/main">
                  <a:graphicData uri="http://schemas.microsoft.com/office/word/2010/wordprocessingGroup">
                    <wpg:wgp>
                      <wpg:cNvGrpSpPr/>
                      <wpg:grpSpPr>
                        <a:xfrm>
                          <a:off x="0" y="0"/>
                          <a:ext cx="2662678" cy="4542217"/>
                          <a:chOff x="1691680" y="44624"/>
                          <a:chExt cx="4896544" cy="5976640"/>
                        </a:xfrm>
                      </wpg:grpSpPr>
                      <wps:wsp>
                        <wps:cNvPr id="142" name="矩形 142"/>
                        <wps:cNvSpPr/>
                        <wps:spPr bwMode="auto">
                          <a:xfrm>
                            <a:off x="1691680" y="44624"/>
                            <a:ext cx="2088232" cy="648072"/>
                          </a:xfrm>
                          <a:prstGeom prst="rect">
                            <a:avLst/>
                          </a:prstGeom>
                          <a:noFill/>
                          <a:ln>
                            <a:solidFill>
                              <a:schemeClr val="tx1"/>
                            </a:solidFill>
                          </a:ln>
                          <a:effectLst/>
                        </wps:spPr>
                        <wps:bodyPr vert="horz" wrap="square" lIns="91440" tIns="45720" rIns="91440" bIns="45720" numCol="1" rtlCol="0" anchor="t" anchorCtr="0" compatLnSpc="1"/>
                      </wps:wsp>
                      <wps:wsp>
                        <wps:cNvPr id="143" name="矩形 143"/>
                        <wps:cNvSpPr/>
                        <wps:spPr bwMode="auto">
                          <a:xfrm>
                            <a:off x="1691680" y="980728"/>
                            <a:ext cx="2088232" cy="648072"/>
                          </a:xfrm>
                          <a:prstGeom prst="rect">
                            <a:avLst/>
                          </a:prstGeom>
                          <a:noFill/>
                          <a:ln>
                            <a:solidFill>
                              <a:schemeClr val="tx1"/>
                            </a:solidFill>
                          </a:ln>
                          <a:effectLst/>
                        </wps:spPr>
                        <wps:bodyPr vert="horz" wrap="square" lIns="91440" tIns="45720" rIns="91440" bIns="45720" numCol="1" rtlCol="0" anchor="t" anchorCtr="0" compatLnSpc="1"/>
                      </wps:wsp>
                      <wps:wsp>
                        <wps:cNvPr id="144" name="矩形 144"/>
                        <wps:cNvSpPr/>
                        <wps:spPr bwMode="auto">
                          <a:xfrm>
                            <a:off x="4139952" y="2771460"/>
                            <a:ext cx="2088232" cy="648072"/>
                          </a:xfrm>
                          <a:prstGeom prst="rect">
                            <a:avLst/>
                          </a:prstGeom>
                          <a:noFill/>
                          <a:ln>
                            <a:solidFill>
                              <a:schemeClr val="tx1"/>
                            </a:solidFill>
                          </a:ln>
                          <a:effectLst/>
                        </wps:spPr>
                        <wps:bodyPr vert="horz" wrap="square" lIns="91440" tIns="45720" rIns="91440" bIns="45720" numCol="1" rtlCol="0" anchor="t" anchorCtr="0" compatLnSpc="1"/>
                      </wps:wsp>
                      <wps:wsp>
                        <wps:cNvPr id="145" name="菱形 145"/>
                        <wps:cNvSpPr/>
                        <wps:spPr bwMode="auto">
                          <a:xfrm>
                            <a:off x="4139952" y="1835356"/>
                            <a:ext cx="2088232" cy="648072"/>
                          </a:xfrm>
                          <a:prstGeom prst="diamond">
                            <a:avLst/>
                          </a:prstGeom>
                          <a:noFill/>
                          <a:ln>
                            <a:solidFill>
                              <a:schemeClr val="tx1"/>
                            </a:solidFill>
                          </a:ln>
                          <a:effectLst/>
                        </wps:spPr>
                        <wps:bodyPr vert="horz" wrap="square" lIns="91440" tIns="45720" rIns="91440" bIns="45720" numCol="1" rtlCol="0" anchor="t" anchorCtr="0" compatLnSpc="1"/>
                      </wps:wsp>
                      <wps:wsp>
                        <wps:cNvPr id="146" name="菱形 146"/>
                        <wps:cNvSpPr/>
                        <wps:spPr bwMode="auto">
                          <a:xfrm>
                            <a:off x="1691680" y="1835356"/>
                            <a:ext cx="2088232" cy="648072"/>
                          </a:xfrm>
                          <a:prstGeom prst="diamond">
                            <a:avLst/>
                          </a:prstGeom>
                          <a:noFill/>
                          <a:ln>
                            <a:solidFill>
                              <a:schemeClr val="tx1"/>
                            </a:solidFill>
                          </a:ln>
                          <a:effectLst/>
                        </wps:spPr>
                        <wps:bodyPr vert="horz" wrap="square" lIns="91440" tIns="45720" rIns="91440" bIns="45720" numCol="1" rtlCol="0" anchor="t" anchorCtr="0" compatLnSpc="1"/>
                      </wps:wsp>
                      <wps:wsp>
                        <wps:cNvPr id="147" name="文本框 3"/>
                        <wps:cNvSpPr txBox="1"/>
                        <wps:spPr>
                          <a:xfrm>
                            <a:off x="1979673" y="2014672"/>
                            <a:ext cx="2087912" cy="381002"/>
                          </a:xfrm>
                          <a:prstGeom prst="rect">
                            <a:avLst/>
                          </a:prstGeom>
                          <a:noFill/>
                        </wps:spPr>
                        <wps:txbx>
                          <w:txbxContent>
                            <w:p>
                              <w:pPr>
                                <w:pStyle w:val="51"/>
                                <w:spacing w:before="0" w:beforeAutospacing="0" w:after="0" w:afterAutospacing="0"/>
                                <w:textAlignment w:val="baseline"/>
                                <w:rPr>
                                  <w:sz w:val="16"/>
                                </w:rPr>
                              </w:pPr>
                              <w:r>
                                <w:rPr>
                                  <w:rFonts w:hint="eastAsia" w:ascii="Calibri" w:cstheme="minorBidi"/>
                                  <w:color w:val="000000" w:themeColor="text1"/>
                                  <w:kern w:val="24"/>
                                  <w:sz w:val="18"/>
                                  <w:szCs w:val="28"/>
                                  <w14:textFill>
                                    <w14:solidFill>
                                      <w14:schemeClr w14:val="tx1"/>
                                    </w14:solidFill>
                                  </w14:textFill>
                                </w:rPr>
                                <w:t>是否认可优化建议</w:t>
                              </w:r>
                            </w:p>
                          </w:txbxContent>
                        </wps:txbx>
                        <wps:bodyPr wrap="square" rtlCol="0">
                          <a:spAutoFit/>
                        </wps:bodyPr>
                      </wps:wsp>
                      <wps:wsp>
                        <wps:cNvPr id="148" name="矩形 148"/>
                        <wps:cNvSpPr/>
                        <wps:spPr bwMode="auto">
                          <a:xfrm>
                            <a:off x="1691680" y="3779572"/>
                            <a:ext cx="2088232" cy="648072"/>
                          </a:xfrm>
                          <a:prstGeom prst="rect">
                            <a:avLst/>
                          </a:prstGeom>
                          <a:noFill/>
                          <a:ln>
                            <a:solidFill>
                              <a:schemeClr val="tx1"/>
                            </a:solidFill>
                          </a:ln>
                          <a:effectLst/>
                        </wps:spPr>
                        <wps:bodyPr vert="horz" wrap="square" lIns="91440" tIns="45720" rIns="91440" bIns="45720" numCol="1" rtlCol="0" anchor="t" anchorCtr="0" compatLnSpc="1"/>
                      </wps:wsp>
                      <wps:wsp>
                        <wps:cNvPr id="149" name="文本框 10"/>
                        <wps:cNvSpPr txBox="1"/>
                        <wps:spPr>
                          <a:xfrm>
                            <a:off x="4499731" y="2035246"/>
                            <a:ext cx="2087912" cy="381002"/>
                          </a:xfrm>
                          <a:prstGeom prst="rect">
                            <a:avLst/>
                          </a:prstGeom>
                          <a:noFill/>
                        </wps:spPr>
                        <wps:txbx>
                          <w:txbxContent>
                            <w:p>
                              <w:pPr>
                                <w:pStyle w:val="51"/>
                                <w:spacing w:before="0" w:beforeAutospacing="0" w:after="0" w:afterAutospacing="0"/>
                                <w:textAlignment w:val="baseline"/>
                                <w:rPr>
                                  <w:sz w:val="18"/>
                                </w:rPr>
                              </w:pPr>
                              <w:r>
                                <w:rPr>
                                  <w:rFonts w:hint="eastAsia" w:ascii="Calibri" w:cstheme="minorBidi"/>
                                  <w:color w:val="000000" w:themeColor="text1"/>
                                  <w:kern w:val="24"/>
                                  <w:sz w:val="20"/>
                                  <w:szCs w:val="28"/>
                                  <w14:textFill>
                                    <w14:solidFill>
                                      <w14:schemeClr w14:val="tx1"/>
                                    </w14:solidFill>
                                  </w14:textFill>
                                </w:rPr>
                                <w:t>是否继续调整</w:t>
                              </w:r>
                            </w:p>
                          </w:txbxContent>
                        </wps:txbx>
                        <wps:bodyPr wrap="square" rtlCol="0">
                          <a:spAutoFit/>
                        </wps:bodyPr>
                      </wps:wsp>
                      <wps:wsp>
                        <wps:cNvPr id="150" name="文本框 11"/>
                        <wps:cNvSpPr txBox="1"/>
                        <wps:spPr>
                          <a:xfrm>
                            <a:off x="4139728" y="2833178"/>
                            <a:ext cx="2087912" cy="641688"/>
                          </a:xfrm>
                          <a:prstGeom prst="rect">
                            <a:avLst/>
                          </a:prstGeom>
                          <a:noFill/>
                        </wps:spPr>
                        <wps:txbx>
                          <w:txbxContent>
                            <w:p>
                              <w:pPr>
                                <w:pStyle w:val="51"/>
                                <w:spacing w:before="0" w:beforeAutospacing="0" w:after="0" w:afterAutospacing="0"/>
                                <w:textAlignment w:val="baseline"/>
                                <w:rPr>
                                  <w:sz w:val="20"/>
                                </w:rPr>
                              </w:pPr>
                              <w:r>
                                <w:rPr>
                                  <w:rFonts w:hint="eastAsia" w:ascii="Calibri" w:cstheme="minorBidi"/>
                                  <w:color w:val="000000" w:themeColor="text1"/>
                                  <w:kern w:val="24"/>
                                  <w:sz w:val="21"/>
                                  <w:szCs w:val="28"/>
                                  <w14:textFill>
                                    <w14:solidFill>
                                      <w14:schemeClr w14:val="tx1"/>
                                    </w14:solidFill>
                                  </w14:textFill>
                                </w:rPr>
                                <w:t>调整未完成业务的调整策略</w:t>
                              </w:r>
                            </w:p>
                          </w:txbxContent>
                        </wps:txbx>
                        <wps:bodyPr wrap="square" rtlCol="0">
                          <a:spAutoFit/>
                        </wps:bodyPr>
                      </wps:wsp>
                      <wps:wsp>
                        <wps:cNvPr id="151" name="文本框 12"/>
                        <wps:cNvSpPr txBox="1"/>
                        <wps:spPr>
                          <a:xfrm>
                            <a:off x="1799391" y="3850013"/>
                            <a:ext cx="2087912" cy="641688"/>
                          </a:xfrm>
                          <a:prstGeom prst="rect">
                            <a:avLst/>
                          </a:prstGeom>
                          <a:noFill/>
                        </wps:spPr>
                        <wps:txbx>
                          <w:txbxContent>
                            <w:p>
                              <w:pPr>
                                <w:pStyle w:val="51"/>
                                <w:spacing w:before="0" w:beforeAutospacing="0" w:after="0" w:afterAutospacing="0"/>
                                <w:textAlignment w:val="baseline"/>
                                <w:rPr>
                                  <w:sz w:val="16"/>
                                </w:rPr>
                              </w:pPr>
                              <w:r>
                                <w:rPr>
                                  <w:rFonts w:hint="eastAsia" w:ascii="Calibri" w:cstheme="minorBidi"/>
                                  <w:color w:val="000000" w:themeColor="text1"/>
                                  <w:kern w:val="24"/>
                                  <w:sz w:val="18"/>
                                  <w:szCs w:val="28"/>
                                  <w14:textFill>
                                    <w14:solidFill>
                                      <w14:schemeClr w14:val="tx1"/>
                                    </w14:solidFill>
                                  </w14:textFill>
                                </w:rPr>
                                <w:t>基于调整策略计算为配置下发到网元</w:t>
                              </w:r>
                            </w:p>
                          </w:txbxContent>
                        </wps:txbx>
                        <wps:bodyPr wrap="square" rtlCol="0">
                          <a:spAutoFit/>
                        </wps:bodyPr>
                      </wps:wsp>
                      <wps:wsp>
                        <wps:cNvPr id="152" name="菱形 152"/>
                        <wps:cNvSpPr/>
                        <wps:spPr bwMode="auto">
                          <a:xfrm>
                            <a:off x="1691680" y="4653136"/>
                            <a:ext cx="2088232" cy="648072"/>
                          </a:xfrm>
                          <a:prstGeom prst="diamond">
                            <a:avLst/>
                          </a:prstGeom>
                          <a:noFill/>
                          <a:ln>
                            <a:solidFill>
                              <a:schemeClr val="tx1"/>
                            </a:solidFill>
                          </a:ln>
                          <a:effectLst/>
                        </wps:spPr>
                        <wps:bodyPr vert="horz" wrap="square" lIns="91440" tIns="45720" rIns="91440" bIns="45720" numCol="1" rtlCol="0" anchor="t" anchorCtr="0" compatLnSpc="1"/>
                      </wps:wsp>
                      <wps:wsp>
                        <wps:cNvPr id="153" name="文本框 15"/>
                        <wps:cNvSpPr txBox="1"/>
                        <wps:spPr>
                          <a:xfrm>
                            <a:off x="2172925" y="4817770"/>
                            <a:ext cx="2087912" cy="381002"/>
                          </a:xfrm>
                          <a:prstGeom prst="rect">
                            <a:avLst/>
                          </a:prstGeom>
                          <a:noFill/>
                        </wps:spPr>
                        <wps:txbx>
                          <w:txbxContent>
                            <w:p>
                              <w:pPr>
                                <w:pStyle w:val="51"/>
                                <w:spacing w:before="0" w:beforeAutospacing="0" w:after="0" w:afterAutospacing="0"/>
                                <w:textAlignment w:val="baseline"/>
                                <w:rPr>
                                  <w:sz w:val="16"/>
                                </w:rPr>
                              </w:pPr>
                              <w:r>
                                <w:rPr>
                                  <w:rFonts w:hint="eastAsia" w:ascii="Calibri" w:cstheme="minorBidi"/>
                                  <w:color w:val="000000" w:themeColor="text1"/>
                                  <w:kern w:val="24"/>
                                  <w:sz w:val="18"/>
                                  <w:szCs w:val="28"/>
                                  <w14:textFill>
                                    <w14:solidFill>
                                      <w14:schemeClr w14:val="tx1"/>
                                    </w14:solidFill>
                                  </w14:textFill>
                                </w:rPr>
                                <w:t>是否下发成功</w:t>
                              </w:r>
                            </w:p>
                          </w:txbxContent>
                        </wps:txbx>
                        <wps:bodyPr wrap="square" rtlCol="0">
                          <a:spAutoFit/>
                        </wps:bodyPr>
                      </wps:wsp>
                      <wps:wsp>
                        <wps:cNvPr id="154" name="文本框 17"/>
                        <wps:cNvSpPr txBox="1"/>
                        <wps:spPr>
                          <a:xfrm>
                            <a:off x="1714441" y="87872"/>
                            <a:ext cx="2089080" cy="641688"/>
                          </a:xfrm>
                          <a:prstGeom prst="rect">
                            <a:avLst/>
                          </a:prstGeom>
                          <a:noFill/>
                        </wps:spPr>
                        <wps:txbx>
                          <w:txbxContent>
                            <w:p>
                              <w:pPr>
                                <w:pStyle w:val="51"/>
                                <w:spacing w:before="0" w:beforeAutospacing="0" w:after="0" w:afterAutospacing="0"/>
                                <w:textAlignment w:val="baseline"/>
                                <w:rPr>
                                  <w:sz w:val="20"/>
                                </w:rPr>
                              </w:pPr>
                              <w:r>
                                <w:rPr>
                                  <w:rFonts w:hint="eastAsia" w:ascii="Calibri" w:cstheme="minorBidi"/>
                                  <w:color w:val="000000" w:themeColor="text1"/>
                                  <w:kern w:val="24"/>
                                  <w:sz w:val="21"/>
                                  <w:szCs w:val="28"/>
                                  <w14:textFill>
                                    <w14:solidFill>
                                      <w14:schemeClr w14:val="tx1"/>
                                    </w14:solidFill>
                                  </w14:textFill>
                                </w:rPr>
                                <w:t>设置业务的调整门限和调整策略</w:t>
                              </w:r>
                            </w:p>
                          </w:txbxContent>
                        </wps:txbx>
                        <wps:bodyPr wrap="square" rtlCol="0">
                          <a:spAutoFit/>
                        </wps:bodyPr>
                      </wps:wsp>
                      <wps:wsp>
                        <wps:cNvPr id="155" name="文本框 18"/>
                        <wps:cNvSpPr txBox="1"/>
                        <wps:spPr>
                          <a:xfrm>
                            <a:off x="1714441" y="931430"/>
                            <a:ext cx="2089080" cy="902374"/>
                          </a:xfrm>
                          <a:prstGeom prst="rect">
                            <a:avLst/>
                          </a:prstGeom>
                          <a:noFill/>
                        </wps:spPr>
                        <wps:txbx>
                          <w:txbxContent>
                            <w:p>
                              <w:pPr>
                                <w:pStyle w:val="51"/>
                                <w:spacing w:before="0" w:beforeAutospacing="0" w:after="0" w:afterAutospacing="0"/>
                                <w:textAlignment w:val="baseline"/>
                                <w:rPr>
                                  <w:sz w:val="13"/>
                                </w:rPr>
                              </w:pPr>
                              <w:r>
                                <w:rPr>
                                  <w:rFonts w:hint="eastAsia" w:ascii="Calibri" w:cstheme="minorBidi"/>
                                  <w:color w:val="000000" w:themeColor="text1"/>
                                  <w:kern w:val="24"/>
                                  <w:sz w:val="15"/>
                                  <w:szCs w:val="28"/>
                                  <w14:textFill>
                                    <w14:solidFill>
                                      <w14:schemeClr w14:val="tx1"/>
                                    </w14:solidFill>
                                  </w14:textFill>
                                </w:rPr>
                                <w:t>超过调整门限，系统提示用户调整并给出优化建议</w:t>
                              </w:r>
                            </w:p>
                          </w:txbxContent>
                        </wps:txbx>
                        <wps:bodyPr wrap="square" rtlCol="0">
                          <a:spAutoFit/>
                        </wps:bodyPr>
                      </wps:wsp>
                      <wps:wsp>
                        <wps:cNvPr id="156" name="直接连接符 156"/>
                        <wps:cNvCnPr>
                          <a:stCxn id="142" idx="2"/>
                          <a:endCxn id="143" idx="0"/>
                        </wps:cNvCnPr>
                        <wps:spPr bwMode="auto">
                          <a:xfrm>
                            <a:off x="2735796" y="692696"/>
                            <a:ext cx="0" cy="288032"/>
                          </a:xfrm>
                          <a:prstGeom prst="line">
                            <a:avLst/>
                          </a:prstGeom>
                          <a:ln w="9525" cap="flat" cmpd="sng" algn="ctr">
                            <a:solidFill>
                              <a:schemeClr val="tx1"/>
                            </a:solidFill>
                            <a:prstDash val="solid"/>
                            <a:round/>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157" name="直接连接符 157"/>
                        <wps:cNvCnPr>
                          <a:stCxn id="143" idx="2"/>
                          <a:endCxn id="146" idx="0"/>
                        </wps:cNvCnPr>
                        <wps:spPr bwMode="auto">
                          <a:xfrm>
                            <a:off x="2735796" y="1628800"/>
                            <a:ext cx="0" cy="206556"/>
                          </a:xfrm>
                          <a:prstGeom prst="line">
                            <a:avLst/>
                          </a:prstGeom>
                          <a:ln w="9525" cap="flat" cmpd="sng" algn="ctr">
                            <a:solidFill>
                              <a:schemeClr val="tx1"/>
                            </a:solidFill>
                            <a:prstDash val="solid"/>
                            <a:round/>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158" name="直接连接符 158"/>
                        <wps:cNvCnPr>
                          <a:stCxn id="145" idx="1"/>
                        </wps:cNvCnPr>
                        <wps:spPr bwMode="auto">
                          <a:xfrm flipH="1" flipV="1">
                            <a:off x="3779912" y="2158130"/>
                            <a:ext cx="360040" cy="1262"/>
                          </a:xfrm>
                          <a:prstGeom prst="line">
                            <a:avLst/>
                          </a:prstGeom>
                          <a:ln w="9525" cap="flat" cmpd="sng" algn="ctr">
                            <a:solidFill>
                              <a:schemeClr val="tx1"/>
                            </a:solidFill>
                            <a:prstDash val="solid"/>
                            <a:round/>
                            <a:headEnd type="arrow" w="med" len="med"/>
                            <a:tailEnd type="none" w="med" len="med"/>
                          </a:ln>
                        </wps:spPr>
                        <wps:style>
                          <a:lnRef idx="1">
                            <a:schemeClr val="dk1"/>
                          </a:lnRef>
                          <a:fillRef idx="0">
                            <a:schemeClr val="dk1"/>
                          </a:fillRef>
                          <a:effectRef idx="0">
                            <a:schemeClr val="dk1"/>
                          </a:effectRef>
                          <a:fontRef idx="minor">
                            <a:schemeClr val="tx1"/>
                          </a:fontRef>
                        </wps:style>
                        <wps:bodyPr/>
                      </wps:wsp>
                      <wps:wsp>
                        <wps:cNvPr id="159" name="直接连接符 159"/>
                        <wps:cNvCnPr>
                          <a:stCxn id="145" idx="2"/>
                          <a:endCxn id="144" idx="0"/>
                        </wps:cNvCnPr>
                        <wps:spPr bwMode="auto">
                          <a:xfrm>
                            <a:off x="5184068" y="2483428"/>
                            <a:ext cx="0" cy="288032"/>
                          </a:xfrm>
                          <a:prstGeom prst="line">
                            <a:avLst/>
                          </a:prstGeom>
                        </wps:spPr>
                        <wps:style>
                          <a:lnRef idx="1">
                            <a:schemeClr val="dk1"/>
                          </a:lnRef>
                          <a:fillRef idx="0">
                            <a:schemeClr val="dk1"/>
                          </a:fillRef>
                          <a:effectRef idx="0">
                            <a:schemeClr val="dk1"/>
                          </a:effectRef>
                          <a:fontRef idx="minor">
                            <a:schemeClr val="tx1"/>
                          </a:fontRef>
                        </wps:style>
                        <wps:bodyPr/>
                      </wps:wsp>
                      <wps:wsp>
                        <wps:cNvPr id="160" name="直接连接符 160"/>
                        <wps:cNvCnPr>
                          <a:stCxn id="148" idx="0"/>
                          <a:endCxn id="146" idx="2"/>
                        </wps:cNvCnPr>
                        <wps:spPr bwMode="auto">
                          <a:xfrm flipV="1">
                            <a:off x="2735796" y="2483428"/>
                            <a:ext cx="0" cy="1296144"/>
                          </a:xfrm>
                          <a:prstGeom prst="line">
                            <a:avLst/>
                          </a:prstGeom>
                          <a:ln w="9525" cap="flat" cmpd="sng" algn="ctr">
                            <a:solidFill>
                              <a:schemeClr val="tx1"/>
                            </a:solidFill>
                            <a:prstDash val="solid"/>
                            <a:round/>
                            <a:headEnd type="arrow" w="med" len="med"/>
                            <a:tailEnd type="none" w="med" len="med"/>
                          </a:ln>
                        </wps:spPr>
                        <wps:style>
                          <a:lnRef idx="1">
                            <a:schemeClr val="dk1"/>
                          </a:lnRef>
                          <a:fillRef idx="0">
                            <a:schemeClr val="dk1"/>
                          </a:fillRef>
                          <a:effectRef idx="0">
                            <a:schemeClr val="dk1"/>
                          </a:effectRef>
                          <a:fontRef idx="minor">
                            <a:schemeClr val="tx1"/>
                          </a:fontRef>
                        </wps:style>
                        <wps:bodyPr/>
                      </wps:wsp>
                      <wps:wsp>
                        <wps:cNvPr id="161" name="直接连接符 161"/>
                        <wps:cNvCnPr>
                          <a:stCxn id="152" idx="0"/>
                          <a:endCxn id="148" idx="2"/>
                        </wps:cNvCnPr>
                        <wps:spPr bwMode="auto">
                          <a:xfrm flipV="1">
                            <a:off x="2735796" y="4427644"/>
                            <a:ext cx="0" cy="225492"/>
                          </a:xfrm>
                          <a:prstGeom prst="line">
                            <a:avLst/>
                          </a:prstGeom>
                          <a:ln w="9525" cap="flat" cmpd="sng" algn="ctr">
                            <a:solidFill>
                              <a:schemeClr val="tx1"/>
                            </a:solidFill>
                            <a:prstDash val="solid"/>
                            <a:round/>
                            <a:headEnd type="arrow" w="med" len="med"/>
                            <a:tailEnd type="none" w="med" len="med"/>
                          </a:ln>
                        </wps:spPr>
                        <wps:style>
                          <a:lnRef idx="1">
                            <a:schemeClr val="dk1"/>
                          </a:lnRef>
                          <a:fillRef idx="0">
                            <a:schemeClr val="dk1"/>
                          </a:fillRef>
                          <a:effectRef idx="0">
                            <a:schemeClr val="dk1"/>
                          </a:effectRef>
                          <a:fontRef idx="minor">
                            <a:schemeClr val="tx1"/>
                          </a:fontRef>
                        </wps:style>
                        <wps:bodyPr/>
                      </wps:wsp>
                      <wps:wsp>
                        <wps:cNvPr id="162" name="直接连接符 162"/>
                        <wps:cNvCnPr/>
                        <wps:spPr bwMode="auto">
                          <a:xfrm>
                            <a:off x="6228184" y="2169312"/>
                            <a:ext cx="360040" cy="0"/>
                          </a:xfrm>
                          <a:prstGeom prst="line">
                            <a:avLst/>
                          </a:prstGeom>
                        </wps:spPr>
                        <wps:style>
                          <a:lnRef idx="1">
                            <a:schemeClr val="dk1"/>
                          </a:lnRef>
                          <a:fillRef idx="0">
                            <a:schemeClr val="dk1"/>
                          </a:fillRef>
                          <a:effectRef idx="0">
                            <a:schemeClr val="dk1"/>
                          </a:effectRef>
                          <a:fontRef idx="minor">
                            <a:schemeClr val="tx1"/>
                          </a:fontRef>
                        </wps:style>
                        <wps:bodyPr/>
                      </wps:wsp>
                      <wps:wsp>
                        <wps:cNvPr id="163" name="直接连接符 163"/>
                        <wps:cNvCnPr/>
                        <wps:spPr bwMode="auto">
                          <a:xfrm flipV="1">
                            <a:off x="6588224" y="2169312"/>
                            <a:ext cx="0" cy="3635952"/>
                          </a:xfrm>
                          <a:prstGeom prst="line">
                            <a:avLst/>
                          </a:prstGeom>
                        </wps:spPr>
                        <wps:style>
                          <a:lnRef idx="1">
                            <a:schemeClr val="dk1"/>
                          </a:lnRef>
                          <a:fillRef idx="0">
                            <a:schemeClr val="dk1"/>
                          </a:fillRef>
                          <a:effectRef idx="0">
                            <a:schemeClr val="dk1"/>
                          </a:effectRef>
                          <a:fontRef idx="minor">
                            <a:schemeClr val="tx1"/>
                          </a:fontRef>
                        </wps:style>
                        <wps:bodyPr/>
                      </wps:wsp>
                      <wps:wsp>
                        <wps:cNvPr id="164" name="直接连接符 164"/>
                        <wps:cNvCnPr/>
                        <wps:spPr bwMode="auto">
                          <a:xfrm flipH="1">
                            <a:off x="2735796" y="3645024"/>
                            <a:ext cx="2448272" cy="0"/>
                          </a:xfrm>
                          <a:prstGeom prst="line">
                            <a:avLst/>
                          </a:prstGeom>
                        </wps:spPr>
                        <wps:style>
                          <a:lnRef idx="1">
                            <a:schemeClr val="dk1"/>
                          </a:lnRef>
                          <a:fillRef idx="0">
                            <a:schemeClr val="dk1"/>
                          </a:fillRef>
                          <a:effectRef idx="0">
                            <a:schemeClr val="dk1"/>
                          </a:effectRef>
                          <a:fontRef idx="minor">
                            <a:schemeClr val="tx1"/>
                          </a:fontRef>
                        </wps:style>
                        <wps:bodyPr/>
                      </wps:wsp>
                      <wps:wsp>
                        <wps:cNvPr id="165" name="直接连接符 165"/>
                        <wps:cNvCnPr/>
                        <wps:spPr bwMode="auto">
                          <a:xfrm>
                            <a:off x="5184068" y="3419532"/>
                            <a:ext cx="0" cy="225492"/>
                          </a:xfrm>
                          <a:prstGeom prst="line">
                            <a:avLst/>
                          </a:prstGeom>
                        </wps:spPr>
                        <wps:style>
                          <a:lnRef idx="1">
                            <a:schemeClr val="dk1"/>
                          </a:lnRef>
                          <a:fillRef idx="0">
                            <a:schemeClr val="dk1"/>
                          </a:fillRef>
                          <a:effectRef idx="0">
                            <a:schemeClr val="dk1"/>
                          </a:effectRef>
                          <a:fontRef idx="minor">
                            <a:schemeClr val="tx1"/>
                          </a:fontRef>
                        </wps:style>
                        <wps:bodyPr/>
                      </wps:wsp>
                      <wps:wsp>
                        <wps:cNvPr id="166" name="直接连接符 166"/>
                        <wps:cNvCnPr/>
                        <wps:spPr bwMode="auto">
                          <a:xfrm flipH="1" flipV="1">
                            <a:off x="3419872" y="5785431"/>
                            <a:ext cx="3168352" cy="19833"/>
                          </a:xfrm>
                          <a:prstGeom prst="line">
                            <a:avLst/>
                          </a:prstGeom>
                          <a:ln w="9525" cap="flat" cmpd="sng" algn="ctr">
                            <a:solidFill>
                              <a:schemeClr val="tx1"/>
                            </a:solidFill>
                            <a:prstDash val="solid"/>
                            <a:round/>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167" name="直接连接符 167"/>
                        <wps:cNvCnPr/>
                        <wps:spPr bwMode="auto">
                          <a:xfrm flipV="1">
                            <a:off x="2735649" y="5291740"/>
                            <a:ext cx="0" cy="225492"/>
                          </a:xfrm>
                          <a:prstGeom prst="line">
                            <a:avLst/>
                          </a:prstGeom>
                          <a:ln w="9525" cap="flat" cmpd="sng" algn="ctr">
                            <a:solidFill>
                              <a:schemeClr val="tx1"/>
                            </a:solidFill>
                            <a:prstDash val="solid"/>
                            <a:round/>
                            <a:headEnd type="arrow" w="med" len="med"/>
                            <a:tailEnd type="none" w="med" len="med"/>
                          </a:ln>
                        </wps:spPr>
                        <wps:style>
                          <a:lnRef idx="1">
                            <a:schemeClr val="dk1"/>
                          </a:lnRef>
                          <a:fillRef idx="0">
                            <a:schemeClr val="dk1"/>
                          </a:fillRef>
                          <a:effectRef idx="0">
                            <a:schemeClr val="dk1"/>
                          </a:effectRef>
                          <a:fontRef idx="minor">
                            <a:schemeClr val="tx1"/>
                          </a:fontRef>
                        </wps:style>
                        <wps:bodyPr/>
                      </wps:wsp>
                      <wps:wsp>
                        <wps:cNvPr id="168" name="直接连接符 168"/>
                        <wps:cNvCnPr/>
                        <wps:spPr bwMode="auto">
                          <a:xfrm flipV="1">
                            <a:off x="3927413" y="2158130"/>
                            <a:ext cx="0" cy="2814548"/>
                          </a:xfrm>
                          <a:prstGeom prst="line">
                            <a:avLst/>
                          </a:prstGeom>
                        </wps:spPr>
                        <wps:style>
                          <a:lnRef idx="1">
                            <a:schemeClr val="dk1"/>
                          </a:lnRef>
                          <a:fillRef idx="0">
                            <a:schemeClr val="dk1"/>
                          </a:fillRef>
                          <a:effectRef idx="0">
                            <a:schemeClr val="dk1"/>
                          </a:effectRef>
                          <a:fontRef idx="minor">
                            <a:schemeClr val="tx1"/>
                          </a:fontRef>
                        </wps:style>
                        <wps:bodyPr/>
                      </wps:wsp>
                      <wps:wsp>
                        <wps:cNvPr id="169" name="直接连接符 169"/>
                        <wps:cNvCnPr/>
                        <wps:spPr bwMode="auto">
                          <a:xfrm flipH="1">
                            <a:off x="3747393" y="4972678"/>
                            <a:ext cx="180020" cy="0"/>
                          </a:xfrm>
                          <a:prstGeom prst="line">
                            <a:avLst/>
                          </a:prstGeom>
                        </wps:spPr>
                        <wps:style>
                          <a:lnRef idx="1">
                            <a:schemeClr val="dk1"/>
                          </a:lnRef>
                          <a:fillRef idx="0">
                            <a:schemeClr val="dk1"/>
                          </a:fillRef>
                          <a:effectRef idx="0">
                            <a:schemeClr val="dk1"/>
                          </a:effectRef>
                          <a:fontRef idx="minor">
                            <a:schemeClr val="tx1"/>
                          </a:fontRef>
                        </wps:style>
                        <wps:bodyPr/>
                      </wps:wsp>
                      <wps:wsp>
                        <wps:cNvPr id="170" name="文本框 75"/>
                        <wps:cNvSpPr txBox="1"/>
                        <wps:spPr>
                          <a:xfrm>
                            <a:off x="2695152" y="2472610"/>
                            <a:ext cx="367837" cy="381002"/>
                          </a:xfrm>
                          <a:prstGeom prst="rect">
                            <a:avLst/>
                          </a:prstGeom>
                          <a:noFill/>
                        </wps:spPr>
                        <wps:txbx>
                          <w:txbxContent>
                            <w:p>
                              <w:pPr>
                                <w:pStyle w:val="51"/>
                                <w:spacing w:before="0" w:beforeAutospacing="0" w:after="0" w:afterAutospacing="0"/>
                                <w:textAlignment w:val="baseline"/>
                                <w:rPr>
                                  <w:sz w:val="20"/>
                                </w:rPr>
                              </w:pPr>
                              <w:r>
                                <w:rPr>
                                  <w:rFonts w:hint="eastAsia" w:ascii="Calibri" w:cstheme="minorBidi"/>
                                  <w:color w:val="000000" w:themeColor="text1"/>
                                  <w:kern w:val="24"/>
                                  <w:sz w:val="21"/>
                                  <w:szCs w:val="28"/>
                                  <w14:textFill>
                                    <w14:solidFill>
                                      <w14:schemeClr w14:val="tx1"/>
                                    </w14:solidFill>
                                  </w14:textFill>
                                </w:rPr>
                                <w:t>是</w:t>
                              </w:r>
                            </w:p>
                          </w:txbxContent>
                        </wps:txbx>
                        <wps:bodyPr wrap="square" rtlCol="0">
                          <a:spAutoFit/>
                        </wps:bodyPr>
                      </wps:wsp>
                      <wps:wsp>
                        <wps:cNvPr id="171" name="文本框 76"/>
                        <wps:cNvSpPr txBox="1"/>
                        <wps:spPr>
                          <a:xfrm>
                            <a:off x="5145388" y="2457324"/>
                            <a:ext cx="366669" cy="381002"/>
                          </a:xfrm>
                          <a:prstGeom prst="rect">
                            <a:avLst/>
                          </a:prstGeom>
                          <a:noFill/>
                        </wps:spPr>
                        <wps:txbx>
                          <w:txbxContent>
                            <w:p>
                              <w:pPr>
                                <w:pStyle w:val="51"/>
                                <w:spacing w:before="0" w:beforeAutospacing="0" w:after="0" w:afterAutospacing="0"/>
                                <w:textAlignment w:val="baseline"/>
                                <w:rPr>
                                  <w:sz w:val="21"/>
                                </w:rPr>
                              </w:pPr>
                              <w:r>
                                <w:rPr>
                                  <w:rFonts w:hint="eastAsia" w:ascii="Calibri" w:cstheme="minorBidi"/>
                                  <w:color w:val="000000" w:themeColor="text1"/>
                                  <w:kern w:val="24"/>
                                  <w:sz w:val="22"/>
                                  <w:szCs w:val="28"/>
                                  <w14:textFill>
                                    <w14:solidFill>
                                      <w14:schemeClr w14:val="tx1"/>
                                    </w14:solidFill>
                                  </w14:textFill>
                                </w:rPr>
                                <w:t>是</w:t>
                              </w:r>
                            </w:p>
                          </w:txbxContent>
                        </wps:txbx>
                        <wps:bodyPr wrap="square" rtlCol="0">
                          <a:spAutoFit/>
                        </wps:bodyPr>
                      </wps:wsp>
                      <wps:wsp>
                        <wps:cNvPr id="172" name="文本框 77"/>
                        <wps:cNvSpPr txBox="1"/>
                        <wps:spPr>
                          <a:xfrm>
                            <a:off x="2714222" y="5249486"/>
                            <a:ext cx="366669" cy="381002"/>
                          </a:xfrm>
                          <a:prstGeom prst="rect">
                            <a:avLst/>
                          </a:prstGeom>
                          <a:noFill/>
                        </wps:spPr>
                        <wps:txbx>
                          <w:txbxContent>
                            <w:p>
                              <w:pPr>
                                <w:pStyle w:val="51"/>
                                <w:spacing w:before="0" w:beforeAutospacing="0" w:after="0" w:afterAutospacing="0"/>
                                <w:textAlignment w:val="baseline"/>
                                <w:rPr>
                                  <w:sz w:val="15"/>
                                </w:rPr>
                              </w:pPr>
                              <w:r>
                                <w:rPr>
                                  <w:rFonts w:hint="eastAsia" w:ascii="Calibri" w:cstheme="minorBidi"/>
                                  <w:color w:val="000000" w:themeColor="text1"/>
                                  <w:kern w:val="24"/>
                                  <w:sz w:val="16"/>
                                  <w:szCs w:val="28"/>
                                  <w14:textFill>
                                    <w14:solidFill>
                                      <w14:schemeClr w14:val="tx1"/>
                                    </w14:solidFill>
                                  </w14:textFill>
                                </w:rPr>
                                <w:t>是</w:t>
                              </w:r>
                            </w:p>
                          </w:txbxContent>
                        </wps:txbx>
                        <wps:bodyPr wrap="square" rtlCol="0">
                          <a:spAutoFit/>
                        </wps:bodyPr>
                      </wps:wsp>
                      <wps:wsp>
                        <wps:cNvPr id="173" name="文本框 78"/>
                        <wps:cNvSpPr txBox="1"/>
                        <wps:spPr>
                          <a:xfrm>
                            <a:off x="3631981" y="1910835"/>
                            <a:ext cx="387688" cy="381002"/>
                          </a:xfrm>
                          <a:prstGeom prst="rect">
                            <a:avLst/>
                          </a:prstGeom>
                          <a:noFill/>
                        </wps:spPr>
                        <wps:txbx>
                          <w:txbxContent>
                            <w:p>
                              <w:pPr>
                                <w:pStyle w:val="51"/>
                                <w:spacing w:before="0" w:beforeAutospacing="0" w:after="0" w:afterAutospacing="0"/>
                                <w:textAlignment w:val="baseline"/>
                                <w:rPr>
                                  <w:sz w:val="21"/>
                                </w:rPr>
                              </w:pPr>
                              <w:r>
                                <w:rPr>
                                  <w:rFonts w:hint="eastAsia" w:ascii="Calibri" w:cstheme="minorBidi"/>
                                  <w:color w:val="000000" w:themeColor="text1"/>
                                  <w:kern w:val="24"/>
                                  <w:sz w:val="22"/>
                                  <w:szCs w:val="28"/>
                                  <w14:textFill>
                                    <w14:solidFill>
                                      <w14:schemeClr w14:val="tx1"/>
                                    </w14:solidFill>
                                  </w14:textFill>
                                </w:rPr>
                                <w:t>否</w:t>
                              </w:r>
                            </w:p>
                          </w:txbxContent>
                        </wps:txbx>
                        <wps:bodyPr wrap="square" rtlCol="0">
                          <a:spAutoFit/>
                        </wps:bodyPr>
                      </wps:wsp>
                      <wps:wsp>
                        <wps:cNvPr id="174" name="文本框 79"/>
                        <wps:cNvSpPr txBox="1"/>
                        <wps:spPr>
                          <a:xfrm>
                            <a:off x="3653225" y="4940822"/>
                            <a:ext cx="366669" cy="381002"/>
                          </a:xfrm>
                          <a:prstGeom prst="rect">
                            <a:avLst/>
                          </a:prstGeom>
                          <a:noFill/>
                        </wps:spPr>
                        <wps:txbx>
                          <w:txbxContent>
                            <w:p>
                              <w:pPr>
                                <w:pStyle w:val="51"/>
                                <w:spacing w:before="0" w:beforeAutospacing="0" w:after="0" w:afterAutospacing="0"/>
                                <w:textAlignment w:val="baseline"/>
                                <w:rPr>
                                  <w:sz w:val="15"/>
                                </w:rPr>
                              </w:pPr>
                              <w:r>
                                <w:rPr>
                                  <w:rFonts w:hint="eastAsia" w:ascii="Calibri" w:cstheme="minorBidi"/>
                                  <w:color w:val="000000" w:themeColor="text1"/>
                                  <w:kern w:val="24"/>
                                  <w:sz w:val="16"/>
                                  <w:szCs w:val="28"/>
                                  <w14:textFill>
                                    <w14:solidFill>
                                      <w14:schemeClr w14:val="tx1"/>
                                    </w14:solidFill>
                                  </w14:textFill>
                                </w:rPr>
                                <w:t>否</w:t>
                              </w:r>
                            </w:p>
                          </w:txbxContent>
                        </wps:txbx>
                        <wps:bodyPr wrap="square" rtlCol="0">
                          <a:spAutoFit/>
                        </wps:bodyPr>
                      </wps:wsp>
                      <wps:wsp>
                        <wps:cNvPr id="175" name="文本框 80"/>
                        <wps:cNvSpPr txBox="1"/>
                        <wps:spPr>
                          <a:xfrm>
                            <a:off x="6155764" y="1904335"/>
                            <a:ext cx="366669" cy="381002"/>
                          </a:xfrm>
                          <a:prstGeom prst="rect">
                            <a:avLst/>
                          </a:prstGeom>
                          <a:noFill/>
                        </wps:spPr>
                        <wps:txbx>
                          <w:txbxContent>
                            <w:p>
                              <w:pPr>
                                <w:pStyle w:val="51"/>
                                <w:spacing w:before="0" w:beforeAutospacing="0" w:after="0" w:afterAutospacing="0"/>
                                <w:textAlignment w:val="baseline"/>
                                <w:rPr>
                                  <w:sz w:val="18"/>
                                </w:rPr>
                              </w:pPr>
                              <w:r>
                                <w:rPr>
                                  <w:rFonts w:hint="eastAsia" w:ascii="Calibri" w:cstheme="minorBidi"/>
                                  <w:color w:val="000000" w:themeColor="text1"/>
                                  <w:kern w:val="24"/>
                                  <w:sz w:val="20"/>
                                  <w:szCs w:val="28"/>
                                  <w14:textFill>
                                    <w14:solidFill>
                                      <w14:schemeClr w14:val="tx1"/>
                                    </w14:solidFill>
                                  </w14:textFill>
                                </w:rPr>
                                <w:t>否</w:t>
                              </w:r>
                            </w:p>
                          </w:txbxContent>
                        </wps:txbx>
                        <wps:bodyPr wrap="square" rtlCol="0">
                          <a:spAutoFit/>
                        </wps:bodyPr>
                      </wps:wsp>
                      <wps:wsp>
                        <wps:cNvPr id="176" name="文本框 82"/>
                        <wps:cNvSpPr txBox="1"/>
                        <wps:spPr>
                          <a:xfrm>
                            <a:off x="2483694" y="5640262"/>
                            <a:ext cx="2087912" cy="381002"/>
                          </a:xfrm>
                          <a:prstGeom prst="rect">
                            <a:avLst/>
                          </a:prstGeom>
                          <a:noFill/>
                        </wps:spPr>
                        <wps:txbx>
                          <w:txbxContent>
                            <w:p>
                              <w:pPr>
                                <w:pStyle w:val="51"/>
                                <w:spacing w:before="0" w:beforeAutospacing="0" w:after="0" w:afterAutospacing="0"/>
                                <w:textAlignment w:val="baseline"/>
                                <w:rPr>
                                  <w:sz w:val="16"/>
                                </w:rPr>
                              </w:pPr>
                              <w:r>
                                <w:rPr>
                                  <w:rFonts w:hint="eastAsia" w:ascii="Calibri" w:cstheme="minorBidi"/>
                                  <w:color w:val="000000" w:themeColor="text1"/>
                                  <w:kern w:val="24"/>
                                  <w:sz w:val="18"/>
                                  <w:szCs w:val="28"/>
                                  <w14:textFill>
                                    <w14:solidFill>
                                      <w14:schemeClr w14:val="tx1"/>
                                    </w14:solidFill>
                                  </w14:textFill>
                                </w:rPr>
                                <w:t>结束</w:t>
                              </w:r>
                            </w:p>
                          </w:txbxContent>
                        </wps:txbx>
                        <wps:bodyPr wrap="square" rtlCol="0">
                          <a:spAutoFit/>
                        </wps:bodyPr>
                      </wps:wsp>
                    </wpg:wgp>
                  </a:graphicData>
                </a:graphic>
              </wp:inline>
            </w:drawing>
          </mc:Choice>
          <mc:Fallback>
            <w:pict>
              <v:group id="_x0000_s1026" o:spid="_x0000_s1026" o:spt="203" style="height:357.65pt;width:209.65pt;" coordorigin="1691680,44624" coordsize="4896544,5976640" o:gfxdata="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">
                <o:lock v:ext="edit" aspectratio="f"/>
                <v:rect id="_x0000_s1026" o:spid="_x0000_s1026" o:spt="1" style="position:absolute;left:1691680;top:44624;height:648072;width:2088232;" filled="f" stroked="t" coordsize="21600,21600" o:gfxdata="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VbWT68AAAA&#10;3AAAAA8AAAAAAAAAAQAgAAAAIgAAAGRycy9kb3ducmV2LnhtbFBLAQIUABQAAAAIAIdO4kAzLwWe&#10;OwAAADkAAAAQAAAAAAAAAAEAIAAAAAsBAABkcnMvc2hhcGV4bWwueG1sUEsFBgAAAAAGAAYAWwEA&#10;ALUDAAAAAA==&#10;">
                  <v:fill on="f" focussize="0,0"/>
                  <v:stroke color="#000000 [3213]" joinstyle="round"/>
                  <v:imagedata o:title=""/>
                  <o:lock v:ext="edit" aspectratio="f"/>
                </v:rect>
                <v:rect id="_x0000_s1026" o:spid="_x0000_s1026" o:spt="1" style="position:absolute;left:1691680;top:980728;height:648072;width:2088232;" filled="f" stroked="t" coordsize="21600,21600" o:gfxdata="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X/KW8AAAA&#10;3AAAAA8AAAAAAAAAAQAgAAAAIgAAAGRycy9kb3ducmV2LnhtbFBLAQIUABQAAAAIAIdO4kAzLwWe&#10;OwAAADkAAAAQAAAAAAAAAAEAIAAAAAsBAABkcnMvc2hhcGV4bWwueG1sUEsFBgAAAAAGAAYAWwEA&#10;ALUDAAAAAA==&#10;">
                  <v:fill on="f" focussize="0,0"/>
                  <v:stroke color="#000000 [3213]" joinstyle="round"/>
                  <v:imagedata o:title=""/>
                  <o:lock v:ext="edit" aspectratio="f"/>
                </v:rect>
                <v:rect id="_x0000_s1026" o:spid="_x0000_s1026" o:spt="1" style="position:absolute;left:4139952;top:2771460;height:648072;width:2088232;" filled="f" stroked="t" coordsize="21600,21600" o:gfxdata="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l/mTRugAAANwA&#10;AAAPAAAAAAAAAAEAIAAAACIAAABkcnMvZG93bnJldi54bWxQSwECFAAUAAAACACHTuJAMy8FnjsA&#10;AAA5AAAAEAAAAAAAAAABACAAAAAJAQAAZHJzL3NoYXBleG1sLnhtbFBLBQYAAAAABgAGAFsBAACz&#10;AwAAAAA=&#10;">
                  <v:fill on="f" focussize="0,0"/>
                  <v:stroke color="#000000 [3213]" joinstyle="round"/>
                  <v:imagedata o:title=""/>
                  <o:lock v:ext="edit" aspectratio="f"/>
                </v:rect>
                <v:shape id="_x0000_s1026" o:spid="_x0000_s1026" o:spt="4" type="#_x0000_t4" style="position:absolute;left:4139952;top:1835356;height:648072;width:2088232;" filled="f" stroked="t" coordsize="21600,21600" o:gfxdata="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3HptrsAAADc&#10;AAAADwAAAAAAAAABACAAAAAiAAAAZHJzL2Rvd25yZXYueG1sUEsBAhQAFAAAAAgAh07iQDMvBZ47&#10;AAAAOQAAABAAAAAAAAAAAQAgAAAACgEAAGRycy9zaGFwZXhtbC54bWxQSwUGAAAAAAYABgBbAQAA&#10;tAMAAAAA&#10;">
                  <v:fill on="f" focussize="0,0"/>
                  <v:stroke color="#000000 [3213]" joinstyle="round"/>
                  <v:imagedata o:title=""/>
                  <o:lock v:ext="edit" aspectratio="f"/>
                </v:shape>
                <v:shape id="_x0000_s1026" o:spid="_x0000_s1026" o:spt="4" type="#_x0000_t4" style="position:absolute;left:1691680;top:1835356;height:648072;width:2088232;" filled="f" stroked="t" coordsize="21600,21600" o:gfxdata="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o3fBvQAA&#10;ANwAAAAPAAAAAAAAAAEAIAAAACIAAABkcnMvZG93bnJldi54bWxQSwECFAAUAAAACACHTuJAMy8F&#10;njsAAAA5AAAAEAAAAAAAAAABACAAAAAMAQAAZHJzL3NoYXBleG1sLnhtbFBLBQYAAAAABgAGAFsB&#10;AAC2AwAAAAA=&#10;">
                  <v:fill on="f" focussize="0,0"/>
                  <v:stroke color="#000000 [3213]" joinstyle="round"/>
                  <v:imagedata o:title=""/>
                  <o:lock v:ext="edit" aspectratio="f"/>
                </v:shape>
                <v:shape id="文本框 3" o:spid="_x0000_s1026" o:spt="202" type="#_x0000_t202" style="position:absolute;left:1979673;top:2014672;height:381002;width:2087912;" filled="f" stroked="f" coordsize="21600,21600" o:gfxdata="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CZTAugAAANwA&#10;AAAPAAAAAAAAAAEAIAAAACIAAABkcnMvZG93bnJldi54bWxQSwECFAAUAAAACACHTuJAMy8FnjsA&#10;AAA5AAAAEAAAAAAAAAABACAAAAAJAQAAZHJzL3NoYXBleG1sLnhtbFBLBQYAAAAABgAGAFsBAACz&#10;AwAAAAA=&#10;">
                  <v:fill on="f" focussize="0,0"/>
                  <v:stroke on="f"/>
                  <v:imagedata o:title=""/>
                  <o:lock v:ext="edit" aspectratio="f"/>
                  <v:textbox style="mso-fit-shape-to-text:t;">
                    <w:txbxContent>
                      <w:p>
                        <w:pPr>
                          <w:pStyle w:val="51"/>
                          <w:spacing w:before="0" w:beforeAutospacing="0" w:after="0" w:afterAutospacing="0"/>
                          <w:textAlignment w:val="baseline"/>
                          <w:rPr>
                            <w:sz w:val="16"/>
                          </w:rPr>
                        </w:pPr>
                        <w:r>
                          <w:rPr>
                            <w:rFonts w:hint="eastAsia" w:ascii="Calibri" w:cstheme="minorBidi"/>
                            <w:color w:val="000000" w:themeColor="text1"/>
                            <w:kern w:val="24"/>
                            <w:sz w:val="18"/>
                            <w:szCs w:val="28"/>
                            <w14:textFill>
                              <w14:solidFill>
                                <w14:schemeClr w14:val="tx1"/>
                              </w14:solidFill>
                            </w14:textFill>
                          </w:rPr>
                          <w:t>是否认可优化建议</w:t>
                        </w:r>
                      </w:p>
                    </w:txbxContent>
                  </v:textbox>
                </v:shape>
                <v:rect id="_x0000_s1026" o:spid="_x0000_s1026" o:spt="1" style="position:absolute;left:1691680;top:3779572;height:648072;width:2088232;" filled="f" stroked="t" coordsize="21600,21600" o:gfxdata="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LNu1L4A&#10;AADcAAAADwAAAAAAAAABACAAAAAiAAAAZHJzL2Rvd25yZXYueG1sUEsBAhQAFAAAAAgAh07iQDMv&#10;BZ47AAAAOQAAABAAAAAAAAAAAQAgAAAADQEAAGRycy9zaGFwZXhtbC54bWxQSwUGAAAAAAYABgBb&#10;AQAAtwMAAAAA&#10;">
                  <v:fill on="f" focussize="0,0"/>
                  <v:stroke color="#000000 [3213]" joinstyle="round"/>
                  <v:imagedata o:title=""/>
                  <o:lock v:ext="edit" aspectratio="f"/>
                </v:rect>
                <v:shape id="文本框 10" o:spid="_x0000_s1026" o:spt="202" type="#_x0000_t202" style="position:absolute;left:4499731;top:2035246;height:381002;width:2087912;" filled="f" stroked="f" coordsize="21600,21600" o:gfxdata="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2qUpugAAANwA&#10;AAAPAAAAAAAAAAEAIAAAACIAAABkcnMvZG93bnJldi54bWxQSwECFAAUAAAACACHTuJAMy8FnjsA&#10;AAA5AAAAEAAAAAAAAAABACAAAAAJAQAAZHJzL3NoYXBleG1sLnhtbFBLBQYAAAAABgAGAFsBAACz&#10;AwAAAAA=&#10;">
                  <v:fill on="f" focussize="0,0"/>
                  <v:stroke on="f"/>
                  <v:imagedata o:title=""/>
                  <o:lock v:ext="edit" aspectratio="f"/>
                  <v:textbox style="mso-fit-shape-to-text:t;">
                    <w:txbxContent>
                      <w:p>
                        <w:pPr>
                          <w:pStyle w:val="51"/>
                          <w:spacing w:before="0" w:beforeAutospacing="0" w:after="0" w:afterAutospacing="0"/>
                          <w:textAlignment w:val="baseline"/>
                          <w:rPr>
                            <w:sz w:val="18"/>
                          </w:rPr>
                        </w:pPr>
                        <w:r>
                          <w:rPr>
                            <w:rFonts w:hint="eastAsia" w:ascii="Calibri" w:cstheme="minorBidi"/>
                            <w:color w:val="000000" w:themeColor="text1"/>
                            <w:kern w:val="24"/>
                            <w:sz w:val="20"/>
                            <w:szCs w:val="28"/>
                            <w14:textFill>
                              <w14:solidFill>
                                <w14:schemeClr w14:val="tx1"/>
                              </w14:solidFill>
                            </w14:textFill>
                          </w:rPr>
                          <w:t>是否继续调整</w:t>
                        </w:r>
                      </w:p>
                    </w:txbxContent>
                  </v:textbox>
                </v:shape>
                <v:shape id="文本框 11" o:spid="_x0000_s1026" o:spt="202" type="#_x0000_t202" style="position:absolute;left:4139728;top:2833178;height:641688;width:2087912;" filled="f" stroked="f" coordsize="21600,21600" o:gfxdata="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s5mmm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51"/>
                          <w:spacing w:before="0" w:beforeAutospacing="0" w:after="0" w:afterAutospacing="0"/>
                          <w:textAlignment w:val="baseline"/>
                          <w:rPr>
                            <w:sz w:val="20"/>
                          </w:rPr>
                        </w:pPr>
                        <w:r>
                          <w:rPr>
                            <w:rFonts w:hint="eastAsia" w:ascii="Calibri" w:cstheme="minorBidi"/>
                            <w:color w:val="000000" w:themeColor="text1"/>
                            <w:kern w:val="24"/>
                            <w:sz w:val="21"/>
                            <w:szCs w:val="28"/>
                            <w14:textFill>
                              <w14:solidFill>
                                <w14:schemeClr w14:val="tx1"/>
                              </w14:solidFill>
                            </w14:textFill>
                          </w:rPr>
                          <w:t>调整未完成业务的调整策略</w:t>
                        </w:r>
                      </w:p>
                    </w:txbxContent>
                  </v:textbox>
                </v:shape>
                <v:shape id="文本框 12" o:spid="_x0000_s1026" o:spt="202" type="#_x0000_t202" style="position:absolute;left:1799391;top:3850013;height:641688;width:2087912;" filled="f" stroked="f" coordsize="21600,21600" o:gfxdata="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R1P/K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51"/>
                          <w:spacing w:before="0" w:beforeAutospacing="0" w:after="0" w:afterAutospacing="0"/>
                          <w:textAlignment w:val="baseline"/>
                          <w:rPr>
                            <w:sz w:val="16"/>
                          </w:rPr>
                        </w:pPr>
                        <w:r>
                          <w:rPr>
                            <w:rFonts w:hint="eastAsia" w:ascii="Calibri" w:cstheme="minorBidi"/>
                            <w:color w:val="000000" w:themeColor="text1"/>
                            <w:kern w:val="24"/>
                            <w:sz w:val="18"/>
                            <w:szCs w:val="28"/>
                            <w14:textFill>
                              <w14:solidFill>
                                <w14:schemeClr w14:val="tx1"/>
                              </w14:solidFill>
                            </w14:textFill>
                          </w:rPr>
                          <w:t>基于调整策略计算为配置下发到网元</w:t>
                        </w:r>
                      </w:p>
                    </w:txbxContent>
                  </v:textbox>
                </v:shape>
                <v:shape id="_x0000_s1026" o:spid="_x0000_s1026" o:spt="4" type="#_x0000_t4" style="position:absolute;left:1691680;top:4653136;height:648072;width:2088232;" filled="f" stroked="t" coordsize="21600,21600" o:gfxdata="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1B5x+8AAAA&#10;3AAAAA8AAAAAAAAAAQAgAAAAIgAAAGRycy9kb3ducmV2LnhtbFBLAQIUABQAAAAIAIdO4kAzLwWe&#10;OwAAADkAAAAQAAAAAAAAAAEAIAAAAAsBAABkcnMvc2hhcGV4bWwueG1sUEsFBgAAAAAGAAYAWwEA&#10;ALUDAAAAAA==&#10;">
                  <v:fill on="f" focussize="0,0"/>
                  <v:stroke color="#000000 [3213]" joinstyle="round"/>
                  <v:imagedata o:title=""/>
                  <o:lock v:ext="edit" aspectratio="f"/>
                </v:shape>
                <v:shape id="文本框 15" o:spid="_x0000_s1026" o:spt="202" type="#_x0000_t202" style="position:absolute;left:2172925;top:4817770;height:381002;width:2087912;" filled="f" stroked="f" coordsize="21600,21600" o:gfxdata="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6wQeugAAANwA&#10;AAAPAAAAAAAAAAEAIAAAACIAAABkcnMvZG93bnJldi54bWxQSwECFAAUAAAACACHTuJAMy8FnjsA&#10;AAA5AAAAEAAAAAAAAAABACAAAAAJAQAAZHJzL3NoYXBleG1sLnhtbFBLBQYAAAAABgAGAFsBAACz&#10;AwAAAAA=&#10;">
                  <v:fill on="f" focussize="0,0"/>
                  <v:stroke on="f"/>
                  <v:imagedata o:title=""/>
                  <o:lock v:ext="edit" aspectratio="f"/>
                  <v:textbox style="mso-fit-shape-to-text:t;">
                    <w:txbxContent>
                      <w:p>
                        <w:pPr>
                          <w:pStyle w:val="51"/>
                          <w:spacing w:before="0" w:beforeAutospacing="0" w:after="0" w:afterAutospacing="0"/>
                          <w:textAlignment w:val="baseline"/>
                          <w:rPr>
                            <w:sz w:val="16"/>
                          </w:rPr>
                        </w:pPr>
                        <w:r>
                          <w:rPr>
                            <w:rFonts w:hint="eastAsia" w:ascii="Calibri" w:cstheme="minorBidi"/>
                            <w:color w:val="000000" w:themeColor="text1"/>
                            <w:kern w:val="24"/>
                            <w:sz w:val="18"/>
                            <w:szCs w:val="28"/>
                            <w14:textFill>
                              <w14:solidFill>
                                <w14:schemeClr w14:val="tx1"/>
                              </w14:solidFill>
                            </w14:textFill>
                          </w:rPr>
                          <w:t>是否下发成功</w:t>
                        </w:r>
                      </w:p>
                    </w:txbxContent>
                  </v:textbox>
                </v:shape>
                <v:shape id="文本框 17" o:spid="_x0000_s1026" o:spt="202" type="#_x0000_t202" style="position:absolute;left:1714441;top:87872;height:641688;width:2089080;" filled="f" stroked="f" coordsize="21600,21600" o:gfxdata="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0ApxqugAAANwA&#10;AAAPAAAAAAAAAAEAIAAAACIAAABkcnMvZG93bnJldi54bWxQSwECFAAUAAAACACHTuJAMy8FnjsA&#10;AAA5AAAAEAAAAAAAAAABACAAAAAJAQAAZHJzL3NoYXBleG1sLnhtbFBLBQYAAAAABgAGAFsBAACz&#10;AwAAAAA=&#10;">
                  <v:fill on="f" focussize="0,0"/>
                  <v:stroke on="f"/>
                  <v:imagedata o:title=""/>
                  <o:lock v:ext="edit" aspectratio="f"/>
                  <v:textbox style="mso-fit-shape-to-text:t;">
                    <w:txbxContent>
                      <w:p>
                        <w:pPr>
                          <w:pStyle w:val="51"/>
                          <w:spacing w:before="0" w:beforeAutospacing="0" w:after="0" w:afterAutospacing="0"/>
                          <w:textAlignment w:val="baseline"/>
                          <w:rPr>
                            <w:sz w:val="20"/>
                          </w:rPr>
                        </w:pPr>
                        <w:r>
                          <w:rPr>
                            <w:rFonts w:hint="eastAsia" w:ascii="Calibri" w:cstheme="minorBidi"/>
                            <w:color w:val="000000" w:themeColor="text1"/>
                            <w:kern w:val="24"/>
                            <w:sz w:val="21"/>
                            <w:szCs w:val="28"/>
                            <w14:textFill>
                              <w14:solidFill>
                                <w14:schemeClr w14:val="tx1"/>
                              </w14:solidFill>
                            </w14:textFill>
                          </w:rPr>
                          <w:t>设置业务的调整门限和调整策略</w:t>
                        </w:r>
                      </w:p>
                    </w:txbxContent>
                  </v:textbox>
                </v:shape>
                <v:shape id="文本框 18" o:spid="_x0000_s1026" o:spt="202" type="#_x0000_t202" style="position:absolute;left:1714441;top:931430;height:902374;width:2089080;" filled="f" stroked="f" coordsize="21600,21600" o:gfxdata="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tOOfG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51"/>
                          <w:spacing w:before="0" w:beforeAutospacing="0" w:after="0" w:afterAutospacing="0"/>
                          <w:textAlignment w:val="baseline"/>
                          <w:rPr>
                            <w:sz w:val="13"/>
                          </w:rPr>
                        </w:pPr>
                        <w:r>
                          <w:rPr>
                            <w:rFonts w:hint="eastAsia" w:ascii="Calibri" w:cstheme="minorBidi"/>
                            <w:color w:val="000000" w:themeColor="text1"/>
                            <w:kern w:val="24"/>
                            <w:sz w:val="15"/>
                            <w:szCs w:val="28"/>
                            <w14:textFill>
                              <w14:solidFill>
                                <w14:schemeClr w14:val="tx1"/>
                              </w14:solidFill>
                            </w14:textFill>
                          </w:rPr>
                          <w:t>超过调整门限，系统提示用户调整并给出优化建议</w:t>
                        </w:r>
                      </w:p>
                    </w:txbxContent>
                  </v:textbox>
                </v:shape>
                <v:line id="_x0000_s1026" o:spid="_x0000_s1026" o:spt="20" style="position:absolute;left:2735796;top:692696;height:288032;width:0;" filled="f" stroked="t" coordsize="21600,21600" o:gfxdata="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xL6uLsAAADc&#10;AAAADwAAAAAAAAABACAAAAAiAAAAZHJzL2Rvd25yZXYueG1sUEsBAhQAFAAAAAgAh07iQDMvBZ47&#10;AAAAOQAAABAAAAAAAAAAAQAgAAAACgEAAGRycy9zaGFwZXhtbC54bWxQSwUGAAAAAAYABgBbAQAA&#10;tAMAAAAA&#10;">
                  <v:fill on="f" focussize="0,0"/>
                  <v:stroke color="#000000 [3213]" miterlimit="8" joinstyle="round" endarrow="open"/>
                  <v:imagedata o:title=""/>
                  <o:lock v:ext="edit" aspectratio="f"/>
                </v:line>
                <v:line id="_x0000_s1026" o:spid="_x0000_s1026" o:spt="20" style="position:absolute;left:2735796;top:1628800;height:206556;width:0;" filled="f" stroked="t" coordsize="21600,21600" o:gfxdata="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BeXyO8AAAA&#10;3AAAAA8AAAAAAAAAAQAgAAAAIgAAAGRycy9kb3ducmV2LnhtbFBLAQIUABQAAAAIAIdO4kAzLwWe&#10;OwAAADkAAAAQAAAAAAAAAAEAIAAAAAsBAABkcnMvc2hhcGV4bWwueG1sUEsFBgAAAAAGAAYAWwEA&#10;ALUDAAAAAA==&#10;">
                  <v:fill on="f" focussize="0,0"/>
                  <v:stroke color="#000000 [3213]" miterlimit="8" joinstyle="round" endarrow="open"/>
                  <v:imagedata o:title=""/>
                  <o:lock v:ext="edit" aspectratio="f"/>
                </v:line>
                <v:line id="_x0000_s1026" o:spid="_x0000_s1026" o:spt="20" style="position:absolute;left:3779912;top:2158130;flip:x y;height:1262;width:360040;" filled="f" stroked="t" coordsize="21600,21600" o:gfxdata="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f5L3vQAA&#10;ANwAAAAPAAAAAAAAAAEAIAAAACIAAABkcnMvZG93bnJldi54bWxQSwECFAAUAAAACACHTuJAMy8F&#10;njsAAAA5AAAAEAAAAAAAAAABACAAAAAMAQAAZHJzL3NoYXBleG1sLnhtbFBLBQYAAAAABgAGAFsB&#10;AAC2AwAAAAA=&#10;">
                  <v:fill on="f" focussize="0,0"/>
                  <v:stroke color="#000000 [3213]" miterlimit="8" joinstyle="round" startarrow="open"/>
                  <v:imagedata o:title=""/>
                  <o:lock v:ext="edit" aspectratio="f"/>
                </v:line>
                <v:line id="_x0000_s1026" o:spid="_x0000_s1026" o:spt="20" style="position:absolute;left:5184068;top:2483428;height:288032;width:0;" filled="f" stroked="t" coordsize="21600,21600" o:gfxdata="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jDBNb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2735796;top:2483428;flip:y;height:1296144;width:0;" filled="f" stroked="t" coordsize="21600,21600" o:gfxdata="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926E1&#10;wAAAANwAAAAPAAAAAAAAAAEAIAAAACIAAABkcnMvZG93bnJldi54bWxQSwECFAAUAAAACACHTuJA&#10;My8FnjsAAAA5AAAAEAAAAAAAAAABACAAAAAPAQAAZHJzL3NoYXBleG1sLnhtbFBLBQYAAAAABgAG&#10;AFsBAAC5AwAAAAA=&#10;">
                  <v:fill on="f" focussize="0,0"/>
                  <v:stroke color="#000000 [3213]" miterlimit="8" joinstyle="round" startarrow="open"/>
                  <v:imagedata o:title=""/>
                  <o:lock v:ext="edit" aspectratio="f"/>
                </v:line>
                <v:line id="_x0000_s1026" o:spid="_x0000_s1026" o:spt="20" style="position:absolute;left:2735796;top:4427644;flip:y;height:225492;width:0;" filled="f" stroked="t" coordsize="21600,21600" o:gfxdata="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KXBK68AAAA&#10;3AAAAA8AAAAAAAAAAQAgAAAAIgAAAGRycy9kb3ducmV2LnhtbFBLAQIUABQAAAAIAIdO4kAzLwWe&#10;OwAAADkAAAAQAAAAAAAAAAEAIAAAAAsBAABkcnMvc2hhcGV4bWwueG1sUEsFBgAAAAAGAAYAWwEA&#10;ALUDAAAAAA==&#10;">
                  <v:fill on="f" focussize="0,0"/>
                  <v:stroke color="#000000 [3213]" miterlimit="8" joinstyle="round" startarrow="open"/>
                  <v:imagedata o:title=""/>
                  <o:lock v:ext="edit" aspectratio="f"/>
                </v:line>
                <v:line id="_x0000_s1026" o:spid="_x0000_s1026" o:spt="20" style="position:absolute;left:6228184;top:2169312;height:0;width:360040;" filled="f" stroked="t" coordsize="21600,21600" o:gfxdata="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viZ+b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6588224;top:2169312;flip:y;height:3635952;width:0;" filled="f" stroked="t" coordsize="21600,21600" o:gfxdata="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xsxT68AAAA&#10;3A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line id="_x0000_s1026" o:spid="_x0000_s1026" o:spt="20" style="position:absolute;left:2735796;top:3645024;flip:x;height:0;width:2448272;" filled="f" stroked="t" coordsize="21600,21600" o:gfxdata="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FXUq8AAAA&#10;3A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line id="_x0000_s1026" o:spid="_x0000_s1026" o:spt="20" style="position:absolute;left:5184068;top:3419532;height:225492;width:0;" filled="f" stroked="t" coordsize="21600,21600" o:gfxdata="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REBjb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3419872;top:5785431;flip:x y;height:19833;width:3168352;" filled="f" stroked="t" coordsize="21600,21600" o:gfxdata="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fLB9bsAAADc&#10;AAAADwAAAAAAAAABACAAAAAiAAAAZHJzL2Rvd25yZXYueG1sUEsBAhQAFAAAAAgAh07iQDMvBZ47&#10;AAAAOQAAABAAAAAAAAAAAQAgAAAACgEAAGRycy9zaGFwZXhtbC54bWxQSwUGAAAAAAYABgBbAQAA&#10;tAMAAAAA&#10;">
                  <v:fill on="f" focussize="0,0"/>
                  <v:stroke color="#000000 [3213]" miterlimit="8" joinstyle="round" endarrow="open"/>
                  <v:imagedata o:title=""/>
                  <o:lock v:ext="edit" aspectratio="f"/>
                </v:line>
                <v:line id="_x0000_s1026" o:spid="_x0000_s1026" o:spt="20" style="position:absolute;left:2735649;top:5291740;flip:y;height:225492;width:0;" filled="f" stroked="t" coordsize="21600,21600" o:gfxdata="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MjlBvQAA&#10;ANwAAAAPAAAAAAAAAAEAIAAAACIAAABkcnMvZG93bnJldi54bWxQSwECFAAUAAAACACHTuJAMy8F&#10;njsAAAA5AAAAEAAAAAAAAAABACAAAAAMAQAAZHJzL3NoYXBleG1sLnhtbFBLBQYAAAAABgAGAFsB&#10;AAC2AwAAAAA=&#10;">
                  <v:fill on="f" focussize="0,0"/>
                  <v:stroke color="#000000 [3213]" miterlimit="8" joinstyle="round" startarrow="open"/>
                  <v:imagedata o:title=""/>
                  <o:lock v:ext="edit" aspectratio="f"/>
                </v:line>
                <v:line id="_x0000_s1026" o:spid="_x0000_s1026" o:spt="20" style="position:absolute;left:3927413;top:2158130;flip:y;height:2814548;width:0;" filled="f" stroked="t" coordsize="21600,21600" o:gfxdata="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shXT7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3747393;top:4972678;flip:x;height:0;width:180020;" filled="f" stroked="t" coordsize="21600,21600" o:gfxdata="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2E8tS8AAAA&#10;3A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shape id="文本框 75" o:spid="_x0000_s1026" o:spt="202" type="#_x0000_t202" style="position:absolute;left:2695152;top:2472610;height:381002;width:367837;" filled="f" stroked="f" coordsize="21600,21600" o:gfxdata="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CMxgm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51"/>
                          <w:spacing w:before="0" w:beforeAutospacing="0" w:after="0" w:afterAutospacing="0"/>
                          <w:textAlignment w:val="baseline"/>
                          <w:rPr>
                            <w:sz w:val="20"/>
                          </w:rPr>
                        </w:pPr>
                        <w:r>
                          <w:rPr>
                            <w:rFonts w:hint="eastAsia" w:ascii="Calibri" w:cstheme="minorBidi"/>
                            <w:color w:val="000000" w:themeColor="text1"/>
                            <w:kern w:val="24"/>
                            <w:sz w:val="21"/>
                            <w:szCs w:val="28"/>
                            <w14:textFill>
                              <w14:solidFill>
                                <w14:schemeClr w14:val="tx1"/>
                              </w14:solidFill>
                            </w14:textFill>
                          </w:rPr>
                          <w:t>是</w:t>
                        </w:r>
                      </w:p>
                    </w:txbxContent>
                  </v:textbox>
                </v:shape>
                <v:shape id="文本框 76" o:spid="_x0000_s1026" o:spt="202" type="#_x0000_t202" style="position:absolute;left:5145388;top:2457324;height:381002;width:366669;" filled="f" stroked="f" coordsize="21600,21600" o:gfxdata="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wGOSugAAANwA&#10;AAAPAAAAAAAAAAEAIAAAACIAAABkcnMvZG93bnJldi54bWxQSwECFAAUAAAACACHTuJAMy8FnjsA&#10;AAA5AAAAEAAAAAAAAAABACAAAAAJAQAAZHJzL3NoYXBleG1sLnhtbFBLBQYAAAAABgAGAFsBAACz&#10;AwAAAAA=&#10;">
                  <v:fill on="f" focussize="0,0"/>
                  <v:stroke on="f"/>
                  <v:imagedata o:title=""/>
                  <o:lock v:ext="edit" aspectratio="f"/>
                  <v:textbox style="mso-fit-shape-to-text:t;">
                    <w:txbxContent>
                      <w:p>
                        <w:pPr>
                          <w:pStyle w:val="51"/>
                          <w:spacing w:before="0" w:beforeAutospacing="0" w:after="0" w:afterAutospacing="0"/>
                          <w:textAlignment w:val="baseline"/>
                          <w:rPr>
                            <w:sz w:val="21"/>
                          </w:rPr>
                        </w:pPr>
                        <w:r>
                          <w:rPr>
                            <w:rFonts w:hint="eastAsia" w:ascii="Calibri" w:cstheme="minorBidi"/>
                            <w:color w:val="000000" w:themeColor="text1"/>
                            <w:kern w:val="24"/>
                            <w:sz w:val="22"/>
                            <w:szCs w:val="28"/>
                            <w14:textFill>
                              <w14:solidFill>
                                <w14:schemeClr w14:val="tx1"/>
                              </w14:solidFill>
                            </w14:textFill>
                          </w:rPr>
                          <w:t>是</w:t>
                        </w:r>
                      </w:p>
                    </w:txbxContent>
                  </v:textbox>
                </v:shape>
                <v:shape id="文本框 77" o:spid="_x0000_s1026" o:spt="202" type="#_x0000_t202" style="position:absolute;left:2714222;top:5249486;height:381002;width:366669;" filled="f" stroked="f" coordsize="21600,21600" o:gfxdata="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Ev3lugAAANwA&#10;AAAPAAAAAAAAAAEAIAAAACIAAABkcnMvZG93bnJldi54bWxQSwECFAAUAAAACACHTuJAMy8FnjsA&#10;AAA5AAAAEAAAAAAAAAABACAAAAAJAQAAZHJzL3NoYXBleG1sLnhtbFBLBQYAAAAABgAGAFsBAACz&#10;AwAAAAA=&#10;">
                  <v:fill on="f" focussize="0,0"/>
                  <v:stroke on="f"/>
                  <v:imagedata o:title=""/>
                  <o:lock v:ext="edit" aspectratio="f"/>
                  <v:textbox style="mso-fit-shape-to-text:t;">
                    <w:txbxContent>
                      <w:p>
                        <w:pPr>
                          <w:pStyle w:val="51"/>
                          <w:spacing w:before="0" w:beforeAutospacing="0" w:after="0" w:afterAutospacing="0"/>
                          <w:textAlignment w:val="baseline"/>
                          <w:rPr>
                            <w:sz w:val="15"/>
                          </w:rPr>
                        </w:pPr>
                        <w:r>
                          <w:rPr>
                            <w:rFonts w:hint="eastAsia" w:ascii="Calibri" w:cstheme="minorBidi"/>
                            <w:color w:val="000000" w:themeColor="text1"/>
                            <w:kern w:val="24"/>
                            <w:sz w:val="16"/>
                            <w:szCs w:val="28"/>
                            <w14:textFill>
                              <w14:solidFill>
                                <w14:schemeClr w14:val="tx1"/>
                              </w14:solidFill>
                            </w14:textFill>
                          </w:rPr>
                          <w:t>是</w:t>
                        </w:r>
                      </w:p>
                    </w:txbxContent>
                  </v:textbox>
                </v:shape>
                <v:shape id="文本框 78" o:spid="_x0000_s1026" o:spt="202" type="#_x0000_t202" style="position:absolute;left:3631981;top:1910835;height:381002;width:387688;" filled="f" stroked="f" coordsize="21600,21600" o:gfxdata="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Xlh+ugAAANwA&#10;AAAPAAAAAAAAAAEAIAAAACIAAABkcnMvZG93bnJldi54bWxQSwECFAAUAAAACACHTuJAMy8FnjsA&#10;AAA5AAAAEAAAAAAAAAABACAAAAAJAQAAZHJzL3NoYXBleG1sLnhtbFBLBQYAAAAABgAGAFsBAACz&#10;AwAAAAA=&#10;">
                  <v:fill on="f" focussize="0,0"/>
                  <v:stroke on="f"/>
                  <v:imagedata o:title=""/>
                  <o:lock v:ext="edit" aspectratio="f"/>
                  <v:textbox style="mso-fit-shape-to-text:t;">
                    <w:txbxContent>
                      <w:p>
                        <w:pPr>
                          <w:pStyle w:val="51"/>
                          <w:spacing w:before="0" w:beforeAutospacing="0" w:after="0" w:afterAutospacing="0"/>
                          <w:textAlignment w:val="baseline"/>
                          <w:rPr>
                            <w:sz w:val="21"/>
                          </w:rPr>
                        </w:pPr>
                        <w:r>
                          <w:rPr>
                            <w:rFonts w:hint="eastAsia" w:ascii="Calibri" w:cstheme="minorBidi"/>
                            <w:color w:val="000000" w:themeColor="text1"/>
                            <w:kern w:val="24"/>
                            <w:sz w:val="22"/>
                            <w:szCs w:val="28"/>
                            <w14:textFill>
                              <w14:solidFill>
                                <w14:schemeClr w14:val="tx1"/>
                              </w14:solidFill>
                            </w14:textFill>
                          </w:rPr>
                          <w:t>否</w:t>
                        </w:r>
                      </w:p>
                    </w:txbxContent>
                  </v:textbox>
                </v:shape>
                <v:shape id="文本框 79" o:spid="_x0000_s1026" o:spt="202" type="#_x0000_t202" style="position:absolute;left:3653225;top:4940822;height:381002;width:366669;" filled="f" stroked="f" coordsize="21600,21600" o:gfxdata="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8AKugAAANwA&#10;AAAPAAAAAAAAAAEAIAAAACIAAABkcnMvZG93bnJldi54bWxQSwECFAAUAAAACACHTuJAMy8FnjsA&#10;AAA5AAAAEAAAAAAAAAABACAAAAAJAQAAZHJzL3NoYXBleG1sLnhtbFBLBQYAAAAABgAGAFsBAACz&#10;AwAAAAA=&#10;">
                  <v:fill on="f" focussize="0,0"/>
                  <v:stroke on="f"/>
                  <v:imagedata o:title=""/>
                  <o:lock v:ext="edit" aspectratio="f"/>
                  <v:textbox style="mso-fit-shape-to-text:t;">
                    <w:txbxContent>
                      <w:p>
                        <w:pPr>
                          <w:pStyle w:val="51"/>
                          <w:spacing w:before="0" w:beforeAutospacing="0" w:after="0" w:afterAutospacing="0"/>
                          <w:textAlignment w:val="baseline"/>
                          <w:rPr>
                            <w:sz w:val="15"/>
                          </w:rPr>
                        </w:pPr>
                        <w:r>
                          <w:rPr>
                            <w:rFonts w:hint="eastAsia" w:ascii="Calibri" w:cstheme="minorBidi"/>
                            <w:color w:val="000000" w:themeColor="text1"/>
                            <w:kern w:val="24"/>
                            <w:sz w:val="16"/>
                            <w:szCs w:val="28"/>
                            <w14:textFill>
                              <w14:solidFill>
                                <w14:schemeClr w14:val="tx1"/>
                              </w14:solidFill>
                            </w14:textFill>
                          </w:rPr>
                          <w:t>否</w:t>
                        </w:r>
                      </w:p>
                    </w:txbxContent>
                  </v:textbox>
                </v:shape>
                <v:shape id="文本框 80" o:spid="_x0000_s1026" o:spt="202" type="#_x0000_t202" style="position:absolute;left:6155764;top:1904335;height:381002;width:366669;" filled="f" stroked="f" coordsize="21600,21600" o:gfxdata="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2WRugAAANwA&#10;AAAPAAAAAAAAAAEAIAAAACIAAABkcnMvZG93bnJldi54bWxQSwECFAAUAAAACACHTuJAMy8FnjsA&#10;AAA5AAAAEAAAAAAAAAABACAAAAAJAQAAZHJzL3NoYXBleG1sLnhtbFBLBQYAAAAABgAGAFsBAACz&#10;AwAAAAA=&#10;">
                  <v:fill on="f" focussize="0,0"/>
                  <v:stroke on="f"/>
                  <v:imagedata o:title=""/>
                  <o:lock v:ext="edit" aspectratio="f"/>
                  <v:textbox style="mso-fit-shape-to-text:t;">
                    <w:txbxContent>
                      <w:p>
                        <w:pPr>
                          <w:pStyle w:val="51"/>
                          <w:spacing w:before="0" w:beforeAutospacing="0" w:after="0" w:afterAutospacing="0"/>
                          <w:textAlignment w:val="baseline"/>
                          <w:rPr>
                            <w:sz w:val="18"/>
                          </w:rPr>
                        </w:pPr>
                        <w:r>
                          <w:rPr>
                            <w:rFonts w:hint="eastAsia" w:ascii="Calibri" w:cstheme="minorBidi"/>
                            <w:color w:val="000000" w:themeColor="text1"/>
                            <w:kern w:val="24"/>
                            <w:sz w:val="20"/>
                            <w:szCs w:val="28"/>
                            <w14:textFill>
                              <w14:solidFill>
                                <w14:schemeClr w14:val="tx1"/>
                              </w14:solidFill>
                            </w14:textFill>
                          </w:rPr>
                          <w:t>否</w:t>
                        </w:r>
                      </w:p>
                    </w:txbxContent>
                  </v:textbox>
                </v:shape>
                <v:shape id="文本框 82" o:spid="_x0000_s1026" o:spt="202" type="#_x0000_t202" style="position:absolute;left:2483694;top:5640262;height:381002;width:2087912;" filled="f" stroked="f" coordsize="21600,21600" o:gfxdata="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gKfvmugAAANwA&#10;AAAPAAAAAAAAAAEAIAAAACIAAABkcnMvZG93bnJldi54bWxQSwECFAAUAAAACACHTuJAMy8FnjsA&#10;AAA5AAAAEAAAAAAAAAABACAAAAAJAQAAZHJzL3NoYXBleG1sLnhtbFBLBQYAAAAABgAGAFsBAACz&#10;AwAAAAA=&#10;">
                  <v:fill on="f" focussize="0,0"/>
                  <v:stroke on="f"/>
                  <v:imagedata o:title=""/>
                  <o:lock v:ext="edit" aspectratio="f"/>
                  <v:textbox style="mso-fit-shape-to-text:t;">
                    <w:txbxContent>
                      <w:p>
                        <w:pPr>
                          <w:pStyle w:val="51"/>
                          <w:spacing w:before="0" w:beforeAutospacing="0" w:after="0" w:afterAutospacing="0"/>
                          <w:textAlignment w:val="baseline"/>
                          <w:rPr>
                            <w:sz w:val="16"/>
                          </w:rPr>
                        </w:pPr>
                        <w:r>
                          <w:rPr>
                            <w:rFonts w:hint="eastAsia" w:ascii="Calibri" w:cstheme="minorBidi"/>
                            <w:color w:val="000000" w:themeColor="text1"/>
                            <w:kern w:val="24"/>
                            <w:sz w:val="18"/>
                            <w:szCs w:val="28"/>
                            <w14:textFill>
                              <w14:solidFill>
                                <w14:schemeClr w14:val="tx1"/>
                              </w14:solidFill>
                            </w14:textFill>
                          </w:rPr>
                          <w:t>结束</w:t>
                        </w:r>
                      </w:p>
                    </w:txbxContent>
                  </v:textbox>
                </v:shape>
                <w10:wrap type="none"/>
                <w10:anchorlock/>
              </v:group>
            </w:pict>
          </mc:Fallback>
        </mc:AlternateContent>
      </w:r>
    </w:p>
    <w:p>
      <w:pPr>
        <w:spacing w:before="156" w:beforeLines="50"/>
        <w:jc w:val="center"/>
        <w:rPr>
          <w:color w:val="000000" w:themeColor="text1"/>
          <w:szCs w:val="21"/>
          <w14:textFill>
            <w14:solidFill>
              <w14:schemeClr w14:val="tx1"/>
            </w14:solidFill>
          </w14:textFill>
        </w:rPr>
      </w:pP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1、OMC系统应支持设置业务的PIR或CIR利用率门限，以作为触发条件，包括以下三种方式：</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1）仅PIR门限</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2）仅CIR门限</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3）PIR门限或CIR门限、PIR门限和CIR门限</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门限默认值为70%，且支持用户修改。</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对应上述的触发方式，OMC系统呈现当前的监测情况，并给出调整建议。</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1）仅PIR门限触发：</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输出的信息至少具备以下字段：</w:t>
      </w:r>
    </w:p>
    <w:tbl>
      <w:tblPr>
        <w:tblStyle w:val="56"/>
        <w:tblW w:w="8971" w:type="dxa"/>
        <w:tblCellSpacing w:w="15" w:type="dxa"/>
        <w:tblInd w:w="0" w:type="dxa"/>
        <w:shd w:val="clear" w:color="auto" w:fill="FFFFFF"/>
        <w:tblLayout w:type="autofit"/>
        <w:tblCellMar>
          <w:top w:w="15" w:type="dxa"/>
          <w:left w:w="15" w:type="dxa"/>
          <w:bottom w:w="15" w:type="dxa"/>
          <w:right w:w="15" w:type="dxa"/>
        </w:tblCellMar>
      </w:tblPr>
      <w:tblGrid>
        <w:gridCol w:w="1033"/>
        <w:gridCol w:w="1134"/>
        <w:gridCol w:w="850"/>
        <w:gridCol w:w="1418"/>
        <w:gridCol w:w="992"/>
        <w:gridCol w:w="993"/>
        <w:gridCol w:w="1134"/>
        <w:gridCol w:w="1417"/>
      </w:tblGrid>
      <w:tr>
        <w:tblPrEx>
          <w:shd w:val="clear" w:color="auto" w:fill="FFFFFF"/>
          <w:tblCellMar>
            <w:top w:w="15" w:type="dxa"/>
            <w:left w:w="15" w:type="dxa"/>
            <w:bottom w:w="15" w:type="dxa"/>
            <w:right w:w="15" w:type="dxa"/>
          </w:tblCellMar>
        </w:tblPrEx>
        <w:trPr>
          <w:trHeight w:val="210" w:hRule="atLeast"/>
          <w:tblCellSpacing w:w="15" w:type="dxa"/>
        </w:trPr>
        <w:tc>
          <w:tcPr>
            <w:tcW w:w="988"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spacing w:before="156" w:beforeLines="50"/>
              <w:jc w:val="center"/>
              <w:rPr>
                <w:bCs/>
                <w:kern w:val="0"/>
                <w:sz w:val="20"/>
                <w:szCs w:val="21"/>
              </w:rPr>
            </w:pPr>
            <w:r>
              <w:rPr>
                <w:bCs/>
                <w:kern w:val="0"/>
                <w:sz w:val="20"/>
                <w:szCs w:val="21"/>
              </w:rPr>
              <w:t>业务名称</w:t>
            </w:r>
          </w:p>
        </w:tc>
        <w:tc>
          <w:tcPr>
            <w:tcW w:w="1104"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tcPr>
          <w:p>
            <w:pPr>
              <w:widowControl/>
              <w:wordWrap w:val="0"/>
              <w:spacing w:before="156" w:beforeLines="50"/>
              <w:jc w:val="center"/>
              <w:rPr>
                <w:color w:val="000000" w:themeColor="text1"/>
                <w:sz w:val="20"/>
                <w:szCs w:val="21"/>
                <w14:textFill>
                  <w14:solidFill>
                    <w14:schemeClr w14:val="tx1"/>
                  </w14:solidFill>
                </w14:textFill>
              </w:rPr>
            </w:pPr>
            <w:r>
              <w:rPr>
                <w:color w:val="000000" w:themeColor="text1"/>
                <w:sz w:val="20"/>
                <w:szCs w:val="21"/>
                <w14:textFill>
                  <w14:solidFill>
                    <w14:schemeClr w14:val="tx1"/>
                  </w14:solidFill>
                </w14:textFill>
              </w:rPr>
              <w:t>业务类型</w:t>
            </w:r>
          </w:p>
        </w:tc>
        <w:tc>
          <w:tcPr>
            <w:tcW w:w="820"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tcPr>
          <w:p>
            <w:pPr>
              <w:widowControl/>
              <w:wordWrap w:val="0"/>
              <w:spacing w:before="156" w:beforeLines="50"/>
              <w:jc w:val="center"/>
              <w:rPr>
                <w:bCs/>
                <w:kern w:val="0"/>
                <w:sz w:val="20"/>
                <w:szCs w:val="21"/>
              </w:rPr>
            </w:pPr>
            <w:r>
              <w:rPr>
                <w:color w:val="000000" w:themeColor="text1"/>
                <w:sz w:val="20"/>
                <w:szCs w:val="21"/>
                <w14:textFill>
                  <w14:solidFill>
                    <w14:schemeClr w14:val="tx1"/>
                  </w14:solidFill>
                </w14:textFill>
              </w:rPr>
              <w:t>调整对象名称</w:t>
            </w:r>
          </w:p>
        </w:tc>
        <w:tc>
          <w:tcPr>
            <w:tcW w:w="1388"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wordWrap w:val="0"/>
              <w:spacing w:before="156" w:beforeLines="50"/>
              <w:jc w:val="center"/>
              <w:rPr>
                <w:bCs/>
                <w:kern w:val="0"/>
                <w:sz w:val="20"/>
                <w:szCs w:val="21"/>
              </w:rPr>
            </w:pPr>
            <w:r>
              <w:rPr>
                <w:bCs/>
                <w:kern w:val="0"/>
                <w:sz w:val="20"/>
                <w:szCs w:val="21"/>
              </w:rPr>
              <w:t>配置的PIR(Mbps)</w:t>
            </w:r>
          </w:p>
        </w:tc>
        <w:tc>
          <w:tcPr>
            <w:tcW w:w="96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spacing w:before="156" w:beforeLines="50"/>
              <w:jc w:val="center"/>
              <w:rPr>
                <w:bCs/>
                <w:kern w:val="0"/>
                <w:sz w:val="20"/>
                <w:szCs w:val="21"/>
              </w:rPr>
            </w:pPr>
            <w:r>
              <w:rPr>
                <w:bCs/>
                <w:kern w:val="0"/>
                <w:sz w:val="20"/>
                <w:szCs w:val="21"/>
              </w:rPr>
              <w:t>当前PIR利用率(%)</w:t>
            </w:r>
          </w:p>
        </w:tc>
        <w:tc>
          <w:tcPr>
            <w:tcW w:w="963"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spacing w:before="156" w:beforeLines="50"/>
              <w:jc w:val="center"/>
              <w:rPr>
                <w:bCs/>
                <w:kern w:val="0"/>
                <w:sz w:val="20"/>
                <w:szCs w:val="21"/>
              </w:rPr>
            </w:pPr>
            <w:r>
              <w:rPr>
                <w:bCs/>
                <w:kern w:val="0"/>
                <w:sz w:val="20"/>
                <w:szCs w:val="21"/>
              </w:rPr>
              <w:t>PIR调整建议(%)</w:t>
            </w:r>
          </w:p>
        </w:tc>
        <w:tc>
          <w:tcPr>
            <w:tcW w:w="1104"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wordWrap w:val="0"/>
              <w:spacing w:before="156" w:beforeLines="50"/>
              <w:jc w:val="center"/>
              <w:rPr>
                <w:bCs/>
                <w:kern w:val="0"/>
                <w:sz w:val="20"/>
                <w:szCs w:val="21"/>
              </w:rPr>
            </w:pPr>
            <w:r>
              <w:rPr>
                <w:bCs/>
                <w:kern w:val="0"/>
                <w:sz w:val="20"/>
                <w:szCs w:val="21"/>
              </w:rPr>
              <w:t>调整后PIR(Mbps)</w:t>
            </w:r>
          </w:p>
        </w:tc>
        <w:tc>
          <w:tcPr>
            <w:tcW w:w="137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spacing w:before="156" w:beforeLines="50"/>
              <w:jc w:val="center"/>
              <w:rPr>
                <w:bCs/>
                <w:kern w:val="0"/>
                <w:szCs w:val="21"/>
              </w:rPr>
            </w:pPr>
            <w:r>
              <w:rPr>
                <w:bCs/>
                <w:kern w:val="0"/>
                <w:szCs w:val="21"/>
              </w:rPr>
              <w:t>调整后利用率(%)</w:t>
            </w:r>
          </w:p>
        </w:tc>
      </w:tr>
    </w:tbl>
    <w:p>
      <w:pPr>
        <w:spacing w:before="156" w:beforeLines="50"/>
        <w:ind w:firstLine="420" w:firstLineChars="200"/>
        <w:jc w:val="left"/>
        <w:rPr>
          <w:color w:val="000000" w:themeColor="text1"/>
          <w:szCs w:val="21"/>
          <w14:textFill>
            <w14:solidFill>
              <w14:schemeClr w14:val="tx1"/>
            </w14:solidFill>
          </w14:textFill>
        </w:rPr>
      </w:pPr>
      <w:r>
        <w:rPr>
          <w:bCs/>
          <w:kern w:val="0"/>
          <w:szCs w:val="21"/>
        </w:rPr>
        <w:t>若OMC经过分析，发现无法进行带宽的优化，则给出失败的反馈，并提示失败原因，例如存在瓶颈端口等。</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2）仅CIR门限触发：</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输出的信息至少具备以下字段：</w:t>
      </w:r>
    </w:p>
    <w:tbl>
      <w:tblPr>
        <w:tblStyle w:val="56"/>
        <w:tblW w:w="8971" w:type="dxa"/>
        <w:tblCellSpacing w:w="15" w:type="dxa"/>
        <w:tblInd w:w="0" w:type="dxa"/>
        <w:shd w:val="clear" w:color="auto" w:fill="FFFFFF"/>
        <w:tblLayout w:type="autofit"/>
        <w:tblCellMar>
          <w:top w:w="15" w:type="dxa"/>
          <w:left w:w="15" w:type="dxa"/>
          <w:bottom w:w="15" w:type="dxa"/>
          <w:right w:w="15" w:type="dxa"/>
        </w:tblCellMar>
      </w:tblPr>
      <w:tblGrid>
        <w:gridCol w:w="1033"/>
        <w:gridCol w:w="1134"/>
        <w:gridCol w:w="850"/>
        <w:gridCol w:w="1418"/>
        <w:gridCol w:w="992"/>
        <w:gridCol w:w="993"/>
        <w:gridCol w:w="1134"/>
        <w:gridCol w:w="1417"/>
      </w:tblGrid>
      <w:tr>
        <w:tblPrEx>
          <w:shd w:val="clear" w:color="auto" w:fill="FFFFFF"/>
          <w:tblCellMar>
            <w:top w:w="15" w:type="dxa"/>
            <w:left w:w="15" w:type="dxa"/>
            <w:bottom w:w="15" w:type="dxa"/>
            <w:right w:w="15" w:type="dxa"/>
          </w:tblCellMar>
        </w:tblPrEx>
        <w:trPr>
          <w:trHeight w:val="210" w:hRule="atLeast"/>
          <w:tblCellSpacing w:w="15" w:type="dxa"/>
        </w:trPr>
        <w:tc>
          <w:tcPr>
            <w:tcW w:w="988"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spacing w:before="156" w:beforeLines="50"/>
              <w:jc w:val="center"/>
              <w:rPr>
                <w:bCs/>
                <w:kern w:val="0"/>
                <w:sz w:val="20"/>
                <w:szCs w:val="21"/>
              </w:rPr>
            </w:pPr>
            <w:r>
              <w:rPr>
                <w:bCs/>
                <w:kern w:val="0"/>
                <w:sz w:val="20"/>
                <w:szCs w:val="21"/>
              </w:rPr>
              <w:t>业务名称</w:t>
            </w:r>
          </w:p>
        </w:tc>
        <w:tc>
          <w:tcPr>
            <w:tcW w:w="1104"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tcPr>
          <w:p>
            <w:pPr>
              <w:widowControl/>
              <w:wordWrap w:val="0"/>
              <w:spacing w:before="156" w:beforeLines="50"/>
              <w:jc w:val="center"/>
              <w:rPr>
                <w:color w:val="000000" w:themeColor="text1"/>
                <w:sz w:val="20"/>
                <w:szCs w:val="21"/>
                <w14:textFill>
                  <w14:solidFill>
                    <w14:schemeClr w14:val="tx1"/>
                  </w14:solidFill>
                </w14:textFill>
              </w:rPr>
            </w:pPr>
            <w:r>
              <w:rPr>
                <w:color w:val="000000" w:themeColor="text1"/>
                <w:sz w:val="20"/>
                <w:szCs w:val="21"/>
                <w14:textFill>
                  <w14:solidFill>
                    <w14:schemeClr w14:val="tx1"/>
                  </w14:solidFill>
                </w14:textFill>
              </w:rPr>
              <w:t>业务类型</w:t>
            </w:r>
          </w:p>
        </w:tc>
        <w:tc>
          <w:tcPr>
            <w:tcW w:w="820"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tcPr>
          <w:p>
            <w:pPr>
              <w:widowControl/>
              <w:wordWrap w:val="0"/>
              <w:spacing w:before="156" w:beforeLines="50"/>
              <w:jc w:val="center"/>
              <w:rPr>
                <w:bCs/>
                <w:kern w:val="0"/>
                <w:sz w:val="20"/>
                <w:szCs w:val="21"/>
              </w:rPr>
            </w:pPr>
            <w:r>
              <w:rPr>
                <w:color w:val="000000" w:themeColor="text1"/>
                <w:sz w:val="20"/>
                <w:szCs w:val="21"/>
                <w14:textFill>
                  <w14:solidFill>
                    <w14:schemeClr w14:val="tx1"/>
                  </w14:solidFill>
                </w14:textFill>
              </w:rPr>
              <w:t>调整对象名称</w:t>
            </w:r>
          </w:p>
        </w:tc>
        <w:tc>
          <w:tcPr>
            <w:tcW w:w="1388"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wordWrap w:val="0"/>
              <w:spacing w:before="156" w:beforeLines="50"/>
              <w:jc w:val="center"/>
              <w:rPr>
                <w:bCs/>
                <w:kern w:val="0"/>
                <w:sz w:val="20"/>
                <w:szCs w:val="21"/>
              </w:rPr>
            </w:pPr>
            <w:r>
              <w:rPr>
                <w:bCs/>
                <w:kern w:val="0"/>
                <w:sz w:val="20"/>
                <w:szCs w:val="21"/>
              </w:rPr>
              <w:t>配置的CIR(Mbps)</w:t>
            </w:r>
          </w:p>
        </w:tc>
        <w:tc>
          <w:tcPr>
            <w:tcW w:w="96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spacing w:before="156" w:beforeLines="50"/>
              <w:jc w:val="center"/>
              <w:rPr>
                <w:bCs/>
                <w:kern w:val="0"/>
                <w:sz w:val="20"/>
                <w:szCs w:val="21"/>
              </w:rPr>
            </w:pPr>
            <w:r>
              <w:rPr>
                <w:bCs/>
                <w:kern w:val="0"/>
                <w:sz w:val="20"/>
                <w:szCs w:val="21"/>
              </w:rPr>
              <w:t>当前CIR利用率(%)</w:t>
            </w:r>
          </w:p>
        </w:tc>
        <w:tc>
          <w:tcPr>
            <w:tcW w:w="963"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spacing w:before="156" w:beforeLines="50"/>
              <w:jc w:val="center"/>
              <w:rPr>
                <w:bCs/>
                <w:kern w:val="0"/>
                <w:sz w:val="20"/>
                <w:szCs w:val="21"/>
              </w:rPr>
            </w:pPr>
            <w:r>
              <w:rPr>
                <w:bCs/>
                <w:kern w:val="0"/>
                <w:sz w:val="20"/>
                <w:szCs w:val="21"/>
              </w:rPr>
              <w:t>CIR调整建议(%)</w:t>
            </w:r>
          </w:p>
        </w:tc>
        <w:tc>
          <w:tcPr>
            <w:tcW w:w="1104"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wordWrap w:val="0"/>
              <w:spacing w:before="156" w:beforeLines="50"/>
              <w:jc w:val="center"/>
              <w:rPr>
                <w:bCs/>
                <w:kern w:val="0"/>
                <w:sz w:val="20"/>
                <w:szCs w:val="21"/>
              </w:rPr>
            </w:pPr>
            <w:r>
              <w:rPr>
                <w:bCs/>
                <w:kern w:val="0"/>
                <w:sz w:val="20"/>
                <w:szCs w:val="21"/>
              </w:rPr>
              <w:t>调整后CIR(Mbps)</w:t>
            </w:r>
          </w:p>
        </w:tc>
        <w:tc>
          <w:tcPr>
            <w:tcW w:w="137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spacing w:before="156" w:beforeLines="50"/>
              <w:jc w:val="center"/>
              <w:rPr>
                <w:bCs/>
                <w:kern w:val="0"/>
                <w:szCs w:val="21"/>
              </w:rPr>
            </w:pPr>
            <w:r>
              <w:rPr>
                <w:bCs/>
                <w:kern w:val="0"/>
                <w:szCs w:val="21"/>
              </w:rPr>
              <w:t>调整后利用率(%)</w:t>
            </w:r>
          </w:p>
        </w:tc>
      </w:tr>
    </w:tbl>
    <w:p>
      <w:pPr>
        <w:spacing w:before="156" w:beforeLines="50"/>
        <w:ind w:firstLine="420" w:firstLineChars="200"/>
        <w:jc w:val="left"/>
        <w:rPr>
          <w:color w:val="000000" w:themeColor="text1"/>
          <w:szCs w:val="21"/>
          <w14:textFill>
            <w14:solidFill>
              <w14:schemeClr w14:val="tx1"/>
            </w14:solidFill>
          </w14:textFill>
        </w:rPr>
      </w:pPr>
      <w:r>
        <w:rPr>
          <w:bCs/>
          <w:kern w:val="0"/>
          <w:szCs w:val="21"/>
        </w:rPr>
        <w:t>若OMC经过分析，发现无法进行带宽的优化，则给出失败的反馈，并提示失败原因，例如存在瓶颈端口等。</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3）PIR门限或CIR门限、PIR门限和CIR门限触发：</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PIR门限或CIR门限出发时，输出的信息按照生效的门限，输出的信息具备的字段参照前述两项。</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PIR门限和CIR门限触发，输出的信息至少具备以下字段</w:t>
      </w:r>
    </w:p>
    <w:tbl>
      <w:tblPr>
        <w:tblStyle w:val="56"/>
        <w:tblW w:w="8971" w:type="dxa"/>
        <w:tblCellSpacing w:w="15" w:type="dxa"/>
        <w:tblInd w:w="0" w:type="dxa"/>
        <w:shd w:val="clear" w:color="auto" w:fill="FFFFFF"/>
        <w:tblLayout w:type="autofit"/>
        <w:tblCellMar>
          <w:top w:w="15" w:type="dxa"/>
          <w:left w:w="15" w:type="dxa"/>
          <w:bottom w:w="15" w:type="dxa"/>
          <w:right w:w="15" w:type="dxa"/>
        </w:tblCellMar>
      </w:tblPr>
      <w:tblGrid>
        <w:gridCol w:w="1033"/>
        <w:gridCol w:w="385"/>
        <w:gridCol w:w="749"/>
        <w:gridCol w:w="243"/>
        <w:gridCol w:w="607"/>
        <w:gridCol w:w="386"/>
        <w:gridCol w:w="1032"/>
        <w:gridCol w:w="102"/>
        <w:gridCol w:w="890"/>
        <w:gridCol w:w="527"/>
        <w:gridCol w:w="466"/>
        <w:gridCol w:w="1134"/>
        <w:gridCol w:w="1417"/>
      </w:tblGrid>
      <w:tr>
        <w:tblPrEx>
          <w:shd w:val="clear" w:color="auto" w:fill="FFFFFF"/>
          <w:tblCellMar>
            <w:top w:w="15" w:type="dxa"/>
            <w:left w:w="15" w:type="dxa"/>
            <w:bottom w:w="15" w:type="dxa"/>
            <w:right w:w="15" w:type="dxa"/>
          </w:tblCellMar>
        </w:tblPrEx>
        <w:trPr>
          <w:trHeight w:val="210" w:hRule="atLeast"/>
          <w:tblCellSpacing w:w="15" w:type="dxa"/>
        </w:trPr>
        <w:tc>
          <w:tcPr>
            <w:tcW w:w="988"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spacing w:before="156" w:beforeLines="50"/>
              <w:jc w:val="center"/>
              <w:rPr>
                <w:bCs/>
                <w:kern w:val="0"/>
                <w:sz w:val="20"/>
                <w:szCs w:val="21"/>
              </w:rPr>
            </w:pPr>
            <w:r>
              <w:rPr>
                <w:bCs/>
                <w:kern w:val="0"/>
                <w:sz w:val="20"/>
                <w:szCs w:val="21"/>
              </w:rPr>
              <w:t>业务名称</w:t>
            </w:r>
          </w:p>
        </w:tc>
        <w:tc>
          <w:tcPr>
            <w:tcW w:w="1104" w:type="dxa"/>
            <w:gridSpan w:val="2"/>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tcPr>
          <w:p>
            <w:pPr>
              <w:widowControl/>
              <w:wordWrap w:val="0"/>
              <w:spacing w:before="156" w:beforeLines="50"/>
              <w:jc w:val="center"/>
              <w:rPr>
                <w:color w:val="000000" w:themeColor="text1"/>
                <w:sz w:val="20"/>
                <w:szCs w:val="21"/>
                <w14:textFill>
                  <w14:solidFill>
                    <w14:schemeClr w14:val="tx1"/>
                  </w14:solidFill>
                </w14:textFill>
              </w:rPr>
            </w:pPr>
            <w:r>
              <w:rPr>
                <w:color w:val="000000" w:themeColor="text1"/>
                <w:sz w:val="20"/>
                <w:szCs w:val="21"/>
                <w14:textFill>
                  <w14:solidFill>
                    <w14:schemeClr w14:val="tx1"/>
                  </w14:solidFill>
                </w14:textFill>
              </w:rPr>
              <w:t>业务类型</w:t>
            </w:r>
          </w:p>
        </w:tc>
        <w:tc>
          <w:tcPr>
            <w:tcW w:w="820" w:type="dxa"/>
            <w:gridSpan w:val="2"/>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tcPr>
          <w:p>
            <w:pPr>
              <w:widowControl/>
              <w:wordWrap w:val="0"/>
              <w:spacing w:before="156" w:beforeLines="50"/>
              <w:jc w:val="center"/>
              <w:rPr>
                <w:bCs/>
                <w:kern w:val="0"/>
                <w:sz w:val="20"/>
                <w:szCs w:val="21"/>
              </w:rPr>
            </w:pPr>
            <w:r>
              <w:rPr>
                <w:color w:val="000000" w:themeColor="text1"/>
                <w:sz w:val="20"/>
                <w:szCs w:val="21"/>
                <w14:textFill>
                  <w14:solidFill>
                    <w14:schemeClr w14:val="tx1"/>
                  </w14:solidFill>
                </w14:textFill>
              </w:rPr>
              <w:t>调整对象名称</w:t>
            </w:r>
          </w:p>
        </w:tc>
        <w:tc>
          <w:tcPr>
            <w:tcW w:w="1388" w:type="dxa"/>
            <w:gridSpan w:val="2"/>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wordWrap w:val="0"/>
              <w:spacing w:before="156" w:beforeLines="50"/>
              <w:jc w:val="center"/>
              <w:rPr>
                <w:bCs/>
                <w:kern w:val="0"/>
                <w:sz w:val="20"/>
                <w:szCs w:val="21"/>
              </w:rPr>
            </w:pPr>
            <w:r>
              <w:rPr>
                <w:bCs/>
                <w:kern w:val="0"/>
                <w:sz w:val="20"/>
                <w:szCs w:val="21"/>
              </w:rPr>
              <w:t>配置的PIR(Mbps)</w:t>
            </w:r>
          </w:p>
        </w:tc>
        <w:tc>
          <w:tcPr>
            <w:tcW w:w="962" w:type="dxa"/>
            <w:gridSpan w:val="2"/>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spacing w:before="156" w:beforeLines="50"/>
              <w:jc w:val="center"/>
              <w:rPr>
                <w:bCs/>
                <w:kern w:val="0"/>
                <w:sz w:val="20"/>
                <w:szCs w:val="21"/>
              </w:rPr>
            </w:pPr>
            <w:r>
              <w:rPr>
                <w:bCs/>
                <w:kern w:val="0"/>
                <w:sz w:val="20"/>
                <w:szCs w:val="21"/>
              </w:rPr>
              <w:t>当前PIR利用率(%)</w:t>
            </w:r>
          </w:p>
        </w:tc>
        <w:tc>
          <w:tcPr>
            <w:tcW w:w="963" w:type="dxa"/>
            <w:gridSpan w:val="2"/>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spacing w:before="156" w:beforeLines="50"/>
              <w:jc w:val="center"/>
              <w:rPr>
                <w:bCs/>
                <w:kern w:val="0"/>
                <w:sz w:val="20"/>
                <w:szCs w:val="21"/>
              </w:rPr>
            </w:pPr>
            <w:r>
              <w:rPr>
                <w:bCs/>
                <w:kern w:val="0"/>
                <w:sz w:val="20"/>
                <w:szCs w:val="21"/>
              </w:rPr>
              <w:t>PIR调整建议(%)</w:t>
            </w:r>
          </w:p>
        </w:tc>
        <w:tc>
          <w:tcPr>
            <w:tcW w:w="1104"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wordWrap w:val="0"/>
              <w:spacing w:before="156" w:beforeLines="50"/>
              <w:jc w:val="center"/>
              <w:rPr>
                <w:bCs/>
                <w:kern w:val="0"/>
                <w:sz w:val="20"/>
                <w:szCs w:val="21"/>
              </w:rPr>
            </w:pPr>
            <w:r>
              <w:rPr>
                <w:bCs/>
                <w:kern w:val="0"/>
                <w:sz w:val="20"/>
                <w:szCs w:val="21"/>
              </w:rPr>
              <w:t>调整后PIR(Mbps)</w:t>
            </w:r>
          </w:p>
        </w:tc>
        <w:tc>
          <w:tcPr>
            <w:tcW w:w="137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spacing w:before="156" w:beforeLines="50"/>
              <w:jc w:val="center"/>
              <w:rPr>
                <w:bCs/>
                <w:kern w:val="0"/>
                <w:szCs w:val="21"/>
              </w:rPr>
            </w:pPr>
            <w:r>
              <w:rPr>
                <w:bCs/>
                <w:kern w:val="0"/>
                <w:szCs w:val="21"/>
              </w:rPr>
              <w:t>调整后利用率(%)</w:t>
            </w:r>
          </w:p>
        </w:tc>
      </w:tr>
      <w:tr>
        <w:tblPrEx>
          <w:tblCellMar>
            <w:top w:w="15" w:type="dxa"/>
            <w:left w:w="15" w:type="dxa"/>
            <w:bottom w:w="15" w:type="dxa"/>
            <w:right w:w="15" w:type="dxa"/>
          </w:tblCellMar>
        </w:tblPrEx>
        <w:trPr>
          <w:gridAfter w:val="3"/>
          <w:wAfter w:w="2972" w:type="dxa"/>
          <w:trHeight w:val="210" w:hRule="atLeast"/>
          <w:tblCellSpacing w:w="15" w:type="dxa"/>
        </w:trPr>
        <w:tc>
          <w:tcPr>
            <w:tcW w:w="1373" w:type="dxa"/>
            <w:gridSpan w:val="2"/>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wordWrap w:val="0"/>
              <w:spacing w:before="156" w:beforeLines="50"/>
              <w:jc w:val="center"/>
              <w:rPr>
                <w:bCs/>
                <w:kern w:val="0"/>
                <w:sz w:val="20"/>
                <w:szCs w:val="21"/>
              </w:rPr>
            </w:pPr>
            <w:r>
              <w:rPr>
                <w:bCs/>
                <w:kern w:val="0"/>
                <w:sz w:val="20"/>
                <w:szCs w:val="21"/>
              </w:rPr>
              <w:t>配置的CIR(Mbps)</w:t>
            </w:r>
          </w:p>
        </w:tc>
        <w:tc>
          <w:tcPr>
            <w:tcW w:w="962" w:type="dxa"/>
            <w:gridSpan w:val="2"/>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spacing w:before="156" w:beforeLines="50"/>
              <w:jc w:val="center"/>
              <w:rPr>
                <w:bCs/>
                <w:kern w:val="0"/>
                <w:sz w:val="20"/>
                <w:szCs w:val="21"/>
              </w:rPr>
            </w:pPr>
            <w:r>
              <w:rPr>
                <w:bCs/>
                <w:kern w:val="0"/>
                <w:sz w:val="20"/>
                <w:szCs w:val="21"/>
              </w:rPr>
              <w:t>当前CIR利用率(%)</w:t>
            </w:r>
          </w:p>
        </w:tc>
        <w:tc>
          <w:tcPr>
            <w:tcW w:w="963" w:type="dxa"/>
            <w:gridSpan w:val="2"/>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spacing w:before="156" w:beforeLines="50"/>
              <w:jc w:val="center"/>
              <w:rPr>
                <w:bCs/>
                <w:kern w:val="0"/>
                <w:sz w:val="20"/>
                <w:szCs w:val="21"/>
              </w:rPr>
            </w:pPr>
            <w:r>
              <w:rPr>
                <w:bCs/>
                <w:kern w:val="0"/>
                <w:sz w:val="20"/>
                <w:szCs w:val="21"/>
              </w:rPr>
              <w:t>CIR调整建议(%)</w:t>
            </w:r>
          </w:p>
        </w:tc>
        <w:tc>
          <w:tcPr>
            <w:tcW w:w="1104" w:type="dxa"/>
            <w:gridSpan w:val="2"/>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wordWrap w:val="0"/>
              <w:spacing w:before="156" w:beforeLines="50"/>
              <w:jc w:val="center"/>
              <w:rPr>
                <w:bCs/>
                <w:kern w:val="0"/>
                <w:sz w:val="20"/>
                <w:szCs w:val="21"/>
              </w:rPr>
            </w:pPr>
            <w:r>
              <w:rPr>
                <w:bCs/>
                <w:kern w:val="0"/>
                <w:sz w:val="20"/>
                <w:szCs w:val="21"/>
              </w:rPr>
              <w:t>调整后CIR(Mbps)</w:t>
            </w:r>
          </w:p>
        </w:tc>
        <w:tc>
          <w:tcPr>
            <w:tcW w:w="1387" w:type="dxa"/>
            <w:gridSpan w:val="2"/>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spacing w:before="156" w:beforeLines="50"/>
              <w:jc w:val="center"/>
              <w:rPr>
                <w:bCs/>
                <w:kern w:val="0"/>
                <w:szCs w:val="21"/>
              </w:rPr>
            </w:pPr>
            <w:r>
              <w:rPr>
                <w:bCs/>
                <w:kern w:val="0"/>
                <w:szCs w:val="21"/>
              </w:rPr>
              <w:t>调整后利用率(%)</w:t>
            </w:r>
          </w:p>
        </w:tc>
      </w:tr>
    </w:tbl>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2、PIR/CIR利用率越限达到一定的监测周期（监测周期可设置，≥1天）后，则输出</w:t>
      </w:r>
      <w:r>
        <w:rPr>
          <w:rFonts w:eastAsiaTheme="minorEastAsia"/>
          <w:szCs w:val="22"/>
        </w:rPr>
        <w:t>优化建议</w:t>
      </w:r>
      <w:r>
        <w:rPr>
          <w:color w:val="000000" w:themeColor="text1"/>
          <w:szCs w:val="21"/>
          <w14:textFill>
            <w14:solidFill>
              <w14:schemeClr w14:val="tx1"/>
            </w14:solidFill>
          </w14:textFill>
        </w:rPr>
        <w:t>，并提示用户，即忙时的PIR/CIR带宽利用率均值达到触发条件，则进行用户提示，其中忙时的选取可参考技术规范”日忙时的取值方法”，N的取值支持用户设置；</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3、用户确认则进行PIR/CIR调整，调整的默认值为增加10%，且支持用户自定义设置，当PIR和CIR均需调整时，可支持按比例调整；</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用户选择需要确认/否认的业务提示时应支持全选、多选、单选；</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4、进行上述操作的业务可根据“业务类型”进行筛选，用户可指定一项或几项业务类型进行监测和自动调整；</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业务类型的定义参见“7.2.2业务配置和管理”一节中业务的属性，如2G、3G、LTE、集客专线、家庭宽带、WLAN等。</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472" w:name="_Toc530494284"/>
      <w:bookmarkEnd w:id="472"/>
      <w:bookmarkStart w:id="473" w:name="_Toc53650141"/>
      <w:bookmarkStart w:id="474" w:name="_Toc467481758"/>
      <w:bookmarkStart w:id="475" w:name="_Toc19695298"/>
      <w:r>
        <w:rPr>
          <w:rFonts w:ascii="Times New Roman" w:hAnsi="Times New Roman"/>
          <w:b w:val="0"/>
          <w:color w:val="000000" w:themeColor="text1"/>
          <w:sz w:val="24"/>
          <w:szCs w:val="24"/>
          <w14:textFill>
            <w14:solidFill>
              <w14:schemeClr w14:val="tx1"/>
            </w14:solidFill>
          </w14:textFill>
        </w:rPr>
        <w:t>流量监测的性能要求</w:t>
      </w:r>
      <w:bookmarkEnd w:id="473"/>
      <w:bookmarkEnd w:id="474"/>
      <w:bookmarkEnd w:id="475"/>
    </w:p>
    <w:p>
      <w:pPr>
        <w:pStyle w:val="4"/>
        <w:numPr>
          <w:ilvl w:val="2"/>
          <w:numId w:val="30"/>
        </w:numPr>
        <w:tabs>
          <w:tab w:val="left" w:pos="720"/>
          <w:tab w:val="clear" w:pos="709"/>
        </w:tabs>
        <w:adjustRightInd/>
        <w:spacing w:before="260" w:after="260"/>
        <w:ind w:left="1259" w:hanging="1259"/>
        <w:jc w:val="both"/>
        <w:textAlignment w:val="auto"/>
        <w:rPr>
          <w:color w:val="000000" w:themeColor="text1"/>
          <w:szCs w:val="21"/>
          <w14:textFill>
            <w14:solidFill>
              <w14:schemeClr w14:val="tx1"/>
            </w14:solidFill>
          </w14:textFill>
        </w:rPr>
      </w:pPr>
      <w:bookmarkStart w:id="476" w:name="_Toc19695299"/>
      <w:bookmarkStart w:id="477" w:name="_Toc53650142"/>
      <w:bookmarkStart w:id="478" w:name="_Toc467481759"/>
      <w:r>
        <w:rPr>
          <w:rFonts w:eastAsiaTheme="minorEastAsia"/>
          <w:color w:val="000000" w:themeColor="text1"/>
          <w:szCs w:val="21"/>
          <w14:textFill>
            <w14:solidFill>
              <w14:schemeClr w14:val="tx1"/>
            </w14:solidFill>
          </w14:textFill>
        </w:rPr>
        <w:t>监测实例数量要求</w:t>
      </w:r>
      <w:bookmarkEnd w:id="476"/>
      <w:bookmarkEnd w:id="477"/>
      <w:bookmarkEnd w:id="478"/>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OMC系统支持的流量性能采集规格与流量采集周期、服务器的配置相关性较大。本标准以流量监测实例数来规范系统的性能规格，一个流量监测实例是指对一个流量监测对象（如端口、LSP、PW等）开启不超过10个流量基本参数的监测。</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OMC系统支持的性能采集规格要求：</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为实现全省范围的流量监测，应支持至少200万个流量监测实例数。</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szCs w:val="21"/>
          <w14:textFill>
            <w14:solidFill>
              <w14:schemeClr w14:val="tx1"/>
            </w14:solidFill>
          </w14:textFill>
        </w:rPr>
      </w:pPr>
      <w:bookmarkStart w:id="479" w:name="_Toc467481760"/>
      <w:bookmarkStart w:id="480" w:name="_Toc19695300"/>
      <w:bookmarkStart w:id="481" w:name="_Toc53650143"/>
      <w:r>
        <w:rPr>
          <w:rFonts w:eastAsiaTheme="minorEastAsia"/>
          <w:color w:val="000000" w:themeColor="text1"/>
          <w:szCs w:val="21"/>
          <w14:textFill>
            <w14:solidFill>
              <w14:schemeClr w14:val="tx1"/>
            </w14:solidFill>
          </w14:textFill>
        </w:rPr>
        <w:t>数据存储能力要求</w:t>
      </w:r>
      <w:bookmarkEnd w:id="479"/>
      <w:bookmarkEnd w:id="480"/>
      <w:bookmarkEnd w:id="481"/>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原始性能数据：OMC系统采集到的未经系统处理的，保持设备厂家原始格式的数据。</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应用性能数据：原始性能数据经过指标计算和各种纬度的汇总等处理后，输出或呈现的数据。</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性能原始数据在系统中存储时间不小于3个月，处理后的应用数据，包括报表数据、分析数据在系统中保存不少于3年。支持流量数据的定期转储。</w:t>
      </w:r>
    </w:p>
    <w:p>
      <w:pPr>
        <w:pStyle w:val="2"/>
        <w:numPr>
          <w:ilvl w:val="0"/>
          <w:numId w:val="30"/>
        </w:numPr>
        <w:tabs>
          <w:tab w:val="clear" w:pos="567"/>
        </w:tabs>
        <w:adjustRightInd/>
        <w:spacing w:before="340" w:after="330" w:line="240" w:lineRule="auto"/>
        <w:textAlignment w:val="auto"/>
        <w:rPr>
          <w:color w:val="000000" w:themeColor="text1"/>
          <w14:textFill>
            <w14:solidFill>
              <w14:schemeClr w14:val="tx1"/>
            </w14:solidFill>
          </w14:textFill>
        </w:rPr>
      </w:pPr>
      <w:bookmarkStart w:id="482" w:name="_Toc53650144"/>
      <w:bookmarkStart w:id="483" w:name="_Toc467481761"/>
      <w:bookmarkStart w:id="484" w:name="_Toc19695301"/>
      <w:r>
        <w:rPr>
          <w:color w:val="000000" w:themeColor="text1"/>
          <w:sz w:val="24"/>
          <w:szCs w:val="24"/>
          <w14:textFill>
            <w14:solidFill>
              <w14:schemeClr w14:val="tx1"/>
            </w14:solidFill>
          </w14:textFill>
        </w:rPr>
        <w:t>网络质量管理</w:t>
      </w:r>
      <w:bookmarkEnd w:id="482"/>
      <w:bookmarkEnd w:id="483"/>
      <w:bookmarkEnd w:id="484"/>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485" w:name="_Toc53650145"/>
      <w:bookmarkStart w:id="486" w:name="_Toc19695302"/>
      <w:bookmarkStart w:id="487" w:name="_Toc467481762"/>
      <w:r>
        <w:rPr>
          <w:rFonts w:ascii="Times New Roman" w:hAnsi="Times New Roman"/>
          <w:b w:val="0"/>
          <w:color w:val="000000" w:themeColor="text1"/>
          <w:sz w:val="24"/>
          <w:szCs w:val="24"/>
          <w14:textFill>
            <w14:solidFill>
              <w14:schemeClr w14:val="tx1"/>
            </w14:solidFill>
          </w14:textFill>
        </w:rPr>
        <w:t>质量指标体系</w:t>
      </w:r>
      <w:bookmarkEnd w:id="485"/>
      <w:bookmarkEnd w:id="486"/>
      <w:bookmarkEnd w:id="487"/>
    </w:p>
    <w:p>
      <w:pPr>
        <w:pStyle w:val="186"/>
        <w:ind w:firstLine="420"/>
        <w:rPr>
          <w:rFonts w:ascii="Times New Roman"/>
        </w:rPr>
      </w:pPr>
      <w:r>
        <w:rPr>
          <w:rFonts w:ascii="Times New Roman"/>
        </w:rPr>
        <w:t>根据业务质量管理的模型，业务质量指标体系也是分层分域的。从业务传送的角度来说，业务传送质量KPI指标主要关注如下：</w:t>
      </w:r>
    </w:p>
    <w:p>
      <w:pPr>
        <w:pStyle w:val="186"/>
        <w:numPr>
          <w:ilvl w:val="0"/>
          <w:numId w:val="82"/>
        </w:numPr>
        <w:ind w:firstLineChars="0"/>
        <w:rPr>
          <w:rFonts w:ascii="Times New Roman"/>
        </w:rPr>
      </w:pPr>
      <w:r>
        <w:rPr>
          <w:rFonts w:ascii="Times New Roman"/>
        </w:rPr>
        <w:t>时延（Delay）：检测业务经过传送网络的时间；</w:t>
      </w:r>
    </w:p>
    <w:p>
      <w:pPr>
        <w:pStyle w:val="186"/>
        <w:numPr>
          <w:ilvl w:val="0"/>
          <w:numId w:val="82"/>
        </w:numPr>
        <w:ind w:firstLineChars="0"/>
        <w:rPr>
          <w:rFonts w:ascii="Times New Roman"/>
        </w:rPr>
      </w:pPr>
      <w:r>
        <w:rPr>
          <w:rFonts w:ascii="Times New Roman"/>
        </w:rPr>
        <w:t>抖动（Delay Variation）：检测业务经过传送网络的时间变化；</w:t>
      </w:r>
    </w:p>
    <w:p>
      <w:pPr>
        <w:pStyle w:val="186"/>
        <w:numPr>
          <w:ilvl w:val="0"/>
          <w:numId w:val="82"/>
        </w:numPr>
        <w:ind w:firstLineChars="0"/>
        <w:rPr>
          <w:rFonts w:ascii="Times New Roman"/>
        </w:rPr>
      </w:pPr>
      <w:r>
        <w:rPr>
          <w:rFonts w:ascii="Times New Roman"/>
        </w:rPr>
        <w:t>丢包率（Loss）：检测业务经过传送网络的丢包；</w:t>
      </w:r>
    </w:p>
    <w:p>
      <w:pPr>
        <w:pStyle w:val="186"/>
        <w:numPr>
          <w:ilvl w:val="0"/>
          <w:numId w:val="82"/>
        </w:numPr>
        <w:ind w:firstLineChars="0"/>
        <w:rPr>
          <w:rFonts w:ascii="Times New Roman"/>
        </w:rPr>
      </w:pPr>
      <w:r>
        <w:rPr>
          <w:rFonts w:ascii="Times New Roman"/>
        </w:rPr>
        <w:t>吞吐量(Throughput)：检测业务最大的使不丢包的发送速率。</w:t>
      </w:r>
    </w:p>
    <w:p>
      <w:pPr>
        <w:pStyle w:val="186"/>
        <w:ind w:firstLine="0" w:firstLineChars="0"/>
        <w:jc w:val="center"/>
        <w:rPr>
          <w:rFonts w:ascii="Times New Roman"/>
        </w:rPr>
      </w:pPr>
      <w:r>
        <w:rPr>
          <w:rFonts w:ascii="Times New Roman"/>
        </w:rPr>
        <w:t>表6-1  业务传送质量KPI指标</w:t>
      </w:r>
    </w:p>
    <w:tbl>
      <w:tblPr>
        <w:tblStyle w:val="5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7"/>
        <w:gridCol w:w="4000"/>
        <w:gridCol w:w="34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pStyle w:val="186"/>
              <w:ind w:firstLine="0" w:firstLineChars="0"/>
              <w:rPr>
                <w:rFonts w:ascii="Times New Roman" w:hAnsi="Times New Roman" w:cs="Times New Roman" w:eastAsiaTheme="minorEastAsia"/>
                <w:kern w:val="2"/>
                <w:szCs w:val="22"/>
              </w:rPr>
            </w:pPr>
            <w:r>
              <w:rPr>
                <w:rFonts w:ascii="Times New Roman" w:hAnsi="Times New Roman" w:cs="Times New Roman" w:eastAsiaTheme="minorEastAsia"/>
                <w:kern w:val="2"/>
                <w:szCs w:val="22"/>
              </w:rPr>
              <w:t>KPI指标</w:t>
            </w:r>
          </w:p>
        </w:tc>
        <w:tc>
          <w:tcPr>
            <w:tcW w:w="4111" w:type="dxa"/>
          </w:tcPr>
          <w:p>
            <w:pPr>
              <w:pStyle w:val="186"/>
              <w:ind w:firstLine="0" w:firstLineChars="0"/>
              <w:rPr>
                <w:rFonts w:ascii="Times New Roman" w:hAnsi="Times New Roman" w:cs="Times New Roman" w:eastAsiaTheme="minorEastAsia"/>
                <w:kern w:val="2"/>
                <w:szCs w:val="22"/>
              </w:rPr>
            </w:pPr>
            <w:r>
              <w:rPr>
                <w:rFonts w:ascii="Times New Roman" w:hAnsi="Times New Roman" w:cs="Times New Roman" w:eastAsiaTheme="minorEastAsia"/>
                <w:kern w:val="2"/>
                <w:szCs w:val="22"/>
              </w:rPr>
              <w:t>指标内容</w:t>
            </w:r>
          </w:p>
        </w:tc>
        <w:tc>
          <w:tcPr>
            <w:tcW w:w="2693" w:type="dxa"/>
          </w:tcPr>
          <w:p>
            <w:pPr>
              <w:pStyle w:val="186"/>
              <w:ind w:firstLine="0" w:firstLineChars="0"/>
              <w:rPr>
                <w:rFonts w:ascii="Times New Roman" w:hAnsi="Times New Roman" w:cs="Times New Roman" w:eastAsiaTheme="minorEastAsia"/>
                <w:kern w:val="2"/>
                <w:szCs w:val="22"/>
              </w:rPr>
            </w:pPr>
            <w:r>
              <w:rPr>
                <w:rFonts w:ascii="Times New Roman" w:hAnsi="Times New Roman" w:cs="Times New Roman" w:eastAsiaTheme="minorEastAsia"/>
                <w:kern w:val="2"/>
                <w:szCs w:val="22"/>
              </w:rPr>
              <w:t>相关标准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pStyle w:val="186"/>
              <w:ind w:firstLine="0" w:firstLineChars="0"/>
              <w:rPr>
                <w:rFonts w:ascii="Times New Roman" w:hAnsi="Times New Roman" w:cs="Times New Roman" w:eastAsiaTheme="minorEastAsia"/>
                <w:kern w:val="2"/>
                <w:szCs w:val="22"/>
              </w:rPr>
            </w:pPr>
            <w:r>
              <w:rPr>
                <w:rFonts w:ascii="Times New Roman" w:hAnsi="Times New Roman" w:cs="Times New Roman" w:eastAsiaTheme="minorEastAsia"/>
                <w:kern w:val="2"/>
                <w:szCs w:val="22"/>
              </w:rPr>
              <w:t>时延</w:t>
            </w:r>
          </w:p>
        </w:tc>
        <w:tc>
          <w:tcPr>
            <w:tcW w:w="4111" w:type="dxa"/>
          </w:tcPr>
          <w:p>
            <w:pPr>
              <w:pStyle w:val="186"/>
              <w:ind w:firstLine="0" w:firstLineChars="0"/>
              <w:rPr>
                <w:rFonts w:ascii="Times New Roman" w:hAnsi="Times New Roman" w:cs="Times New Roman" w:eastAsiaTheme="minorEastAsia"/>
                <w:kern w:val="2"/>
                <w:szCs w:val="22"/>
              </w:rPr>
            </w:pPr>
            <w:r>
              <w:rPr>
                <w:rFonts w:ascii="Times New Roman" w:hAnsi="Times New Roman" w:cs="Times New Roman" w:eastAsiaTheme="minorEastAsia"/>
                <w:kern w:val="2"/>
                <w:szCs w:val="22"/>
              </w:rPr>
              <w:t>业务经过传送网络的时间</w:t>
            </w:r>
          </w:p>
        </w:tc>
        <w:tc>
          <w:tcPr>
            <w:tcW w:w="2693" w:type="dxa"/>
          </w:tcPr>
          <w:p>
            <w:pPr>
              <w:pStyle w:val="186"/>
              <w:ind w:firstLine="0" w:firstLineChars="0"/>
              <w:rPr>
                <w:rFonts w:ascii="Times New Roman" w:hAnsi="Times New Roman" w:cs="Times New Roman" w:eastAsiaTheme="minorEastAsia"/>
                <w:kern w:val="2"/>
                <w:szCs w:val="22"/>
              </w:rPr>
            </w:pPr>
            <w:r>
              <w:rPr>
                <w:rFonts w:ascii="Times New Roman" w:hAnsi="Times New Roman" w:cs="Times New Roman" w:eastAsiaTheme="minorEastAsia"/>
                <w:kern w:val="2"/>
                <w:szCs w:val="22"/>
              </w:rPr>
              <w:t>RFC2544/Y.1564/RFC5357（TWAMP）/Y.1731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pStyle w:val="186"/>
              <w:ind w:firstLine="0" w:firstLineChars="0"/>
              <w:rPr>
                <w:rFonts w:ascii="Times New Roman" w:hAnsi="Times New Roman" w:cs="Times New Roman" w:eastAsiaTheme="minorEastAsia"/>
                <w:kern w:val="2"/>
                <w:szCs w:val="22"/>
              </w:rPr>
            </w:pPr>
            <w:r>
              <w:rPr>
                <w:rFonts w:ascii="Times New Roman" w:hAnsi="Times New Roman" w:cs="Times New Roman" w:eastAsiaTheme="minorEastAsia"/>
                <w:kern w:val="2"/>
                <w:szCs w:val="22"/>
              </w:rPr>
              <w:t>抖动</w:t>
            </w:r>
          </w:p>
        </w:tc>
        <w:tc>
          <w:tcPr>
            <w:tcW w:w="4111" w:type="dxa"/>
          </w:tcPr>
          <w:p>
            <w:pPr>
              <w:pStyle w:val="186"/>
              <w:ind w:firstLine="0" w:firstLineChars="0"/>
              <w:rPr>
                <w:rFonts w:ascii="Times New Roman" w:hAnsi="Times New Roman" w:cs="Times New Roman" w:eastAsiaTheme="minorEastAsia"/>
                <w:kern w:val="2"/>
                <w:szCs w:val="22"/>
              </w:rPr>
            </w:pPr>
            <w:r>
              <w:rPr>
                <w:rFonts w:ascii="Times New Roman" w:hAnsi="Times New Roman" w:cs="Times New Roman" w:eastAsiaTheme="minorEastAsia"/>
                <w:kern w:val="2"/>
                <w:szCs w:val="22"/>
              </w:rPr>
              <w:t>业务经过传送网络的时间变化</w:t>
            </w:r>
          </w:p>
        </w:tc>
        <w:tc>
          <w:tcPr>
            <w:tcW w:w="2693" w:type="dxa"/>
          </w:tcPr>
          <w:p>
            <w:pPr>
              <w:pStyle w:val="186"/>
              <w:ind w:firstLine="0" w:firstLineChars="0"/>
              <w:rPr>
                <w:rFonts w:ascii="Times New Roman" w:hAnsi="Times New Roman" w:cs="Times New Roman" w:eastAsiaTheme="minorEastAsia"/>
                <w:kern w:val="2"/>
                <w:szCs w:val="22"/>
              </w:rPr>
            </w:pPr>
            <w:r>
              <w:rPr>
                <w:rFonts w:ascii="Times New Roman" w:hAnsi="Times New Roman" w:cs="Times New Roman" w:eastAsiaTheme="minorEastAsia"/>
                <w:kern w:val="2"/>
                <w:szCs w:val="22"/>
              </w:rPr>
              <w:t>RFC2544/Y.1564/RFC5357(TWAMP) /Y.1731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pStyle w:val="186"/>
              <w:ind w:firstLine="0" w:firstLineChars="0"/>
              <w:rPr>
                <w:rFonts w:ascii="Times New Roman" w:hAnsi="Times New Roman" w:cs="Times New Roman" w:eastAsiaTheme="minorEastAsia"/>
                <w:kern w:val="2"/>
                <w:szCs w:val="22"/>
              </w:rPr>
            </w:pPr>
            <w:r>
              <w:rPr>
                <w:rFonts w:ascii="Times New Roman" w:hAnsi="Times New Roman" w:cs="Times New Roman" w:eastAsiaTheme="minorEastAsia"/>
                <w:kern w:val="2"/>
                <w:szCs w:val="22"/>
              </w:rPr>
              <w:t>丢包率</w:t>
            </w:r>
          </w:p>
        </w:tc>
        <w:tc>
          <w:tcPr>
            <w:tcW w:w="4111" w:type="dxa"/>
          </w:tcPr>
          <w:p>
            <w:pPr>
              <w:pStyle w:val="186"/>
              <w:ind w:firstLine="0" w:firstLineChars="0"/>
              <w:rPr>
                <w:rFonts w:ascii="Times New Roman" w:hAnsi="Times New Roman" w:cs="Times New Roman" w:eastAsiaTheme="minorEastAsia"/>
                <w:kern w:val="2"/>
                <w:szCs w:val="22"/>
              </w:rPr>
            </w:pPr>
            <w:r>
              <w:rPr>
                <w:rFonts w:ascii="Times New Roman" w:hAnsi="Times New Roman" w:cs="Times New Roman" w:eastAsiaTheme="minorEastAsia"/>
                <w:kern w:val="2"/>
                <w:szCs w:val="22"/>
              </w:rPr>
              <w:t>业务经过传送网络的丢包</w:t>
            </w:r>
          </w:p>
        </w:tc>
        <w:tc>
          <w:tcPr>
            <w:tcW w:w="2693" w:type="dxa"/>
          </w:tcPr>
          <w:p>
            <w:pPr>
              <w:pStyle w:val="186"/>
              <w:ind w:firstLine="0" w:firstLineChars="0"/>
              <w:rPr>
                <w:rFonts w:ascii="Times New Roman" w:hAnsi="Times New Roman" w:cs="Times New Roman" w:eastAsiaTheme="minorEastAsia"/>
                <w:kern w:val="2"/>
                <w:szCs w:val="22"/>
              </w:rPr>
            </w:pPr>
            <w:r>
              <w:rPr>
                <w:rFonts w:ascii="Times New Roman" w:hAnsi="Times New Roman" w:cs="Times New Roman" w:eastAsiaTheme="minorEastAsia"/>
                <w:kern w:val="2"/>
                <w:szCs w:val="22"/>
              </w:rPr>
              <w:t>RFC2544/Y.1564/RFC5357(TWAMP) /Y.1731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pStyle w:val="186"/>
              <w:ind w:firstLine="0" w:firstLineChars="0"/>
              <w:rPr>
                <w:rFonts w:ascii="Times New Roman" w:hAnsi="Times New Roman" w:cs="Times New Roman" w:eastAsiaTheme="minorEastAsia"/>
                <w:kern w:val="2"/>
                <w:szCs w:val="22"/>
              </w:rPr>
            </w:pPr>
            <w:r>
              <w:rPr>
                <w:rFonts w:ascii="Times New Roman" w:hAnsi="Times New Roman" w:cs="Times New Roman" w:eastAsiaTheme="minorEastAsia"/>
                <w:kern w:val="2"/>
                <w:szCs w:val="22"/>
              </w:rPr>
              <w:t>吞吐量</w:t>
            </w:r>
          </w:p>
        </w:tc>
        <w:tc>
          <w:tcPr>
            <w:tcW w:w="4111" w:type="dxa"/>
          </w:tcPr>
          <w:p>
            <w:pPr>
              <w:pStyle w:val="186"/>
              <w:ind w:firstLine="0" w:firstLineChars="0"/>
              <w:rPr>
                <w:rFonts w:ascii="Times New Roman" w:hAnsi="Times New Roman" w:cs="Times New Roman" w:eastAsiaTheme="minorEastAsia"/>
                <w:kern w:val="2"/>
                <w:szCs w:val="22"/>
              </w:rPr>
            </w:pPr>
            <w:r>
              <w:rPr>
                <w:rFonts w:ascii="Times New Roman" w:hAnsi="Times New Roman" w:cs="Times New Roman" w:eastAsiaTheme="minorEastAsia"/>
                <w:kern w:val="2"/>
                <w:szCs w:val="22"/>
              </w:rPr>
              <w:t>业务最大的使不丢包的发送速率</w:t>
            </w:r>
          </w:p>
        </w:tc>
        <w:tc>
          <w:tcPr>
            <w:tcW w:w="2693" w:type="dxa"/>
          </w:tcPr>
          <w:p>
            <w:pPr>
              <w:pStyle w:val="186"/>
              <w:ind w:firstLine="0" w:firstLineChars="0"/>
              <w:rPr>
                <w:rFonts w:ascii="Times New Roman" w:hAnsi="Times New Roman" w:cs="Times New Roman" w:eastAsiaTheme="minorEastAsia"/>
                <w:kern w:val="2"/>
                <w:szCs w:val="22"/>
              </w:rPr>
            </w:pPr>
            <w:r>
              <w:rPr>
                <w:rFonts w:ascii="Times New Roman" w:hAnsi="Times New Roman" w:cs="Times New Roman" w:eastAsiaTheme="minorEastAsia"/>
                <w:kern w:val="2"/>
                <w:szCs w:val="22"/>
              </w:rPr>
              <w:t>RFC2544/Y.1564</w:t>
            </w:r>
          </w:p>
        </w:tc>
      </w:tr>
    </w:tbl>
    <w:p>
      <w:pPr>
        <w:pStyle w:val="186"/>
        <w:spacing w:before="156"/>
        <w:ind w:firstLine="420"/>
        <w:rPr>
          <w:rFonts w:ascii="Times New Roman"/>
        </w:rPr>
      </w:pPr>
      <w:r>
        <w:rPr>
          <w:rFonts w:ascii="Times New Roman"/>
        </w:rPr>
        <w:t>PTN/SPN网络中的质量检测协议:</w:t>
      </w:r>
    </w:p>
    <w:p>
      <w:pPr>
        <w:pStyle w:val="186"/>
        <w:ind w:firstLine="420"/>
        <w:rPr>
          <w:rFonts w:ascii="Times New Roman"/>
        </w:rPr>
      </w:pPr>
      <w:r>
        <w:rPr>
          <w:rFonts w:ascii="Times New Roman"/>
        </w:rPr>
        <w:t>TWAMP: 是一种双向主动性能统计协议，遵循RFC5357标准，标准质量检测协议，互通性较好。</w:t>
      </w:r>
    </w:p>
    <w:p>
      <w:pPr>
        <w:pStyle w:val="186"/>
        <w:ind w:firstLine="420"/>
        <w:rPr>
          <w:rFonts w:ascii="Times New Roman"/>
        </w:rPr>
      </w:pPr>
      <w:r>
        <w:rPr>
          <w:rFonts w:ascii="Times New Roman"/>
        </w:rPr>
        <w:t>ICMP Jitter：通过发送特定的ICMP协议报文检测业务性能，三层设备天然具备ICMP反射能力，但一般由设备软件处理，处理性能和精度有限。在设备具备TWAMP检测能力时，优先使用TWAMP检测协议。</w:t>
      </w:r>
    </w:p>
    <w:p>
      <w:pPr>
        <w:pStyle w:val="186"/>
        <w:ind w:firstLine="420"/>
        <w:rPr>
          <w:rFonts w:ascii="Times New Roman"/>
        </w:rPr>
      </w:pPr>
      <w:r>
        <w:rPr>
          <w:rFonts w:ascii="Times New Roman"/>
        </w:rPr>
        <w:t>RFC2544/Y.1564: 根据RFC2544/ITU-T Y.1564标准及业务场景开发的一种以太网业务测量功能，通常在网络业务割接之前使用，评估网络是否达到预先设计的性能指标，包括吞吐量、丢包、时延。</w:t>
      </w:r>
    </w:p>
    <w:p>
      <w:pPr>
        <w:pStyle w:val="186"/>
        <w:ind w:firstLine="420"/>
        <w:rPr>
          <w:rFonts w:ascii="Times New Roman"/>
        </w:rPr>
      </w:pPr>
      <w:r>
        <w:rPr>
          <w:rFonts w:ascii="Times New Roman"/>
        </w:rPr>
        <w:t>Y.1731：ITU-T Y.1731标准中定义的以太二层网络质量检测协议。</w:t>
      </w:r>
    </w:p>
    <w:p>
      <w:pPr>
        <w:pStyle w:val="186"/>
        <w:spacing w:before="156"/>
        <w:ind w:firstLine="420"/>
        <w:rPr>
          <w:rFonts w:ascii="Times New Roman"/>
        </w:rPr>
      </w:pPr>
      <w:r>
        <w:rPr>
          <w:rFonts w:ascii="Times New Roman"/>
        </w:rPr>
        <w:t>在设备具备TWAMP检测能力时，优先使用TWAMP检测协议，本标准的相关章节也以TWAMP协议为主进行介绍。</w:t>
      </w:r>
    </w:p>
    <w:tbl>
      <w:tblPr>
        <w:tblStyle w:val="56"/>
        <w:tblW w:w="8222" w:type="dxa"/>
        <w:jc w:val="cente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487"/>
        <w:gridCol w:w="1478"/>
        <w:gridCol w:w="3450"/>
        <w:gridCol w:w="1807"/>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blHeader/>
          <w:jc w:val="center"/>
        </w:trPr>
        <w:tc>
          <w:tcPr>
            <w:tcW w:w="904" w:type="pct"/>
            <w:tcBorders>
              <w:top w:val="single" w:color="000000" w:sz="6" w:space="0"/>
              <w:left w:val="single" w:color="auto" w:sz="6" w:space="0"/>
              <w:bottom w:val="single" w:color="000000" w:sz="6" w:space="0"/>
              <w:right w:val="single" w:color="000000" w:sz="6" w:space="0"/>
              <w:tl2br w:val="nil"/>
              <w:tr2bl w:val="nil"/>
            </w:tcBorders>
            <w:shd w:val="clear" w:color="auto" w:fill="D9D9D9"/>
          </w:tcPr>
          <w:p>
            <w:pPr>
              <w:topLinePunct/>
              <w:adjustRightInd w:val="0"/>
              <w:snapToGrid w:val="0"/>
              <w:spacing w:before="80" w:after="80" w:line="240" w:lineRule="atLeast"/>
              <w:jc w:val="left"/>
              <w:rPr>
                <w:rFonts w:eastAsia="黑体"/>
                <w:bCs/>
                <w:snapToGrid w:val="0"/>
                <w:kern w:val="0"/>
                <w:szCs w:val="21"/>
              </w:rPr>
            </w:pPr>
            <w:r>
              <w:rPr>
                <w:rFonts w:eastAsia="黑体"/>
                <w:bCs/>
                <w:snapToGrid w:val="0"/>
                <w:kern w:val="0"/>
                <w:szCs w:val="21"/>
              </w:rPr>
              <w:t>测试类型</w:t>
            </w:r>
          </w:p>
        </w:tc>
        <w:tc>
          <w:tcPr>
            <w:tcW w:w="899" w:type="pct"/>
            <w:tcBorders>
              <w:top w:val="single" w:color="000000" w:sz="6" w:space="0"/>
              <w:left w:val="single" w:color="auto" w:sz="6" w:space="0"/>
              <w:bottom w:val="single" w:color="000000" w:sz="6" w:space="0"/>
              <w:right w:val="single" w:color="000000" w:sz="6" w:space="0"/>
              <w:tl2br w:val="nil"/>
              <w:tr2bl w:val="nil"/>
            </w:tcBorders>
            <w:shd w:val="clear" w:color="auto" w:fill="D9D9D9"/>
          </w:tcPr>
          <w:p>
            <w:pPr>
              <w:topLinePunct/>
              <w:adjustRightInd w:val="0"/>
              <w:snapToGrid w:val="0"/>
              <w:spacing w:before="80" w:after="80" w:line="240" w:lineRule="atLeast"/>
              <w:jc w:val="left"/>
              <w:rPr>
                <w:rFonts w:eastAsia="黑体"/>
                <w:bCs/>
                <w:snapToGrid w:val="0"/>
                <w:kern w:val="0"/>
                <w:szCs w:val="21"/>
              </w:rPr>
            </w:pPr>
            <w:r>
              <w:rPr>
                <w:rFonts w:eastAsia="黑体"/>
                <w:bCs/>
                <w:snapToGrid w:val="0"/>
                <w:kern w:val="0"/>
                <w:szCs w:val="21"/>
              </w:rPr>
              <w:t>主要指标</w:t>
            </w:r>
          </w:p>
        </w:tc>
        <w:tc>
          <w:tcPr>
            <w:tcW w:w="2098" w:type="pct"/>
            <w:tcBorders>
              <w:top w:val="single" w:color="000000" w:sz="6" w:space="0"/>
              <w:left w:val="single" w:color="auto" w:sz="6" w:space="0"/>
              <w:bottom w:val="single" w:color="000000" w:sz="6" w:space="0"/>
              <w:right w:val="single" w:color="000000" w:sz="6" w:space="0"/>
              <w:tl2br w:val="nil"/>
              <w:tr2bl w:val="nil"/>
            </w:tcBorders>
            <w:shd w:val="clear" w:color="auto" w:fill="D9D9D9"/>
          </w:tcPr>
          <w:p>
            <w:pPr>
              <w:topLinePunct/>
              <w:adjustRightInd w:val="0"/>
              <w:snapToGrid w:val="0"/>
              <w:spacing w:before="80" w:after="80" w:line="240" w:lineRule="atLeast"/>
              <w:jc w:val="left"/>
              <w:rPr>
                <w:rFonts w:eastAsia="黑体"/>
                <w:bCs/>
                <w:snapToGrid w:val="0"/>
                <w:kern w:val="0"/>
                <w:szCs w:val="21"/>
              </w:rPr>
            </w:pPr>
            <w:r>
              <w:rPr>
                <w:rFonts w:eastAsia="黑体"/>
                <w:bCs/>
                <w:snapToGrid w:val="0"/>
                <w:kern w:val="0"/>
                <w:szCs w:val="21"/>
              </w:rPr>
              <w:t>含义</w:t>
            </w:r>
          </w:p>
        </w:tc>
        <w:tc>
          <w:tcPr>
            <w:tcW w:w="1099" w:type="pct"/>
            <w:tcBorders>
              <w:top w:val="single" w:color="000000" w:sz="6" w:space="0"/>
              <w:left w:val="single" w:color="auto" w:sz="6" w:space="0"/>
              <w:bottom w:val="single" w:color="000000" w:sz="6" w:space="0"/>
              <w:right w:val="single" w:color="000000" w:sz="6" w:space="0"/>
              <w:tl2br w:val="nil"/>
              <w:tr2bl w:val="nil"/>
            </w:tcBorders>
            <w:shd w:val="clear" w:color="auto" w:fill="D9D9D9"/>
          </w:tcPr>
          <w:p>
            <w:pPr>
              <w:topLinePunct/>
              <w:adjustRightInd w:val="0"/>
              <w:snapToGrid w:val="0"/>
              <w:spacing w:before="80" w:after="80" w:line="240" w:lineRule="atLeast"/>
              <w:jc w:val="left"/>
              <w:rPr>
                <w:rFonts w:eastAsia="黑体"/>
                <w:bCs/>
                <w:snapToGrid w:val="0"/>
                <w:kern w:val="0"/>
                <w:szCs w:val="21"/>
              </w:rPr>
            </w:pPr>
            <w:r>
              <w:rPr>
                <w:rFonts w:eastAsia="黑体"/>
                <w:bCs/>
                <w:snapToGrid w:val="0"/>
                <w:kern w:val="0"/>
                <w:szCs w:val="21"/>
              </w:rPr>
              <w:t>遵循标准</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jc w:val="center"/>
        </w:trPr>
        <w:tc>
          <w:tcPr>
            <w:tcW w:w="904" w:type="pct"/>
            <w:vMerge w:val="restart"/>
            <w:tcBorders>
              <w:top w:val="single" w:color="000000" w:sz="6" w:space="0"/>
              <w:bottom w:val="single" w:color="000000" w:sz="6" w:space="0"/>
              <w:right w:val="single" w:color="000000" w:sz="6" w:space="0"/>
            </w:tcBorders>
            <w:shd w:val="clear" w:color="auto" w:fill="auto"/>
          </w:tcPr>
          <w:p>
            <w:pPr>
              <w:topLinePunct/>
              <w:adjustRightInd w:val="0"/>
              <w:snapToGrid w:val="0"/>
              <w:spacing w:before="80" w:after="80" w:line="240" w:lineRule="atLeast"/>
              <w:jc w:val="left"/>
              <w:rPr>
                <w:snapToGrid w:val="0"/>
                <w:kern w:val="0"/>
                <w:szCs w:val="21"/>
              </w:rPr>
            </w:pPr>
            <w:r>
              <w:rPr>
                <w:snapToGrid w:val="0"/>
                <w:kern w:val="0"/>
                <w:szCs w:val="21"/>
              </w:rPr>
              <w:t>主动TWAMP测试（双向测试）</w:t>
            </w:r>
          </w:p>
        </w:tc>
        <w:tc>
          <w:tcPr>
            <w:tcW w:w="899" w:type="pct"/>
            <w:tcBorders>
              <w:top w:val="single" w:color="000000" w:sz="6" w:space="0"/>
              <w:bottom w:val="single" w:color="000000" w:sz="6" w:space="0"/>
              <w:right w:val="single" w:color="000000" w:sz="6" w:space="0"/>
            </w:tcBorders>
            <w:shd w:val="clear" w:color="auto" w:fill="auto"/>
          </w:tcPr>
          <w:p>
            <w:pPr>
              <w:topLinePunct/>
              <w:adjustRightInd w:val="0"/>
              <w:snapToGrid w:val="0"/>
              <w:spacing w:before="80" w:after="80" w:line="240" w:lineRule="atLeast"/>
              <w:jc w:val="left"/>
              <w:rPr>
                <w:snapToGrid w:val="0"/>
                <w:kern w:val="0"/>
                <w:szCs w:val="21"/>
              </w:rPr>
            </w:pPr>
            <w:r>
              <w:rPr>
                <w:snapToGrid w:val="0"/>
                <w:kern w:val="0"/>
                <w:szCs w:val="21"/>
              </w:rPr>
              <w:t>丢包率</w:t>
            </w:r>
          </w:p>
        </w:tc>
        <w:tc>
          <w:tcPr>
            <w:tcW w:w="2098" w:type="pct"/>
            <w:tcBorders>
              <w:top w:val="single" w:color="000000" w:sz="6" w:space="0"/>
              <w:bottom w:val="single" w:color="000000" w:sz="6" w:space="0"/>
              <w:right w:val="single" w:color="000000" w:sz="6" w:space="0"/>
            </w:tcBorders>
            <w:shd w:val="clear" w:color="auto" w:fill="auto"/>
          </w:tcPr>
          <w:p>
            <w:pPr>
              <w:topLinePunct/>
              <w:adjustRightInd w:val="0"/>
              <w:snapToGrid w:val="0"/>
              <w:spacing w:before="80" w:after="80" w:line="240" w:lineRule="atLeast"/>
              <w:jc w:val="left"/>
              <w:rPr>
                <w:snapToGrid w:val="0"/>
                <w:kern w:val="0"/>
                <w:szCs w:val="21"/>
              </w:rPr>
            </w:pPr>
            <w:r>
              <w:rPr>
                <w:snapToGrid w:val="0"/>
                <w:kern w:val="0"/>
                <w:szCs w:val="21"/>
              </w:rPr>
              <w:t>丢失TWAMP数据包数与发送TWAMP数据包数的比率。</w:t>
            </w:r>
          </w:p>
        </w:tc>
        <w:tc>
          <w:tcPr>
            <w:tcW w:w="1099" w:type="pct"/>
            <w:vMerge w:val="restart"/>
            <w:tcBorders>
              <w:top w:val="single" w:color="000000" w:sz="6" w:space="0"/>
              <w:bottom w:val="single" w:color="000000" w:sz="6" w:space="0"/>
              <w:right w:val="single" w:color="000000" w:sz="6" w:space="0"/>
            </w:tcBorders>
            <w:shd w:val="clear" w:color="auto" w:fill="auto"/>
          </w:tcPr>
          <w:p>
            <w:pPr>
              <w:topLinePunct/>
              <w:adjustRightInd w:val="0"/>
              <w:snapToGrid w:val="0"/>
              <w:spacing w:before="80" w:after="80" w:line="240" w:lineRule="atLeast"/>
              <w:jc w:val="left"/>
              <w:rPr>
                <w:snapToGrid w:val="0"/>
                <w:kern w:val="0"/>
                <w:szCs w:val="21"/>
              </w:rPr>
            </w:pPr>
            <w:r>
              <w:rPr>
                <w:snapToGrid w:val="0"/>
                <w:kern w:val="0"/>
                <w:szCs w:val="21"/>
              </w:rPr>
              <w:t>RFC5357</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jc w:val="center"/>
        </w:trPr>
        <w:tc>
          <w:tcPr>
            <w:tcW w:w="904" w:type="pct"/>
            <w:vMerge w:val="continue"/>
            <w:shd w:val="clear" w:color="auto" w:fill="auto"/>
          </w:tcPr>
          <w:p>
            <w:pPr>
              <w:topLinePunct/>
              <w:adjustRightInd w:val="0"/>
              <w:snapToGrid w:val="0"/>
              <w:spacing w:before="80" w:after="80" w:line="240" w:lineRule="atLeast"/>
              <w:jc w:val="left"/>
              <w:rPr>
                <w:snapToGrid w:val="0"/>
                <w:kern w:val="0"/>
                <w:szCs w:val="21"/>
              </w:rPr>
            </w:pPr>
          </w:p>
        </w:tc>
        <w:tc>
          <w:tcPr>
            <w:tcW w:w="899" w:type="pct"/>
            <w:tcBorders>
              <w:top w:val="single" w:color="000000" w:sz="6" w:space="0"/>
              <w:bottom w:val="single" w:color="000000" w:sz="6" w:space="0"/>
              <w:right w:val="single" w:color="000000" w:sz="6" w:space="0"/>
            </w:tcBorders>
            <w:shd w:val="clear" w:color="auto" w:fill="auto"/>
          </w:tcPr>
          <w:p>
            <w:pPr>
              <w:topLinePunct/>
              <w:adjustRightInd w:val="0"/>
              <w:snapToGrid w:val="0"/>
              <w:spacing w:before="80" w:after="80" w:line="240" w:lineRule="atLeast"/>
              <w:jc w:val="left"/>
              <w:rPr>
                <w:snapToGrid w:val="0"/>
                <w:kern w:val="0"/>
                <w:szCs w:val="21"/>
              </w:rPr>
            </w:pPr>
            <w:r>
              <w:rPr>
                <w:snapToGrid w:val="0"/>
                <w:kern w:val="0"/>
                <w:szCs w:val="21"/>
              </w:rPr>
              <w:t>抖动</w:t>
            </w:r>
          </w:p>
        </w:tc>
        <w:tc>
          <w:tcPr>
            <w:tcW w:w="2098" w:type="pct"/>
            <w:tcBorders>
              <w:top w:val="single" w:color="000000" w:sz="6" w:space="0"/>
              <w:bottom w:val="single" w:color="000000" w:sz="6" w:space="0"/>
              <w:right w:val="single" w:color="000000" w:sz="6" w:space="0"/>
            </w:tcBorders>
            <w:shd w:val="clear" w:color="auto" w:fill="auto"/>
          </w:tcPr>
          <w:p>
            <w:pPr>
              <w:topLinePunct/>
              <w:adjustRightInd w:val="0"/>
              <w:snapToGrid w:val="0"/>
              <w:spacing w:before="80" w:after="80" w:line="240" w:lineRule="atLeast"/>
              <w:jc w:val="left"/>
              <w:rPr>
                <w:snapToGrid w:val="0"/>
                <w:kern w:val="0"/>
                <w:szCs w:val="21"/>
              </w:rPr>
            </w:pPr>
            <w:r>
              <w:rPr>
                <w:snapToGrid w:val="0"/>
                <w:kern w:val="0"/>
                <w:szCs w:val="21"/>
              </w:rPr>
              <w:t>到达同一目的端的相邻两个时延的变化。</w:t>
            </w:r>
          </w:p>
        </w:tc>
        <w:tc>
          <w:tcPr>
            <w:tcW w:w="1099" w:type="pct"/>
            <w:vMerge w:val="continue"/>
            <w:shd w:val="clear" w:color="auto" w:fill="auto"/>
          </w:tcPr>
          <w:p>
            <w:pPr>
              <w:topLinePunct/>
              <w:adjustRightInd w:val="0"/>
              <w:snapToGrid w:val="0"/>
              <w:spacing w:before="80" w:after="80" w:line="240" w:lineRule="atLeast"/>
              <w:jc w:val="left"/>
              <w:rPr>
                <w:snapToGrid w:val="0"/>
                <w:kern w:val="0"/>
                <w:szCs w:val="21"/>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jc w:val="center"/>
        </w:trPr>
        <w:tc>
          <w:tcPr>
            <w:tcW w:w="904" w:type="pct"/>
            <w:vMerge w:val="continue"/>
            <w:shd w:val="clear" w:color="auto" w:fill="auto"/>
          </w:tcPr>
          <w:p>
            <w:pPr>
              <w:topLinePunct/>
              <w:adjustRightInd w:val="0"/>
              <w:snapToGrid w:val="0"/>
              <w:spacing w:before="80" w:after="80" w:line="240" w:lineRule="atLeast"/>
              <w:jc w:val="left"/>
              <w:rPr>
                <w:snapToGrid w:val="0"/>
                <w:kern w:val="0"/>
                <w:szCs w:val="21"/>
              </w:rPr>
            </w:pPr>
          </w:p>
        </w:tc>
        <w:tc>
          <w:tcPr>
            <w:tcW w:w="899" w:type="pct"/>
            <w:tcBorders>
              <w:top w:val="single" w:color="000000" w:sz="6" w:space="0"/>
              <w:bottom w:val="single" w:color="000000" w:sz="6" w:space="0"/>
              <w:right w:val="single" w:color="000000" w:sz="6" w:space="0"/>
            </w:tcBorders>
            <w:shd w:val="clear" w:color="auto" w:fill="auto"/>
          </w:tcPr>
          <w:p>
            <w:pPr>
              <w:topLinePunct/>
              <w:adjustRightInd w:val="0"/>
              <w:snapToGrid w:val="0"/>
              <w:spacing w:before="80" w:after="80" w:line="240" w:lineRule="atLeast"/>
              <w:jc w:val="left"/>
              <w:rPr>
                <w:snapToGrid w:val="0"/>
                <w:kern w:val="0"/>
                <w:szCs w:val="21"/>
              </w:rPr>
            </w:pPr>
            <w:r>
              <w:rPr>
                <w:snapToGrid w:val="0"/>
                <w:kern w:val="0"/>
                <w:szCs w:val="21"/>
              </w:rPr>
              <w:t>时延</w:t>
            </w:r>
          </w:p>
        </w:tc>
        <w:tc>
          <w:tcPr>
            <w:tcW w:w="2098" w:type="pct"/>
            <w:tcBorders>
              <w:top w:val="single" w:color="000000" w:sz="6" w:space="0"/>
              <w:bottom w:val="single" w:color="000000" w:sz="6" w:space="0"/>
              <w:right w:val="single" w:color="000000" w:sz="6" w:space="0"/>
            </w:tcBorders>
            <w:shd w:val="clear" w:color="auto" w:fill="auto"/>
          </w:tcPr>
          <w:p>
            <w:pPr>
              <w:topLinePunct/>
              <w:adjustRightInd w:val="0"/>
              <w:snapToGrid w:val="0"/>
              <w:spacing w:before="80" w:after="80" w:line="240" w:lineRule="atLeast"/>
              <w:jc w:val="left"/>
              <w:rPr>
                <w:snapToGrid w:val="0"/>
                <w:kern w:val="0"/>
                <w:szCs w:val="21"/>
              </w:rPr>
            </w:pPr>
            <w:r>
              <w:rPr>
                <w:snapToGrid w:val="0"/>
                <w:kern w:val="0"/>
                <w:szCs w:val="21"/>
              </w:rPr>
              <w:t>从发送到接收到环回的TWAMP报文的时间，即往返时延。</w:t>
            </w:r>
          </w:p>
        </w:tc>
        <w:tc>
          <w:tcPr>
            <w:tcW w:w="1099" w:type="pct"/>
            <w:vMerge w:val="continue"/>
            <w:shd w:val="clear" w:color="auto" w:fill="auto"/>
          </w:tcPr>
          <w:p>
            <w:pPr>
              <w:topLinePunct/>
              <w:adjustRightInd w:val="0"/>
              <w:snapToGrid w:val="0"/>
              <w:spacing w:before="80" w:after="80" w:line="240" w:lineRule="atLeast"/>
              <w:jc w:val="left"/>
              <w:rPr>
                <w:snapToGrid w:val="0"/>
                <w:kern w:val="0"/>
                <w:szCs w:val="21"/>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jc w:val="center"/>
        </w:trPr>
        <w:tc>
          <w:tcPr>
            <w:tcW w:w="904" w:type="pct"/>
            <w:vMerge w:val="restart"/>
            <w:shd w:val="clear" w:color="auto" w:fill="auto"/>
          </w:tcPr>
          <w:p>
            <w:pPr>
              <w:pStyle w:val="225"/>
              <w:rPr>
                <w:rFonts w:hint="default" w:cs="Times New Roman"/>
              </w:rPr>
            </w:pPr>
            <w:r>
              <w:rPr>
                <w:rFonts w:hint="default" w:cs="Times New Roman"/>
              </w:rPr>
              <w:t>ICMP jitter测试</w:t>
            </w:r>
          </w:p>
        </w:tc>
        <w:tc>
          <w:tcPr>
            <w:tcW w:w="899" w:type="pct"/>
            <w:tcBorders>
              <w:top w:val="single" w:color="000000" w:sz="6" w:space="0"/>
              <w:bottom w:val="single" w:color="000000" w:sz="6" w:space="0"/>
              <w:right w:val="single" w:color="000000" w:sz="6" w:space="0"/>
            </w:tcBorders>
            <w:shd w:val="clear" w:color="auto" w:fill="auto"/>
          </w:tcPr>
          <w:p>
            <w:pPr>
              <w:pStyle w:val="225"/>
              <w:rPr>
                <w:rFonts w:hint="default" w:cs="Times New Roman"/>
              </w:rPr>
            </w:pPr>
            <w:r>
              <w:rPr>
                <w:rFonts w:hint="default" w:cs="Times New Roman"/>
              </w:rPr>
              <w:t>丢包率</w:t>
            </w:r>
          </w:p>
        </w:tc>
        <w:tc>
          <w:tcPr>
            <w:tcW w:w="2098" w:type="pct"/>
            <w:tcBorders>
              <w:top w:val="single" w:color="000000" w:sz="6" w:space="0"/>
              <w:bottom w:val="single" w:color="000000" w:sz="6" w:space="0"/>
              <w:right w:val="single" w:color="000000" w:sz="6" w:space="0"/>
            </w:tcBorders>
            <w:shd w:val="clear" w:color="auto" w:fill="auto"/>
          </w:tcPr>
          <w:p>
            <w:pPr>
              <w:pStyle w:val="225"/>
              <w:rPr>
                <w:rFonts w:hint="default" w:cs="Times New Roman"/>
              </w:rPr>
            </w:pPr>
            <w:r>
              <w:rPr>
                <w:rFonts w:hint="default" w:cs="Times New Roman"/>
              </w:rPr>
              <w:t>一段时间内，报文在链路上丢失的数量占传输报文总数量的比率。</w:t>
            </w:r>
          </w:p>
        </w:tc>
        <w:tc>
          <w:tcPr>
            <w:tcW w:w="1099" w:type="pct"/>
            <w:vMerge w:val="restart"/>
            <w:shd w:val="clear" w:color="auto" w:fill="auto"/>
          </w:tcPr>
          <w:p>
            <w:pPr>
              <w:topLinePunct/>
              <w:adjustRightInd w:val="0"/>
              <w:snapToGrid w:val="0"/>
              <w:spacing w:before="80" w:after="80" w:line="240" w:lineRule="atLeast"/>
              <w:jc w:val="left"/>
              <w:rPr>
                <w:snapToGrid w:val="0"/>
                <w:kern w:val="0"/>
                <w:szCs w:val="21"/>
              </w:rPr>
            </w:pPr>
            <w:r>
              <w:t>RFC768</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jc w:val="center"/>
        </w:trPr>
        <w:tc>
          <w:tcPr>
            <w:tcW w:w="904" w:type="pct"/>
            <w:vMerge w:val="continue"/>
            <w:shd w:val="clear" w:color="auto" w:fill="auto"/>
          </w:tcPr>
          <w:p>
            <w:pPr>
              <w:pStyle w:val="225"/>
              <w:rPr>
                <w:rFonts w:hint="default" w:cs="Times New Roman"/>
              </w:rPr>
            </w:pPr>
          </w:p>
        </w:tc>
        <w:tc>
          <w:tcPr>
            <w:tcW w:w="899" w:type="pct"/>
            <w:tcBorders>
              <w:top w:val="single" w:color="000000" w:sz="6" w:space="0"/>
              <w:bottom w:val="single" w:color="000000" w:sz="6" w:space="0"/>
              <w:right w:val="single" w:color="000000" w:sz="6" w:space="0"/>
            </w:tcBorders>
            <w:shd w:val="clear" w:color="auto" w:fill="auto"/>
          </w:tcPr>
          <w:p>
            <w:pPr>
              <w:pStyle w:val="225"/>
              <w:rPr>
                <w:rFonts w:hint="default" w:cs="Times New Roman"/>
              </w:rPr>
            </w:pPr>
            <w:r>
              <w:rPr>
                <w:rFonts w:hint="default" w:cs="Times New Roman"/>
              </w:rPr>
              <w:t>时延</w:t>
            </w:r>
          </w:p>
        </w:tc>
        <w:tc>
          <w:tcPr>
            <w:tcW w:w="2098" w:type="pct"/>
            <w:tcBorders>
              <w:top w:val="single" w:color="000000" w:sz="6" w:space="0"/>
              <w:bottom w:val="single" w:color="000000" w:sz="6" w:space="0"/>
              <w:right w:val="single" w:color="000000" w:sz="6" w:space="0"/>
            </w:tcBorders>
            <w:shd w:val="clear" w:color="auto" w:fill="auto"/>
          </w:tcPr>
          <w:p>
            <w:pPr>
              <w:pStyle w:val="225"/>
              <w:rPr>
                <w:rFonts w:hint="default" w:cs="Times New Roman"/>
              </w:rPr>
            </w:pPr>
            <w:r>
              <w:rPr>
                <w:rFonts w:hint="default" w:cs="Times New Roman"/>
              </w:rPr>
              <w:t>一个报文从发送到接收到环回所需要的时间，不包括探针处理报文时间。</w:t>
            </w:r>
          </w:p>
        </w:tc>
        <w:tc>
          <w:tcPr>
            <w:tcW w:w="1099" w:type="pct"/>
            <w:vMerge w:val="continue"/>
            <w:shd w:val="clear" w:color="auto" w:fill="auto"/>
          </w:tcPr>
          <w:p>
            <w:pPr>
              <w:topLinePunct/>
              <w:adjustRightInd w:val="0"/>
              <w:snapToGrid w:val="0"/>
              <w:spacing w:before="80" w:after="80" w:line="240" w:lineRule="atLeast"/>
              <w:jc w:val="left"/>
              <w:rPr>
                <w:snapToGrid w:val="0"/>
                <w:kern w:val="0"/>
                <w:szCs w:val="21"/>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jc w:val="center"/>
        </w:trPr>
        <w:tc>
          <w:tcPr>
            <w:tcW w:w="904" w:type="pct"/>
            <w:vMerge w:val="continue"/>
            <w:shd w:val="clear" w:color="auto" w:fill="auto"/>
          </w:tcPr>
          <w:p>
            <w:pPr>
              <w:pStyle w:val="225"/>
              <w:rPr>
                <w:rFonts w:hint="default" w:cs="Times New Roman"/>
              </w:rPr>
            </w:pPr>
          </w:p>
        </w:tc>
        <w:tc>
          <w:tcPr>
            <w:tcW w:w="899" w:type="pct"/>
            <w:tcBorders>
              <w:top w:val="single" w:color="000000" w:sz="6" w:space="0"/>
              <w:bottom w:val="single" w:color="000000" w:sz="6" w:space="0"/>
              <w:right w:val="single" w:color="000000" w:sz="6" w:space="0"/>
            </w:tcBorders>
            <w:shd w:val="clear" w:color="auto" w:fill="auto"/>
          </w:tcPr>
          <w:p>
            <w:pPr>
              <w:pStyle w:val="225"/>
              <w:rPr>
                <w:rFonts w:hint="default" w:cs="Times New Roman"/>
              </w:rPr>
            </w:pPr>
            <w:r>
              <w:rPr>
                <w:rFonts w:hint="default" w:cs="Times New Roman"/>
              </w:rPr>
              <w:t>抖动</w:t>
            </w:r>
          </w:p>
        </w:tc>
        <w:tc>
          <w:tcPr>
            <w:tcW w:w="2098" w:type="pct"/>
            <w:tcBorders>
              <w:top w:val="single" w:color="000000" w:sz="6" w:space="0"/>
              <w:bottom w:val="single" w:color="000000" w:sz="6" w:space="0"/>
              <w:right w:val="single" w:color="000000" w:sz="6" w:space="0"/>
            </w:tcBorders>
            <w:shd w:val="clear" w:color="auto" w:fill="auto"/>
          </w:tcPr>
          <w:p>
            <w:pPr>
              <w:pStyle w:val="225"/>
              <w:rPr>
                <w:rFonts w:hint="default" w:cs="Times New Roman"/>
              </w:rPr>
            </w:pPr>
            <w:r>
              <w:rPr>
                <w:rFonts w:hint="default" w:cs="Times New Roman"/>
              </w:rPr>
              <w:t>到达同一目的端的相邻两个报文时延的变化。</w:t>
            </w:r>
          </w:p>
        </w:tc>
        <w:tc>
          <w:tcPr>
            <w:tcW w:w="1099" w:type="pct"/>
            <w:vMerge w:val="continue"/>
            <w:shd w:val="clear" w:color="auto" w:fill="auto"/>
          </w:tcPr>
          <w:p>
            <w:pPr>
              <w:topLinePunct/>
              <w:adjustRightInd w:val="0"/>
              <w:snapToGrid w:val="0"/>
              <w:spacing w:before="80" w:after="80" w:line="240" w:lineRule="atLeast"/>
              <w:jc w:val="left"/>
              <w:rPr>
                <w:snapToGrid w:val="0"/>
                <w:kern w:val="0"/>
                <w:szCs w:val="21"/>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jc w:val="center"/>
        </w:trPr>
        <w:tc>
          <w:tcPr>
            <w:tcW w:w="904" w:type="pct"/>
            <w:vMerge w:val="restart"/>
            <w:shd w:val="clear" w:color="auto" w:fill="auto"/>
          </w:tcPr>
          <w:p>
            <w:pPr>
              <w:pStyle w:val="225"/>
              <w:rPr>
                <w:rFonts w:hint="default" w:cs="Times New Roman"/>
              </w:rPr>
            </w:pPr>
            <w:r>
              <w:rPr>
                <w:rFonts w:hint="default" w:cs="Times New Roman"/>
              </w:rPr>
              <w:t>RFC2544/Y.1564（二选一）</w:t>
            </w:r>
          </w:p>
        </w:tc>
        <w:tc>
          <w:tcPr>
            <w:tcW w:w="899" w:type="pct"/>
            <w:tcBorders>
              <w:top w:val="single" w:color="000000" w:sz="6" w:space="0"/>
              <w:bottom w:val="single" w:color="000000" w:sz="6" w:space="0"/>
              <w:right w:val="single" w:color="000000" w:sz="6" w:space="0"/>
            </w:tcBorders>
            <w:shd w:val="clear" w:color="auto" w:fill="auto"/>
          </w:tcPr>
          <w:p>
            <w:pPr>
              <w:pStyle w:val="225"/>
              <w:rPr>
                <w:rFonts w:hint="default" w:cs="Times New Roman"/>
              </w:rPr>
            </w:pPr>
            <w:r>
              <w:rPr>
                <w:rFonts w:hint="default" w:cs="Times New Roman"/>
              </w:rPr>
              <w:t>吞吐量</w:t>
            </w:r>
          </w:p>
        </w:tc>
        <w:tc>
          <w:tcPr>
            <w:tcW w:w="2098" w:type="pct"/>
            <w:tcBorders>
              <w:top w:val="single" w:color="000000" w:sz="6" w:space="0"/>
              <w:bottom w:val="single" w:color="000000" w:sz="6" w:space="0"/>
              <w:right w:val="single" w:color="000000" w:sz="6" w:space="0"/>
            </w:tcBorders>
            <w:shd w:val="clear" w:color="auto" w:fill="auto"/>
          </w:tcPr>
          <w:p>
            <w:pPr>
              <w:pStyle w:val="225"/>
              <w:rPr>
                <w:rFonts w:hint="default" w:cs="Times New Roman"/>
              </w:rPr>
            </w:pPr>
            <w:r>
              <w:rPr>
                <w:rFonts w:hint="default" w:cs="Times New Roman"/>
              </w:rPr>
              <w:t>最大不丢包的发送速率。</w:t>
            </w:r>
          </w:p>
        </w:tc>
        <w:tc>
          <w:tcPr>
            <w:tcW w:w="1099" w:type="pct"/>
            <w:vMerge w:val="restart"/>
            <w:shd w:val="clear" w:color="auto" w:fill="auto"/>
          </w:tcPr>
          <w:p>
            <w:pPr>
              <w:topLinePunct/>
              <w:adjustRightInd w:val="0"/>
              <w:snapToGrid w:val="0"/>
              <w:spacing w:before="80" w:after="80" w:line="240" w:lineRule="atLeast"/>
              <w:jc w:val="left"/>
              <w:rPr>
                <w:snapToGrid w:val="0"/>
                <w:kern w:val="0"/>
                <w:szCs w:val="21"/>
              </w:rPr>
            </w:pPr>
            <w:r>
              <w:t>RFC2544/Y.1564（二选一）</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jc w:val="center"/>
        </w:trPr>
        <w:tc>
          <w:tcPr>
            <w:tcW w:w="904" w:type="pct"/>
            <w:vMerge w:val="continue"/>
            <w:shd w:val="clear" w:color="auto" w:fill="auto"/>
          </w:tcPr>
          <w:p>
            <w:pPr>
              <w:pStyle w:val="225"/>
              <w:rPr>
                <w:rFonts w:hint="default" w:cs="Times New Roman"/>
              </w:rPr>
            </w:pPr>
          </w:p>
        </w:tc>
        <w:tc>
          <w:tcPr>
            <w:tcW w:w="899" w:type="pct"/>
            <w:tcBorders>
              <w:top w:val="single" w:color="000000" w:sz="6" w:space="0"/>
              <w:bottom w:val="single" w:color="000000" w:sz="6" w:space="0"/>
              <w:right w:val="single" w:color="000000" w:sz="6" w:space="0"/>
            </w:tcBorders>
            <w:shd w:val="clear" w:color="auto" w:fill="auto"/>
          </w:tcPr>
          <w:p>
            <w:pPr>
              <w:pStyle w:val="225"/>
              <w:rPr>
                <w:rFonts w:hint="default" w:cs="Times New Roman"/>
              </w:rPr>
            </w:pPr>
            <w:r>
              <w:rPr>
                <w:rFonts w:hint="default" w:cs="Times New Roman"/>
              </w:rPr>
              <w:t>丢包率</w:t>
            </w:r>
          </w:p>
        </w:tc>
        <w:tc>
          <w:tcPr>
            <w:tcW w:w="2098" w:type="pct"/>
            <w:tcBorders>
              <w:top w:val="single" w:color="000000" w:sz="6" w:space="0"/>
              <w:bottom w:val="single" w:color="000000" w:sz="6" w:space="0"/>
              <w:right w:val="single" w:color="000000" w:sz="6" w:space="0"/>
            </w:tcBorders>
            <w:shd w:val="clear" w:color="auto" w:fill="auto"/>
          </w:tcPr>
          <w:p>
            <w:pPr>
              <w:pStyle w:val="225"/>
              <w:rPr>
                <w:rFonts w:hint="default" w:cs="Times New Roman"/>
              </w:rPr>
            </w:pPr>
            <w:r>
              <w:rPr>
                <w:rFonts w:hint="default" w:cs="Times New Roman"/>
              </w:rPr>
              <w:t>从测试开始到测试结束，丢失数据包数与发送数据包数的比率。</w:t>
            </w:r>
          </w:p>
        </w:tc>
        <w:tc>
          <w:tcPr>
            <w:tcW w:w="1099" w:type="pct"/>
            <w:vMerge w:val="continue"/>
            <w:shd w:val="clear" w:color="auto" w:fill="auto"/>
          </w:tcPr>
          <w:p>
            <w:pPr>
              <w:topLinePunct/>
              <w:adjustRightInd w:val="0"/>
              <w:snapToGrid w:val="0"/>
              <w:spacing w:before="80" w:after="80" w:line="240" w:lineRule="atLeast"/>
              <w:jc w:val="left"/>
              <w:rPr>
                <w:snapToGrid w:val="0"/>
                <w:kern w:val="0"/>
                <w:szCs w:val="21"/>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jc w:val="center"/>
        </w:trPr>
        <w:tc>
          <w:tcPr>
            <w:tcW w:w="904" w:type="pct"/>
            <w:vMerge w:val="continue"/>
            <w:shd w:val="clear" w:color="auto" w:fill="auto"/>
          </w:tcPr>
          <w:p>
            <w:pPr>
              <w:pStyle w:val="225"/>
              <w:rPr>
                <w:rFonts w:hint="default" w:cs="Times New Roman"/>
              </w:rPr>
            </w:pPr>
          </w:p>
        </w:tc>
        <w:tc>
          <w:tcPr>
            <w:tcW w:w="899" w:type="pct"/>
            <w:tcBorders>
              <w:top w:val="single" w:color="000000" w:sz="6" w:space="0"/>
              <w:bottom w:val="single" w:color="000000" w:sz="6" w:space="0"/>
              <w:right w:val="single" w:color="000000" w:sz="6" w:space="0"/>
            </w:tcBorders>
            <w:shd w:val="clear" w:color="auto" w:fill="auto"/>
          </w:tcPr>
          <w:p>
            <w:pPr>
              <w:pStyle w:val="225"/>
              <w:rPr>
                <w:rFonts w:hint="default" w:cs="Times New Roman"/>
              </w:rPr>
            </w:pPr>
            <w:r>
              <w:rPr>
                <w:rFonts w:hint="default" w:cs="Times New Roman"/>
              </w:rPr>
              <w:t>时延</w:t>
            </w:r>
          </w:p>
        </w:tc>
        <w:tc>
          <w:tcPr>
            <w:tcW w:w="2098" w:type="pct"/>
            <w:tcBorders>
              <w:top w:val="single" w:color="000000" w:sz="6" w:space="0"/>
              <w:bottom w:val="single" w:color="000000" w:sz="6" w:space="0"/>
              <w:right w:val="single" w:color="000000" w:sz="6" w:space="0"/>
            </w:tcBorders>
            <w:shd w:val="clear" w:color="auto" w:fill="auto"/>
          </w:tcPr>
          <w:p>
            <w:pPr>
              <w:pStyle w:val="225"/>
              <w:rPr>
                <w:rFonts w:hint="default" w:cs="Times New Roman"/>
              </w:rPr>
            </w:pPr>
            <w:r>
              <w:rPr>
                <w:rFonts w:hint="default" w:cs="Times New Roman"/>
              </w:rPr>
              <w:t>从测试开始到测试结束，测试报文从发送到接收到环回的的时间的平均值，即往返时延</w:t>
            </w:r>
          </w:p>
        </w:tc>
        <w:tc>
          <w:tcPr>
            <w:tcW w:w="1099" w:type="pct"/>
            <w:vMerge w:val="continue"/>
            <w:shd w:val="clear" w:color="auto" w:fill="auto"/>
          </w:tcPr>
          <w:p>
            <w:pPr>
              <w:topLinePunct/>
              <w:adjustRightInd w:val="0"/>
              <w:snapToGrid w:val="0"/>
              <w:spacing w:before="80" w:after="80" w:line="240" w:lineRule="atLeast"/>
              <w:jc w:val="left"/>
              <w:rPr>
                <w:snapToGrid w:val="0"/>
                <w:kern w:val="0"/>
                <w:szCs w:val="21"/>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jc w:val="center"/>
        </w:trPr>
        <w:tc>
          <w:tcPr>
            <w:tcW w:w="904" w:type="pct"/>
            <w:vMerge w:val="restart"/>
            <w:shd w:val="clear" w:color="auto" w:fill="auto"/>
          </w:tcPr>
          <w:p>
            <w:pPr>
              <w:pStyle w:val="225"/>
              <w:rPr>
                <w:rFonts w:hint="default" w:cs="Times New Roman"/>
              </w:rPr>
            </w:pPr>
            <w:r>
              <w:rPr>
                <w:rFonts w:hint="default" w:cs="Times New Roman"/>
              </w:rPr>
              <w:t>Y．1731</w:t>
            </w:r>
          </w:p>
        </w:tc>
        <w:tc>
          <w:tcPr>
            <w:tcW w:w="899" w:type="pct"/>
            <w:tcBorders>
              <w:top w:val="single" w:color="000000" w:sz="6" w:space="0"/>
              <w:bottom w:val="single" w:color="000000" w:sz="6" w:space="0"/>
              <w:right w:val="single" w:color="000000" w:sz="6" w:space="0"/>
            </w:tcBorders>
            <w:shd w:val="clear" w:color="auto" w:fill="auto"/>
          </w:tcPr>
          <w:p>
            <w:pPr>
              <w:pStyle w:val="225"/>
              <w:rPr>
                <w:rFonts w:hint="default" w:cs="Times New Roman"/>
              </w:rPr>
            </w:pPr>
            <w:r>
              <w:rPr>
                <w:rFonts w:hint="default" w:cs="Times New Roman"/>
              </w:rPr>
              <w:t>丢包率</w:t>
            </w:r>
          </w:p>
        </w:tc>
        <w:tc>
          <w:tcPr>
            <w:tcW w:w="2098" w:type="pct"/>
            <w:tcBorders>
              <w:top w:val="single" w:color="000000" w:sz="6" w:space="0"/>
              <w:bottom w:val="single" w:color="000000" w:sz="6" w:space="0"/>
              <w:right w:val="single" w:color="000000" w:sz="6" w:space="0"/>
            </w:tcBorders>
            <w:shd w:val="clear" w:color="auto" w:fill="auto"/>
          </w:tcPr>
          <w:p>
            <w:pPr>
              <w:pStyle w:val="225"/>
              <w:rPr>
                <w:rFonts w:hint="default" w:cs="Times New Roman"/>
              </w:rPr>
            </w:pPr>
            <w:r>
              <w:rPr>
                <w:rFonts w:hint="default" w:cs="Times New Roman"/>
              </w:rPr>
              <w:t>一段时间内，报文在链路上丢失的数量占传输报文总数量的比率。</w:t>
            </w:r>
          </w:p>
        </w:tc>
        <w:tc>
          <w:tcPr>
            <w:tcW w:w="1099" w:type="pct"/>
            <w:vMerge w:val="restart"/>
            <w:shd w:val="clear" w:color="auto" w:fill="auto"/>
          </w:tcPr>
          <w:p>
            <w:pPr>
              <w:topLinePunct/>
              <w:adjustRightInd w:val="0"/>
              <w:snapToGrid w:val="0"/>
              <w:spacing w:before="80" w:after="80" w:line="240" w:lineRule="atLeast"/>
              <w:jc w:val="left"/>
              <w:rPr>
                <w:snapToGrid w:val="0"/>
                <w:kern w:val="0"/>
                <w:szCs w:val="21"/>
              </w:rPr>
            </w:pPr>
            <w:r>
              <w:t>Y．1731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jc w:val="center"/>
        </w:trPr>
        <w:tc>
          <w:tcPr>
            <w:tcW w:w="904" w:type="pct"/>
            <w:vMerge w:val="continue"/>
            <w:shd w:val="clear" w:color="auto" w:fill="auto"/>
          </w:tcPr>
          <w:p>
            <w:pPr>
              <w:pStyle w:val="225"/>
              <w:rPr>
                <w:rFonts w:hint="default" w:cs="Times New Roman"/>
              </w:rPr>
            </w:pPr>
          </w:p>
        </w:tc>
        <w:tc>
          <w:tcPr>
            <w:tcW w:w="899" w:type="pct"/>
            <w:tcBorders>
              <w:top w:val="single" w:color="000000" w:sz="6" w:space="0"/>
              <w:bottom w:val="single" w:color="000000" w:sz="6" w:space="0"/>
              <w:right w:val="single" w:color="000000" w:sz="6" w:space="0"/>
            </w:tcBorders>
            <w:shd w:val="clear" w:color="auto" w:fill="auto"/>
          </w:tcPr>
          <w:p>
            <w:pPr>
              <w:pStyle w:val="225"/>
              <w:rPr>
                <w:rFonts w:hint="default" w:cs="Times New Roman"/>
              </w:rPr>
            </w:pPr>
            <w:r>
              <w:rPr>
                <w:rFonts w:hint="default" w:cs="Times New Roman"/>
              </w:rPr>
              <w:t>时延</w:t>
            </w:r>
          </w:p>
        </w:tc>
        <w:tc>
          <w:tcPr>
            <w:tcW w:w="2098" w:type="pct"/>
            <w:tcBorders>
              <w:top w:val="single" w:color="000000" w:sz="6" w:space="0"/>
              <w:bottom w:val="single" w:color="000000" w:sz="6" w:space="0"/>
              <w:right w:val="single" w:color="000000" w:sz="6" w:space="0"/>
            </w:tcBorders>
            <w:shd w:val="clear" w:color="auto" w:fill="auto"/>
          </w:tcPr>
          <w:p>
            <w:pPr>
              <w:pStyle w:val="225"/>
              <w:rPr>
                <w:rFonts w:hint="default" w:cs="Times New Roman"/>
              </w:rPr>
            </w:pPr>
            <w:r>
              <w:rPr>
                <w:rFonts w:hint="default" w:cs="Times New Roman"/>
              </w:rPr>
              <w:t>一个报文从发送到接收到环回所需要的时间</w:t>
            </w:r>
          </w:p>
        </w:tc>
        <w:tc>
          <w:tcPr>
            <w:tcW w:w="1099" w:type="pct"/>
            <w:vMerge w:val="continue"/>
            <w:shd w:val="clear" w:color="auto" w:fill="auto"/>
          </w:tcPr>
          <w:p>
            <w:pPr>
              <w:topLinePunct/>
              <w:adjustRightInd w:val="0"/>
              <w:snapToGrid w:val="0"/>
              <w:spacing w:before="80" w:after="80" w:line="240" w:lineRule="atLeast"/>
              <w:jc w:val="left"/>
              <w:rPr>
                <w:snapToGrid w:val="0"/>
                <w:kern w:val="0"/>
                <w:szCs w:val="21"/>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jc w:val="center"/>
        </w:trPr>
        <w:tc>
          <w:tcPr>
            <w:tcW w:w="904" w:type="pct"/>
            <w:vMerge w:val="continue"/>
            <w:shd w:val="clear" w:color="auto" w:fill="auto"/>
          </w:tcPr>
          <w:p>
            <w:pPr>
              <w:pStyle w:val="225"/>
              <w:rPr>
                <w:rFonts w:hint="default" w:cs="Times New Roman"/>
              </w:rPr>
            </w:pPr>
          </w:p>
        </w:tc>
        <w:tc>
          <w:tcPr>
            <w:tcW w:w="899" w:type="pct"/>
            <w:tcBorders>
              <w:top w:val="single" w:color="000000" w:sz="6" w:space="0"/>
              <w:bottom w:val="single" w:color="000000" w:sz="6" w:space="0"/>
              <w:right w:val="single" w:color="000000" w:sz="6" w:space="0"/>
            </w:tcBorders>
            <w:shd w:val="clear" w:color="auto" w:fill="auto"/>
          </w:tcPr>
          <w:p>
            <w:pPr>
              <w:pStyle w:val="225"/>
              <w:rPr>
                <w:rFonts w:hint="default" w:cs="Times New Roman"/>
              </w:rPr>
            </w:pPr>
            <w:r>
              <w:rPr>
                <w:rFonts w:hint="default" w:cs="Times New Roman"/>
              </w:rPr>
              <w:t>抖动</w:t>
            </w:r>
          </w:p>
        </w:tc>
        <w:tc>
          <w:tcPr>
            <w:tcW w:w="2098" w:type="pct"/>
            <w:tcBorders>
              <w:top w:val="single" w:color="000000" w:sz="6" w:space="0"/>
              <w:bottom w:val="single" w:color="000000" w:sz="6" w:space="0"/>
              <w:right w:val="single" w:color="000000" w:sz="6" w:space="0"/>
            </w:tcBorders>
            <w:shd w:val="clear" w:color="auto" w:fill="auto"/>
          </w:tcPr>
          <w:p>
            <w:pPr>
              <w:pStyle w:val="225"/>
              <w:rPr>
                <w:rFonts w:hint="default" w:cs="Times New Roman"/>
              </w:rPr>
            </w:pPr>
            <w:r>
              <w:rPr>
                <w:rFonts w:hint="default" w:cs="Times New Roman"/>
              </w:rPr>
              <w:t>到达同一目的端的相邻两个报文时延的变化。</w:t>
            </w:r>
          </w:p>
        </w:tc>
        <w:tc>
          <w:tcPr>
            <w:tcW w:w="1099" w:type="pct"/>
            <w:vMerge w:val="continue"/>
            <w:shd w:val="clear" w:color="auto" w:fill="auto"/>
          </w:tcPr>
          <w:p>
            <w:pPr>
              <w:topLinePunct/>
              <w:adjustRightInd w:val="0"/>
              <w:snapToGrid w:val="0"/>
              <w:spacing w:before="80" w:after="80" w:line="240" w:lineRule="atLeast"/>
              <w:jc w:val="left"/>
              <w:rPr>
                <w:snapToGrid w:val="0"/>
                <w:kern w:val="0"/>
                <w:szCs w:val="21"/>
              </w:rPr>
            </w:pPr>
          </w:p>
        </w:tc>
      </w:tr>
    </w:tbl>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OMC应支持对内置探针的如下管理和监控功能。</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488" w:name="_Toc467481763"/>
      <w:bookmarkStart w:id="489" w:name="_Toc19695303"/>
      <w:bookmarkStart w:id="490" w:name="_Toc53650146"/>
      <w:r>
        <w:rPr>
          <w:rFonts w:ascii="Times New Roman" w:hAnsi="Times New Roman"/>
          <w:b w:val="0"/>
          <w:color w:val="000000" w:themeColor="text1"/>
          <w:sz w:val="24"/>
          <w:szCs w:val="24"/>
          <w14:textFill>
            <w14:solidFill>
              <w14:schemeClr w14:val="tx1"/>
            </w14:solidFill>
          </w14:textFill>
        </w:rPr>
        <w:t>探针</w:t>
      </w:r>
      <w:bookmarkEnd w:id="488"/>
      <w:r>
        <w:rPr>
          <w:rFonts w:ascii="Times New Roman" w:hAnsi="Times New Roman"/>
          <w:b w:val="0"/>
          <w:color w:val="000000" w:themeColor="text1"/>
          <w:sz w:val="24"/>
          <w:szCs w:val="24"/>
          <w14:textFill>
            <w14:solidFill>
              <w14:schemeClr w14:val="tx1"/>
            </w14:solidFill>
          </w14:textFill>
        </w:rPr>
        <w:t>状态监控</w:t>
      </w:r>
      <w:bookmarkEnd w:id="489"/>
      <w:bookmarkEnd w:id="490"/>
    </w:p>
    <w:p>
      <w:pPr>
        <w:spacing w:before="156" w:beforeLines="50"/>
        <w:ind w:left="420" w:leftChars="200" w:right="224" w:rightChars="107"/>
        <w:rPr>
          <w:color w:val="000000"/>
          <w:kern w:val="0"/>
          <w:szCs w:val="18"/>
        </w:rPr>
      </w:pPr>
      <w:r>
        <w:rPr>
          <w:color w:val="000000"/>
          <w:kern w:val="0"/>
          <w:szCs w:val="18"/>
        </w:rPr>
        <w:t>探针监控：</w:t>
      </w:r>
    </w:p>
    <w:p>
      <w:pPr>
        <w:spacing w:before="156" w:beforeLines="50"/>
        <w:ind w:left="420" w:leftChars="200" w:right="224" w:rightChars="107" w:firstLine="420"/>
        <w:rPr>
          <w:color w:val="000000"/>
          <w:kern w:val="0"/>
          <w:szCs w:val="18"/>
        </w:rPr>
      </w:pPr>
      <w:r>
        <w:rPr>
          <w:color w:val="000000"/>
          <w:kern w:val="0"/>
          <w:szCs w:val="18"/>
        </w:rPr>
        <w:t>Ø 版本管理：支持探针版本升级以及软件版本管理；</w:t>
      </w:r>
    </w:p>
    <w:p>
      <w:pPr>
        <w:spacing w:before="156" w:beforeLines="50"/>
        <w:ind w:left="420" w:leftChars="200" w:right="224" w:rightChars="107" w:firstLine="420"/>
        <w:rPr>
          <w:color w:val="000000"/>
          <w:kern w:val="0"/>
          <w:szCs w:val="18"/>
        </w:rPr>
      </w:pPr>
      <w:r>
        <w:rPr>
          <w:color w:val="000000"/>
          <w:kern w:val="0"/>
          <w:szCs w:val="18"/>
        </w:rPr>
        <w:t>Ø 状态监控：支持查看探针告警信息。</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491" w:name="_Toc53650147"/>
      <w:bookmarkStart w:id="492" w:name="_Toc467481766"/>
      <w:bookmarkStart w:id="493" w:name="_Toc19695304"/>
      <w:r>
        <w:rPr>
          <w:rFonts w:ascii="Times New Roman" w:hAnsi="Times New Roman"/>
          <w:b w:val="0"/>
          <w:color w:val="000000" w:themeColor="text1"/>
          <w:sz w:val="24"/>
          <w:szCs w:val="24"/>
          <w14:textFill>
            <w14:solidFill>
              <w14:schemeClr w14:val="tx1"/>
            </w14:solidFill>
          </w14:textFill>
        </w:rPr>
        <w:t>监测任务的管理</w:t>
      </w:r>
      <w:bookmarkEnd w:id="491"/>
      <w:bookmarkEnd w:id="492"/>
      <w:bookmarkEnd w:id="493"/>
    </w:p>
    <w:p>
      <w:pPr>
        <w:pStyle w:val="4"/>
        <w:numPr>
          <w:ilvl w:val="2"/>
          <w:numId w:val="30"/>
        </w:numPr>
        <w:tabs>
          <w:tab w:val="left" w:pos="720"/>
          <w:tab w:val="clear" w:pos="709"/>
        </w:tabs>
        <w:adjustRightInd/>
        <w:spacing w:before="260" w:after="260"/>
        <w:ind w:left="1259" w:hanging="1259"/>
        <w:jc w:val="both"/>
        <w:textAlignment w:val="auto"/>
        <w:rPr>
          <w:color w:val="000000" w:themeColor="text1"/>
          <w:szCs w:val="21"/>
          <w14:textFill>
            <w14:solidFill>
              <w14:schemeClr w14:val="tx1"/>
            </w14:solidFill>
          </w14:textFill>
        </w:rPr>
      </w:pPr>
      <w:bookmarkStart w:id="494" w:name="_Toc19695305"/>
      <w:bookmarkStart w:id="495" w:name="_Toc467481767"/>
      <w:bookmarkStart w:id="496" w:name="_Toc53650148"/>
      <w:r>
        <w:rPr>
          <w:rFonts w:eastAsiaTheme="minorEastAsia"/>
          <w:color w:val="000000" w:themeColor="text1"/>
          <w:szCs w:val="21"/>
          <w14:textFill>
            <w14:solidFill>
              <w14:schemeClr w14:val="tx1"/>
            </w14:solidFill>
          </w14:textFill>
        </w:rPr>
        <w:t>监测任务创建</w:t>
      </w:r>
      <w:bookmarkEnd w:id="494"/>
      <w:bookmarkEnd w:id="495"/>
      <w:bookmarkEnd w:id="496"/>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采用TWAMP/RFC2544/Y.1564测量协议时，监测任务创建可以分为以下步骤：</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1、创建监测TWAMP任务</w:t>
      </w:r>
    </w:p>
    <w:p>
      <w:pPr>
        <w:spacing w:before="156" w:beforeLines="50"/>
        <w:ind w:left="832" w:right="224" w:rightChars="107" w:firstLine="18" w:firstLineChars="9"/>
        <w:rPr>
          <w:color w:val="000000" w:themeColor="text1"/>
          <w:szCs w:val="21"/>
          <w14:textFill>
            <w14:solidFill>
              <w14:schemeClr w14:val="tx1"/>
            </w14:solidFill>
          </w14:textFill>
        </w:rPr>
      </w:pPr>
      <w:r>
        <w:rPr>
          <w:color w:val="000000" w:themeColor="text1"/>
          <w:szCs w:val="21"/>
          <w14:textFill>
            <w14:solidFill>
              <w14:schemeClr w14:val="tx1"/>
            </w14:solidFill>
          </w14:textFill>
        </w:rPr>
        <w:t>支持设置以下任务属性（包括但不限于）：</w:t>
      </w:r>
    </w:p>
    <w:p>
      <w:pPr>
        <w:pStyle w:val="317"/>
        <w:numPr>
          <w:ilvl w:val="1"/>
          <w:numId w:val="83"/>
        </w:numPr>
        <w:ind w:firstLineChars="0"/>
        <w:rPr>
          <w:rFonts w:ascii="Times New Roman" w:hAnsi="Times New Roman" w:cs="Times New Roman"/>
        </w:rPr>
      </w:pPr>
      <w:r>
        <w:rPr>
          <w:rFonts w:ascii="Times New Roman" w:hAnsi="Times New Roman" w:cs="Times New Roman"/>
        </w:rPr>
        <w:t>任务名称</w:t>
      </w:r>
    </w:p>
    <w:p>
      <w:pPr>
        <w:pStyle w:val="317"/>
        <w:numPr>
          <w:ilvl w:val="1"/>
          <w:numId w:val="83"/>
        </w:numPr>
        <w:ind w:firstLineChars="0"/>
        <w:rPr>
          <w:rFonts w:ascii="Times New Roman" w:hAnsi="Times New Roman" w:cs="Times New Roman"/>
        </w:rPr>
      </w:pPr>
      <w:r>
        <w:rPr>
          <w:rFonts w:ascii="Times New Roman" w:hAnsi="Times New Roman" w:cs="Times New Roman"/>
        </w:rPr>
        <w:t>协议参数（可使用模板方式）</w:t>
      </w:r>
    </w:p>
    <w:p>
      <w:pPr>
        <w:pStyle w:val="317"/>
        <w:numPr>
          <w:ilvl w:val="1"/>
          <w:numId w:val="83"/>
        </w:numPr>
        <w:ind w:firstLineChars="0"/>
        <w:rPr>
          <w:rFonts w:ascii="Times New Roman" w:hAnsi="Times New Roman" w:cs="Times New Roman"/>
        </w:rPr>
      </w:pPr>
      <w:r>
        <w:rPr>
          <w:rFonts w:ascii="Times New Roman" w:hAnsi="Times New Roman" w:cs="Times New Roman"/>
        </w:rPr>
        <w:t>告警模板（参见13.7节）</w:t>
      </w:r>
    </w:p>
    <w:p>
      <w:pPr>
        <w:pStyle w:val="317"/>
        <w:numPr>
          <w:ilvl w:val="1"/>
          <w:numId w:val="83"/>
        </w:numPr>
        <w:ind w:firstLineChars="0"/>
        <w:rPr>
          <w:rFonts w:ascii="Times New Roman" w:hAnsi="Times New Roman" w:cs="Times New Roman"/>
        </w:rPr>
      </w:pPr>
      <w:r>
        <w:rPr>
          <w:rFonts w:ascii="Times New Roman" w:hAnsi="Times New Roman" w:cs="Times New Roman"/>
        </w:rPr>
        <w:t>测试类型（周期性、一次性测试）</w:t>
      </w:r>
    </w:p>
    <w:p>
      <w:pPr>
        <w:pStyle w:val="317"/>
        <w:numPr>
          <w:ilvl w:val="1"/>
          <w:numId w:val="83"/>
        </w:numPr>
        <w:ind w:firstLineChars="0"/>
        <w:rPr>
          <w:rFonts w:ascii="Times New Roman" w:hAnsi="Times New Roman" w:cs="Times New Roman"/>
        </w:rPr>
      </w:pPr>
      <w:r>
        <w:rPr>
          <w:rFonts w:ascii="Times New Roman" w:hAnsi="Times New Roman" w:cs="Times New Roman"/>
        </w:rPr>
        <w:t>任务间隔（适用于周期性测试）</w:t>
      </w:r>
    </w:p>
    <w:p>
      <w:pPr>
        <w:pStyle w:val="317"/>
        <w:numPr>
          <w:ilvl w:val="1"/>
          <w:numId w:val="83"/>
        </w:numPr>
        <w:ind w:firstLineChars="0"/>
        <w:rPr>
          <w:rFonts w:ascii="Times New Roman" w:hAnsi="Times New Roman" w:cs="Times New Roman"/>
        </w:rPr>
      </w:pPr>
      <w:r>
        <w:rPr>
          <w:rFonts w:ascii="Times New Roman" w:hAnsi="Times New Roman" w:cs="Times New Roman"/>
          <w:color w:val="000000"/>
          <w:kern w:val="0"/>
          <w:sz w:val="24"/>
          <w:szCs w:val="24"/>
        </w:rPr>
        <w:t>发起端网元和终止端网元</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2、创建RFC2544</w:t>
      </w:r>
      <w:r>
        <w:t>/Y.1564</w:t>
      </w:r>
      <w:r>
        <w:rPr>
          <w:color w:val="000000" w:themeColor="text1"/>
          <w:szCs w:val="21"/>
          <w14:textFill>
            <w14:solidFill>
              <w14:schemeClr w14:val="tx1"/>
            </w14:solidFill>
          </w14:textFill>
        </w:rPr>
        <w:t>监测任务</w:t>
      </w:r>
    </w:p>
    <w:p>
      <w:pPr>
        <w:spacing w:before="156" w:beforeLines="50"/>
        <w:ind w:left="709" w:right="224" w:rightChars="107" w:firstLine="18" w:firstLineChars="9"/>
        <w:rPr>
          <w:color w:val="000000" w:themeColor="text1"/>
          <w:szCs w:val="21"/>
          <w14:textFill>
            <w14:solidFill>
              <w14:schemeClr w14:val="tx1"/>
            </w14:solidFill>
          </w14:textFill>
        </w:rPr>
      </w:pPr>
      <w:r>
        <w:rPr>
          <w:color w:val="000000" w:themeColor="text1"/>
          <w:szCs w:val="21"/>
          <w14:textFill>
            <w14:solidFill>
              <w14:schemeClr w14:val="tx1"/>
            </w14:solidFill>
          </w14:textFill>
        </w:rPr>
        <w:t>支持设置以下任务属性（包括但不限于）：</w:t>
      </w:r>
    </w:p>
    <w:p>
      <w:pPr>
        <w:pStyle w:val="317"/>
        <w:numPr>
          <w:ilvl w:val="1"/>
          <w:numId w:val="83"/>
        </w:numPr>
        <w:ind w:firstLineChars="0"/>
        <w:rPr>
          <w:rFonts w:ascii="Times New Roman" w:hAnsi="Times New Roman" w:cs="Times New Roman"/>
        </w:rPr>
      </w:pPr>
      <w:r>
        <w:rPr>
          <w:rFonts w:ascii="Times New Roman" w:hAnsi="Times New Roman" w:cs="Times New Roman"/>
        </w:rPr>
        <w:t>任务名称</w:t>
      </w:r>
    </w:p>
    <w:p>
      <w:pPr>
        <w:pStyle w:val="317"/>
        <w:numPr>
          <w:ilvl w:val="1"/>
          <w:numId w:val="83"/>
        </w:numPr>
        <w:ind w:firstLineChars="0"/>
        <w:rPr>
          <w:rFonts w:ascii="Times New Roman" w:hAnsi="Times New Roman" w:cs="Times New Roman"/>
        </w:rPr>
      </w:pPr>
      <w:r>
        <w:rPr>
          <w:rFonts w:ascii="Times New Roman" w:hAnsi="Times New Roman" w:cs="Times New Roman"/>
        </w:rPr>
        <w:t>协议参数（可使用模板方式）</w:t>
      </w:r>
    </w:p>
    <w:p>
      <w:pPr>
        <w:pStyle w:val="317"/>
        <w:numPr>
          <w:ilvl w:val="1"/>
          <w:numId w:val="83"/>
        </w:numPr>
        <w:ind w:firstLineChars="0"/>
        <w:rPr>
          <w:rFonts w:ascii="Times New Roman" w:hAnsi="Times New Roman" w:cs="Times New Roman"/>
        </w:rPr>
      </w:pPr>
      <w:r>
        <w:rPr>
          <w:rFonts w:ascii="Times New Roman" w:hAnsi="Times New Roman" w:cs="Times New Roman"/>
        </w:rPr>
        <w:t>测试类型（一次性测试）</w:t>
      </w:r>
    </w:p>
    <w:p>
      <w:pPr>
        <w:pStyle w:val="317"/>
        <w:numPr>
          <w:ilvl w:val="1"/>
          <w:numId w:val="83"/>
        </w:numPr>
        <w:ind w:firstLineChars="0"/>
        <w:rPr>
          <w:rFonts w:ascii="Times New Roman" w:hAnsi="Times New Roman" w:cs="Times New Roman"/>
        </w:rPr>
      </w:pPr>
      <w:r>
        <w:rPr>
          <w:rFonts w:ascii="Times New Roman" w:hAnsi="Times New Roman" w:cs="Times New Roman"/>
        </w:rPr>
        <w:t>启动时间、 停止时间</w:t>
      </w:r>
    </w:p>
    <w:p>
      <w:pPr>
        <w:pStyle w:val="317"/>
        <w:numPr>
          <w:ilvl w:val="1"/>
          <w:numId w:val="83"/>
        </w:numPr>
        <w:ind w:firstLineChars="0"/>
        <w:rPr>
          <w:rFonts w:ascii="Times New Roman" w:hAnsi="Times New Roman" w:cs="Times New Roman"/>
        </w:rPr>
      </w:pPr>
      <w:r>
        <w:rPr>
          <w:rFonts w:ascii="Times New Roman" w:hAnsi="Times New Roman" w:cs="Times New Roman"/>
        </w:rPr>
        <w:t>发起端网元、端口和终止端网元、端口</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以上选择网元时，应支持对网元的过滤和筛选，过滤条件如下（包括但不限于）：</w:t>
      </w:r>
    </w:p>
    <w:p>
      <w:pPr>
        <w:pStyle w:val="317"/>
        <w:numPr>
          <w:ilvl w:val="1"/>
          <w:numId w:val="83"/>
        </w:numPr>
        <w:ind w:firstLineChars="0"/>
        <w:rPr>
          <w:rFonts w:ascii="Times New Roman" w:hAnsi="Times New Roman" w:cs="Times New Roman"/>
        </w:rPr>
      </w:pPr>
      <w:r>
        <w:rPr>
          <w:rFonts w:ascii="Times New Roman" w:hAnsi="Times New Roman" w:cs="Times New Roman"/>
        </w:rPr>
        <w:t>区域信息</w:t>
      </w:r>
    </w:p>
    <w:p>
      <w:pPr>
        <w:pStyle w:val="317"/>
        <w:numPr>
          <w:ilvl w:val="1"/>
          <w:numId w:val="83"/>
        </w:numPr>
        <w:ind w:firstLineChars="0"/>
        <w:rPr>
          <w:rFonts w:ascii="Times New Roman" w:hAnsi="Times New Roman" w:cs="Times New Roman"/>
        </w:rPr>
      </w:pPr>
      <w:r>
        <w:rPr>
          <w:rFonts w:ascii="Times New Roman" w:hAnsi="Times New Roman" w:cs="Times New Roman"/>
        </w:rPr>
        <w:t>设备型号</w:t>
      </w:r>
    </w:p>
    <w:p>
      <w:pPr>
        <w:pStyle w:val="317"/>
        <w:numPr>
          <w:ilvl w:val="1"/>
          <w:numId w:val="83"/>
        </w:numPr>
        <w:ind w:firstLineChars="0"/>
        <w:rPr>
          <w:rFonts w:ascii="Times New Roman" w:hAnsi="Times New Roman" w:cs="Times New Roman"/>
        </w:rPr>
      </w:pPr>
      <w:r>
        <w:rPr>
          <w:rFonts w:ascii="Times New Roman" w:hAnsi="Times New Roman" w:cs="Times New Roman"/>
        </w:rPr>
        <w:t>网元名称（基于网元名称进行模糊匹配）</w:t>
      </w:r>
    </w:p>
    <w:p>
      <w:pPr>
        <w:spacing w:before="156" w:beforeLines="50"/>
        <w:ind w:right="224" w:rightChars="107" w:firstLine="420" w:firstLineChars="200"/>
        <w:rPr>
          <w:color w:val="000000" w:themeColor="text1"/>
          <w:szCs w:val="21"/>
          <w14:textFill>
            <w14:solidFill>
              <w14:schemeClr w14:val="tx1"/>
            </w14:solidFill>
          </w14:textFill>
        </w:rPr>
      </w:pP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在质量监测任务创建时，支持对以上协议设置相应的告警模板。</w:t>
      </w:r>
    </w:p>
    <w:p>
      <w:pPr>
        <w:pStyle w:val="317"/>
        <w:ind w:firstLineChars="0"/>
        <w:rPr>
          <w:rFonts w:ascii="Times New Roman" w:hAnsi="Times New Roman" w:cs="Times New Roman"/>
        </w:rPr>
      </w:pPr>
    </w:p>
    <w:p>
      <w:pPr>
        <w:pStyle w:val="4"/>
        <w:numPr>
          <w:ilvl w:val="2"/>
          <w:numId w:val="30"/>
        </w:numPr>
        <w:tabs>
          <w:tab w:val="left" w:pos="720"/>
          <w:tab w:val="clear" w:pos="709"/>
        </w:tabs>
        <w:adjustRightInd/>
        <w:spacing w:before="260" w:after="260"/>
        <w:ind w:left="1259" w:hanging="1259"/>
        <w:jc w:val="both"/>
        <w:textAlignment w:val="auto"/>
        <w:rPr>
          <w:color w:val="000000" w:themeColor="text1"/>
          <w:szCs w:val="21"/>
          <w14:textFill>
            <w14:solidFill>
              <w14:schemeClr w14:val="tx1"/>
            </w14:solidFill>
          </w14:textFill>
        </w:rPr>
      </w:pPr>
      <w:bookmarkStart w:id="497" w:name="_Toc533775159"/>
      <w:bookmarkEnd w:id="497"/>
      <w:bookmarkStart w:id="498" w:name="_Toc533775158"/>
      <w:bookmarkEnd w:id="498"/>
      <w:bookmarkStart w:id="499" w:name="_Toc467481768"/>
      <w:bookmarkStart w:id="500" w:name="_Toc19695306"/>
      <w:bookmarkStart w:id="501" w:name="_Toc53650149"/>
      <w:r>
        <w:rPr>
          <w:rFonts w:eastAsiaTheme="minorEastAsia"/>
          <w:color w:val="000000" w:themeColor="text1"/>
          <w:szCs w:val="21"/>
          <w14:textFill>
            <w14:solidFill>
              <w14:schemeClr w14:val="tx1"/>
            </w14:solidFill>
          </w14:textFill>
        </w:rPr>
        <w:t>监测任务修改</w:t>
      </w:r>
      <w:bookmarkEnd w:id="499"/>
      <w:bookmarkEnd w:id="500"/>
      <w:bookmarkEnd w:id="501"/>
    </w:p>
    <w:p>
      <w:pPr>
        <w:ind w:left="840" w:hanging="420"/>
        <w:rPr>
          <w:color w:val="000000" w:themeColor="text1"/>
          <w:szCs w:val="21"/>
          <w14:textFill>
            <w14:solidFill>
              <w14:schemeClr w14:val="tx1"/>
            </w14:solidFill>
          </w14:textFill>
        </w:rPr>
      </w:pPr>
      <w:r>
        <w:t>系统需要支持对监测任务基本属性的修改。</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szCs w:val="21"/>
          <w14:textFill>
            <w14:solidFill>
              <w14:schemeClr w14:val="tx1"/>
            </w14:solidFill>
          </w14:textFill>
        </w:rPr>
      </w:pPr>
      <w:bookmarkStart w:id="502" w:name="_Toc467481769"/>
      <w:bookmarkStart w:id="503" w:name="_Toc19695307"/>
      <w:bookmarkStart w:id="504" w:name="_Toc53650150"/>
      <w:r>
        <w:rPr>
          <w:rFonts w:eastAsiaTheme="minorEastAsia"/>
          <w:color w:val="000000" w:themeColor="text1"/>
          <w:szCs w:val="21"/>
          <w14:textFill>
            <w14:solidFill>
              <w14:schemeClr w14:val="tx1"/>
            </w14:solidFill>
          </w14:textFill>
        </w:rPr>
        <w:t>监测任务删除</w:t>
      </w:r>
      <w:bookmarkEnd w:id="502"/>
      <w:bookmarkEnd w:id="503"/>
      <w:bookmarkEnd w:id="504"/>
    </w:p>
    <w:p>
      <w:pPr>
        <w:ind w:firstLine="426"/>
      </w:pPr>
      <w:r>
        <w:t>支持监测任务删除，在系统界面一次选定一条或多条监测任务，对于正在执行的任务，提示用户等任务结束或者执行强制停止后，删除相应的监测任务和数据。执行中的任务不支持删除。</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505" w:name="_Toc534278288"/>
      <w:bookmarkEnd w:id="505"/>
      <w:bookmarkStart w:id="506" w:name="_Toc467481770"/>
      <w:bookmarkStart w:id="507" w:name="_Toc19695308"/>
      <w:bookmarkStart w:id="508" w:name="_Toc53650151"/>
      <w:r>
        <w:rPr>
          <w:rFonts w:ascii="Times New Roman" w:hAnsi="Times New Roman"/>
          <w:b w:val="0"/>
          <w:color w:val="000000" w:themeColor="text1"/>
          <w:sz w:val="24"/>
          <w:szCs w:val="24"/>
          <w14:textFill>
            <w14:solidFill>
              <w14:schemeClr w14:val="tx1"/>
            </w14:solidFill>
          </w14:textFill>
        </w:rPr>
        <w:t>监测数据的管理</w:t>
      </w:r>
      <w:bookmarkEnd w:id="506"/>
      <w:bookmarkEnd w:id="507"/>
      <w:bookmarkEnd w:id="508"/>
    </w:p>
    <w:p>
      <w:pPr>
        <w:pStyle w:val="4"/>
        <w:numPr>
          <w:ilvl w:val="2"/>
          <w:numId w:val="30"/>
        </w:numPr>
        <w:tabs>
          <w:tab w:val="left" w:pos="720"/>
          <w:tab w:val="clear" w:pos="709"/>
        </w:tabs>
        <w:adjustRightInd/>
        <w:spacing w:before="260" w:after="260"/>
        <w:ind w:left="1259" w:hanging="1259"/>
        <w:jc w:val="both"/>
        <w:textAlignment w:val="auto"/>
      </w:pPr>
      <w:bookmarkStart w:id="509" w:name="_Toc471584205"/>
      <w:bookmarkStart w:id="510" w:name="_Toc19695309"/>
      <w:bookmarkStart w:id="511" w:name="_Toc53650152"/>
      <w:r>
        <w:rPr>
          <w:rFonts w:eastAsiaTheme="minorEastAsia"/>
          <w:color w:val="000000" w:themeColor="text1"/>
          <w:szCs w:val="21"/>
          <w14:textFill>
            <w14:solidFill>
              <w14:schemeClr w14:val="tx1"/>
            </w14:solidFill>
          </w14:textFill>
        </w:rPr>
        <w:t>质量监测数据查看</w:t>
      </w:r>
      <w:bookmarkEnd w:id="509"/>
      <w:bookmarkEnd w:id="510"/>
      <w:bookmarkEnd w:id="511"/>
    </w:p>
    <w:p>
      <w:pPr>
        <w:ind w:firstLine="426"/>
      </w:pPr>
      <w:r>
        <w:t>系统需支持对所有质量监测任务的实时/历史测量结果进行列表查看。</w:t>
      </w:r>
    </w:p>
    <w:p>
      <w:pPr>
        <w:ind w:firstLine="426"/>
      </w:pPr>
      <w:r>
        <w:t>TWAMP测量结果包括：</w:t>
      </w:r>
    </w:p>
    <w:p>
      <w:pPr>
        <w:pStyle w:val="210"/>
        <w:numPr>
          <w:ilvl w:val="0"/>
          <w:numId w:val="0"/>
        </w:numPr>
        <w:ind w:left="900"/>
      </w:pPr>
      <w:r>
        <w:t>丢包</w:t>
      </w:r>
    </w:p>
    <w:p>
      <w:pPr>
        <w:pStyle w:val="210"/>
        <w:numPr>
          <w:ilvl w:val="0"/>
          <w:numId w:val="0"/>
        </w:numPr>
        <w:ind w:left="900"/>
      </w:pPr>
      <w:r>
        <w:t>时延</w:t>
      </w:r>
    </w:p>
    <w:p>
      <w:pPr>
        <w:pStyle w:val="210"/>
        <w:numPr>
          <w:ilvl w:val="0"/>
          <w:numId w:val="0"/>
        </w:numPr>
        <w:ind w:left="900"/>
      </w:pPr>
      <w:r>
        <w:t>时延抖动</w:t>
      </w:r>
    </w:p>
    <w:p>
      <w:pPr>
        <w:ind w:left="840"/>
      </w:pPr>
    </w:p>
    <w:p>
      <w:pPr>
        <w:ind w:firstLine="426"/>
      </w:pPr>
      <w:r>
        <w:t>RFC2544/Y.1564检测结果包括：</w:t>
      </w:r>
    </w:p>
    <w:p>
      <w:pPr>
        <w:pStyle w:val="210"/>
        <w:numPr>
          <w:ilvl w:val="0"/>
          <w:numId w:val="0"/>
        </w:numPr>
        <w:ind w:left="900"/>
      </w:pPr>
      <w:r>
        <w:t>吞吐量检测结果</w:t>
      </w:r>
    </w:p>
    <w:p>
      <w:pPr>
        <w:pStyle w:val="210"/>
        <w:numPr>
          <w:ilvl w:val="0"/>
          <w:numId w:val="0"/>
        </w:numPr>
        <w:ind w:left="900"/>
      </w:pPr>
      <w:r>
        <w:t>时延检测结果</w:t>
      </w:r>
    </w:p>
    <w:p>
      <w:pPr>
        <w:pStyle w:val="210"/>
        <w:numPr>
          <w:ilvl w:val="0"/>
          <w:numId w:val="0"/>
        </w:numPr>
        <w:ind w:left="900"/>
      </w:pPr>
      <w:r>
        <w:t>丢包率检测结果</w:t>
      </w:r>
    </w:p>
    <w:p>
      <w:pPr>
        <w:ind w:firstLine="426"/>
      </w:pPr>
      <w:r>
        <w:t>支持通过历史性能数据和实时性能数据来评估网络端到端的质量，历史性能数据支持设置不同的时间颗粒度，快速发现质量异常时间点。</w:t>
      </w:r>
    </w:p>
    <w:p>
      <w:pPr>
        <w:ind w:firstLine="426"/>
      </w:pPr>
      <w:r>
        <w:t>提供TWAMP历史性能数据查看功能，支持通过系统查询日常监测结果的原始数据，可选择“性能指标”、“开始时间”、“结束时间”，系统可显示从“开始时间”到“结束时间”这段时间内的“性能指标”指标值，呈现方式包括：线图、表格方式，并提供历史数据导出功能。</w:t>
      </w:r>
    </w:p>
    <w:p>
      <w:pPr>
        <w:ind w:firstLine="426"/>
      </w:pPr>
      <w:r>
        <w:t>提供实时性能数据查询功能，针对测试类型是“一次性测试”和“周期测试”的测试例都提供跳转到实时性能查看界面。系统周期自动刷新数据，更精确的展示时间值精细化的指标值。</w:t>
      </w:r>
    </w:p>
    <w:p>
      <w:pPr>
        <w:pStyle w:val="4"/>
        <w:numPr>
          <w:ilvl w:val="2"/>
          <w:numId w:val="30"/>
        </w:numPr>
        <w:tabs>
          <w:tab w:val="left" w:pos="720"/>
          <w:tab w:val="clear" w:pos="709"/>
        </w:tabs>
        <w:adjustRightInd/>
        <w:spacing w:before="260" w:after="260"/>
        <w:ind w:left="1259" w:hanging="1259"/>
        <w:jc w:val="both"/>
        <w:textAlignment w:val="auto"/>
        <w:rPr>
          <w:szCs w:val="21"/>
        </w:rPr>
      </w:pPr>
      <w:bookmarkStart w:id="512" w:name="_Toc53650153"/>
      <w:bookmarkStart w:id="513" w:name="_Toc471584206"/>
      <w:bookmarkStart w:id="514" w:name="_Toc19695310"/>
      <w:r>
        <w:rPr>
          <w:rFonts w:eastAsiaTheme="minorEastAsia"/>
          <w:color w:val="000000" w:themeColor="text1"/>
          <w:szCs w:val="21"/>
          <w14:textFill>
            <w14:solidFill>
              <w14:schemeClr w14:val="tx1"/>
            </w14:solidFill>
          </w14:textFill>
        </w:rPr>
        <w:t>质量监测数据分析</w:t>
      </w:r>
      <w:bookmarkEnd w:id="512"/>
      <w:bookmarkEnd w:id="513"/>
      <w:bookmarkEnd w:id="514"/>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对于长期监测的任务生成的监测数据，系统会进行汇总计算，基于不同的时间颗粒度（15分钟，1小时，天，周，月）生成网络KPI统计数据，在此数据基础上可提供类型丰富的图表分析，例如：</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区域排名统计分析</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网络质量告警统计分析</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专线质量统计分析</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基础数据统计</w:t>
      </w:r>
    </w:p>
    <w:p>
      <w:pPr>
        <w:pStyle w:val="4"/>
        <w:numPr>
          <w:ilvl w:val="2"/>
          <w:numId w:val="30"/>
        </w:numPr>
        <w:tabs>
          <w:tab w:val="left" w:pos="720"/>
          <w:tab w:val="clear" w:pos="709"/>
        </w:tabs>
        <w:adjustRightInd/>
        <w:spacing w:before="260" w:after="260"/>
        <w:ind w:left="1259" w:hanging="1259"/>
        <w:jc w:val="both"/>
        <w:textAlignment w:val="auto"/>
        <w:rPr>
          <w:szCs w:val="21"/>
        </w:rPr>
      </w:pPr>
      <w:bookmarkStart w:id="515" w:name="_Toc533775165"/>
      <w:bookmarkEnd w:id="515"/>
      <w:bookmarkStart w:id="516" w:name="_Toc19695311"/>
      <w:bookmarkStart w:id="517" w:name="_Toc53650154"/>
      <w:bookmarkStart w:id="518" w:name="_Toc471584207"/>
      <w:r>
        <w:rPr>
          <w:rFonts w:eastAsiaTheme="minorEastAsia"/>
          <w:color w:val="000000" w:themeColor="text1"/>
          <w:szCs w:val="21"/>
          <w14:textFill>
            <w14:solidFill>
              <w14:schemeClr w14:val="tx1"/>
            </w14:solidFill>
          </w14:textFill>
        </w:rPr>
        <w:t>质量监测数据存储</w:t>
      </w:r>
      <w:bookmarkEnd w:id="516"/>
      <w:bookmarkEnd w:id="517"/>
      <w:bookmarkEnd w:id="518"/>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质量监测数据根据时间颗粒度有着不同的存储时长，系统可以对不同时间颗粒度数据的存储时长进行设置，建议分钟级数据默认存储7天；15分钟数据默认存储14天；1小时数据默认存储90；天粒度默认存储1年，周粒度默认存储1年，月粒度默认存储3年。</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519" w:name="_Toc53650155"/>
      <w:bookmarkStart w:id="520" w:name="_Toc467481771"/>
      <w:bookmarkStart w:id="521" w:name="_Toc19695312"/>
      <w:r>
        <w:rPr>
          <w:rFonts w:ascii="Times New Roman" w:hAnsi="Times New Roman"/>
          <w:b w:val="0"/>
          <w:color w:val="000000" w:themeColor="text1"/>
          <w:sz w:val="24"/>
          <w:szCs w:val="24"/>
          <w14:textFill>
            <w14:solidFill>
              <w14:schemeClr w14:val="tx1"/>
            </w14:solidFill>
          </w14:textFill>
        </w:rPr>
        <w:t>质量报表输出</w:t>
      </w:r>
      <w:bookmarkEnd w:id="519"/>
      <w:bookmarkEnd w:id="520"/>
      <w:bookmarkEnd w:id="521"/>
    </w:p>
    <w:p>
      <w:pPr>
        <w:ind w:left="141" w:firstLine="420"/>
        <w:rPr>
          <w:color w:val="000000" w:themeColor="text1"/>
          <w:szCs w:val="21"/>
          <w14:textFill>
            <w14:solidFill>
              <w14:schemeClr w14:val="tx1"/>
            </w14:solidFill>
          </w14:textFill>
        </w:rPr>
      </w:pPr>
      <w:r>
        <w:t>支持对原始数据进行多维度汇总分析</w:t>
      </w:r>
      <w:r>
        <w:rPr>
          <w:color w:val="000000" w:themeColor="text1"/>
          <w:szCs w:val="21"/>
          <w14:textFill>
            <w14:solidFill>
              <w14:schemeClr w14:val="tx1"/>
            </w14:solidFill>
          </w14:textFill>
        </w:rPr>
        <w:t>，输出完整的年/月/周/日统计报表及图表，报表支持时间粒度选择包括：15分钟；每小时；每天；每周；每月；每年。</w:t>
      </w:r>
    </w:p>
    <w:tbl>
      <w:tblPr>
        <w:tblStyle w:val="56"/>
        <w:tblW w:w="8222" w:type="dxa"/>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60" w:type="dxa"/>
          <w:left w:w="60" w:type="dxa"/>
          <w:bottom w:w="60" w:type="dxa"/>
          <w:right w:w="60" w:type="dxa"/>
        </w:tblCellMar>
      </w:tblPr>
      <w:tblGrid>
        <w:gridCol w:w="1491"/>
        <w:gridCol w:w="6731"/>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rPr>
          <w:tblHeader/>
          <w:tblCellSpacing w:w="0" w:type="dxa"/>
          <w:jc w:val="center"/>
        </w:trPr>
        <w:tc>
          <w:tcPr>
            <w:tcW w:w="907" w:type="pct"/>
            <w:tcBorders>
              <w:top w:val="outset" w:color="auto" w:sz="6" w:space="0"/>
              <w:left w:val="outset" w:color="auto" w:sz="6" w:space="0"/>
              <w:bottom w:val="outset" w:color="auto" w:sz="6" w:space="0"/>
              <w:right w:val="outset" w:color="auto" w:sz="6" w:space="0"/>
            </w:tcBorders>
          </w:tcPr>
          <w:p>
            <w:pPr>
              <w:rPr>
                <w:b/>
                <w:bCs/>
                <w:color w:val="000000" w:themeColor="text1"/>
                <w:szCs w:val="21"/>
                <w14:textFill>
                  <w14:solidFill>
                    <w14:schemeClr w14:val="tx1"/>
                  </w14:solidFill>
                </w14:textFill>
              </w:rPr>
            </w:pPr>
            <w:r>
              <w:rPr>
                <w:b/>
                <w:bCs/>
                <w:color w:val="000000" w:themeColor="text1"/>
                <w:szCs w:val="21"/>
                <w14:textFill>
                  <w14:solidFill>
                    <w14:schemeClr w14:val="tx1"/>
                  </w14:solidFill>
                </w14:textFill>
              </w:rPr>
              <w:t>时间粒度</w:t>
            </w:r>
          </w:p>
        </w:tc>
        <w:tc>
          <w:tcPr>
            <w:tcW w:w="4093" w:type="pct"/>
            <w:tcBorders>
              <w:top w:val="outset" w:color="auto" w:sz="6" w:space="0"/>
              <w:left w:val="outset" w:color="auto" w:sz="6" w:space="0"/>
              <w:bottom w:val="outset" w:color="auto" w:sz="6" w:space="0"/>
              <w:right w:val="outset" w:color="auto" w:sz="6" w:space="0"/>
            </w:tcBorders>
          </w:tcPr>
          <w:p>
            <w:pPr>
              <w:jc w:val="center"/>
              <w:rPr>
                <w:b/>
                <w:bCs/>
                <w:color w:val="000000" w:themeColor="text1"/>
                <w:szCs w:val="21"/>
                <w14:textFill>
                  <w14:solidFill>
                    <w14:schemeClr w14:val="tx1"/>
                  </w14:solidFill>
                </w14:textFill>
              </w:rPr>
            </w:pPr>
            <w:r>
              <w:rPr>
                <w:b/>
                <w:bCs/>
                <w:color w:val="000000" w:themeColor="text1"/>
                <w:szCs w:val="21"/>
                <w14:textFill>
                  <w14:solidFill>
                    <w14:schemeClr w14:val="tx1"/>
                  </w14:solidFill>
                </w14:textFill>
              </w:rPr>
              <w:t>汇聚规则</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rPr>
          <w:tblCellSpacing w:w="0" w:type="dxa"/>
          <w:jc w:val="center"/>
        </w:trPr>
        <w:tc>
          <w:tcPr>
            <w:tcW w:w="907" w:type="pct"/>
            <w:tcBorders>
              <w:top w:val="outset" w:color="auto" w:sz="6" w:space="0"/>
              <w:left w:val="outset" w:color="auto" w:sz="6" w:space="0"/>
              <w:bottom w:val="outset" w:color="auto" w:sz="6" w:space="0"/>
              <w:right w:val="outset" w:color="auto" w:sz="6" w:space="0"/>
            </w:tcBorders>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15分钟</w:t>
            </w:r>
          </w:p>
        </w:tc>
        <w:tc>
          <w:tcPr>
            <w:tcW w:w="4093" w:type="pct"/>
            <w:tcBorders>
              <w:top w:val="outset" w:color="auto" w:sz="6" w:space="0"/>
              <w:left w:val="outset" w:color="auto" w:sz="6" w:space="0"/>
              <w:bottom w:val="outset" w:color="auto" w:sz="6" w:space="0"/>
              <w:right w:val="outset" w:color="auto" w:sz="6" w:space="0"/>
            </w:tcBorders>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表示数据汇聚采集时间以15分钟为单位。如配置测试任务时测试周期选择为5分钟，则15分钟有3个数值，“TWAMP质量报表”反映的是3个数值的平均，最大，最小质量指标值。</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rPr>
          <w:tblCellSpacing w:w="0" w:type="dxa"/>
          <w:jc w:val="center"/>
        </w:trPr>
        <w:tc>
          <w:tcPr>
            <w:tcW w:w="907" w:type="pct"/>
            <w:tcBorders>
              <w:top w:val="outset" w:color="auto" w:sz="6" w:space="0"/>
              <w:left w:val="outset" w:color="auto" w:sz="6" w:space="0"/>
              <w:bottom w:val="outset" w:color="auto" w:sz="6" w:space="0"/>
              <w:right w:val="outset" w:color="auto" w:sz="6" w:space="0"/>
            </w:tcBorders>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每小时</w:t>
            </w:r>
          </w:p>
        </w:tc>
        <w:tc>
          <w:tcPr>
            <w:tcW w:w="4093" w:type="pct"/>
            <w:tcBorders>
              <w:top w:val="outset" w:color="auto" w:sz="6" w:space="0"/>
              <w:left w:val="outset" w:color="auto" w:sz="6" w:space="0"/>
              <w:bottom w:val="outset" w:color="auto" w:sz="6" w:space="0"/>
              <w:right w:val="outset" w:color="auto" w:sz="6" w:space="0"/>
            </w:tcBorders>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表示数据汇聚采集时间以1小时为单位。如配置测试任务时测试周期选择为15分钟，则1小时有4个数值，“TWAMP质量报表”反映的是4个数值的平均，最大，最小质量指标值。</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rPr>
          <w:tblCellSpacing w:w="0" w:type="dxa"/>
          <w:jc w:val="center"/>
        </w:trPr>
        <w:tc>
          <w:tcPr>
            <w:tcW w:w="907" w:type="pct"/>
            <w:tcBorders>
              <w:top w:val="outset" w:color="auto" w:sz="6" w:space="0"/>
              <w:left w:val="outset" w:color="auto" w:sz="6" w:space="0"/>
              <w:bottom w:val="outset" w:color="auto" w:sz="6" w:space="0"/>
              <w:right w:val="outset" w:color="auto" w:sz="6" w:space="0"/>
            </w:tcBorders>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每天</w:t>
            </w:r>
          </w:p>
        </w:tc>
        <w:tc>
          <w:tcPr>
            <w:tcW w:w="4093" w:type="pct"/>
            <w:tcBorders>
              <w:top w:val="outset" w:color="auto" w:sz="6" w:space="0"/>
              <w:left w:val="outset" w:color="auto" w:sz="6" w:space="0"/>
              <w:bottom w:val="outset" w:color="auto" w:sz="6" w:space="0"/>
              <w:right w:val="outset" w:color="auto" w:sz="6" w:space="0"/>
            </w:tcBorders>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每天是采集小时的平均值数据进行展示，一天有24个小时，则每天有24个数值，“TWAMP质量报表”反映的是24个数值的平均质量，最大，最小指标值。</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rPr>
          <w:tblCellSpacing w:w="0" w:type="dxa"/>
          <w:jc w:val="center"/>
        </w:trPr>
        <w:tc>
          <w:tcPr>
            <w:tcW w:w="907" w:type="pct"/>
            <w:tcBorders>
              <w:top w:val="outset" w:color="auto" w:sz="6" w:space="0"/>
              <w:left w:val="outset" w:color="auto" w:sz="6" w:space="0"/>
              <w:bottom w:val="outset" w:color="auto" w:sz="6" w:space="0"/>
              <w:right w:val="outset" w:color="auto" w:sz="6" w:space="0"/>
            </w:tcBorders>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每周</w:t>
            </w:r>
          </w:p>
        </w:tc>
        <w:tc>
          <w:tcPr>
            <w:tcW w:w="4093" w:type="pct"/>
            <w:tcBorders>
              <w:top w:val="outset" w:color="auto" w:sz="6" w:space="0"/>
              <w:left w:val="outset" w:color="auto" w:sz="6" w:space="0"/>
              <w:bottom w:val="outset" w:color="auto" w:sz="6" w:space="0"/>
              <w:right w:val="outset" w:color="auto" w:sz="6" w:space="0"/>
            </w:tcBorders>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每周是采集每天内小时的平均值数据进行展示，每天内有24个小时，则每周有168个数值，“TWAMP质量报表”反映的是168个数值的平均，最大，最小质量指标值。</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rPr>
          <w:tblCellSpacing w:w="0" w:type="dxa"/>
          <w:jc w:val="center"/>
        </w:trPr>
        <w:tc>
          <w:tcPr>
            <w:tcW w:w="907" w:type="pct"/>
            <w:tcBorders>
              <w:top w:val="outset" w:color="auto" w:sz="6" w:space="0"/>
              <w:left w:val="outset" w:color="auto" w:sz="6" w:space="0"/>
              <w:bottom w:val="outset" w:color="auto" w:sz="6" w:space="0"/>
              <w:right w:val="outset" w:color="auto" w:sz="6" w:space="0"/>
            </w:tcBorders>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每月</w:t>
            </w:r>
          </w:p>
        </w:tc>
        <w:tc>
          <w:tcPr>
            <w:tcW w:w="4093" w:type="pct"/>
            <w:tcBorders>
              <w:top w:val="outset" w:color="auto" w:sz="6" w:space="0"/>
              <w:left w:val="outset" w:color="auto" w:sz="6" w:space="0"/>
              <w:bottom w:val="outset" w:color="auto" w:sz="6" w:space="0"/>
              <w:right w:val="outset" w:color="auto" w:sz="6" w:space="0"/>
            </w:tcBorders>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每月是采集每天的平均值数据进行展示，以每月为30天计，则每月有30个数值，“TWAMP质量报表”反映的是30个数值的平均，最大，最小质量指标值。</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rPr>
          <w:tblCellSpacing w:w="0" w:type="dxa"/>
          <w:jc w:val="center"/>
        </w:trPr>
        <w:tc>
          <w:tcPr>
            <w:tcW w:w="907" w:type="pct"/>
            <w:tcBorders>
              <w:top w:val="outset" w:color="auto" w:sz="6" w:space="0"/>
              <w:left w:val="outset" w:color="auto" w:sz="6" w:space="0"/>
              <w:bottom w:val="outset" w:color="auto" w:sz="6" w:space="0"/>
              <w:right w:val="outset" w:color="auto" w:sz="6" w:space="0"/>
            </w:tcBorders>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每年</w:t>
            </w:r>
          </w:p>
        </w:tc>
        <w:tc>
          <w:tcPr>
            <w:tcW w:w="4093" w:type="pct"/>
            <w:tcBorders>
              <w:top w:val="outset" w:color="auto" w:sz="6" w:space="0"/>
              <w:left w:val="outset" w:color="auto" w:sz="6" w:space="0"/>
              <w:bottom w:val="outset" w:color="auto" w:sz="6" w:space="0"/>
              <w:right w:val="outset" w:color="auto" w:sz="6" w:space="0"/>
            </w:tcBorders>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每年是采集每天的平均值数据进行展示，以每年为365天计，则每年有365个数值，“TWAMP质量报表”反映的是365个数值的平均，最大，最小质量指标值。</w:t>
            </w:r>
          </w:p>
        </w:tc>
      </w:tr>
    </w:tbl>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支持数据排序：报表表头中提供向上或向下箭头，系统管理员可使用这些箭头对数据进行升序或降序排列。</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支持过滤数据：报表支持对数据进行过滤显示。</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支持自定义表头：可根据需求，删除或重新排序报表的表头。</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查看并导出报表，可根据需要自定义时间粒度（15分钟、每小时等），报表数据列，并导出报表数据。</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导出文件类型包括EXCEL、CSV、PDF。</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522" w:name="_Toc467481772"/>
      <w:bookmarkStart w:id="523" w:name="_Toc19695313"/>
      <w:bookmarkStart w:id="524" w:name="_Toc53650156"/>
      <w:r>
        <w:rPr>
          <w:rFonts w:ascii="Times New Roman" w:hAnsi="Times New Roman"/>
          <w:b w:val="0"/>
          <w:color w:val="000000" w:themeColor="text1"/>
          <w:sz w:val="24"/>
          <w:szCs w:val="24"/>
          <w14:textFill>
            <w14:solidFill>
              <w14:schemeClr w14:val="tx1"/>
            </w14:solidFill>
          </w14:textFill>
        </w:rPr>
        <w:t>质量地图呈现</w:t>
      </w:r>
      <w:bookmarkEnd w:id="522"/>
      <w:bookmarkEnd w:id="523"/>
      <w:bookmarkEnd w:id="524"/>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支持查看TWAMP质量区域地图，可呈现不同区域的TWAMP质量分布情况。</w:t>
      </w:r>
    </w:p>
    <w:p>
      <w:pPr>
        <w:spacing w:before="156" w:beforeLines="50"/>
        <w:ind w:right="224" w:rightChars="107" w:firstLine="420" w:firstLineChars="200"/>
        <w:rPr>
          <w:color w:val="000000" w:themeColor="text1"/>
          <w:szCs w:val="21"/>
          <w14:textFill>
            <w14:solidFill>
              <w14:schemeClr w14:val="tx1"/>
            </w14:solidFill>
          </w14:textFill>
        </w:rPr>
      </w:pPr>
      <w:bookmarkStart w:id="525" w:name="_Toc467481773"/>
      <w:r>
        <w:rPr>
          <w:color w:val="000000" w:themeColor="text1"/>
          <w:szCs w:val="21"/>
          <w14:textFill>
            <w14:solidFill>
              <w14:schemeClr w14:val="tx1"/>
            </w14:solidFill>
          </w14:textFill>
        </w:rPr>
        <w:t>支持配置地图指标：可选择TWAMP/ICMP对应性能指标。</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地图染色告警设置：根据区域业务某个指标超过设置的阈值级别，支持以不同的颜色显示在界面地图上。</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针对全网业务，使用TWAMP或ICMP监测相应的性能指标；依据门限设定对业务进行标记，例如时延、丢包或抖动指标严重越限的，标记为有严重质量问题的业务，稍有丢包和越限的，标记为重要质量问题的业务。</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单个测量实例的质量问题等级可参照性能告警等级分为严重质量问题、重要质量问题、普通质量问题和轻微质量问题。</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针对某一管理区域，遍历该区域下所有测量实例。针对每一区域，质量问题实例/所有实例 *100%。</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w:t>
      </w:r>
      <w:r>
        <w:rPr>
          <w:color w:val="000000" w:themeColor="text1"/>
          <w:szCs w:val="21"/>
          <w14:textFill>
            <w14:solidFill>
              <w14:schemeClr w14:val="tx1"/>
            </w14:solidFill>
          </w14:textFill>
        </w:rPr>
        <w:tab/>
      </w:r>
      <w:r>
        <w:rPr>
          <w:color w:val="000000" w:themeColor="text1"/>
          <w:szCs w:val="21"/>
          <w14:textFill>
            <w14:solidFill>
              <w14:schemeClr w14:val="tx1"/>
            </w14:solidFill>
          </w14:textFill>
        </w:rPr>
        <w:t>绿色表示区域业务指标情况为好级</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w:t>
      </w:r>
      <w:r>
        <w:rPr>
          <w:color w:val="000000" w:themeColor="text1"/>
          <w:szCs w:val="21"/>
          <w14:textFill>
            <w14:solidFill>
              <w14:schemeClr w14:val="tx1"/>
            </w14:solidFill>
          </w14:textFill>
        </w:rPr>
        <w:tab/>
      </w:r>
      <w:r>
        <w:rPr>
          <w:color w:val="000000" w:themeColor="text1"/>
          <w:szCs w:val="21"/>
          <w14:textFill>
            <w14:solidFill>
              <w14:schemeClr w14:val="tx1"/>
            </w14:solidFill>
          </w14:textFill>
        </w:rPr>
        <w:t>黄色表示区域业务指标情况为中级</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w:t>
      </w:r>
      <w:r>
        <w:rPr>
          <w:color w:val="000000" w:themeColor="text1"/>
          <w:szCs w:val="21"/>
          <w14:textFill>
            <w14:solidFill>
              <w14:schemeClr w14:val="tx1"/>
            </w14:solidFill>
          </w14:textFill>
        </w:rPr>
        <w:tab/>
      </w:r>
      <w:r>
        <w:rPr>
          <w:color w:val="000000" w:themeColor="text1"/>
          <w:szCs w:val="21"/>
          <w14:textFill>
            <w14:solidFill>
              <w14:schemeClr w14:val="tx1"/>
            </w14:solidFill>
          </w14:textFill>
        </w:rPr>
        <w:t>红色表示区域业务指标情况为差级</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w:t>
      </w:r>
      <w:r>
        <w:rPr>
          <w:color w:val="000000" w:themeColor="text1"/>
          <w:szCs w:val="21"/>
          <w14:textFill>
            <w14:solidFill>
              <w14:schemeClr w14:val="tx1"/>
            </w14:solidFill>
          </w14:textFill>
        </w:rPr>
        <w:tab/>
      </w:r>
      <w:r>
        <w:rPr>
          <w:color w:val="000000" w:themeColor="text1"/>
          <w:szCs w:val="21"/>
          <w14:textFill>
            <w14:solidFill>
              <w14:schemeClr w14:val="tx1"/>
            </w14:solidFill>
          </w14:textFill>
        </w:rPr>
        <w:t>蓝色表示区域未监控</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地图染色规则如下：</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当某一区域的业务质量出现问题时，会根据问题的严重程度，以不同的颜色显示在地图上。建议：</w:t>
      </w:r>
    </w:p>
    <w:p>
      <w:pPr>
        <w:ind w:left="420" w:left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■当该区域有严重流量问题的比例(红色比例)&gt;=10%，地图上该区域将显示红色。</w:t>
      </w:r>
    </w:p>
    <w:p>
      <w:pPr>
        <w:ind w:left="420" w:left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■当该区域存在有严重流量问题时，有严重流量问题的比例(红色比例)&lt;10%且有严重流量问题的比例(红色比例)+有重要流量问题的比例(黄色比例)&gt;=10%，地图上该区域将显示黄色。</w:t>
      </w:r>
    </w:p>
    <w:p>
      <w:pPr>
        <w:ind w:left="420" w:left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■当该区域，有严重问题的比例(红色比例)+有重要问题的比例(黄色比例)&lt;10%，地图上该区域将显示绿色</w:t>
      </w:r>
    </w:p>
    <w:p>
      <w:pPr>
        <w:spacing w:before="156" w:beforeLines="50"/>
        <w:ind w:right="224" w:rightChars="107" w:firstLine="420" w:firstLineChars="200"/>
        <w:rPr>
          <w:color w:val="000000" w:themeColor="text1"/>
          <w:szCs w:val="21"/>
          <w14:textFill>
            <w14:solidFill>
              <w14:schemeClr w14:val="tx1"/>
            </w14:solidFill>
          </w14:textFill>
        </w:rPr>
      </w:pPr>
      <w:bookmarkStart w:id="526" w:name="u_help_utwamp_00031_3__cmd_u_help_utwamp"/>
      <w:bookmarkEnd w:id="526"/>
      <w:bookmarkStart w:id="527" w:name="cmd_u_help_utwamp_00031_cmd01"/>
      <w:bookmarkEnd w:id="527"/>
      <w:r>
        <w:rPr>
          <w:color w:val="000000" w:themeColor="text1"/>
          <w:szCs w:val="21"/>
          <w14:textFill>
            <w14:solidFill>
              <w14:schemeClr w14:val="tx1"/>
            </w14:solidFill>
          </w14:textFill>
        </w:rPr>
        <w:t>查看某区域的业务质量状况：在区域地图上单击区域名称，可显示当前区域相关的业务质量数据，并进一步钻取展开该区域所有测试例中的相应指标的详情，并支持对结果进行排序。</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528" w:name="_Toc534278295"/>
      <w:bookmarkEnd w:id="528"/>
      <w:bookmarkStart w:id="529" w:name="_Toc19695314"/>
      <w:bookmarkStart w:id="530" w:name="_Toc53650157"/>
      <w:r>
        <w:rPr>
          <w:rFonts w:ascii="Times New Roman" w:hAnsi="Times New Roman"/>
          <w:b w:val="0"/>
          <w:color w:val="000000" w:themeColor="text1"/>
          <w:sz w:val="24"/>
          <w:szCs w:val="24"/>
          <w14:textFill>
            <w14:solidFill>
              <w14:schemeClr w14:val="tx1"/>
            </w14:solidFill>
          </w14:textFill>
        </w:rPr>
        <w:t>质量告警分析</w:t>
      </w:r>
      <w:bookmarkEnd w:id="525"/>
      <w:bookmarkEnd w:id="529"/>
      <w:bookmarkEnd w:id="530"/>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支持针对时延、抖动、丢包率等指标设定阈值，在网络质量劣化超过阈值时产生告警，告警级别可设置，利于客户针对不同的告警采取不同的措施，建议设置为：</w:t>
      </w:r>
    </w:p>
    <w:tbl>
      <w:tblPr>
        <w:tblStyle w:val="56"/>
        <w:tblW w:w="8222" w:type="dxa"/>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60" w:type="dxa"/>
          <w:left w:w="60" w:type="dxa"/>
          <w:bottom w:w="60" w:type="dxa"/>
          <w:right w:w="60" w:type="dxa"/>
        </w:tblCellMar>
      </w:tblPr>
      <w:tblGrid>
        <w:gridCol w:w="1008"/>
        <w:gridCol w:w="3608"/>
        <w:gridCol w:w="3606"/>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rPr>
          <w:cantSplit/>
          <w:tblCellSpacing w:w="0" w:type="dxa"/>
          <w:jc w:val="center"/>
        </w:trPr>
        <w:tc>
          <w:tcPr>
            <w:tcW w:w="613" w:type="pct"/>
            <w:tcBorders>
              <w:top w:val="outset" w:color="auto" w:sz="6" w:space="0"/>
              <w:left w:val="outset" w:color="auto" w:sz="6" w:space="0"/>
              <w:bottom w:val="outset" w:color="auto" w:sz="6" w:space="0"/>
              <w:right w:val="outset" w:color="auto" w:sz="6" w:space="0"/>
            </w:tcBorders>
          </w:tcPr>
          <w:p>
            <w:pPr>
              <w:pStyle w:val="224"/>
              <w:spacing w:line="240" w:lineRule="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告警级别</w:t>
            </w:r>
          </w:p>
        </w:tc>
        <w:tc>
          <w:tcPr>
            <w:tcW w:w="2194" w:type="pct"/>
            <w:tcBorders>
              <w:top w:val="outset" w:color="auto" w:sz="6" w:space="0"/>
              <w:left w:val="outset" w:color="auto" w:sz="6" w:space="0"/>
              <w:bottom w:val="outset" w:color="auto" w:sz="6" w:space="0"/>
              <w:right w:val="outset" w:color="auto" w:sz="6" w:space="0"/>
            </w:tcBorders>
          </w:tcPr>
          <w:p>
            <w:pPr>
              <w:pStyle w:val="224"/>
              <w:spacing w:line="240" w:lineRule="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说明</w:t>
            </w:r>
          </w:p>
        </w:tc>
        <w:tc>
          <w:tcPr>
            <w:tcW w:w="2193" w:type="pct"/>
            <w:tcBorders>
              <w:top w:val="outset" w:color="auto" w:sz="6" w:space="0"/>
              <w:left w:val="outset" w:color="auto" w:sz="6" w:space="0"/>
              <w:bottom w:val="outset" w:color="auto" w:sz="6" w:space="0"/>
              <w:right w:val="outset" w:color="auto" w:sz="6" w:space="0"/>
            </w:tcBorders>
          </w:tcPr>
          <w:p>
            <w:pPr>
              <w:pStyle w:val="224"/>
              <w:spacing w:line="240" w:lineRule="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处理办法</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rPr>
          <w:cantSplit/>
          <w:tblCellSpacing w:w="0" w:type="dxa"/>
          <w:jc w:val="center"/>
        </w:trPr>
        <w:tc>
          <w:tcPr>
            <w:tcW w:w="613" w:type="pct"/>
            <w:tcBorders>
              <w:top w:val="outset" w:color="auto" w:sz="6" w:space="0"/>
              <w:left w:val="outset" w:color="auto" w:sz="6" w:space="0"/>
              <w:bottom w:val="outset" w:color="auto" w:sz="6" w:space="0"/>
              <w:right w:val="outset" w:color="auto" w:sz="6" w:space="0"/>
            </w:tcBorders>
          </w:tcPr>
          <w:p>
            <w:pPr>
              <w:pStyle w:val="225"/>
              <w:spacing w:line="240" w:lineRule="auto"/>
              <w:rPr>
                <w:rFonts w:hint="default" w:cs="Times New Roman"/>
                <w:color w:val="000000" w:themeColor="text1"/>
                <w14:textFill>
                  <w14:solidFill>
                    <w14:schemeClr w14:val="tx1"/>
                  </w14:solidFill>
                </w14:textFill>
              </w:rPr>
            </w:pPr>
            <w:r>
              <w:rPr>
                <w:rFonts w:hint="default" w:cs="Times New Roman"/>
                <w:color w:val="000000" w:themeColor="text1"/>
                <w14:textFill>
                  <w14:solidFill>
                    <w14:schemeClr w14:val="tx1"/>
                  </w14:solidFill>
                </w14:textFill>
              </w:rPr>
              <w:t>紧急告警</w:t>
            </w:r>
            <w:r>
              <w:rPr>
                <w:rFonts w:hint="default" w:cs="Times New Roman"/>
                <w:color w:val="000000" w:themeColor="text1"/>
                <w14:textFill>
                  <w14:solidFill>
                    <w14:schemeClr w14:val="tx1"/>
                  </w14:solidFill>
                </w14:textFill>
              </w:rPr>
              <mc:AlternateContent>
                <mc:Choice Requires="wps">
                  <w:drawing>
                    <wp:inline distT="0" distB="0" distL="0" distR="0">
                      <wp:extent cx="318770" cy="318770"/>
                      <wp:effectExtent l="3175" t="2540" r="1905" b="2540"/>
                      <wp:docPr id="55" name="矩形 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8770" cy="31877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style="height:25.1pt;width:25.1pt;" filled="f" stroked="f" coordsize="21600,21600" o:gfxdata="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&#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JSYk7HSAAAAAwEAAA8AAAAAAAAAAQAgAAAAIgAAAGRy&#10;cy9kb3ducmV2LnhtbFBLAQIUABQAAAAIAIdO4kDX6QInCwIAABEEAAAOAAAAAAAAAAEAIAAAACEB&#10;AABkcnMvZTJvRG9jLnhtbFBLBQYAAAAABgAGAFkBAACeBQAAAAA=&#10;">
                      <v:fill on="f" focussize="0,0"/>
                      <v:stroke on="f"/>
                      <v:imagedata o:title=""/>
                      <o:lock v:ext="edit" aspectratio="t"/>
                      <w10:wrap type="none"/>
                      <w10:anchorlock/>
                    </v:rect>
                  </w:pict>
                </mc:Fallback>
              </mc:AlternateContent>
            </w:r>
          </w:p>
        </w:tc>
        <w:tc>
          <w:tcPr>
            <w:tcW w:w="2194" w:type="pct"/>
            <w:tcBorders>
              <w:top w:val="outset" w:color="auto" w:sz="6" w:space="0"/>
              <w:left w:val="outset" w:color="auto" w:sz="6" w:space="0"/>
              <w:bottom w:val="outset" w:color="auto" w:sz="6" w:space="0"/>
              <w:right w:val="outset" w:color="auto" w:sz="6" w:space="0"/>
            </w:tcBorders>
          </w:tcPr>
          <w:p>
            <w:pPr>
              <w:pStyle w:val="225"/>
              <w:spacing w:line="240" w:lineRule="auto"/>
              <w:rPr>
                <w:rFonts w:hint="default" w:cs="Times New Roman"/>
                <w:color w:val="000000" w:themeColor="text1"/>
                <w14:textFill>
                  <w14:solidFill>
                    <w14:schemeClr w14:val="tx1"/>
                  </w14:solidFill>
                </w14:textFill>
              </w:rPr>
            </w:pPr>
            <w:r>
              <w:rPr>
                <w:rFonts w:hint="default" w:cs="Times New Roman"/>
                <w:color w:val="000000" w:themeColor="text1"/>
                <w14:textFill>
                  <w14:solidFill>
                    <w14:schemeClr w14:val="tx1"/>
                  </w14:solidFill>
                </w14:textFill>
              </w:rPr>
              <w:t>已经影响业务，需要立即采取纠正措施的告警，定义为紧急告警。</w:t>
            </w:r>
          </w:p>
        </w:tc>
        <w:tc>
          <w:tcPr>
            <w:tcW w:w="2193" w:type="pct"/>
            <w:tcBorders>
              <w:top w:val="outset" w:color="auto" w:sz="6" w:space="0"/>
              <w:left w:val="outset" w:color="auto" w:sz="6" w:space="0"/>
              <w:bottom w:val="outset" w:color="auto" w:sz="6" w:space="0"/>
              <w:right w:val="outset" w:color="auto" w:sz="6" w:space="0"/>
            </w:tcBorders>
          </w:tcPr>
          <w:p>
            <w:pPr>
              <w:pStyle w:val="225"/>
              <w:spacing w:line="240" w:lineRule="auto"/>
              <w:rPr>
                <w:rFonts w:hint="default" w:cs="Times New Roman"/>
                <w:color w:val="000000" w:themeColor="text1"/>
                <w14:textFill>
                  <w14:solidFill>
                    <w14:schemeClr w14:val="tx1"/>
                  </w14:solidFill>
                </w14:textFill>
              </w:rPr>
            </w:pPr>
            <w:r>
              <w:rPr>
                <w:rFonts w:hint="default" w:cs="Times New Roman"/>
                <w:color w:val="000000" w:themeColor="text1"/>
                <w14:textFill>
                  <w14:solidFill>
                    <w14:schemeClr w14:val="tx1"/>
                  </w14:solidFill>
                </w14:textFill>
              </w:rPr>
              <w:t>需紧急处理，否则系统有瘫痪或业务中断危险。</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rPr>
          <w:cantSplit/>
          <w:tblCellSpacing w:w="0" w:type="dxa"/>
          <w:jc w:val="center"/>
        </w:trPr>
        <w:tc>
          <w:tcPr>
            <w:tcW w:w="613" w:type="pct"/>
            <w:tcBorders>
              <w:top w:val="outset" w:color="auto" w:sz="6" w:space="0"/>
              <w:left w:val="outset" w:color="auto" w:sz="6" w:space="0"/>
              <w:bottom w:val="outset" w:color="auto" w:sz="6" w:space="0"/>
              <w:right w:val="outset" w:color="auto" w:sz="6" w:space="0"/>
            </w:tcBorders>
          </w:tcPr>
          <w:p>
            <w:pPr>
              <w:pStyle w:val="225"/>
              <w:spacing w:line="240" w:lineRule="auto"/>
              <w:rPr>
                <w:rFonts w:hint="default" w:cs="Times New Roman"/>
                <w:color w:val="000000" w:themeColor="text1"/>
                <w14:textFill>
                  <w14:solidFill>
                    <w14:schemeClr w14:val="tx1"/>
                  </w14:solidFill>
                </w14:textFill>
              </w:rPr>
            </w:pPr>
            <w:r>
              <w:rPr>
                <w:rFonts w:hint="default" w:cs="Times New Roman"/>
                <w:color w:val="000000" w:themeColor="text1"/>
                <w14:textFill>
                  <w14:solidFill>
                    <w14:schemeClr w14:val="tx1"/>
                  </w14:solidFill>
                </w14:textFill>
              </w:rPr>
              <w:t>重要告警</w:t>
            </w:r>
            <w:r>
              <w:rPr>
                <w:rFonts w:hint="default" w:cs="Times New Roman"/>
                <w:color w:val="000000" w:themeColor="text1"/>
                <w14:textFill>
                  <w14:solidFill>
                    <w14:schemeClr w14:val="tx1"/>
                  </w14:solidFill>
                </w14:textFill>
              </w:rPr>
              <mc:AlternateContent>
                <mc:Choice Requires="wps">
                  <w:drawing>
                    <wp:inline distT="0" distB="0" distL="0" distR="0">
                      <wp:extent cx="318770" cy="318770"/>
                      <wp:effectExtent l="3175" t="4445" r="1905" b="635"/>
                      <wp:docPr id="54" name="矩形 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8770" cy="31877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style="height:25.1pt;width:25.1pt;" filled="f" stroked="f" coordsize="21600,21600" o:gfxdata="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&#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JSYk7HSAAAAAwEAAA8AAAAAAAAAAQAgAAAAIgAAAGRy&#10;cy9kb3ducmV2LnhtbFBLAQIUABQAAAAIAIdO4kDq+SFWCwIAABEEAAAOAAAAAAAAAAEAIAAAACEB&#10;AABkcnMvZTJvRG9jLnhtbFBLBQYAAAAABgAGAFkBAACeBQAAAAA=&#10;">
                      <v:fill on="f" focussize="0,0"/>
                      <v:stroke on="f"/>
                      <v:imagedata o:title=""/>
                      <o:lock v:ext="edit" aspectratio="t"/>
                      <w10:wrap type="none"/>
                      <w10:anchorlock/>
                    </v:rect>
                  </w:pict>
                </mc:Fallback>
              </mc:AlternateContent>
            </w:r>
          </w:p>
        </w:tc>
        <w:tc>
          <w:tcPr>
            <w:tcW w:w="2194" w:type="pct"/>
            <w:tcBorders>
              <w:top w:val="outset" w:color="auto" w:sz="6" w:space="0"/>
              <w:left w:val="outset" w:color="auto" w:sz="6" w:space="0"/>
              <w:bottom w:val="outset" w:color="auto" w:sz="6" w:space="0"/>
              <w:right w:val="outset" w:color="auto" w:sz="6" w:space="0"/>
            </w:tcBorders>
          </w:tcPr>
          <w:p>
            <w:pPr>
              <w:pStyle w:val="225"/>
              <w:spacing w:line="240" w:lineRule="auto"/>
              <w:rPr>
                <w:rFonts w:hint="default" w:cs="Times New Roman"/>
                <w:color w:val="000000" w:themeColor="text1"/>
                <w14:textFill>
                  <w14:solidFill>
                    <w14:schemeClr w14:val="tx1"/>
                  </w14:solidFill>
                </w14:textFill>
              </w:rPr>
            </w:pPr>
            <w:r>
              <w:rPr>
                <w:rFonts w:hint="default" w:cs="Times New Roman"/>
                <w:color w:val="000000" w:themeColor="text1"/>
                <w14:textFill>
                  <w14:solidFill>
                    <w14:schemeClr w14:val="tx1"/>
                  </w14:solidFill>
                </w14:textFill>
              </w:rPr>
              <w:t>已经影响业务，如果不及时处理会产生较为严重后果的告警，定义为重要告警。</w:t>
            </w:r>
          </w:p>
        </w:tc>
        <w:tc>
          <w:tcPr>
            <w:tcW w:w="2193" w:type="pct"/>
            <w:tcBorders>
              <w:top w:val="outset" w:color="auto" w:sz="6" w:space="0"/>
              <w:left w:val="outset" w:color="auto" w:sz="6" w:space="0"/>
              <w:bottom w:val="outset" w:color="auto" w:sz="6" w:space="0"/>
              <w:right w:val="outset" w:color="auto" w:sz="6" w:space="0"/>
            </w:tcBorders>
          </w:tcPr>
          <w:p>
            <w:pPr>
              <w:pStyle w:val="225"/>
              <w:spacing w:line="240" w:lineRule="auto"/>
              <w:rPr>
                <w:rFonts w:hint="default" w:cs="Times New Roman"/>
                <w:color w:val="000000" w:themeColor="text1"/>
                <w14:textFill>
                  <w14:solidFill>
                    <w14:schemeClr w14:val="tx1"/>
                  </w14:solidFill>
                </w14:textFill>
              </w:rPr>
            </w:pPr>
            <w:r>
              <w:rPr>
                <w:rFonts w:hint="default" w:cs="Times New Roman"/>
                <w:color w:val="000000" w:themeColor="text1"/>
                <w14:textFill>
                  <w14:solidFill>
                    <w14:schemeClr w14:val="tx1"/>
                  </w14:solidFill>
                </w14:textFill>
              </w:rPr>
              <w:t>需及时处理，否则会影响重要业务运行。</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rPr>
          <w:cantSplit/>
          <w:tblCellSpacing w:w="0" w:type="dxa"/>
          <w:jc w:val="center"/>
        </w:trPr>
        <w:tc>
          <w:tcPr>
            <w:tcW w:w="613" w:type="pct"/>
            <w:tcBorders>
              <w:top w:val="outset" w:color="auto" w:sz="6" w:space="0"/>
              <w:left w:val="outset" w:color="auto" w:sz="6" w:space="0"/>
              <w:bottom w:val="outset" w:color="auto" w:sz="6" w:space="0"/>
              <w:right w:val="outset" w:color="auto" w:sz="6" w:space="0"/>
            </w:tcBorders>
          </w:tcPr>
          <w:p>
            <w:pPr>
              <w:pStyle w:val="225"/>
              <w:spacing w:line="240" w:lineRule="auto"/>
              <w:rPr>
                <w:rFonts w:hint="default" w:cs="Times New Roman"/>
                <w:color w:val="000000" w:themeColor="text1"/>
                <w14:textFill>
                  <w14:solidFill>
                    <w14:schemeClr w14:val="tx1"/>
                  </w14:solidFill>
                </w14:textFill>
              </w:rPr>
            </w:pPr>
            <w:r>
              <w:rPr>
                <w:rFonts w:hint="default" w:cs="Times New Roman"/>
                <w:color w:val="000000" w:themeColor="text1"/>
                <w14:textFill>
                  <w14:solidFill>
                    <w14:schemeClr w14:val="tx1"/>
                  </w14:solidFill>
                </w14:textFill>
              </w:rPr>
              <w:t>次要告警</w:t>
            </w:r>
            <w:r>
              <w:rPr>
                <w:rFonts w:hint="default" w:cs="Times New Roman"/>
                <w:color w:val="000000" w:themeColor="text1"/>
                <w14:textFill>
                  <w14:solidFill>
                    <w14:schemeClr w14:val="tx1"/>
                  </w14:solidFill>
                </w14:textFill>
              </w:rPr>
              <mc:AlternateContent>
                <mc:Choice Requires="wps">
                  <w:drawing>
                    <wp:inline distT="0" distB="0" distL="0" distR="0">
                      <wp:extent cx="318770" cy="318770"/>
                      <wp:effectExtent l="3175" t="0" r="1905" b="0"/>
                      <wp:docPr id="53" name="矩形 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8770" cy="31877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style="height:25.1pt;width:25.1pt;" filled="f" stroked="f" coordsize="21600,21600" o:gfxdata="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&#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JSYk7HSAAAAAwEAAA8AAAAAAAAAAQAgAAAAIgAAAGRy&#10;cy9kb3ducmV2LnhtbFBLAQIUABQAAAAIAIdO4kAYj7naCwIAABEEAAAOAAAAAAAAAAEAIAAAACEB&#10;AABkcnMvZTJvRG9jLnhtbFBLBQYAAAAABgAGAFkBAACeBQAAAAA=&#10;">
                      <v:fill on="f" focussize="0,0"/>
                      <v:stroke on="f"/>
                      <v:imagedata o:title=""/>
                      <o:lock v:ext="edit" aspectratio="t"/>
                      <w10:wrap type="none"/>
                      <w10:anchorlock/>
                    </v:rect>
                  </w:pict>
                </mc:Fallback>
              </mc:AlternateContent>
            </w:r>
          </w:p>
        </w:tc>
        <w:tc>
          <w:tcPr>
            <w:tcW w:w="2194" w:type="pct"/>
            <w:tcBorders>
              <w:top w:val="outset" w:color="auto" w:sz="6" w:space="0"/>
              <w:left w:val="outset" w:color="auto" w:sz="6" w:space="0"/>
              <w:bottom w:val="outset" w:color="auto" w:sz="6" w:space="0"/>
              <w:right w:val="outset" w:color="auto" w:sz="6" w:space="0"/>
            </w:tcBorders>
          </w:tcPr>
          <w:p>
            <w:pPr>
              <w:pStyle w:val="225"/>
              <w:spacing w:line="240" w:lineRule="auto"/>
              <w:rPr>
                <w:rFonts w:hint="default" w:cs="Times New Roman"/>
                <w:color w:val="000000" w:themeColor="text1"/>
                <w14:textFill>
                  <w14:solidFill>
                    <w14:schemeClr w14:val="tx1"/>
                  </w14:solidFill>
                </w14:textFill>
              </w:rPr>
            </w:pPr>
            <w:r>
              <w:rPr>
                <w:rFonts w:hint="default" w:cs="Times New Roman"/>
                <w:color w:val="000000" w:themeColor="text1"/>
                <w14:textFill>
                  <w14:solidFill>
                    <w14:schemeClr w14:val="tx1"/>
                  </w14:solidFill>
                </w14:textFill>
              </w:rPr>
              <w:t>目前对业务影响轻微，但需要采取纠正措施，以防止更为严重的故障的发生。这种情况下的告警定义为次要告警。</w:t>
            </w:r>
          </w:p>
        </w:tc>
        <w:tc>
          <w:tcPr>
            <w:tcW w:w="2193" w:type="pct"/>
            <w:tcBorders>
              <w:top w:val="outset" w:color="auto" w:sz="6" w:space="0"/>
              <w:left w:val="outset" w:color="auto" w:sz="6" w:space="0"/>
              <w:bottom w:val="outset" w:color="auto" w:sz="6" w:space="0"/>
              <w:right w:val="outset" w:color="auto" w:sz="6" w:space="0"/>
            </w:tcBorders>
          </w:tcPr>
          <w:p>
            <w:pPr>
              <w:pStyle w:val="225"/>
              <w:spacing w:line="240" w:lineRule="auto"/>
              <w:rPr>
                <w:rFonts w:hint="default" w:cs="Times New Roman"/>
                <w:color w:val="000000" w:themeColor="text1"/>
                <w14:textFill>
                  <w14:solidFill>
                    <w14:schemeClr w14:val="tx1"/>
                  </w14:solidFill>
                </w14:textFill>
              </w:rPr>
            </w:pPr>
            <w:r>
              <w:rPr>
                <w:rFonts w:hint="default" w:cs="Times New Roman"/>
                <w:color w:val="000000" w:themeColor="text1"/>
                <w14:textFill>
                  <w14:solidFill>
                    <w14:schemeClr w14:val="tx1"/>
                  </w14:solidFill>
                </w14:textFill>
              </w:rPr>
              <w:t>根据此类告警及时查找告警原因，消除故障隐患。</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rPr>
          <w:cantSplit/>
          <w:tblCellSpacing w:w="0" w:type="dxa"/>
          <w:jc w:val="center"/>
        </w:trPr>
        <w:tc>
          <w:tcPr>
            <w:tcW w:w="613" w:type="pct"/>
            <w:tcBorders>
              <w:top w:val="outset" w:color="auto" w:sz="6" w:space="0"/>
              <w:left w:val="outset" w:color="auto" w:sz="6" w:space="0"/>
              <w:bottom w:val="outset" w:color="auto" w:sz="6" w:space="0"/>
              <w:right w:val="outset" w:color="auto" w:sz="6" w:space="0"/>
            </w:tcBorders>
          </w:tcPr>
          <w:p>
            <w:pPr>
              <w:pStyle w:val="225"/>
              <w:spacing w:line="240" w:lineRule="auto"/>
              <w:rPr>
                <w:rFonts w:hint="default" w:cs="Times New Roman"/>
                <w:color w:val="000000" w:themeColor="text1"/>
                <w14:textFill>
                  <w14:solidFill>
                    <w14:schemeClr w14:val="tx1"/>
                  </w14:solidFill>
                </w14:textFill>
              </w:rPr>
            </w:pPr>
            <w:r>
              <w:rPr>
                <w:rFonts w:hint="default" w:cs="Times New Roman"/>
                <w:color w:val="000000" w:themeColor="text1"/>
                <w14:textFill>
                  <w14:solidFill>
                    <w14:schemeClr w14:val="tx1"/>
                  </w14:solidFill>
                </w14:textFill>
              </w:rPr>
              <w:t>提示告警</w:t>
            </w:r>
            <w:r>
              <w:rPr>
                <w:rFonts w:hint="default" w:cs="Times New Roman"/>
                <w:color w:val="000000" w:themeColor="text1"/>
                <w14:textFill>
                  <w14:solidFill>
                    <w14:schemeClr w14:val="tx1"/>
                  </w14:solidFill>
                </w14:textFill>
              </w:rPr>
              <mc:AlternateContent>
                <mc:Choice Requires="wps">
                  <w:drawing>
                    <wp:inline distT="0" distB="0" distL="0" distR="0">
                      <wp:extent cx="318770" cy="318770"/>
                      <wp:effectExtent l="3175" t="0" r="1905" b="0"/>
                      <wp:docPr id="52" name="矩形 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8770" cy="31877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style="height:25.1pt;width:25.1pt;" filled="f" stroked="f" coordsize="21600,21600" o:gfxdata="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&#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JSYk7HSAAAAAwEAAA8AAAAAAAAAAQAgAAAAIgAAAGRy&#10;cy9kb3ducmV2LnhtbFBLAQIUABQAAAAIAIdO4kAln5qrCwIAABEEAAAOAAAAAAAAAAEAIAAAACEB&#10;AABkcnMvZTJvRG9jLnhtbFBLBQYAAAAABgAGAFkBAACeBQAAAAA=&#10;">
                      <v:fill on="f" focussize="0,0"/>
                      <v:stroke on="f"/>
                      <v:imagedata o:title=""/>
                      <o:lock v:ext="edit" aspectratio="t"/>
                      <w10:wrap type="none"/>
                      <w10:anchorlock/>
                    </v:rect>
                  </w:pict>
                </mc:Fallback>
              </mc:AlternateContent>
            </w:r>
          </w:p>
        </w:tc>
        <w:tc>
          <w:tcPr>
            <w:tcW w:w="2194" w:type="pct"/>
            <w:tcBorders>
              <w:top w:val="outset" w:color="auto" w:sz="6" w:space="0"/>
              <w:left w:val="outset" w:color="auto" w:sz="6" w:space="0"/>
              <w:bottom w:val="outset" w:color="auto" w:sz="6" w:space="0"/>
              <w:right w:val="outset" w:color="auto" w:sz="6" w:space="0"/>
            </w:tcBorders>
          </w:tcPr>
          <w:p>
            <w:pPr>
              <w:pStyle w:val="225"/>
              <w:spacing w:line="240" w:lineRule="auto"/>
              <w:rPr>
                <w:rFonts w:hint="default" w:cs="Times New Roman"/>
                <w:color w:val="000000" w:themeColor="text1"/>
                <w14:textFill>
                  <w14:solidFill>
                    <w14:schemeClr w14:val="tx1"/>
                  </w14:solidFill>
                </w14:textFill>
              </w:rPr>
            </w:pPr>
            <w:r>
              <w:rPr>
                <w:rFonts w:hint="default" w:cs="Times New Roman"/>
                <w:color w:val="000000" w:themeColor="text1"/>
                <w14:textFill>
                  <w14:solidFill>
                    <w14:schemeClr w14:val="tx1"/>
                  </w14:solidFill>
                </w14:textFill>
              </w:rPr>
              <w:t>检测到潜在的或即将发生的影响业务的故障，但是目前对业务还没有影响。这种情况下的告警定义为提示告警。</w:t>
            </w:r>
          </w:p>
        </w:tc>
        <w:tc>
          <w:tcPr>
            <w:tcW w:w="2193" w:type="pct"/>
            <w:tcBorders>
              <w:top w:val="outset" w:color="auto" w:sz="6" w:space="0"/>
              <w:left w:val="outset" w:color="auto" w:sz="6" w:space="0"/>
              <w:bottom w:val="outset" w:color="auto" w:sz="6" w:space="0"/>
              <w:right w:val="outset" w:color="auto" w:sz="6" w:space="0"/>
            </w:tcBorders>
          </w:tcPr>
          <w:p>
            <w:pPr>
              <w:pStyle w:val="225"/>
              <w:spacing w:line="240" w:lineRule="auto"/>
              <w:rPr>
                <w:rFonts w:hint="default" w:cs="Times New Roman"/>
                <w:color w:val="000000" w:themeColor="text1"/>
                <w14:textFill>
                  <w14:solidFill>
                    <w14:schemeClr w14:val="tx1"/>
                  </w14:solidFill>
                </w14:textFill>
              </w:rPr>
            </w:pPr>
            <w:r>
              <w:rPr>
                <w:rFonts w:hint="default" w:cs="Times New Roman"/>
                <w:color w:val="000000" w:themeColor="text1"/>
                <w14:textFill>
                  <w14:solidFill>
                    <w14:schemeClr w14:val="tx1"/>
                  </w14:solidFill>
                </w14:textFill>
              </w:rPr>
              <w:t>根据告警了解网络和设备的运行状态，视具体情况进行处理。</w:t>
            </w:r>
          </w:p>
        </w:tc>
      </w:tr>
    </w:tbl>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系统需支持告警模板功能。告警模板可对不同测量协议的KPI指标进行阈值指定，并设置相应的告警等级。</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提供告警查看和过滤：告警发生后，告警标志会立即显示，提醒告警已经发生，并以不同的颜色标示告警级别。支持过滤条件查询，根据过滤列表中的级别、确认状态、清除状态、产生时间、更多选项进行随意组合，从而过滤出符合条件的告警。这样便于对大量告警进行快速查找及定位，节省时间，提高运维效率。</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支持不同级别的告警区分不同的颜色在物理拓扑上体现，关联监测实例网元，告警名称等详细信息。</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531" w:name="_Toc533775173"/>
      <w:bookmarkEnd w:id="531"/>
      <w:bookmarkStart w:id="532" w:name="_Toc533775172"/>
      <w:bookmarkEnd w:id="532"/>
      <w:bookmarkStart w:id="533" w:name="_Toc533775170"/>
      <w:bookmarkEnd w:id="533"/>
      <w:bookmarkStart w:id="534" w:name="_Toc533775171"/>
      <w:bookmarkEnd w:id="534"/>
      <w:bookmarkStart w:id="535" w:name="_Toc53650158"/>
      <w:bookmarkStart w:id="536" w:name="_Toc467481774"/>
      <w:bookmarkStart w:id="537" w:name="_Toc19695315"/>
      <w:r>
        <w:rPr>
          <w:rFonts w:ascii="Times New Roman" w:hAnsi="Times New Roman"/>
          <w:b w:val="0"/>
          <w:color w:val="000000" w:themeColor="text1"/>
          <w:sz w:val="24"/>
          <w:szCs w:val="24"/>
          <w14:textFill>
            <w14:solidFill>
              <w14:schemeClr w14:val="tx1"/>
            </w14:solidFill>
          </w14:textFill>
        </w:rPr>
        <w:t>质量监控分析的性能要求</w:t>
      </w:r>
      <w:bookmarkEnd w:id="535"/>
      <w:bookmarkEnd w:id="536"/>
      <w:bookmarkEnd w:id="537"/>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系统支持的质量测试实例总数不少于10万，，若因设备处理效率原因不能一次性监控和数据采集，应支持分批次处理，每批次可支持不少于100条。</w:t>
      </w:r>
    </w:p>
    <w:p>
      <w:pPr>
        <w:pStyle w:val="2"/>
        <w:numPr>
          <w:ilvl w:val="0"/>
          <w:numId w:val="30"/>
        </w:numPr>
        <w:tabs>
          <w:tab w:val="clear" w:pos="567"/>
        </w:tabs>
        <w:adjustRightInd/>
        <w:spacing w:before="340" w:after="330" w:line="240" w:lineRule="auto"/>
        <w:textAlignment w:val="auto"/>
        <w:rPr>
          <w:color w:val="000000" w:themeColor="text1"/>
          <w14:textFill>
            <w14:solidFill>
              <w14:schemeClr w14:val="tx1"/>
            </w14:solidFill>
          </w14:textFill>
        </w:rPr>
      </w:pPr>
      <w:bookmarkStart w:id="538" w:name="_Toc534278370"/>
      <w:bookmarkEnd w:id="538"/>
      <w:bookmarkStart w:id="539" w:name="_Toc237835528"/>
      <w:bookmarkEnd w:id="539"/>
      <w:bookmarkStart w:id="540" w:name="_Toc237835527"/>
      <w:bookmarkEnd w:id="540"/>
      <w:bookmarkStart w:id="541" w:name="_Toc534278336"/>
      <w:bookmarkEnd w:id="541"/>
      <w:bookmarkStart w:id="542" w:name="_Toc237835530"/>
      <w:bookmarkEnd w:id="542"/>
      <w:bookmarkStart w:id="543" w:name="_Toc237835546"/>
      <w:bookmarkEnd w:id="543"/>
      <w:bookmarkStart w:id="544" w:name="_Toc237835549"/>
      <w:bookmarkEnd w:id="544"/>
      <w:bookmarkStart w:id="545" w:name="_Toc237835550"/>
      <w:bookmarkEnd w:id="545"/>
      <w:bookmarkStart w:id="546" w:name="_Toc237835544"/>
      <w:bookmarkEnd w:id="546"/>
      <w:bookmarkStart w:id="547" w:name="_Toc237835554"/>
      <w:bookmarkEnd w:id="547"/>
      <w:bookmarkStart w:id="548" w:name="_Toc237835531"/>
      <w:bookmarkEnd w:id="548"/>
      <w:bookmarkStart w:id="549" w:name="_Toc237835529"/>
      <w:bookmarkEnd w:id="549"/>
      <w:bookmarkStart w:id="550" w:name="_Toc237835540"/>
      <w:bookmarkEnd w:id="550"/>
      <w:bookmarkStart w:id="551" w:name="_Toc237835541"/>
      <w:bookmarkEnd w:id="551"/>
      <w:bookmarkStart w:id="552" w:name="_Toc237835534"/>
      <w:bookmarkEnd w:id="552"/>
      <w:bookmarkStart w:id="553" w:name="_Toc237835536"/>
      <w:bookmarkEnd w:id="553"/>
      <w:bookmarkStart w:id="554" w:name="_Toc237835539"/>
      <w:bookmarkEnd w:id="554"/>
      <w:bookmarkStart w:id="555" w:name="_Toc237835532"/>
      <w:bookmarkEnd w:id="555"/>
      <w:bookmarkStart w:id="556" w:name="_Toc237835535"/>
      <w:bookmarkEnd w:id="556"/>
      <w:bookmarkStart w:id="557" w:name="_Toc237835537"/>
      <w:bookmarkEnd w:id="557"/>
      <w:bookmarkStart w:id="558" w:name="_Toc237835538"/>
      <w:bookmarkEnd w:id="558"/>
      <w:bookmarkStart w:id="559" w:name="_Toc237835545"/>
      <w:bookmarkEnd w:id="559"/>
      <w:bookmarkStart w:id="560" w:name="_Toc237835551"/>
      <w:bookmarkEnd w:id="560"/>
      <w:bookmarkStart w:id="561" w:name="_Toc237835552"/>
      <w:bookmarkEnd w:id="561"/>
      <w:bookmarkStart w:id="562" w:name="_Toc237835533"/>
      <w:bookmarkEnd w:id="562"/>
      <w:bookmarkStart w:id="563" w:name="_Toc237835548"/>
      <w:bookmarkEnd w:id="563"/>
      <w:bookmarkStart w:id="564" w:name="_Toc237835553"/>
      <w:bookmarkEnd w:id="564"/>
      <w:bookmarkStart w:id="565" w:name="_Toc237835555"/>
      <w:bookmarkEnd w:id="565"/>
      <w:bookmarkStart w:id="566" w:name="_Toc237835547"/>
      <w:bookmarkEnd w:id="566"/>
      <w:bookmarkStart w:id="567" w:name="_Toc237835542"/>
      <w:bookmarkEnd w:id="567"/>
      <w:bookmarkStart w:id="568" w:name="_Toc237835556"/>
      <w:bookmarkEnd w:id="568"/>
      <w:bookmarkStart w:id="569" w:name="_Toc237835558"/>
      <w:bookmarkEnd w:id="569"/>
      <w:bookmarkStart w:id="570" w:name="_Toc237835559"/>
      <w:bookmarkEnd w:id="570"/>
      <w:bookmarkStart w:id="571" w:name="_Toc237835557"/>
      <w:bookmarkEnd w:id="571"/>
      <w:bookmarkStart w:id="572" w:name="_Toc237835560"/>
      <w:bookmarkEnd w:id="572"/>
      <w:bookmarkStart w:id="573" w:name="_Toc237835543"/>
      <w:bookmarkEnd w:id="573"/>
      <w:bookmarkStart w:id="574" w:name="_Toc237835584"/>
      <w:bookmarkEnd w:id="574"/>
      <w:bookmarkStart w:id="575" w:name="_Toc237835569"/>
      <w:bookmarkEnd w:id="575"/>
      <w:bookmarkStart w:id="576" w:name="_Toc237835578"/>
      <w:bookmarkEnd w:id="576"/>
      <w:bookmarkStart w:id="577" w:name="_Toc237835561"/>
      <w:bookmarkEnd w:id="577"/>
      <w:bookmarkStart w:id="578" w:name="_Toc237835585"/>
      <w:bookmarkEnd w:id="578"/>
      <w:bookmarkStart w:id="579" w:name="_Toc237835589"/>
      <w:bookmarkEnd w:id="579"/>
      <w:bookmarkStart w:id="580" w:name="_Toc237835566"/>
      <w:bookmarkEnd w:id="580"/>
      <w:bookmarkStart w:id="581" w:name="_Toc237835590"/>
      <w:bookmarkEnd w:id="581"/>
      <w:bookmarkStart w:id="582" w:name="_Toc237835591"/>
      <w:bookmarkEnd w:id="582"/>
      <w:bookmarkStart w:id="583" w:name="_Toc237835572"/>
      <w:bookmarkEnd w:id="583"/>
      <w:bookmarkStart w:id="584" w:name="_Toc237835571"/>
      <w:bookmarkEnd w:id="584"/>
      <w:bookmarkStart w:id="585" w:name="_Toc237835576"/>
      <w:bookmarkEnd w:id="585"/>
      <w:bookmarkStart w:id="586" w:name="_Toc237835562"/>
      <w:bookmarkEnd w:id="586"/>
      <w:bookmarkStart w:id="587" w:name="_Toc237835565"/>
      <w:bookmarkEnd w:id="587"/>
      <w:bookmarkStart w:id="588" w:name="_Toc237835573"/>
      <w:bookmarkEnd w:id="588"/>
      <w:bookmarkStart w:id="589" w:name="_Toc237835579"/>
      <w:bookmarkEnd w:id="589"/>
      <w:bookmarkStart w:id="590" w:name="_Toc237835568"/>
      <w:bookmarkEnd w:id="590"/>
      <w:bookmarkStart w:id="591" w:name="_Toc237835586"/>
      <w:bookmarkEnd w:id="591"/>
      <w:bookmarkStart w:id="592" w:name="_Toc237835592"/>
      <w:bookmarkEnd w:id="592"/>
      <w:bookmarkStart w:id="593" w:name="_Toc237835563"/>
      <w:bookmarkEnd w:id="593"/>
      <w:bookmarkStart w:id="594" w:name="_Toc237835593"/>
      <w:bookmarkEnd w:id="594"/>
      <w:bookmarkStart w:id="595" w:name="_Toc237835564"/>
      <w:bookmarkEnd w:id="595"/>
      <w:bookmarkStart w:id="596" w:name="_Toc237835587"/>
      <w:bookmarkEnd w:id="596"/>
      <w:bookmarkStart w:id="597" w:name="_Toc237835574"/>
      <w:bookmarkEnd w:id="597"/>
      <w:bookmarkStart w:id="598" w:name="_Toc237835580"/>
      <w:bookmarkEnd w:id="598"/>
      <w:bookmarkStart w:id="599" w:name="_Toc237835575"/>
      <w:bookmarkEnd w:id="599"/>
      <w:bookmarkStart w:id="600" w:name="_Toc237835581"/>
      <w:bookmarkEnd w:id="600"/>
      <w:bookmarkStart w:id="601" w:name="_Toc237835570"/>
      <w:bookmarkEnd w:id="601"/>
      <w:bookmarkStart w:id="602" w:name="_Toc237835577"/>
      <w:bookmarkEnd w:id="602"/>
      <w:bookmarkStart w:id="603" w:name="_Toc237835583"/>
      <w:bookmarkEnd w:id="603"/>
      <w:bookmarkStart w:id="604" w:name="_Toc237835582"/>
      <w:bookmarkEnd w:id="604"/>
      <w:bookmarkStart w:id="605" w:name="_Toc237835588"/>
      <w:bookmarkEnd w:id="605"/>
      <w:bookmarkStart w:id="606" w:name="_Toc237835617"/>
      <w:bookmarkEnd w:id="606"/>
      <w:bookmarkStart w:id="607" w:name="_Toc237835599"/>
      <w:bookmarkEnd w:id="607"/>
      <w:bookmarkStart w:id="608" w:name="_Toc237835596"/>
      <w:bookmarkEnd w:id="608"/>
      <w:bookmarkStart w:id="609" w:name="_Toc237835595"/>
      <w:bookmarkEnd w:id="609"/>
      <w:bookmarkStart w:id="610" w:name="_Toc237835611"/>
      <w:bookmarkEnd w:id="610"/>
      <w:bookmarkStart w:id="611" w:name="_Toc237835606"/>
      <w:bookmarkEnd w:id="611"/>
      <w:bookmarkStart w:id="612" w:name="_Toc237835608"/>
      <w:bookmarkEnd w:id="612"/>
      <w:bookmarkStart w:id="613" w:name="_Toc237835618"/>
      <w:bookmarkEnd w:id="613"/>
      <w:bookmarkStart w:id="614" w:name="_Toc237835619"/>
      <w:bookmarkEnd w:id="614"/>
      <w:bookmarkStart w:id="615" w:name="_Toc237835620"/>
      <w:bookmarkEnd w:id="615"/>
      <w:bookmarkStart w:id="616" w:name="_Toc237835623"/>
      <w:bookmarkEnd w:id="616"/>
      <w:bookmarkStart w:id="617" w:name="_Toc237835609"/>
      <w:bookmarkEnd w:id="617"/>
      <w:bookmarkStart w:id="618" w:name="_Toc237835602"/>
      <w:bookmarkEnd w:id="618"/>
      <w:bookmarkStart w:id="619" w:name="_Toc237835621"/>
      <w:bookmarkEnd w:id="619"/>
      <w:bookmarkStart w:id="620" w:name="_Toc237835610"/>
      <w:bookmarkEnd w:id="620"/>
      <w:bookmarkStart w:id="621" w:name="_Toc237835615"/>
      <w:bookmarkEnd w:id="621"/>
      <w:bookmarkStart w:id="622" w:name="_Toc237835622"/>
      <w:bookmarkEnd w:id="622"/>
      <w:bookmarkStart w:id="623" w:name="_Toc237835612"/>
      <w:bookmarkEnd w:id="623"/>
      <w:bookmarkStart w:id="624" w:name="_Toc237835601"/>
      <w:bookmarkEnd w:id="624"/>
      <w:bookmarkStart w:id="625" w:name="_Toc237835624"/>
      <w:bookmarkEnd w:id="625"/>
      <w:bookmarkStart w:id="626" w:name="_Toc237835625"/>
      <w:bookmarkEnd w:id="626"/>
      <w:bookmarkStart w:id="627" w:name="_Toc237835598"/>
      <w:bookmarkEnd w:id="627"/>
      <w:bookmarkStart w:id="628" w:name="_Toc237835603"/>
      <w:bookmarkEnd w:id="628"/>
      <w:bookmarkStart w:id="629" w:name="_Toc237835594"/>
      <w:bookmarkEnd w:id="629"/>
      <w:bookmarkStart w:id="630" w:name="_Toc237835604"/>
      <w:bookmarkEnd w:id="630"/>
      <w:bookmarkStart w:id="631" w:name="_Toc237835614"/>
      <w:bookmarkEnd w:id="631"/>
      <w:bookmarkStart w:id="632" w:name="_Toc237835600"/>
      <w:bookmarkEnd w:id="632"/>
      <w:bookmarkStart w:id="633" w:name="_Toc237835605"/>
      <w:bookmarkEnd w:id="633"/>
      <w:bookmarkStart w:id="634" w:name="_Toc237835607"/>
      <w:bookmarkEnd w:id="634"/>
      <w:bookmarkStart w:id="635" w:name="_Toc237835597"/>
      <w:bookmarkEnd w:id="635"/>
      <w:bookmarkStart w:id="636" w:name="_Toc237835613"/>
      <w:bookmarkEnd w:id="636"/>
      <w:bookmarkStart w:id="637" w:name="_Toc237835616"/>
      <w:bookmarkEnd w:id="637"/>
      <w:bookmarkStart w:id="638" w:name="_Toc237835637"/>
      <w:bookmarkEnd w:id="638"/>
      <w:bookmarkStart w:id="639" w:name="_Toc237835629"/>
      <w:bookmarkEnd w:id="639"/>
      <w:bookmarkStart w:id="640" w:name="_Toc237835642"/>
      <w:bookmarkEnd w:id="640"/>
      <w:bookmarkStart w:id="641" w:name="_Toc237835631"/>
      <w:bookmarkEnd w:id="641"/>
      <w:bookmarkStart w:id="642" w:name="_Toc237835632"/>
      <w:bookmarkEnd w:id="642"/>
      <w:bookmarkStart w:id="643" w:name="_Toc237835640"/>
      <w:bookmarkEnd w:id="643"/>
      <w:bookmarkStart w:id="644" w:name="_Toc237835643"/>
      <w:bookmarkEnd w:id="644"/>
      <w:bookmarkStart w:id="645" w:name="_Toc237835648"/>
      <w:bookmarkEnd w:id="645"/>
      <w:bookmarkStart w:id="646" w:name="_Toc237835628"/>
      <w:bookmarkEnd w:id="646"/>
      <w:bookmarkStart w:id="647" w:name="_Toc237835641"/>
      <w:bookmarkEnd w:id="647"/>
      <w:bookmarkStart w:id="648" w:name="_Toc237835647"/>
      <w:bookmarkEnd w:id="648"/>
      <w:bookmarkStart w:id="649" w:name="_Toc237835633"/>
      <w:bookmarkEnd w:id="649"/>
      <w:bookmarkStart w:id="650" w:name="_Toc237835626"/>
      <w:bookmarkEnd w:id="650"/>
      <w:bookmarkStart w:id="651" w:name="_Toc237835639"/>
      <w:bookmarkEnd w:id="651"/>
      <w:bookmarkStart w:id="652" w:name="_Toc237835630"/>
      <w:bookmarkEnd w:id="652"/>
      <w:bookmarkStart w:id="653" w:name="_Toc237835645"/>
      <w:bookmarkEnd w:id="653"/>
      <w:bookmarkStart w:id="654" w:name="_Toc237835649"/>
      <w:bookmarkEnd w:id="654"/>
      <w:bookmarkStart w:id="655" w:name="_Toc237835646"/>
      <w:bookmarkEnd w:id="655"/>
      <w:bookmarkStart w:id="656" w:name="_Toc237835650"/>
      <w:bookmarkEnd w:id="656"/>
      <w:bookmarkStart w:id="657" w:name="_Toc237835644"/>
      <w:bookmarkEnd w:id="657"/>
      <w:bookmarkStart w:id="658" w:name="_Toc237835627"/>
      <w:bookmarkEnd w:id="658"/>
      <w:bookmarkStart w:id="659" w:name="_Toc237835638"/>
      <w:bookmarkEnd w:id="659"/>
      <w:bookmarkStart w:id="660" w:name="_Toc53650159"/>
      <w:bookmarkStart w:id="661" w:name="_Toc19695384"/>
      <w:r>
        <w:rPr>
          <w:color w:val="000000" w:themeColor="text1"/>
          <w:sz w:val="24"/>
          <w:szCs w:val="24"/>
          <w14:textFill>
            <w14:solidFill>
              <w14:schemeClr w14:val="tx1"/>
            </w14:solidFill>
          </w14:textFill>
        </w:rPr>
        <w:t>业务割接和网络优化调整</w:t>
      </w:r>
      <w:bookmarkEnd w:id="660"/>
      <w:bookmarkEnd w:id="661"/>
    </w:p>
    <w:p>
      <w:pPr>
        <w:pStyle w:val="3"/>
        <w:numPr>
          <w:ilvl w:val="1"/>
          <w:numId w:val="30"/>
        </w:numPr>
        <w:spacing w:line="240" w:lineRule="auto"/>
        <w:rPr>
          <w:rFonts w:ascii="Times New Roman" w:hAnsi="Times New Roman"/>
          <w:b w:val="0"/>
          <w:color w:val="000000" w:themeColor="text1"/>
          <w:sz w:val="24"/>
          <w:szCs w:val="24"/>
          <w14:textFill>
            <w14:solidFill>
              <w14:schemeClr w14:val="tx1"/>
            </w14:solidFill>
          </w14:textFill>
        </w:rPr>
      </w:pPr>
      <w:bookmarkStart w:id="662" w:name="_Toc470625630"/>
      <w:bookmarkStart w:id="663" w:name="_Toc53650160"/>
      <w:bookmarkStart w:id="664" w:name="_Toc19695385"/>
      <w:r>
        <w:rPr>
          <w:rFonts w:ascii="Times New Roman" w:hAnsi="Times New Roman"/>
          <w:b w:val="0"/>
          <w:color w:val="000000" w:themeColor="text1"/>
          <w:sz w:val="24"/>
          <w:szCs w:val="24"/>
          <w14:textFill>
            <w14:solidFill>
              <w14:schemeClr w14:val="tx1"/>
            </w14:solidFill>
          </w14:textFill>
        </w:rPr>
        <w:t>网络业务割接管理</w:t>
      </w:r>
      <w:bookmarkEnd w:id="662"/>
      <w:bookmarkEnd w:id="663"/>
      <w:bookmarkEnd w:id="664"/>
    </w:p>
    <w:p>
      <w:pPr>
        <w:pStyle w:val="186"/>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应支持网络业务割接管理(对网络业务进行批量的调整功能)，网络业务割接包括两个主要部分：创建和管理L2业务割接计划、执行业务割接操作。业务割接计划是用户对网络业务割接的一次规划，在用户确定一个割接任务后，首先需要创建一个“业务割接计划”，它是网络业务割接功能的基础。一个业务割接计划中可以包含一个或者多个业务割接组，割接组是割接业务的承载体，在割接组内添加割接前后的业务。</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665" w:name="_Toc19695386"/>
      <w:bookmarkStart w:id="666" w:name="_Toc470625631"/>
      <w:bookmarkStart w:id="667" w:name="_Toc53650161"/>
      <w:r>
        <w:rPr>
          <w:rFonts w:eastAsiaTheme="minorEastAsia"/>
          <w:color w:val="000000" w:themeColor="text1"/>
          <w:szCs w:val="21"/>
          <w14:textFill>
            <w14:solidFill>
              <w14:schemeClr w14:val="tx1"/>
            </w14:solidFill>
          </w14:textFill>
        </w:rPr>
        <w:t>割接任务管理</w:t>
      </w:r>
      <w:bookmarkEnd w:id="665"/>
      <w:bookmarkEnd w:id="666"/>
      <w:bookmarkEnd w:id="667"/>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网管系统应该支持业务割接计划的管理功能，包括：业务割接计划的创建、修改、查询、删除，操作结果应提示用户。</w:t>
      </w:r>
    </w:p>
    <w:p>
      <w:pPr>
        <w:pStyle w:val="82"/>
        <w:ind w:left="420"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业务割接计划支持的参数应该包括：</w:t>
      </w:r>
    </w:p>
    <w:p>
      <w:pPr>
        <w:numPr>
          <w:ilvl w:val="0"/>
          <w:numId w:val="84"/>
        </w:numPr>
        <w:adjustRightInd w:val="0"/>
        <w:jc w:val="left"/>
        <w:textAlignment w:val="baseline"/>
        <w:rPr>
          <w:color w:val="000000" w:themeColor="text1"/>
          <w14:textFill>
            <w14:solidFill>
              <w14:schemeClr w14:val="tx1"/>
            </w14:solidFill>
          </w14:textFill>
        </w:rPr>
      </w:pPr>
      <w:r>
        <w:rPr>
          <w:color w:val="000000" w:themeColor="text1"/>
          <w14:textFill>
            <w14:solidFill>
              <w14:schemeClr w14:val="tx1"/>
            </w14:solidFill>
          </w14:textFill>
        </w:rPr>
        <w:t>业务割接计划名称；</w:t>
      </w:r>
    </w:p>
    <w:p>
      <w:pPr>
        <w:numPr>
          <w:ilvl w:val="0"/>
          <w:numId w:val="84"/>
        </w:numPr>
        <w:adjustRightInd w:val="0"/>
        <w:jc w:val="left"/>
        <w:textAlignment w:val="baseline"/>
        <w:rPr>
          <w:color w:val="000000" w:themeColor="text1"/>
          <w14:textFill>
            <w14:solidFill>
              <w14:schemeClr w14:val="tx1"/>
            </w14:solidFill>
          </w14:textFill>
        </w:rPr>
      </w:pPr>
      <w:r>
        <w:rPr>
          <w:color w:val="000000" w:themeColor="text1"/>
          <w14:textFill>
            <w14:solidFill>
              <w14:schemeClr w14:val="tx1"/>
            </w14:solidFill>
          </w14:textFill>
        </w:rPr>
        <w:t>业务割接模式（人工、自动）；</w:t>
      </w:r>
    </w:p>
    <w:p>
      <w:pPr>
        <w:numPr>
          <w:ilvl w:val="0"/>
          <w:numId w:val="84"/>
        </w:numPr>
        <w:adjustRightInd w:val="0"/>
        <w:jc w:val="left"/>
        <w:textAlignment w:val="baseline"/>
        <w:rPr>
          <w:color w:val="000000" w:themeColor="text1"/>
          <w14:textFill>
            <w14:solidFill>
              <w14:schemeClr w14:val="tx1"/>
            </w14:solidFill>
          </w14:textFill>
        </w:rPr>
      </w:pPr>
      <w:r>
        <w:rPr>
          <w:color w:val="000000" w:themeColor="text1"/>
          <w14:textFill>
            <w14:solidFill>
              <w14:schemeClr w14:val="tx1"/>
            </w14:solidFill>
          </w14:textFill>
        </w:rPr>
        <w:t>业务割接策略（尽量割接（遇到错误继续进行）、回滚割接（遇到错误就回滚））；</w:t>
      </w:r>
    </w:p>
    <w:p>
      <w:pPr>
        <w:numPr>
          <w:ilvl w:val="0"/>
          <w:numId w:val="84"/>
        </w:numPr>
        <w:adjustRightInd w:val="0"/>
        <w:jc w:val="left"/>
        <w:textAlignment w:val="baseline"/>
        <w:rPr>
          <w:color w:val="000000" w:themeColor="text1"/>
          <w14:textFill>
            <w14:solidFill>
              <w14:schemeClr w14:val="tx1"/>
            </w14:solidFill>
          </w14:textFill>
        </w:rPr>
      </w:pPr>
      <w:r>
        <w:rPr>
          <w:color w:val="000000" w:themeColor="text1"/>
          <w14:textFill>
            <w14:solidFill>
              <w14:schemeClr w14:val="tx1"/>
            </w14:solidFill>
          </w14:textFill>
        </w:rPr>
        <w:t>业务割接时间（自动割接时需要指定业务割接时间）；</w:t>
      </w:r>
    </w:p>
    <w:p>
      <w:pPr>
        <w:numPr>
          <w:ilvl w:val="0"/>
          <w:numId w:val="84"/>
        </w:numPr>
        <w:adjustRightInd w:val="0"/>
        <w:jc w:val="left"/>
        <w:textAlignment w:val="baseline"/>
        <w:rPr>
          <w:color w:val="000000" w:themeColor="text1"/>
          <w14:textFill>
            <w14:solidFill>
              <w14:schemeClr w14:val="tx1"/>
            </w14:solidFill>
          </w14:textFill>
        </w:rPr>
      </w:pPr>
      <w:r>
        <w:rPr>
          <w:color w:val="000000" w:themeColor="text1"/>
          <w14:textFill>
            <w14:solidFill>
              <w14:schemeClr w14:val="tx1"/>
            </w14:solidFill>
          </w14:textFill>
        </w:rPr>
        <w:t>业务割接计划备注；</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668" w:name="_Toc19695387"/>
      <w:bookmarkStart w:id="669" w:name="_Toc53650162"/>
      <w:bookmarkStart w:id="670" w:name="_Toc470625632"/>
      <w:r>
        <w:rPr>
          <w:rFonts w:eastAsiaTheme="minorEastAsia"/>
          <w:color w:val="000000" w:themeColor="text1"/>
          <w:szCs w:val="21"/>
          <w14:textFill>
            <w14:solidFill>
              <w14:schemeClr w14:val="tx1"/>
            </w14:solidFill>
          </w14:textFill>
        </w:rPr>
        <w:t>割接组管理</w:t>
      </w:r>
      <w:bookmarkEnd w:id="668"/>
      <w:bookmarkEnd w:id="669"/>
      <w:bookmarkEnd w:id="670"/>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网管系统应该支持业务割接组的管理功能，包括：业务割接组的创建、修改、查询、删除，操作结果应提示用户；</w:t>
      </w:r>
    </w:p>
    <w:p>
      <w:pPr>
        <w:pStyle w:val="82"/>
        <w:ind w:left="420"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业务割接组支持的参数应该包括：</w:t>
      </w:r>
    </w:p>
    <w:p>
      <w:pPr>
        <w:numPr>
          <w:ilvl w:val="0"/>
          <w:numId w:val="85"/>
        </w:numPr>
        <w:adjustRightInd w:val="0"/>
        <w:jc w:val="left"/>
        <w:textAlignment w:val="baseline"/>
        <w:rPr>
          <w:color w:val="000000" w:themeColor="text1"/>
          <w14:textFill>
            <w14:solidFill>
              <w14:schemeClr w14:val="tx1"/>
            </w14:solidFill>
          </w14:textFill>
        </w:rPr>
      </w:pPr>
      <w:r>
        <w:rPr>
          <w:color w:val="000000" w:themeColor="text1"/>
          <w14:textFill>
            <w14:solidFill>
              <w14:schemeClr w14:val="tx1"/>
            </w14:solidFill>
          </w14:textFill>
        </w:rPr>
        <w:t>业务割接组名称；</w:t>
      </w:r>
    </w:p>
    <w:p>
      <w:pPr>
        <w:numPr>
          <w:ilvl w:val="0"/>
          <w:numId w:val="85"/>
        </w:numPr>
        <w:adjustRightInd w:val="0"/>
        <w:jc w:val="left"/>
        <w:textAlignment w:val="baseline"/>
        <w:rPr>
          <w:color w:val="000000" w:themeColor="text1"/>
          <w14:textFill>
            <w14:solidFill>
              <w14:schemeClr w14:val="tx1"/>
            </w14:solidFill>
          </w14:textFill>
        </w:rPr>
      </w:pPr>
      <w:r>
        <w:rPr>
          <w:color w:val="000000" w:themeColor="text1"/>
          <w14:textFill>
            <w14:solidFill>
              <w14:schemeClr w14:val="tx1"/>
            </w14:solidFill>
          </w14:textFill>
        </w:rPr>
        <w:t>所属的业务割接计划名称；</w:t>
      </w:r>
    </w:p>
    <w:p>
      <w:pPr>
        <w:numPr>
          <w:ilvl w:val="0"/>
          <w:numId w:val="85"/>
        </w:numPr>
        <w:adjustRightInd w:val="0"/>
        <w:jc w:val="left"/>
        <w:textAlignment w:val="baseline"/>
        <w:rPr>
          <w:color w:val="000000" w:themeColor="text1"/>
          <w14:textFill>
            <w14:solidFill>
              <w14:schemeClr w14:val="tx1"/>
            </w14:solidFill>
          </w14:textFill>
        </w:rPr>
      </w:pPr>
      <w:r>
        <w:rPr>
          <w:color w:val="000000" w:themeColor="text1"/>
          <w14:textFill>
            <w14:solidFill>
              <w14:schemeClr w14:val="tx1"/>
            </w14:solidFill>
          </w14:textFill>
        </w:rPr>
        <w:t>割接业务列表；</w:t>
      </w:r>
    </w:p>
    <w:p>
      <w:pPr>
        <w:numPr>
          <w:ilvl w:val="3"/>
          <w:numId w:val="86"/>
        </w:numPr>
        <w:adjustRightInd w:val="0"/>
        <w:jc w:val="left"/>
        <w:textAlignment w:val="baseline"/>
        <w:rPr>
          <w:color w:val="000000" w:themeColor="text1"/>
          <w14:textFill>
            <w14:solidFill>
              <w14:schemeClr w14:val="tx1"/>
            </w14:solidFill>
          </w14:textFill>
        </w:rPr>
      </w:pPr>
      <w:r>
        <w:rPr>
          <w:color w:val="000000" w:themeColor="text1"/>
          <w14:textFill>
            <w14:solidFill>
              <w14:schemeClr w14:val="tx1"/>
            </w14:solidFill>
          </w14:textFill>
        </w:rPr>
        <w:t>割接前电路；</w:t>
      </w:r>
    </w:p>
    <w:p>
      <w:pPr>
        <w:numPr>
          <w:ilvl w:val="3"/>
          <w:numId w:val="86"/>
        </w:numPr>
        <w:adjustRightInd w:val="0"/>
        <w:jc w:val="left"/>
        <w:textAlignment w:val="baseline"/>
        <w:rPr>
          <w:color w:val="000000" w:themeColor="text1"/>
          <w14:textFill>
            <w14:solidFill>
              <w14:schemeClr w14:val="tx1"/>
            </w14:solidFill>
          </w14:textFill>
        </w:rPr>
      </w:pPr>
      <w:r>
        <w:rPr>
          <w:color w:val="000000" w:themeColor="text1"/>
          <w14:textFill>
            <w14:solidFill>
              <w14:schemeClr w14:val="tx1"/>
            </w14:solidFill>
          </w14:textFill>
        </w:rPr>
        <w:t>割接后电路。</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671" w:name="_Toc534278375"/>
      <w:bookmarkEnd w:id="671"/>
      <w:bookmarkStart w:id="672" w:name="_Toc19695388"/>
      <w:bookmarkStart w:id="673" w:name="_Toc53650163"/>
      <w:bookmarkStart w:id="674" w:name="_Toc470625633"/>
      <w:r>
        <w:rPr>
          <w:rFonts w:eastAsiaTheme="minorEastAsia"/>
          <w:color w:val="000000" w:themeColor="text1"/>
          <w:szCs w:val="21"/>
          <w14:textFill>
            <w14:solidFill>
              <w14:schemeClr w14:val="tx1"/>
            </w14:solidFill>
          </w14:textFill>
        </w:rPr>
        <w:t>割接场景</w:t>
      </w:r>
      <w:bookmarkEnd w:id="672"/>
      <w:bookmarkEnd w:id="673"/>
      <w:bookmarkEnd w:id="674"/>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675" w:name="_Toc19695389"/>
      <w:r>
        <w:rPr>
          <w:rFonts w:eastAsiaTheme="minorEastAsia"/>
          <w:b w:val="0"/>
          <w:color w:val="000000" w:themeColor="text1"/>
          <w:szCs w:val="21"/>
          <w14:textFill>
            <w14:solidFill>
              <w14:schemeClr w14:val="tx1"/>
            </w14:solidFill>
          </w14:textFill>
        </w:rPr>
        <w:t>源变宿不变</w:t>
      </w:r>
      <w:bookmarkEnd w:id="675"/>
    </w:p>
    <w:p>
      <w:pPr>
        <w:pStyle w:val="82"/>
        <w:ind w:firstLine="420"/>
        <w:rPr>
          <w:rFonts w:ascii="Times New Roman"/>
          <w:color w:val="000000" w:themeColor="text1"/>
          <w:szCs w:val="21"/>
          <w14:textFill>
            <w14:solidFill>
              <w14:schemeClr w14:val="tx1"/>
            </w14:solidFill>
          </w14:textFill>
        </w:rPr>
      </w:pPr>
      <w:r>
        <w:rPr>
          <w:rFonts w:ascii="Times New Roman"/>
          <w:color w:val="000000" w:themeColor="text1"/>
          <w14:textFill>
            <w14:solidFill>
              <w14:schemeClr w14:val="tx1"/>
            </w14:solidFill>
          </w14:textFill>
        </w:rPr>
        <w:t>业务源端发生变化</w:t>
      </w:r>
      <w:r>
        <w:rPr>
          <w:rFonts w:ascii="Times New Roman"/>
          <w:color w:val="000000" w:themeColor="text1"/>
          <w:szCs w:val="21"/>
          <w14:textFill>
            <w14:solidFill>
              <w14:schemeClr w14:val="tx1"/>
            </w14:solidFill>
          </w14:textFill>
        </w:rPr>
        <w:t>，末端未变化的情况下，对所涉及到的业务实现全网自动批量割接。</w:t>
      </w:r>
    </w:p>
    <w:p>
      <w:pPr>
        <w:pStyle w:val="82"/>
        <w:ind w:firstLine="420"/>
        <w:jc w:val="center"/>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drawing>
          <wp:inline distT="0" distB="0" distL="0" distR="0">
            <wp:extent cx="2571750" cy="2085975"/>
            <wp:effectExtent l="0" t="0" r="0" b="9525"/>
            <wp:docPr id="206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 name="图片 4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571750" cy="2085975"/>
                    </a:xfrm>
                    <a:prstGeom prst="rect">
                      <a:avLst/>
                    </a:prstGeom>
                    <a:noFill/>
                    <a:ln>
                      <a:noFill/>
                    </a:ln>
                  </pic:spPr>
                </pic:pic>
              </a:graphicData>
            </a:graphic>
          </wp:inline>
        </w:drawing>
      </w:r>
    </w:p>
    <w:p>
      <w:pPr>
        <w:pStyle w:val="82"/>
        <w:ind w:firstLine="420"/>
        <w:jc w:val="center"/>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图</w:t>
      </w:r>
      <w:r>
        <w:rPr>
          <w:rFonts w:hint="eastAsia" w:ascii="Times New Roman"/>
          <w:color w:val="000000" w:themeColor="text1"/>
          <w:szCs w:val="21"/>
          <w14:textFill>
            <w14:solidFill>
              <w14:schemeClr w14:val="tx1"/>
            </w14:solidFill>
          </w14:textFill>
        </w:rPr>
        <w:t>7-</w:t>
      </w:r>
      <w:r>
        <w:rPr>
          <w:rFonts w:ascii="Times New Roman"/>
          <w:color w:val="000000" w:themeColor="text1"/>
          <w:szCs w:val="21"/>
          <w14:textFill>
            <w14:solidFill>
              <w14:schemeClr w14:val="tx1"/>
            </w14:solidFill>
          </w14:textFill>
        </w:rPr>
        <w:t>1 源变宿不变图</w:t>
      </w:r>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676" w:name="_Toc19695390"/>
      <w:r>
        <w:rPr>
          <w:rFonts w:eastAsiaTheme="minorEastAsia"/>
          <w:b w:val="0"/>
          <w:color w:val="000000" w:themeColor="text1"/>
          <w:szCs w:val="21"/>
          <w14:textFill>
            <w14:solidFill>
              <w14:schemeClr w14:val="tx1"/>
            </w14:solidFill>
          </w14:textFill>
        </w:rPr>
        <w:t>宿变源不变</w:t>
      </w:r>
      <w:bookmarkEnd w:id="676"/>
    </w:p>
    <w:p>
      <w:pPr>
        <w:pStyle w:val="82"/>
        <w:ind w:firstLine="42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业务源端未变化，</w:t>
      </w:r>
      <w:r>
        <w:rPr>
          <w:rFonts w:ascii="Times New Roman"/>
          <w:color w:val="000000" w:themeColor="text1"/>
          <w14:textFill>
            <w14:solidFill>
              <w14:schemeClr w14:val="tx1"/>
            </w14:solidFill>
          </w14:textFill>
        </w:rPr>
        <w:t>末端发生变化的情况下</w:t>
      </w:r>
      <w:r>
        <w:rPr>
          <w:rFonts w:ascii="Times New Roman"/>
          <w:color w:val="000000" w:themeColor="text1"/>
          <w:szCs w:val="21"/>
          <w14:textFill>
            <w14:solidFill>
              <w14:schemeClr w14:val="tx1"/>
            </w14:solidFill>
          </w14:textFill>
        </w:rPr>
        <w:t>，对所涉及到的业务实现全网自动批量割接。</w:t>
      </w:r>
    </w:p>
    <w:p>
      <w:pPr>
        <w:pStyle w:val="82"/>
        <w:ind w:firstLine="420"/>
        <w:jc w:val="center"/>
        <w:rPr>
          <w:rFonts w:ascii="Times New Roman"/>
          <w:color w:val="000000" w:themeColor="text1"/>
          <w:sz w:val="22"/>
          <w14:textFill>
            <w14:solidFill>
              <w14:schemeClr w14:val="tx1"/>
            </w14:solidFill>
          </w14:textFill>
        </w:rPr>
      </w:pPr>
      <w:r>
        <w:rPr>
          <w:rFonts w:ascii="Times New Roman"/>
          <w:color w:val="000000" w:themeColor="text1"/>
          <w:szCs w:val="21"/>
          <w14:textFill>
            <w14:solidFill>
              <w14:schemeClr w14:val="tx1"/>
            </w14:solidFill>
          </w14:textFill>
        </w:rPr>
        <w:drawing>
          <wp:inline distT="0" distB="0" distL="0" distR="0">
            <wp:extent cx="2466975" cy="1952625"/>
            <wp:effectExtent l="0" t="0" r="9525" b="9525"/>
            <wp:docPr id="206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 name="图片 4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466975" cy="1952625"/>
                    </a:xfrm>
                    <a:prstGeom prst="rect">
                      <a:avLst/>
                    </a:prstGeom>
                    <a:noFill/>
                    <a:ln>
                      <a:noFill/>
                    </a:ln>
                  </pic:spPr>
                </pic:pic>
              </a:graphicData>
            </a:graphic>
          </wp:inline>
        </w:drawing>
      </w:r>
    </w:p>
    <w:p>
      <w:pPr>
        <w:pStyle w:val="82"/>
        <w:ind w:firstLine="420"/>
        <w:jc w:val="center"/>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图</w:t>
      </w:r>
      <w:r>
        <w:rPr>
          <w:rFonts w:hint="eastAsia" w:ascii="Times New Roman"/>
          <w:color w:val="000000" w:themeColor="text1"/>
          <w:szCs w:val="21"/>
          <w14:textFill>
            <w14:solidFill>
              <w14:schemeClr w14:val="tx1"/>
            </w14:solidFill>
          </w14:textFill>
        </w:rPr>
        <w:t>7-</w:t>
      </w:r>
      <w:r>
        <w:rPr>
          <w:rFonts w:ascii="Times New Roman"/>
          <w:color w:val="000000" w:themeColor="text1"/>
          <w:szCs w:val="21"/>
          <w14:textFill>
            <w14:solidFill>
              <w14:schemeClr w14:val="tx1"/>
            </w14:solidFill>
          </w14:textFill>
        </w:rPr>
        <w:t>2 宿变源不变图</w:t>
      </w:r>
    </w:p>
    <w:p>
      <w:pPr>
        <w:pStyle w:val="82"/>
        <w:ind w:firstLine="440"/>
        <w:jc w:val="center"/>
        <w:rPr>
          <w:rFonts w:ascii="Times New Roman"/>
          <w:color w:val="000000" w:themeColor="text1"/>
          <w:sz w:val="22"/>
          <w14:textFill>
            <w14:solidFill>
              <w14:schemeClr w14:val="tx1"/>
            </w14:solidFill>
          </w14:textFill>
        </w:rPr>
      </w:pPr>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b w:val="0"/>
          <w:color w:val="000000" w:themeColor="text1"/>
          <w:szCs w:val="21"/>
          <w14:textFill>
            <w14:solidFill>
              <w14:schemeClr w14:val="tx1"/>
            </w14:solidFill>
          </w14:textFill>
        </w:rPr>
      </w:pPr>
      <w:bookmarkStart w:id="677" w:name="_Toc19695391"/>
      <w:r>
        <w:rPr>
          <w:b w:val="0"/>
          <w:color w:val="000000" w:themeColor="text1"/>
          <w:szCs w:val="21"/>
          <w14:textFill>
            <w14:solidFill>
              <w14:schemeClr w14:val="tx1"/>
            </w14:solidFill>
          </w14:textFill>
        </w:rPr>
        <w:t>源宿不变，交换节点变</w:t>
      </w:r>
      <w:bookmarkEnd w:id="677"/>
    </w:p>
    <w:p>
      <w:pPr>
        <w:pStyle w:val="82"/>
        <w:ind w:firstLine="42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业务/末端均未变化、其中间交换节点发生变化的情况下，</w:t>
      </w:r>
      <w:r>
        <w:rPr>
          <w:rFonts w:ascii="Times New Roman"/>
          <w:color w:val="000000" w:themeColor="text1"/>
          <w14:textFill>
            <w14:solidFill>
              <w14:schemeClr w14:val="tx1"/>
            </w14:solidFill>
          </w14:textFill>
        </w:rPr>
        <w:t>对所涉及到的业务实现全网自动批量割接</w:t>
      </w:r>
      <w:r>
        <w:rPr>
          <w:rFonts w:ascii="Times New Roman"/>
          <w:color w:val="000000" w:themeColor="text1"/>
          <w:szCs w:val="21"/>
          <w14:textFill>
            <w14:solidFill>
              <w14:schemeClr w14:val="tx1"/>
            </w14:solidFill>
          </w14:textFill>
        </w:rPr>
        <w:t>。</w:t>
      </w:r>
    </w:p>
    <w:p>
      <w:pPr>
        <w:pStyle w:val="82"/>
        <w:ind w:firstLine="420"/>
        <w:jc w:val="center"/>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drawing>
          <wp:inline distT="0" distB="0" distL="0" distR="0">
            <wp:extent cx="2466975" cy="904875"/>
            <wp:effectExtent l="0" t="0" r="9525" b="9525"/>
            <wp:docPr id="206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 name="图片 4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466975" cy="904875"/>
                    </a:xfrm>
                    <a:prstGeom prst="rect">
                      <a:avLst/>
                    </a:prstGeom>
                    <a:noFill/>
                    <a:ln>
                      <a:noFill/>
                    </a:ln>
                  </pic:spPr>
                </pic:pic>
              </a:graphicData>
            </a:graphic>
          </wp:inline>
        </w:drawing>
      </w:r>
    </w:p>
    <w:p>
      <w:pPr>
        <w:pStyle w:val="82"/>
        <w:ind w:firstLine="420"/>
        <w:jc w:val="center"/>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图</w:t>
      </w:r>
      <w:r>
        <w:rPr>
          <w:rFonts w:hint="eastAsia" w:ascii="Times New Roman"/>
          <w:color w:val="000000" w:themeColor="text1"/>
          <w:szCs w:val="21"/>
          <w14:textFill>
            <w14:solidFill>
              <w14:schemeClr w14:val="tx1"/>
            </w14:solidFill>
          </w14:textFill>
        </w:rPr>
        <w:t>7-</w:t>
      </w:r>
      <w:r>
        <w:rPr>
          <w:rFonts w:ascii="Times New Roman"/>
          <w:color w:val="000000" w:themeColor="text1"/>
          <w:szCs w:val="21"/>
          <w14:textFill>
            <w14:solidFill>
              <w14:schemeClr w14:val="tx1"/>
            </w14:solidFill>
          </w14:textFill>
        </w:rPr>
        <w:t>3交换节点变图</w:t>
      </w:r>
    </w:p>
    <w:p>
      <w:pPr>
        <w:pStyle w:val="82"/>
        <w:ind w:firstLine="420"/>
        <w:jc w:val="center"/>
        <w:rPr>
          <w:rFonts w:ascii="Times New Roman"/>
          <w:color w:val="000000" w:themeColor="text1"/>
          <w:szCs w:val="21"/>
          <w14:textFill>
            <w14:solidFill>
              <w14:schemeClr w14:val="tx1"/>
            </w14:solidFill>
          </w14:textFill>
        </w:rPr>
      </w:pPr>
    </w:p>
    <w:p>
      <w:pPr>
        <w:pStyle w:val="186"/>
        <w:ind w:firstLine="0" w:firstLineChars="0"/>
        <w:rPr>
          <w:rFonts w:ascii="Times New Roman"/>
          <w:color w:val="000000" w:themeColor="text1"/>
          <w14:textFill>
            <w14:solidFill>
              <w14:schemeClr w14:val="tx1"/>
            </w14:solidFill>
          </w14:textFill>
        </w:rPr>
      </w:pP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678" w:name="_Toc19695392"/>
      <w:bookmarkStart w:id="679" w:name="_Toc470625634"/>
      <w:bookmarkStart w:id="680" w:name="_Toc53650164"/>
      <w:r>
        <w:rPr>
          <w:rFonts w:eastAsiaTheme="minorEastAsia"/>
          <w:color w:val="000000" w:themeColor="text1"/>
          <w:szCs w:val="21"/>
          <w14:textFill>
            <w14:solidFill>
              <w14:schemeClr w14:val="tx1"/>
            </w14:solidFill>
          </w14:textFill>
        </w:rPr>
        <w:t>割接任务执行</w:t>
      </w:r>
      <w:bookmarkEnd w:id="678"/>
      <w:bookmarkEnd w:id="679"/>
      <w:bookmarkEnd w:id="680"/>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网管系统应支持用户手工和定时方式执行业务割接计划。</w:t>
      </w:r>
    </w:p>
    <w:p>
      <w:pPr>
        <w:pStyle w:val="82"/>
        <w:numPr>
          <w:ilvl w:val="1"/>
          <w:numId w:val="14"/>
        </w:numPr>
        <w:ind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支持割接数据校验，并明确提示校验信息；</w:t>
      </w:r>
    </w:p>
    <w:p>
      <w:pPr>
        <w:pStyle w:val="82"/>
        <w:numPr>
          <w:ilvl w:val="1"/>
          <w:numId w:val="14"/>
        </w:numPr>
        <w:ind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执行业务割接计划的参数应该包括：</w:t>
      </w:r>
    </w:p>
    <w:p>
      <w:pPr>
        <w:numPr>
          <w:ilvl w:val="3"/>
          <w:numId w:val="87"/>
        </w:numPr>
        <w:adjustRightInd w:val="0"/>
        <w:jc w:val="left"/>
        <w:textAlignment w:val="baseline"/>
        <w:rPr>
          <w:color w:val="000000" w:themeColor="text1"/>
          <w14:textFill>
            <w14:solidFill>
              <w14:schemeClr w14:val="tx1"/>
            </w14:solidFill>
          </w14:textFill>
        </w:rPr>
      </w:pPr>
      <w:r>
        <w:rPr>
          <w:color w:val="000000" w:themeColor="text1"/>
          <w14:textFill>
            <w14:solidFill>
              <w14:schemeClr w14:val="tx1"/>
            </w14:solidFill>
          </w14:textFill>
        </w:rPr>
        <w:t>业务割接计划名称；</w:t>
      </w:r>
    </w:p>
    <w:p>
      <w:pPr>
        <w:numPr>
          <w:ilvl w:val="3"/>
          <w:numId w:val="87"/>
        </w:numPr>
        <w:adjustRightInd w:val="0"/>
        <w:jc w:val="left"/>
        <w:textAlignment w:val="baseline"/>
        <w:rPr>
          <w:color w:val="000000" w:themeColor="text1"/>
          <w14:textFill>
            <w14:solidFill>
              <w14:schemeClr w14:val="tx1"/>
            </w14:solidFill>
          </w14:textFill>
        </w:rPr>
      </w:pPr>
      <w:r>
        <w:rPr>
          <w:color w:val="000000" w:themeColor="text1"/>
          <w14:textFill>
            <w14:solidFill>
              <w14:schemeClr w14:val="tx1"/>
            </w14:solidFill>
          </w14:textFill>
        </w:rPr>
        <w:t>业务割接计划执行时间；</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681" w:name="_Toc19695393"/>
      <w:bookmarkStart w:id="682" w:name="_Toc53650165"/>
      <w:bookmarkStart w:id="683" w:name="_Toc470625635"/>
      <w:r>
        <w:rPr>
          <w:rFonts w:eastAsiaTheme="minorEastAsia"/>
          <w:color w:val="000000" w:themeColor="text1"/>
          <w:szCs w:val="21"/>
          <w14:textFill>
            <w14:solidFill>
              <w14:schemeClr w14:val="tx1"/>
            </w14:solidFill>
          </w14:textFill>
        </w:rPr>
        <w:t>割接结果查看</w:t>
      </w:r>
      <w:bookmarkEnd w:id="681"/>
      <w:bookmarkEnd w:id="682"/>
      <w:bookmarkEnd w:id="683"/>
    </w:p>
    <w:p>
      <w:pPr>
        <w:pStyle w:val="82"/>
        <w:ind w:left="420"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业务割接计划执行的结果应该包括：</w:t>
      </w:r>
    </w:p>
    <w:p>
      <w:pPr>
        <w:numPr>
          <w:ilvl w:val="0"/>
          <w:numId w:val="88"/>
        </w:numPr>
        <w:adjustRightInd w:val="0"/>
        <w:jc w:val="left"/>
        <w:textAlignment w:val="baseline"/>
        <w:rPr>
          <w:color w:val="000000" w:themeColor="text1"/>
          <w14:textFill>
            <w14:solidFill>
              <w14:schemeClr w14:val="tx1"/>
            </w14:solidFill>
          </w14:textFill>
        </w:rPr>
      </w:pPr>
      <w:r>
        <w:rPr>
          <w:color w:val="000000" w:themeColor="text1"/>
          <w14:textFill>
            <w14:solidFill>
              <w14:schemeClr w14:val="tx1"/>
            </w14:solidFill>
          </w14:textFill>
        </w:rPr>
        <w:t>业务割接计划执行时间（校验时间、实际割接时间）；</w:t>
      </w:r>
    </w:p>
    <w:p>
      <w:pPr>
        <w:numPr>
          <w:ilvl w:val="0"/>
          <w:numId w:val="88"/>
        </w:numPr>
        <w:adjustRightInd w:val="0"/>
        <w:jc w:val="left"/>
        <w:textAlignment w:val="baseline"/>
        <w:rPr>
          <w:color w:val="000000" w:themeColor="text1"/>
          <w14:textFill>
            <w14:solidFill>
              <w14:schemeClr w14:val="tx1"/>
            </w14:solidFill>
          </w14:textFill>
        </w:rPr>
      </w:pPr>
      <w:r>
        <w:rPr>
          <w:color w:val="000000" w:themeColor="text1"/>
          <w14:textFill>
            <w14:solidFill>
              <w14:schemeClr w14:val="tx1"/>
            </w14:solidFill>
          </w14:textFill>
        </w:rPr>
        <w:t>业务割接计划执行状态；</w:t>
      </w:r>
    </w:p>
    <w:p>
      <w:pPr>
        <w:numPr>
          <w:ilvl w:val="0"/>
          <w:numId w:val="88"/>
        </w:numPr>
        <w:adjustRightInd w:val="0"/>
        <w:jc w:val="left"/>
        <w:textAlignment w:val="baseline"/>
        <w:rPr>
          <w:color w:val="000000" w:themeColor="text1"/>
          <w14:textFill>
            <w14:solidFill>
              <w14:schemeClr w14:val="tx1"/>
            </w14:solidFill>
          </w14:textFill>
        </w:rPr>
      </w:pPr>
      <w:r>
        <w:rPr>
          <w:color w:val="000000" w:themeColor="text1"/>
          <w14:textFill>
            <w14:solidFill>
              <w14:schemeClr w14:val="tx1"/>
            </w14:solidFill>
          </w14:textFill>
        </w:rPr>
        <w:t>业务割接组执行结果：</w:t>
      </w:r>
    </w:p>
    <w:p>
      <w:pPr>
        <w:numPr>
          <w:ilvl w:val="3"/>
          <w:numId w:val="89"/>
        </w:numPr>
        <w:adjustRightInd w:val="0"/>
        <w:jc w:val="left"/>
        <w:textAlignment w:val="baseline"/>
        <w:rPr>
          <w:color w:val="000000" w:themeColor="text1"/>
          <w14:textFill>
            <w14:solidFill>
              <w14:schemeClr w14:val="tx1"/>
            </w14:solidFill>
          </w14:textFill>
        </w:rPr>
      </w:pPr>
      <w:r>
        <w:rPr>
          <w:color w:val="000000" w:themeColor="text1"/>
          <w14:textFill>
            <w14:solidFill>
              <w14:schemeClr w14:val="tx1"/>
            </w14:solidFill>
          </w14:textFill>
        </w:rPr>
        <w:t>割接成功的电路信息列表；</w:t>
      </w:r>
    </w:p>
    <w:p>
      <w:pPr>
        <w:numPr>
          <w:ilvl w:val="3"/>
          <w:numId w:val="89"/>
        </w:numPr>
        <w:adjustRightInd w:val="0"/>
        <w:jc w:val="left"/>
        <w:textAlignment w:val="baseline"/>
        <w:rPr>
          <w:color w:val="000000" w:themeColor="text1"/>
          <w14:textFill>
            <w14:solidFill>
              <w14:schemeClr w14:val="tx1"/>
            </w14:solidFill>
          </w14:textFill>
        </w:rPr>
      </w:pPr>
      <w:r>
        <w:rPr>
          <w:color w:val="000000" w:themeColor="text1"/>
          <w14:textFill>
            <w14:solidFill>
              <w14:schemeClr w14:val="tx1"/>
            </w14:solidFill>
          </w14:textFill>
        </w:rPr>
        <w:t>割接失败的电路信息列表；</w:t>
      </w:r>
    </w:p>
    <w:p>
      <w:pPr>
        <w:numPr>
          <w:ilvl w:val="0"/>
          <w:numId w:val="88"/>
        </w:numPr>
        <w:adjustRightInd w:val="0"/>
        <w:jc w:val="left"/>
        <w:textAlignment w:val="baseline"/>
        <w:rPr>
          <w:color w:val="000000" w:themeColor="text1"/>
          <w14:textFill>
            <w14:solidFill>
              <w14:schemeClr w14:val="tx1"/>
            </w14:solidFill>
          </w14:textFill>
        </w:rPr>
      </w:pPr>
      <w:r>
        <w:rPr>
          <w:color w:val="000000" w:themeColor="text1"/>
          <w14:textFill>
            <w14:solidFill>
              <w14:schemeClr w14:val="tx1"/>
            </w14:solidFill>
          </w14:textFill>
        </w:rPr>
        <w:t>割接计划执行的日志记录明确（包括起止时间、割接组名称、操作结果）；</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684" w:name="_Toc53650166"/>
      <w:bookmarkStart w:id="685" w:name="_Toc19695394"/>
      <w:r>
        <w:rPr>
          <w:rFonts w:ascii="Times New Roman" w:hAnsi="Times New Roman"/>
          <w:b w:val="0"/>
          <w:color w:val="000000" w:themeColor="text1"/>
          <w:sz w:val="24"/>
          <w:szCs w:val="24"/>
          <w14:textFill>
            <w14:solidFill>
              <w14:schemeClr w14:val="tx1"/>
            </w14:solidFill>
          </w14:textFill>
        </w:rPr>
        <w:t>网络业务调整</w:t>
      </w:r>
      <w:bookmarkEnd w:id="684"/>
      <w:bookmarkEnd w:id="685"/>
    </w:p>
    <w:p>
      <w:pPr>
        <w:ind w:firstLine="420"/>
        <w:rPr>
          <w:color w:val="000000" w:themeColor="text1"/>
          <w14:textFill>
            <w14:solidFill>
              <w14:schemeClr w14:val="tx1"/>
            </w14:solidFill>
          </w14:textFill>
        </w:rPr>
      </w:pPr>
      <w:r>
        <w:rPr>
          <w:color w:val="000000" w:themeColor="text1"/>
          <w14:textFill>
            <w14:solidFill>
              <w14:schemeClr w14:val="tx1"/>
            </w14:solidFill>
          </w14:textFill>
        </w:rPr>
        <w:t>网管系统应支持在线修改网络业务的路由信息，以实现链路容量扩容、链或环加点、减点、离线减点、多点离线减点等场景。</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686" w:name="_Toc19695395"/>
      <w:bookmarkStart w:id="687" w:name="_Toc53650167"/>
      <w:r>
        <w:rPr>
          <w:rFonts w:eastAsiaTheme="minorEastAsia"/>
          <w:color w:val="000000" w:themeColor="text1"/>
          <w:szCs w:val="21"/>
          <w14:textFill>
            <w14:solidFill>
              <w14:schemeClr w14:val="tx1"/>
            </w14:solidFill>
          </w14:textFill>
        </w:rPr>
        <w:t>网络调整功能通用要求</w:t>
      </w:r>
      <w:bookmarkEnd w:id="686"/>
      <w:bookmarkEnd w:id="687"/>
    </w:p>
    <w:p>
      <w:pPr>
        <w:ind w:firstLine="420"/>
        <w:rPr>
          <w:color w:val="000000" w:themeColor="text1"/>
          <w14:textFill>
            <w14:solidFill>
              <w14:schemeClr w14:val="tx1"/>
            </w14:solidFill>
          </w14:textFill>
        </w:rPr>
      </w:pPr>
      <w:r>
        <w:rPr>
          <w:color w:val="000000" w:themeColor="text1"/>
          <w14:textFill>
            <w14:solidFill>
              <w14:schemeClr w14:val="tx1"/>
            </w14:solidFill>
          </w14:textFill>
        </w:rPr>
        <w:t>自动列出所有受影响的业务及隧道；</w:t>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自动修改相关网元上的配置；</w:t>
      </w:r>
    </w:p>
    <w:p>
      <w:pPr>
        <w:pStyle w:val="127"/>
        <w:numPr>
          <w:ilvl w:val="0"/>
          <w:numId w:val="90"/>
        </w:numPr>
        <w:tabs>
          <w:tab w:val="clear" w:pos="859"/>
        </w:tabs>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调整隧道标签交叉应支持自动分配、和原隧道标签交叉保持一致；</w:t>
      </w:r>
    </w:p>
    <w:p>
      <w:pPr>
        <w:pStyle w:val="127"/>
        <w:numPr>
          <w:ilvl w:val="0"/>
          <w:numId w:val="90"/>
        </w:numPr>
        <w:tabs>
          <w:tab w:val="clear" w:pos="859"/>
        </w:tabs>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支持异常数据检查；</w:t>
      </w:r>
    </w:p>
    <w:p>
      <w:pPr>
        <w:pStyle w:val="127"/>
        <w:numPr>
          <w:ilvl w:val="0"/>
          <w:numId w:val="90"/>
        </w:numPr>
        <w:tabs>
          <w:tab w:val="clear" w:pos="859"/>
        </w:tabs>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支持割接过程详细进度展示；</w:t>
      </w:r>
    </w:p>
    <w:p>
      <w:pPr>
        <w:pStyle w:val="127"/>
        <w:numPr>
          <w:ilvl w:val="0"/>
          <w:numId w:val="90"/>
        </w:numPr>
        <w:tabs>
          <w:tab w:val="clear" w:pos="859"/>
        </w:tabs>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支持异常错误详细信息展示；</w:t>
      </w:r>
    </w:p>
    <w:p>
      <w:pPr>
        <w:pStyle w:val="127"/>
        <w:numPr>
          <w:ilvl w:val="0"/>
          <w:numId w:val="90"/>
        </w:numPr>
        <w:tabs>
          <w:tab w:val="clear" w:pos="859"/>
        </w:tabs>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支持进度明细化展示，包括割接流程过程内容；</w:t>
      </w:r>
    </w:p>
    <w:p>
      <w:pPr>
        <w:pStyle w:val="127"/>
        <w:numPr>
          <w:ilvl w:val="0"/>
          <w:numId w:val="90"/>
        </w:numPr>
        <w:tabs>
          <w:tab w:val="clear" w:pos="859"/>
        </w:tabs>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割接过程中发生变更的数据需要保存，便于核查；</w:t>
      </w:r>
    </w:p>
    <w:p>
      <w:pPr>
        <w:pStyle w:val="127"/>
        <w:numPr>
          <w:ilvl w:val="0"/>
          <w:numId w:val="90"/>
        </w:numPr>
        <w:tabs>
          <w:tab w:val="clear" w:pos="859"/>
        </w:tabs>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当遇到异常时，支持用户人工干预并由用户决定干预策略，包括但不限于继续割接、回退操作等</w:t>
      </w:r>
    </w:p>
    <w:p>
      <w:pPr>
        <w:pStyle w:val="4"/>
        <w:numPr>
          <w:ilvl w:val="2"/>
          <w:numId w:val="30"/>
        </w:numPr>
        <w:tabs>
          <w:tab w:val="left" w:pos="720"/>
          <w:tab w:val="clear" w:pos="709"/>
        </w:tabs>
        <w:adjustRightInd/>
        <w:spacing w:before="260" w:after="260"/>
        <w:ind w:left="1259" w:hanging="1259"/>
        <w:jc w:val="both"/>
        <w:textAlignment w:val="auto"/>
        <w:rPr>
          <w:b w:val="0"/>
          <w:color w:val="000000" w:themeColor="text1"/>
          <w:sz w:val="24"/>
          <w:szCs w:val="24"/>
          <w14:textFill>
            <w14:solidFill>
              <w14:schemeClr w14:val="tx1"/>
            </w14:solidFill>
          </w14:textFill>
        </w:rPr>
      </w:pPr>
      <w:bookmarkStart w:id="688" w:name="_Toc53650168"/>
      <w:bookmarkStart w:id="689" w:name="_Toc19695396"/>
      <w:r>
        <w:rPr>
          <w:b w:val="0"/>
          <w:color w:val="000000" w:themeColor="text1"/>
          <w:sz w:val="24"/>
          <w:szCs w:val="24"/>
          <w14:textFill>
            <w14:solidFill>
              <w14:schemeClr w14:val="tx1"/>
            </w14:solidFill>
          </w14:textFill>
        </w:rPr>
        <w:t>网络业务调整场景</w:t>
      </w:r>
      <w:bookmarkEnd w:id="688"/>
      <w:bookmarkEnd w:id="689"/>
    </w:p>
    <w:p>
      <w:pPr>
        <w:ind w:firstLine="210" w:firstLineChars="100"/>
      </w:pPr>
      <w:r>
        <w:rPr>
          <w:color w:val="000000" w:themeColor="text1"/>
          <w:szCs w:val="21"/>
          <w14:textFill>
            <w14:solidFill>
              <w14:schemeClr w14:val="tx1"/>
            </w14:solidFill>
          </w14:textFill>
        </w:rPr>
        <w:t>以下场景包括环或者链路上承载的隧道（MPLS-TP、SR-TP）的调整。</w:t>
      </w:r>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690" w:name="_Toc19695397"/>
      <w:r>
        <w:rPr>
          <w:rFonts w:eastAsiaTheme="minorEastAsia"/>
          <w:color w:val="000000" w:themeColor="text1"/>
          <w:szCs w:val="21"/>
          <w14:textFill>
            <w14:solidFill>
              <w14:schemeClr w14:val="tx1"/>
            </w14:solidFill>
          </w14:textFill>
        </w:rPr>
        <w:t>扩容加点</w:t>
      </w:r>
      <w:bookmarkEnd w:id="690"/>
    </w:p>
    <w:p>
      <w:pPr>
        <w:pStyle w:val="82"/>
        <w:ind w:firstLine="42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网络业务不断增加，当发展到一定程度，原有设备不能满足要求，需要进行加点操作，</w:t>
      </w:r>
      <w:r>
        <w:rPr>
          <w:rFonts w:ascii="Times New Roman"/>
          <w:color w:val="000000" w:themeColor="text1"/>
          <w14:textFill>
            <w14:solidFill>
              <w14:schemeClr w14:val="tx1"/>
            </w14:solidFill>
          </w14:textFill>
        </w:rPr>
        <w:t>并且需要将原有业务部分切换到新加节点上</w:t>
      </w:r>
      <w:r>
        <w:rPr>
          <w:rFonts w:ascii="Times New Roman"/>
          <w:color w:val="000000" w:themeColor="text1"/>
          <w:szCs w:val="21"/>
          <w14:textFill>
            <w14:solidFill>
              <w14:schemeClr w14:val="tx1"/>
            </w14:solidFill>
          </w14:textFill>
        </w:rPr>
        <w:t>。根据实际使用场景分析，加点操作主要是针对环或者链路进行的，并且需要将该环或者链路上承载的隧道（MPLS-TP、SR-TP）同步修改。</w:t>
      </w:r>
    </w:p>
    <w:p>
      <w:pPr>
        <w:pStyle w:val="82"/>
        <w:ind w:firstLine="422"/>
        <w:rPr>
          <w:rFonts w:ascii="Times New Roman"/>
          <w:color w:val="000000" w:themeColor="text1"/>
          <w:szCs w:val="21"/>
          <w14:textFill>
            <w14:solidFill>
              <w14:schemeClr w14:val="tx1"/>
            </w14:solidFill>
          </w14:textFill>
        </w:rPr>
      </w:pPr>
      <w:r>
        <w:rPr>
          <w:rFonts w:ascii="Times New Roman"/>
          <w:b/>
          <w:color w:val="000000" w:themeColor="text1"/>
          <w:szCs w:val="21"/>
          <w14:textFill>
            <w14:solidFill>
              <w14:schemeClr w14:val="tx1"/>
            </w14:solidFill>
          </w14:textFill>
        </w:rPr>
        <w:t>一、拆环加点</w:t>
      </w:r>
    </w:p>
    <w:p>
      <w:pPr>
        <w:pStyle w:val="82"/>
        <w:ind w:firstLine="440"/>
        <w:rPr>
          <w:rFonts w:ascii="Times New Roman"/>
          <w:color w:val="000000" w:themeColor="text1"/>
          <w:sz w:val="22"/>
          <w14:textFill>
            <w14:solidFill>
              <w14:schemeClr w14:val="tx1"/>
            </w14:solidFill>
          </w14:textFill>
        </w:rPr>
      </w:pPr>
      <w:r>
        <w:rPr>
          <w:rFonts w:ascii="Times New Roman"/>
          <w:color w:val="000000" w:themeColor="text1"/>
          <w:sz w:val="22"/>
          <w14:textFill>
            <w14:solidFill>
              <w14:schemeClr w14:val="tx1"/>
            </w14:solidFill>
          </w14:textFill>
        </w:rPr>
        <w:drawing>
          <wp:inline distT="0" distB="0" distL="0" distR="0">
            <wp:extent cx="4629150" cy="1228725"/>
            <wp:effectExtent l="19050" t="0" r="0" b="0"/>
            <wp:docPr id="2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632282" cy="1229556"/>
                    </a:xfrm>
                    <a:prstGeom prst="rect">
                      <a:avLst/>
                    </a:prstGeom>
                    <a:noFill/>
                    <a:ln>
                      <a:noFill/>
                    </a:ln>
                  </pic:spPr>
                </pic:pic>
              </a:graphicData>
            </a:graphic>
          </wp:inline>
        </w:drawing>
      </w:r>
    </w:p>
    <w:p>
      <w:pPr>
        <w:pStyle w:val="82"/>
        <w:ind w:firstLine="420"/>
        <w:jc w:val="center"/>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图</w:t>
      </w:r>
      <w:r>
        <w:rPr>
          <w:rFonts w:hint="eastAsia" w:ascii="Times New Roman"/>
          <w:color w:val="000000" w:themeColor="text1"/>
          <w:szCs w:val="21"/>
          <w14:textFill>
            <w14:solidFill>
              <w14:schemeClr w14:val="tx1"/>
            </w14:solidFill>
          </w14:textFill>
        </w:rPr>
        <w:t>7-</w:t>
      </w:r>
      <w:r>
        <w:rPr>
          <w:rFonts w:ascii="Times New Roman"/>
          <w:color w:val="000000" w:themeColor="text1"/>
          <w:szCs w:val="21"/>
          <w14:textFill>
            <w14:solidFill>
              <w14:schemeClr w14:val="tx1"/>
            </w14:solidFill>
          </w14:textFill>
        </w:rPr>
        <w:t>4 拆环加点图</w:t>
      </w:r>
    </w:p>
    <w:p>
      <w:pPr>
        <w:pStyle w:val="82"/>
        <w:ind w:firstLine="440"/>
        <w:rPr>
          <w:rFonts w:ascii="Times New Roman"/>
          <w:color w:val="000000" w:themeColor="text1"/>
          <w:sz w:val="22"/>
          <w14:textFill>
            <w14:solidFill>
              <w14:schemeClr w14:val="tx1"/>
            </w14:solidFill>
          </w14:textFill>
        </w:rPr>
      </w:pP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二、拆链加点</w:t>
      </w:r>
    </w:p>
    <w:p>
      <w:pPr>
        <w:pStyle w:val="82"/>
        <w:ind w:firstLine="440"/>
        <w:rPr>
          <w:rFonts w:ascii="Times New Roman"/>
          <w:color w:val="000000" w:themeColor="text1"/>
          <w:sz w:val="22"/>
          <w14:textFill>
            <w14:solidFill>
              <w14:schemeClr w14:val="tx1"/>
            </w14:solidFill>
          </w14:textFill>
        </w:rPr>
      </w:pPr>
      <w:r>
        <w:rPr>
          <w:rFonts w:ascii="Times New Roman"/>
          <w:color w:val="000000" w:themeColor="text1"/>
          <w:sz w:val="22"/>
          <w14:textFill>
            <w14:solidFill>
              <w14:schemeClr w14:val="tx1"/>
            </w14:solidFill>
          </w14:textFill>
        </w:rPr>
        <w:drawing>
          <wp:inline distT="0" distB="0" distL="0" distR="0">
            <wp:extent cx="5010150" cy="1257300"/>
            <wp:effectExtent l="19050" t="0" r="0" b="0"/>
            <wp:docPr id="20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 name="图片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010150" cy="1257300"/>
                    </a:xfrm>
                    <a:prstGeom prst="rect">
                      <a:avLst/>
                    </a:prstGeom>
                    <a:noFill/>
                    <a:ln>
                      <a:noFill/>
                    </a:ln>
                  </pic:spPr>
                </pic:pic>
              </a:graphicData>
            </a:graphic>
          </wp:inline>
        </w:drawing>
      </w:r>
    </w:p>
    <w:p>
      <w:pPr>
        <w:pStyle w:val="82"/>
        <w:ind w:firstLine="420"/>
        <w:jc w:val="center"/>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图</w:t>
      </w:r>
      <w:r>
        <w:rPr>
          <w:rFonts w:hint="eastAsia" w:ascii="Times New Roman"/>
          <w:color w:val="000000" w:themeColor="text1"/>
          <w:szCs w:val="21"/>
          <w14:textFill>
            <w14:solidFill>
              <w14:schemeClr w14:val="tx1"/>
            </w14:solidFill>
          </w14:textFill>
        </w:rPr>
        <w:t>7-</w:t>
      </w:r>
      <w:r>
        <w:rPr>
          <w:rFonts w:ascii="Times New Roman"/>
          <w:color w:val="000000" w:themeColor="text1"/>
          <w:szCs w:val="21"/>
          <w14:textFill>
            <w14:solidFill>
              <w14:schemeClr w14:val="tx1"/>
            </w14:solidFill>
          </w14:textFill>
        </w:rPr>
        <w:t>5 拆链加点图</w:t>
      </w:r>
    </w:p>
    <w:p>
      <w:pPr>
        <w:pStyle w:val="82"/>
        <w:ind w:firstLine="440"/>
        <w:rPr>
          <w:rFonts w:ascii="Times New Roman"/>
          <w:color w:val="000000" w:themeColor="text1"/>
          <w:sz w:val="22"/>
          <w14:textFill>
            <w14:solidFill>
              <w14:schemeClr w14:val="tx1"/>
            </w14:solidFill>
          </w14:textFill>
        </w:rPr>
      </w:pPr>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b w:val="0"/>
          <w:color w:val="000000" w:themeColor="text1"/>
          <w:szCs w:val="21"/>
          <w14:textFill>
            <w14:solidFill>
              <w14:schemeClr w14:val="tx1"/>
            </w14:solidFill>
          </w14:textFill>
        </w:rPr>
      </w:pPr>
      <w:bookmarkStart w:id="691" w:name="_Toc19695398"/>
      <w:r>
        <w:rPr>
          <w:rFonts w:eastAsiaTheme="minorEastAsia"/>
          <w:b w:val="0"/>
          <w:color w:val="000000" w:themeColor="text1"/>
          <w:szCs w:val="21"/>
          <w14:textFill>
            <w14:solidFill>
              <w14:schemeClr w14:val="tx1"/>
            </w14:solidFill>
          </w14:textFill>
        </w:rPr>
        <w:t>接入环速率升</w:t>
      </w:r>
      <w:r>
        <w:rPr>
          <w:color w:val="000000" w:themeColor="text1"/>
          <w:szCs w:val="21"/>
          <w14:textFill>
            <w14:solidFill>
              <w14:schemeClr w14:val="tx1"/>
            </w14:solidFill>
          </w14:textFill>
        </w:rPr>
        <w:t>/</w:t>
      </w:r>
      <w:r>
        <w:rPr>
          <w:b w:val="0"/>
          <w:color w:val="000000" w:themeColor="text1"/>
          <w:szCs w:val="21"/>
          <w14:textFill>
            <w14:solidFill>
              <w14:schemeClr w14:val="tx1"/>
            </w14:solidFill>
          </w14:textFill>
        </w:rPr>
        <w:t>降级</w:t>
      </w:r>
      <w:bookmarkEnd w:id="691"/>
    </w:p>
    <w:p>
      <w:pPr>
        <w:pStyle w:val="82"/>
        <w:ind w:firstLine="562"/>
        <w:rPr>
          <w:rFonts w:ascii="Times New Roman"/>
          <w:b/>
          <w:bCs/>
          <w:color w:val="000000" w:themeColor="text1"/>
          <w:sz w:val="28"/>
          <w:szCs w:val="28"/>
          <w14:textFill>
            <w14:solidFill>
              <w14:schemeClr w14:val="tx1"/>
            </w14:solidFill>
          </w14:textFill>
        </w:rPr>
      </w:pPr>
      <w:r>
        <w:rPr>
          <w:rFonts w:ascii="Times New Roman"/>
          <w:b/>
          <w:bCs/>
          <w:color w:val="000000" w:themeColor="text1"/>
          <w:sz w:val="28"/>
          <w:szCs w:val="28"/>
          <w14:textFill>
            <w14:solidFill>
              <w14:schemeClr w14:val="tx1"/>
            </w14:solidFill>
          </w14:textFill>
        </w:rPr>
        <w:drawing>
          <wp:inline distT="0" distB="0" distL="0" distR="0">
            <wp:extent cx="4080510" cy="1247775"/>
            <wp:effectExtent l="19050" t="0" r="0" b="0"/>
            <wp:docPr id="207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 name="图片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4080958" cy="1247775"/>
                    </a:xfrm>
                    <a:prstGeom prst="rect">
                      <a:avLst/>
                    </a:prstGeom>
                    <a:noFill/>
                    <a:ln>
                      <a:noFill/>
                    </a:ln>
                  </pic:spPr>
                </pic:pic>
              </a:graphicData>
            </a:graphic>
          </wp:inline>
        </w:drawing>
      </w:r>
    </w:p>
    <w:p>
      <w:pPr>
        <w:pStyle w:val="82"/>
        <w:ind w:firstLine="562"/>
        <w:rPr>
          <w:rFonts w:ascii="Times New Roman"/>
          <w:b/>
          <w:bCs/>
          <w:color w:val="000000" w:themeColor="text1"/>
          <w:sz w:val="28"/>
          <w:szCs w:val="28"/>
          <w14:textFill>
            <w14:solidFill>
              <w14:schemeClr w14:val="tx1"/>
            </w14:solidFill>
          </w14:textFill>
        </w:rPr>
      </w:pPr>
      <w:r>
        <w:rPr>
          <w:rFonts w:ascii="Times New Roman"/>
          <w:b/>
          <w:bCs/>
          <w:color w:val="000000" w:themeColor="text1"/>
          <w:sz w:val="28"/>
          <w:szCs w:val="28"/>
          <w14:textFill>
            <w14:solidFill>
              <w14:schemeClr w14:val="tx1"/>
            </w14:solidFill>
          </w14:textFill>
        </w:rPr>
        <w:drawing>
          <wp:inline distT="0" distB="0" distL="0" distR="0">
            <wp:extent cx="4083685" cy="1190625"/>
            <wp:effectExtent l="19050" t="0" r="0" b="0"/>
            <wp:docPr id="207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 name="图片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084296" cy="1190625"/>
                    </a:xfrm>
                    <a:prstGeom prst="rect">
                      <a:avLst/>
                    </a:prstGeom>
                    <a:noFill/>
                    <a:ln>
                      <a:noFill/>
                    </a:ln>
                  </pic:spPr>
                </pic:pic>
              </a:graphicData>
            </a:graphic>
          </wp:inline>
        </w:drawing>
      </w:r>
    </w:p>
    <w:p>
      <w:pPr>
        <w:pStyle w:val="82"/>
        <w:ind w:firstLine="420"/>
        <w:jc w:val="center"/>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图</w:t>
      </w:r>
      <w:r>
        <w:rPr>
          <w:rFonts w:hint="eastAsia" w:ascii="Times New Roman"/>
          <w:color w:val="000000" w:themeColor="text1"/>
          <w:szCs w:val="21"/>
          <w14:textFill>
            <w14:solidFill>
              <w14:schemeClr w14:val="tx1"/>
            </w14:solidFill>
          </w14:textFill>
        </w:rPr>
        <w:t>7-</w:t>
      </w:r>
      <w:r>
        <w:rPr>
          <w:rFonts w:ascii="Times New Roman"/>
          <w:color w:val="000000" w:themeColor="text1"/>
          <w:szCs w:val="21"/>
          <w14:textFill>
            <w14:solidFill>
              <w14:schemeClr w14:val="tx1"/>
            </w14:solidFill>
          </w14:textFill>
        </w:rPr>
        <w:t>6 环速率升级降级图</w:t>
      </w:r>
    </w:p>
    <w:p>
      <w:pPr>
        <w:pStyle w:val="82"/>
        <w:ind w:firstLine="199" w:firstLineChars="95"/>
        <w:rPr>
          <w:rFonts w:ascii="Times New Roman"/>
          <w:bCs/>
          <w:color w:val="000000" w:themeColor="text1"/>
          <w:szCs w:val="21"/>
          <w14:textFill>
            <w14:solidFill>
              <w14:schemeClr w14:val="tx1"/>
            </w14:solidFill>
          </w14:textFill>
        </w:rPr>
      </w:pPr>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color w:val="000000" w:themeColor="text1"/>
          <w:szCs w:val="21"/>
          <w14:textFill>
            <w14:solidFill>
              <w14:schemeClr w14:val="tx1"/>
            </w14:solidFill>
          </w14:textFill>
        </w:rPr>
      </w:pPr>
      <w:bookmarkStart w:id="692" w:name="_Toc19695399"/>
      <w:r>
        <w:rPr>
          <w:rFonts w:eastAsiaTheme="minorEastAsia"/>
          <w:color w:val="000000" w:themeColor="text1"/>
          <w:szCs w:val="21"/>
          <w14:textFill>
            <w14:solidFill>
              <w14:schemeClr w14:val="tx1"/>
            </w14:solidFill>
          </w14:textFill>
        </w:rPr>
        <w:t>减点</w:t>
      </w:r>
      <w:bookmarkEnd w:id="692"/>
    </w:p>
    <w:p>
      <w:pPr>
        <w:pStyle w:val="82"/>
        <w:ind w:firstLine="42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现网应用中，可能存在由于基站取消或基站搬迁等原因，需要修改穿通该设备的隧道不再经过该设备，</w:t>
      </w:r>
      <w:r>
        <w:rPr>
          <w:rFonts w:ascii="Times New Roman"/>
          <w:color w:val="000000" w:themeColor="text1"/>
          <w14:textFill>
            <w14:solidFill>
              <w14:schemeClr w14:val="tx1"/>
            </w14:solidFill>
          </w14:textFill>
        </w:rPr>
        <w:t>并将通过该设备接入的相关业务取消</w:t>
      </w:r>
      <w:r>
        <w:rPr>
          <w:rFonts w:ascii="Times New Roman"/>
          <w:color w:val="000000" w:themeColor="text1"/>
          <w:szCs w:val="21"/>
          <w14:textFill>
            <w14:solidFill>
              <w14:schemeClr w14:val="tx1"/>
            </w14:solidFill>
          </w14:textFill>
        </w:rPr>
        <w:t>，减点功能用来引导客户在网管中完成该过程。</w:t>
      </w:r>
    </w:p>
    <w:p>
      <w:pPr>
        <w:pStyle w:val="82"/>
        <w:ind w:firstLine="420"/>
        <w:rPr>
          <w:rFonts w:ascii="Times New Roman"/>
          <w:b/>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一、拆环减点</w:t>
      </w:r>
    </w:p>
    <w:p>
      <w:pPr>
        <w:pStyle w:val="82"/>
        <w:ind w:firstLine="420"/>
        <w:rPr>
          <w:rFonts w:ascii="Times New Roman"/>
          <w:color w:val="000000" w:themeColor="text1"/>
          <w:sz w:val="22"/>
          <w14:textFill>
            <w14:solidFill>
              <w14:schemeClr w14:val="tx1"/>
            </w14:solidFill>
          </w14:textFill>
        </w:rPr>
      </w:pPr>
      <w:r>
        <w:rPr>
          <w:rFonts w:ascii="Times New Roman"/>
          <w:color w:val="000000" w:themeColor="text1"/>
          <w14:textFill>
            <w14:solidFill>
              <w14:schemeClr w14:val="tx1"/>
            </w14:solidFill>
          </w14:textFill>
        </w:rPr>
        <w:drawing>
          <wp:inline distT="0" distB="0" distL="0" distR="0">
            <wp:extent cx="4953000" cy="2380615"/>
            <wp:effectExtent l="19050" t="0" r="0" b="0"/>
            <wp:docPr id="207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 name="图片 17"/>
                    <pic:cNvPicPr>
                      <a:picLocks noChangeAspect="1" noChangeArrowheads="1"/>
                    </pic:cNvPicPr>
                  </pic:nvPicPr>
                  <pic:blipFill>
                    <a:blip r:embed="rId32" cstate="print"/>
                    <a:srcRect/>
                    <a:stretch>
                      <a:fillRect/>
                    </a:stretch>
                  </pic:blipFill>
                  <pic:spPr>
                    <a:xfrm>
                      <a:off x="0" y="0"/>
                      <a:ext cx="4953000" cy="2380615"/>
                    </a:xfrm>
                    <a:prstGeom prst="rect">
                      <a:avLst/>
                    </a:prstGeom>
                    <a:noFill/>
                    <a:ln w="9525">
                      <a:noFill/>
                      <a:miter lim="800000"/>
                      <a:headEnd/>
                      <a:tailEnd/>
                    </a:ln>
                  </pic:spPr>
                </pic:pic>
              </a:graphicData>
            </a:graphic>
          </wp:inline>
        </w:drawing>
      </w:r>
    </w:p>
    <w:p>
      <w:pPr>
        <w:pStyle w:val="82"/>
        <w:ind w:firstLine="420"/>
        <w:jc w:val="center"/>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图</w:t>
      </w:r>
      <w:r>
        <w:rPr>
          <w:rFonts w:hint="eastAsia" w:ascii="Times New Roman"/>
          <w:color w:val="000000" w:themeColor="text1"/>
          <w:szCs w:val="21"/>
          <w14:textFill>
            <w14:solidFill>
              <w14:schemeClr w14:val="tx1"/>
            </w14:solidFill>
          </w14:textFill>
        </w:rPr>
        <w:t>7-</w:t>
      </w:r>
      <w:r>
        <w:rPr>
          <w:rFonts w:ascii="Times New Roman"/>
          <w:color w:val="000000" w:themeColor="text1"/>
          <w:szCs w:val="21"/>
          <w14:textFill>
            <w14:solidFill>
              <w14:schemeClr w14:val="tx1"/>
            </w14:solidFill>
          </w14:textFill>
        </w:rPr>
        <w:t>7 拆环减点图</w:t>
      </w:r>
    </w:p>
    <w:p>
      <w:pPr>
        <w:pStyle w:val="82"/>
        <w:ind w:firstLine="440"/>
        <w:rPr>
          <w:rFonts w:ascii="Times New Roman"/>
          <w:color w:val="000000" w:themeColor="text1"/>
          <w:sz w:val="22"/>
          <w14:textFill>
            <w14:solidFill>
              <w14:schemeClr w14:val="tx1"/>
            </w14:solidFill>
          </w14:textFill>
        </w:rPr>
      </w:pPr>
    </w:p>
    <w:p>
      <w:pPr>
        <w:pStyle w:val="82"/>
        <w:ind w:firstLine="420"/>
        <w:rPr>
          <w:rFonts w:ascii="Times New Roman"/>
          <w:b/>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二、拆链减点</w:t>
      </w:r>
    </w:p>
    <w:p>
      <w:pPr>
        <w:pStyle w:val="82"/>
        <w:ind w:firstLine="440"/>
        <w:rPr>
          <w:rFonts w:ascii="Times New Roman"/>
          <w:color w:val="000000" w:themeColor="text1"/>
          <w14:textFill>
            <w14:solidFill>
              <w14:schemeClr w14:val="tx1"/>
            </w14:solidFill>
          </w14:textFill>
        </w:rPr>
      </w:pPr>
      <w:r>
        <w:rPr>
          <w:rFonts w:ascii="Times New Roman"/>
          <w:color w:val="000000" w:themeColor="text1"/>
          <w:sz w:val="22"/>
          <w14:textFill>
            <w14:solidFill>
              <w14:schemeClr w14:val="tx1"/>
            </w14:solidFill>
          </w14:textFill>
        </w:rPr>
        <w:t>拆</w:t>
      </w:r>
      <w:r>
        <w:rPr>
          <w:rFonts w:ascii="Times New Roman"/>
          <w:color w:val="000000" w:themeColor="text1"/>
          <w14:textFill>
            <w14:solidFill>
              <w14:schemeClr w14:val="tx1"/>
            </w14:solidFill>
          </w14:textFill>
        </w:rPr>
        <w:t>链减点分为3种场景，其中A节点是环与链的交点，B、C为链上网元。</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场景1：拆链中间点</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A是环与链相切点，彻底断开A-B和B-C之间的物理连接，进行减点。</w:t>
      </w:r>
    </w:p>
    <w:p>
      <w:pPr>
        <w:pStyle w:val="82"/>
        <w:ind w:firstLine="440"/>
        <w:rPr>
          <w:rFonts w:ascii="Times New Roman" w:eastAsiaTheme="minorEastAsia"/>
          <w:color w:val="000000" w:themeColor="text1"/>
          <w:sz w:val="24"/>
          <w:szCs w:val="24"/>
          <w14:textFill>
            <w14:solidFill>
              <w14:schemeClr w14:val="tx1"/>
            </w14:solidFill>
          </w14:textFill>
        </w:rPr>
      </w:pPr>
      <w:r>
        <w:rPr>
          <w:rFonts w:ascii="Times New Roman"/>
          <w:color w:val="000000" w:themeColor="text1"/>
          <w:sz w:val="22"/>
          <w14:textFill>
            <w14:solidFill>
              <w14:schemeClr w14:val="tx1"/>
            </w14:solidFill>
          </w14:textFill>
        </w:rPr>
        <w:drawing>
          <wp:inline distT="0" distB="0" distL="0" distR="0">
            <wp:extent cx="4572000" cy="1295400"/>
            <wp:effectExtent l="0" t="0" r="0" b="0"/>
            <wp:docPr id="20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 name="图片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4572000" cy="1295400"/>
                    </a:xfrm>
                    <a:prstGeom prst="rect">
                      <a:avLst/>
                    </a:prstGeom>
                    <a:noFill/>
                    <a:ln>
                      <a:noFill/>
                    </a:ln>
                  </pic:spPr>
                </pic:pic>
              </a:graphicData>
            </a:graphic>
          </wp:inline>
        </w:drawing>
      </w:r>
    </w:p>
    <w:p>
      <w:pPr>
        <w:pStyle w:val="82"/>
        <w:ind w:firstLine="420"/>
        <w:jc w:val="center"/>
        <w:rPr>
          <w:rFonts w:ascii="Times New Roman" w:eastAsiaTheme="minorEastAsia"/>
          <w:color w:val="000000" w:themeColor="text1"/>
          <w:sz w:val="24"/>
          <w:szCs w:val="24"/>
          <w14:textFill>
            <w14:solidFill>
              <w14:schemeClr w14:val="tx1"/>
            </w14:solidFill>
          </w14:textFill>
        </w:rPr>
      </w:pPr>
      <w:r>
        <w:rPr>
          <w:rFonts w:ascii="Times New Roman"/>
          <w:color w:val="000000" w:themeColor="text1"/>
          <w:szCs w:val="21"/>
          <w14:textFill>
            <w14:solidFill>
              <w14:schemeClr w14:val="tx1"/>
            </w14:solidFill>
          </w14:textFill>
        </w:rPr>
        <w:t>图</w:t>
      </w:r>
      <w:r>
        <w:rPr>
          <w:rFonts w:hint="eastAsia" w:ascii="Times New Roman"/>
          <w:color w:val="000000" w:themeColor="text1"/>
          <w:szCs w:val="21"/>
          <w14:textFill>
            <w14:solidFill>
              <w14:schemeClr w14:val="tx1"/>
            </w14:solidFill>
          </w14:textFill>
        </w:rPr>
        <w:t>7-</w:t>
      </w:r>
      <w:r>
        <w:rPr>
          <w:rFonts w:ascii="Times New Roman"/>
          <w:color w:val="000000" w:themeColor="text1"/>
          <w:szCs w:val="21"/>
          <w14:textFill>
            <w14:solidFill>
              <w14:schemeClr w14:val="tx1"/>
            </w14:solidFill>
          </w14:textFill>
        </w:rPr>
        <w:t>8 拆链中间点图</w:t>
      </w:r>
    </w:p>
    <w:p>
      <w:pPr>
        <w:pStyle w:val="82"/>
        <w:ind w:firstLine="42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场景2：拆链末端点</w:t>
      </w:r>
    </w:p>
    <w:p>
      <w:pPr>
        <w:pStyle w:val="82"/>
        <w:ind w:firstLine="42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A是环与链相切点，</w:t>
      </w:r>
      <w:r>
        <w:rPr>
          <w:rFonts w:ascii="Times New Roman"/>
          <w:color w:val="000000" w:themeColor="text1"/>
          <w14:textFill>
            <w14:solidFill>
              <w14:schemeClr w14:val="tx1"/>
            </w14:solidFill>
          </w14:textFill>
        </w:rPr>
        <w:t>彻底断开</w:t>
      </w:r>
      <w:r>
        <w:rPr>
          <w:rFonts w:ascii="Times New Roman"/>
          <w:color w:val="000000" w:themeColor="text1"/>
          <w:szCs w:val="21"/>
          <w14:textFill>
            <w14:solidFill>
              <w14:schemeClr w14:val="tx1"/>
            </w14:solidFill>
          </w14:textFill>
        </w:rPr>
        <w:t>B-C之间的物理连接，进行减点。</w:t>
      </w:r>
    </w:p>
    <w:p>
      <w:pPr>
        <w:pStyle w:val="82"/>
        <w:ind w:firstLine="440"/>
        <w:rPr>
          <w:rFonts w:ascii="Times New Roman"/>
          <w:color w:val="000000" w:themeColor="text1"/>
          <w:sz w:val="22"/>
          <w14:textFill>
            <w14:solidFill>
              <w14:schemeClr w14:val="tx1"/>
            </w14:solidFill>
          </w14:textFill>
        </w:rPr>
      </w:pPr>
      <w:r>
        <w:rPr>
          <w:rFonts w:ascii="Times New Roman"/>
          <w:color w:val="000000" w:themeColor="text1"/>
          <w:sz w:val="22"/>
          <w14:textFill>
            <w14:solidFill>
              <w14:schemeClr w14:val="tx1"/>
            </w14:solidFill>
          </w14:textFill>
        </w:rPr>
        <w:drawing>
          <wp:inline distT="0" distB="0" distL="0" distR="0">
            <wp:extent cx="4400550" cy="1352550"/>
            <wp:effectExtent l="0" t="0" r="0" b="0"/>
            <wp:docPr id="20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 name="图片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400550" cy="1352550"/>
                    </a:xfrm>
                    <a:prstGeom prst="rect">
                      <a:avLst/>
                    </a:prstGeom>
                    <a:noFill/>
                    <a:ln>
                      <a:noFill/>
                    </a:ln>
                  </pic:spPr>
                </pic:pic>
              </a:graphicData>
            </a:graphic>
          </wp:inline>
        </w:drawing>
      </w:r>
    </w:p>
    <w:p>
      <w:pPr>
        <w:pStyle w:val="82"/>
        <w:ind w:firstLine="420"/>
        <w:jc w:val="center"/>
        <w:rPr>
          <w:rFonts w:ascii="Times New Roman" w:eastAsiaTheme="minorEastAsia"/>
          <w:color w:val="000000" w:themeColor="text1"/>
          <w:sz w:val="24"/>
          <w:szCs w:val="24"/>
          <w14:textFill>
            <w14:solidFill>
              <w14:schemeClr w14:val="tx1"/>
            </w14:solidFill>
          </w14:textFill>
        </w:rPr>
      </w:pPr>
      <w:r>
        <w:rPr>
          <w:rFonts w:ascii="Times New Roman"/>
          <w:color w:val="000000" w:themeColor="text1"/>
          <w:szCs w:val="21"/>
          <w14:textFill>
            <w14:solidFill>
              <w14:schemeClr w14:val="tx1"/>
            </w14:solidFill>
          </w14:textFill>
        </w:rPr>
        <w:t>图</w:t>
      </w:r>
      <w:r>
        <w:rPr>
          <w:rFonts w:hint="eastAsia" w:ascii="Times New Roman"/>
          <w:color w:val="000000" w:themeColor="text1"/>
          <w:szCs w:val="21"/>
          <w14:textFill>
            <w14:solidFill>
              <w14:schemeClr w14:val="tx1"/>
            </w14:solidFill>
          </w14:textFill>
        </w:rPr>
        <w:t>7-</w:t>
      </w:r>
      <w:r>
        <w:rPr>
          <w:rFonts w:ascii="Times New Roman"/>
          <w:color w:val="000000" w:themeColor="text1"/>
          <w:szCs w:val="21"/>
          <w14:textFill>
            <w14:solidFill>
              <w14:schemeClr w14:val="tx1"/>
            </w14:solidFill>
          </w14:textFill>
        </w:rPr>
        <w:t>9 拆</w:t>
      </w:r>
      <w:r>
        <w:rPr>
          <w:rFonts w:hint="eastAsia" w:ascii="Times New Roman"/>
          <w:color w:val="000000" w:themeColor="text1"/>
          <w:szCs w:val="21"/>
          <w14:textFill>
            <w14:solidFill>
              <w14:schemeClr w14:val="tx1"/>
            </w14:solidFill>
          </w14:textFill>
        </w:rPr>
        <w:t>链末端</w:t>
      </w:r>
      <w:r>
        <w:rPr>
          <w:rFonts w:ascii="Times New Roman"/>
          <w:color w:val="000000" w:themeColor="text1"/>
          <w:szCs w:val="21"/>
          <w14:textFill>
            <w14:solidFill>
              <w14:schemeClr w14:val="tx1"/>
            </w14:solidFill>
          </w14:textFill>
        </w:rPr>
        <w:t>点图</w:t>
      </w:r>
    </w:p>
    <w:p>
      <w:pPr>
        <w:pStyle w:val="82"/>
        <w:ind w:firstLine="440"/>
        <w:rPr>
          <w:rFonts w:ascii="Times New Roman"/>
          <w:color w:val="000000" w:themeColor="text1"/>
          <w:sz w:val="22"/>
          <w14:textFill>
            <w14:solidFill>
              <w14:schemeClr w14:val="tx1"/>
            </w14:solidFill>
          </w14:textFill>
        </w:rPr>
      </w:pPr>
    </w:p>
    <w:p>
      <w:pPr>
        <w:ind w:left="180" w:leftChars="86"/>
        <w:rPr>
          <w:color w:val="000000" w:themeColor="text1"/>
          <w:szCs w:val="21"/>
          <w14:textFill>
            <w14:solidFill>
              <w14:schemeClr w14:val="tx1"/>
            </w14:solidFill>
          </w14:textFill>
        </w:rPr>
      </w:pPr>
      <w:r>
        <w:rPr>
          <w:color w:val="000000" w:themeColor="text1"/>
          <w:szCs w:val="21"/>
          <w14:textFill>
            <w14:solidFill>
              <w14:schemeClr w14:val="tx1"/>
            </w14:solidFill>
          </w14:textFill>
        </w:rPr>
        <w:t>场景3：拆链始端点</w:t>
      </w:r>
    </w:p>
    <w:p>
      <w:pPr>
        <w:pStyle w:val="82"/>
        <w:ind w:firstLine="42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A是环与链相切点，彻底断开A-B之间的物理连接，把A 减掉，进行减点。A点摘除，B点作为环与链相切点</w:t>
      </w:r>
    </w:p>
    <w:p>
      <w:pPr>
        <w:rPr>
          <w:rFonts w:eastAsiaTheme="minorEastAsia"/>
        </w:rPr>
      </w:pPr>
      <w:r>
        <mc:AlternateContent>
          <mc:Choice Requires="wps">
            <w:drawing>
              <wp:anchor distT="0" distB="0" distL="114300" distR="114300" simplePos="0" relativeHeight="251685888" behindDoc="0" locked="0" layoutInCell="1" allowOverlap="1">
                <wp:simplePos x="0" y="0"/>
                <wp:positionH relativeFrom="column">
                  <wp:posOffset>4888865</wp:posOffset>
                </wp:positionH>
                <wp:positionV relativeFrom="paragraph">
                  <wp:posOffset>336550</wp:posOffset>
                </wp:positionV>
                <wp:extent cx="254635" cy="332105"/>
                <wp:effectExtent l="0" t="0" r="12065" b="10795"/>
                <wp:wrapNone/>
                <wp:docPr id="71" name="立方体 71"/>
                <wp:cNvGraphicFramePr/>
                <a:graphic xmlns:a="http://schemas.openxmlformats.org/drawingml/2006/main">
                  <a:graphicData uri="http://schemas.microsoft.com/office/word/2010/wordprocessingShape">
                    <wps:wsp>
                      <wps:cNvSpPr>
                        <a:spLocks noChangeArrowheads="1"/>
                      </wps:cNvSpPr>
                      <wps:spPr bwMode="auto">
                        <a:xfrm>
                          <a:off x="0" y="0"/>
                          <a:ext cx="254635" cy="332105"/>
                        </a:xfrm>
                        <a:prstGeom prst="cube">
                          <a:avLst>
                            <a:gd name="adj" fmla="val 25000"/>
                          </a:avLst>
                        </a:prstGeom>
                        <a:solidFill>
                          <a:srgbClr val="BBE0E3"/>
                        </a:solidFill>
                        <a:ln w="9525">
                          <a:solidFill>
                            <a:srgbClr val="000000"/>
                          </a:solidFill>
                          <a:miter lim="800000"/>
                        </a:ln>
                      </wps:spPr>
                      <wps:txb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C</w:t>
                            </w:r>
                          </w:p>
                        </w:txbxContent>
                      </wps:txbx>
                      <wps:bodyPr rot="0" vert="horz" wrap="square" lIns="91440" tIns="45720" rIns="91440" bIns="45720" anchor="ctr" anchorCtr="0" upright="1">
                        <a:noAutofit/>
                      </wps:bodyPr>
                    </wps:wsp>
                  </a:graphicData>
                </a:graphic>
              </wp:anchor>
            </w:drawing>
          </mc:Choice>
          <mc:Fallback>
            <w:pict>
              <v:shape id="_x0000_s1026" o:spid="_x0000_s1026" o:spt="16" type="#_x0000_t16" style="position:absolute;left:0pt;margin-left:384.95pt;margin-top:26.5pt;height:26.15pt;width:20.05pt;z-index:251685888;v-text-anchor:middle;mso-width-relative:page;mso-height-relative:page;" fillcolor="#BBE0E3" filled="t" stroked="t" coordsize="21600,21600" o:gfxdata="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G+r&#10;hcnYAAAACgEAAA8AAAAAAAAAAQAgAAAAIgAAAGRycy9kb3ducmV2LnhtbFBLAQIUABQAAAAIAIdO&#10;4kCkhQDDXAIAAKwEAAAOAAAAAAAAAAEAIAAAACcBAABkcnMvZTJvRG9jLnhtbFBLBQYAAAAABgAG&#10;AFkBAAD1BQAAAAA=&#10;" adj="5400">
                <v:fill on="t" focussize="0,0"/>
                <v:stroke color="#000000" miterlimit="8" joinstyle="miter"/>
                <v:imagedata o:title=""/>
                <o:lock v:ext="edit" aspectratio="f"/>
                <v:textbo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C</w:t>
                      </w:r>
                    </w:p>
                  </w:txbxContent>
                </v:textbox>
              </v:shape>
            </w:pict>
          </mc:Fallback>
        </mc:AlternateContent>
      </w:r>
      <w:r>
        <mc:AlternateContent>
          <mc:Choice Requires="wps">
            <w:drawing>
              <wp:anchor distT="0" distB="0" distL="114300" distR="114300" simplePos="0" relativeHeight="251686912" behindDoc="0" locked="0" layoutInCell="1" allowOverlap="1">
                <wp:simplePos x="0" y="0"/>
                <wp:positionH relativeFrom="column">
                  <wp:posOffset>3865880</wp:posOffset>
                </wp:positionH>
                <wp:positionV relativeFrom="paragraph">
                  <wp:posOffset>74295</wp:posOffset>
                </wp:positionV>
                <wp:extent cx="248920" cy="297180"/>
                <wp:effectExtent l="0" t="0" r="17780" b="26670"/>
                <wp:wrapNone/>
                <wp:docPr id="70" name="立方体 70"/>
                <wp:cNvGraphicFramePr/>
                <a:graphic xmlns:a="http://schemas.openxmlformats.org/drawingml/2006/main">
                  <a:graphicData uri="http://schemas.microsoft.com/office/word/2010/wordprocessingShape">
                    <wps:wsp>
                      <wps:cNvSpPr>
                        <a:spLocks noChangeArrowheads="1"/>
                      </wps:cNvSpPr>
                      <wps:spPr bwMode="auto">
                        <a:xfrm>
                          <a:off x="0" y="0"/>
                          <a:ext cx="248920" cy="297180"/>
                        </a:xfrm>
                        <a:prstGeom prst="cube">
                          <a:avLst>
                            <a:gd name="adj" fmla="val 25000"/>
                          </a:avLst>
                        </a:prstGeom>
                        <a:solidFill>
                          <a:srgbClr val="BBE0E3"/>
                        </a:solidFill>
                        <a:ln w="9525">
                          <a:solidFill>
                            <a:srgbClr val="000000"/>
                          </a:solidFill>
                          <a:miter lim="800000"/>
                        </a:ln>
                      </wps:spPr>
                      <wps:txb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D</w:t>
                            </w:r>
                          </w:p>
                        </w:txbxContent>
                      </wps:txbx>
                      <wps:bodyPr rot="0" vert="horz" wrap="square" lIns="91440" tIns="45720" rIns="91440" bIns="45720" anchor="ctr" anchorCtr="0" upright="1">
                        <a:noAutofit/>
                      </wps:bodyPr>
                    </wps:wsp>
                  </a:graphicData>
                </a:graphic>
              </wp:anchor>
            </w:drawing>
          </mc:Choice>
          <mc:Fallback>
            <w:pict>
              <v:shape id="_x0000_s1026" o:spid="_x0000_s1026" o:spt="16" type="#_x0000_t16" style="position:absolute;left:0pt;margin-left:304.4pt;margin-top:5.85pt;height:23.4pt;width:19.6pt;z-index:251686912;v-text-anchor:middle;mso-width-relative:page;mso-height-relative:page;" fillcolor="#BBE0E3" filled="t" stroked="t" coordsize="21600,21600" o:gfxdata="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N6m+mrWAAAA&#10;CQEAAA8AAAAAAAAAAQAgAAAAIgAAAGRycy9kb3ducmV2LnhtbFBLAQIUABQAAAAIAIdO4kBHcrFk&#10;WAIAAKwEAAAOAAAAAAAAAAEAIAAAACUBAABkcnMvZTJvRG9jLnhtbFBLBQYAAAAABgAGAFkBAADv&#10;BQAAAAA=&#10;" adj="5400">
                <v:fill on="t" focussize="0,0"/>
                <v:stroke color="#000000" miterlimit="8" joinstyle="miter"/>
                <v:imagedata o:title=""/>
                <o:lock v:ext="edit" aspectratio="f"/>
                <v:textbo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D</w:t>
                      </w:r>
                    </w:p>
                  </w:txbxContent>
                </v:textbox>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3793490</wp:posOffset>
                </wp:positionH>
                <wp:positionV relativeFrom="paragraph">
                  <wp:posOffset>654685</wp:posOffset>
                </wp:positionV>
                <wp:extent cx="321310" cy="311150"/>
                <wp:effectExtent l="0" t="0" r="21590" b="12700"/>
                <wp:wrapNone/>
                <wp:docPr id="69" name="立方体 69"/>
                <wp:cNvGraphicFramePr/>
                <a:graphic xmlns:a="http://schemas.openxmlformats.org/drawingml/2006/main">
                  <a:graphicData uri="http://schemas.microsoft.com/office/word/2010/wordprocessingShape">
                    <wps:wsp>
                      <wps:cNvSpPr>
                        <a:spLocks noChangeArrowheads="1"/>
                      </wps:cNvSpPr>
                      <wps:spPr bwMode="auto">
                        <a:xfrm>
                          <a:off x="0" y="0"/>
                          <a:ext cx="321310" cy="311150"/>
                        </a:xfrm>
                        <a:prstGeom prst="cube">
                          <a:avLst>
                            <a:gd name="adj" fmla="val 25000"/>
                          </a:avLst>
                        </a:prstGeom>
                        <a:solidFill>
                          <a:srgbClr val="BBE0E3"/>
                        </a:solidFill>
                        <a:ln w="9525">
                          <a:solidFill>
                            <a:srgbClr val="000000"/>
                          </a:solidFill>
                          <a:miter lim="800000"/>
                        </a:ln>
                      </wps:spPr>
                      <wps:txb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F</w:t>
                            </w:r>
                          </w:p>
                        </w:txbxContent>
                      </wps:txbx>
                      <wps:bodyPr rot="0" vert="horz" wrap="square" lIns="91440" tIns="45720" rIns="91440" bIns="45720" anchor="ctr" anchorCtr="0" upright="1">
                        <a:noAutofit/>
                      </wps:bodyPr>
                    </wps:wsp>
                  </a:graphicData>
                </a:graphic>
              </wp:anchor>
            </w:drawing>
          </mc:Choice>
          <mc:Fallback>
            <w:pict>
              <v:shape id="_x0000_s1026" o:spid="_x0000_s1026" o:spt="16" type="#_x0000_t16" style="position:absolute;left:0pt;margin-left:298.7pt;margin-top:51.55pt;height:24.5pt;width:25.3pt;z-index:251687936;v-text-anchor:middle;mso-width-relative:page;mso-height-relative:page;" fillcolor="#BBE0E3" filled="t" stroked="t" coordsize="21600,21600" o:gfxdata="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KZJ4uXZ&#10;AAAACwEAAA8AAAAAAAAAAQAgAAAAIgAAAGRycy9kb3ducmV2LnhtbFBLAQIUABQAAAAIAIdO4kAc&#10;ZijGWAIAAKwEAAAOAAAAAAAAAAEAIAAAACgBAABkcnMvZTJvRG9jLnhtbFBLBQYAAAAABgAGAFkB&#10;AADyBQAAAAA=&#10;" adj="5400">
                <v:fill on="t" focussize="0,0"/>
                <v:stroke color="#000000" miterlimit="8" joinstyle="miter"/>
                <v:imagedata o:title=""/>
                <o:lock v:ext="edit" aspectratio="f"/>
                <v:textbo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F</w:t>
                      </w:r>
                    </w:p>
                  </w:txbxContent>
                </v:textbox>
              </v:shape>
            </w:pict>
          </mc:Fallback>
        </mc:AlternateContent>
      </w:r>
      <w:r>
        <mc:AlternateContent>
          <mc:Choice Requires="wps">
            <w:drawing>
              <wp:anchor distT="0" distB="0" distL="114300" distR="114300" simplePos="0" relativeHeight="251684864" behindDoc="0" locked="0" layoutInCell="1" allowOverlap="1">
                <wp:simplePos x="0" y="0"/>
                <wp:positionH relativeFrom="column">
                  <wp:posOffset>4225925</wp:posOffset>
                </wp:positionH>
                <wp:positionV relativeFrom="paragraph">
                  <wp:posOffset>364490</wp:posOffset>
                </wp:positionV>
                <wp:extent cx="231775" cy="304165"/>
                <wp:effectExtent l="0" t="0" r="15875" b="19685"/>
                <wp:wrapNone/>
                <wp:docPr id="68" name="立方体 68"/>
                <wp:cNvGraphicFramePr/>
                <a:graphic xmlns:a="http://schemas.openxmlformats.org/drawingml/2006/main">
                  <a:graphicData uri="http://schemas.microsoft.com/office/word/2010/wordprocessingShape">
                    <wps:wsp>
                      <wps:cNvSpPr>
                        <a:spLocks noChangeArrowheads="1"/>
                      </wps:cNvSpPr>
                      <wps:spPr bwMode="auto">
                        <a:xfrm>
                          <a:off x="0" y="0"/>
                          <a:ext cx="231775" cy="304165"/>
                        </a:xfrm>
                        <a:prstGeom prst="cube">
                          <a:avLst>
                            <a:gd name="adj" fmla="val 25000"/>
                          </a:avLst>
                        </a:prstGeom>
                        <a:solidFill>
                          <a:srgbClr val="BBE0E3"/>
                        </a:solidFill>
                        <a:ln w="9525">
                          <a:solidFill>
                            <a:srgbClr val="000000"/>
                          </a:solidFill>
                          <a:miter lim="800000"/>
                        </a:ln>
                      </wps:spPr>
                      <wps:txb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B</w:t>
                            </w:r>
                          </w:p>
                        </w:txbxContent>
                      </wps:txbx>
                      <wps:bodyPr rot="0" vert="horz" wrap="square" lIns="91440" tIns="45720" rIns="91440" bIns="45720" anchor="ctr" anchorCtr="0" upright="1">
                        <a:noAutofit/>
                      </wps:bodyPr>
                    </wps:wsp>
                  </a:graphicData>
                </a:graphic>
              </wp:anchor>
            </w:drawing>
          </mc:Choice>
          <mc:Fallback>
            <w:pict>
              <v:shape id="_x0000_s1026" o:spid="_x0000_s1026" o:spt="16" type="#_x0000_t16" style="position:absolute;left:0pt;margin-left:332.75pt;margin-top:28.7pt;height:23.95pt;width:18.25pt;z-index:251684864;v-text-anchor:middle;mso-width-relative:page;mso-height-relative:page;" fillcolor="#BBE0E3" filled="t" stroked="t" coordsize="21600,21600" o:gfxdata="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Psj5PfY&#10;AAAACgEAAA8AAAAAAAAAAQAgAAAAIgAAAGRycy9kb3ducmV2LnhtbFBLAQIUABQAAAAIAIdO4kBG&#10;GA1sWQIAAKwEAAAOAAAAAAAAAAEAIAAAACcBAABkcnMvZTJvRG9jLnhtbFBLBQYAAAAABgAGAFkB&#10;AADyBQAAAAA=&#10;" adj="5400">
                <v:fill on="t" focussize="0,0"/>
                <v:stroke color="#000000" miterlimit="8" joinstyle="miter"/>
                <v:imagedata o:title=""/>
                <o:lock v:ext="edit" aspectratio="f"/>
                <v:textbo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B</w:t>
                      </w:r>
                    </w:p>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2660650</wp:posOffset>
                </wp:positionH>
                <wp:positionV relativeFrom="paragraph">
                  <wp:posOffset>374015</wp:posOffset>
                </wp:positionV>
                <wp:extent cx="311150" cy="294640"/>
                <wp:effectExtent l="0" t="0" r="12700" b="10160"/>
                <wp:wrapNone/>
                <wp:docPr id="67" name="立方体 67"/>
                <wp:cNvGraphicFramePr/>
                <a:graphic xmlns:a="http://schemas.openxmlformats.org/drawingml/2006/main">
                  <a:graphicData uri="http://schemas.microsoft.com/office/word/2010/wordprocessingShape">
                    <wps:wsp>
                      <wps:cNvSpPr>
                        <a:spLocks noChangeArrowheads="1"/>
                      </wps:cNvSpPr>
                      <wps:spPr bwMode="auto">
                        <a:xfrm>
                          <a:off x="0" y="0"/>
                          <a:ext cx="311150" cy="294640"/>
                        </a:xfrm>
                        <a:prstGeom prst="cube">
                          <a:avLst>
                            <a:gd name="adj" fmla="val 25000"/>
                          </a:avLst>
                        </a:prstGeom>
                        <a:solidFill>
                          <a:srgbClr val="BBE0E3"/>
                        </a:solidFill>
                        <a:ln w="9525">
                          <a:solidFill>
                            <a:srgbClr val="000000"/>
                          </a:solidFill>
                          <a:miter lim="800000"/>
                        </a:ln>
                      </wps:spPr>
                      <wps:txb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C</w:t>
                            </w:r>
                          </w:p>
                        </w:txbxContent>
                      </wps:txbx>
                      <wps:bodyPr rot="0" vert="horz" wrap="square" lIns="91440" tIns="45720" rIns="91440" bIns="45720" anchor="ctr" anchorCtr="0" upright="1">
                        <a:noAutofit/>
                      </wps:bodyPr>
                    </wps:wsp>
                  </a:graphicData>
                </a:graphic>
              </wp:anchor>
            </w:drawing>
          </mc:Choice>
          <mc:Fallback>
            <w:pict>
              <v:shape id="_x0000_s1026" o:spid="_x0000_s1026" o:spt="16" type="#_x0000_t16" style="position:absolute;left:0pt;margin-left:209.5pt;margin-top:29.45pt;height:23.2pt;width:24.5pt;z-index:251671552;v-text-anchor:middle;mso-width-relative:page;mso-height-relative:page;" fillcolor="#BBE0E3" filled="t" stroked="t" coordsize="21600,21600" o:gfxdata="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cGLgE&#10;2QAAAAoBAAAPAAAAAAAAAAEAIAAAACIAAABkcnMvZG93bnJldi54bWxQSwECFAAUAAAACACHTuJA&#10;ztCpzVkCAACsBAAADgAAAAAAAAABACAAAAAoAQAAZHJzL2Uyb0RvYy54bWxQSwUGAAAAAAYABgBZ&#10;AQAA8wUAAAAA&#10;" adj="5400">
                <v:fill on="t" focussize="0,0"/>
                <v:stroke color="#000000" miterlimit="8" joinstyle="miter"/>
                <v:imagedata o:title=""/>
                <o:lock v:ext="edit" aspectratio="f"/>
                <v:textbo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C</w:t>
                      </w:r>
                    </w:p>
                  </w:txbxContent>
                </v:textbox>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1939925</wp:posOffset>
                </wp:positionH>
                <wp:positionV relativeFrom="paragraph">
                  <wp:posOffset>375920</wp:posOffset>
                </wp:positionV>
                <wp:extent cx="231775" cy="292735"/>
                <wp:effectExtent l="0" t="0" r="15875" b="12065"/>
                <wp:wrapNone/>
                <wp:docPr id="66" name="立方体 66"/>
                <wp:cNvGraphicFramePr/>
                <a:graphic xmlns:a="http://schemas.openxmlformats.org/drawingml/2006/main">
                  <a:graphicData uri="http://schemas.microsoft.com/office/word/2010/wordprocessingShape">
                    <wps:wsp>
                      <wps:cNvSpPr>
                        <a:spLocks noChangeArrowheads="1"/>
                      </wps:cNvSpPr>
                      <wps:spPr bwMode="auto">
                        <a:xfrm>
                          <a:off x="0" y="0"/>
                          <a:ext cx="231775" cy="292735"/>
                        </a:xfrm>
                        <a:prstGeom prst="cube">
                          <a:avLst>
                            <a:gd name="adj" fmla="val 25000"/>
                          </a:avLst>
                        </a:prstGeom>
                        <a:solidFill>
                          <a:srgbClr val="BBE0E3"/>
                        </a:solidFill>
                        <a:ln w="9525">
                          <a:solidFill>
                            <a:srgbClr val="000000"/>
                          </a:solidFill>
                          <a:miter lim="800000"/>
                        </a:ln>
                      </wps:spPr>
                      <wps:txb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B</w:t>
                            </w:r>
                          </w:p>
                        </w:txbxContent>
                      </wps:txbx>
                      <wps:bodyPr rot="0" vert="horz" wrap="square" lIns="91440" tIns="45720" rIns="91440" bIns="45720" anchor="ctr" anchorCtr="0" upright="1">
                        <a:noAutofit/>
                      </wps:bodyPr>
                    </wps:wsp>
                  </a:graphicData>
                </a:graphic>
              </wp:anchor>
            </w:drawing>
          </mc:Choice>
          <mc:Fallback>
            <w:pict>
              <v:shape id="_x0000_s1026" o:spid="_x0000_s1026" o:spt="16" type="#_x0000_t16" style="position:absolute;left:0pt;margin-left:152.75pt;margin-top:29.6pt;height:23.05pt;width:18.25pt;z-index:251670528;v-text-anchor:middle;mso-width-relative:page;mso-height-relative:page;" fillcolor="#BBE0E3" filled="t" stroked="t" coordsize="21600,21600" o:gfxdata="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tOqawtcA&#10;AAAKAQAADwAAAAAAAAABACAAAAAiAAAAZHJzL2Rvd25yZXYueG1sUEsBAhQAFAAAAAgAh07iQFXY&#10;5plZAgAArAQAAA4AAAAAAAAAAQAgAAAAJgEAAGRycy9lMm9Eb2MueG1sUEsFBgAAAAAGAAYAWQEA&#10;APEFAAAAAA==&#10;" adj="5400">
                <v:fill on="t" focussize="0,0"/>
                <v:stroke color="#000000" miterlimit="8" joinstyle="miter"/>
                <v:imagedata o:title=""/>
                <o:lock v:ext="edit" aspectratio="f"/>
                <v:textbo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B</w:t>
                      </w:r>
                    </w:p>
                  </w:txbxContent>
                </v:textbox>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860425</wp:posOffset>
                </wp:positionH>
                <wp:positionV relativeFrom="paragraph">
                  <wp:posOffset>666750</wp:posOffset>
                </wp:positionV>
                <wp:extent cx="282575" cy="299085"/>
                <wp:effectExtent l="0" t="0" r="22225" b="24765"/>
                <wp:wrapNone/>
                <wp:docPr id="65" name="立方体 65"/>
                <wp:cNvGraphicFramePr/>
                <a:graphic xmlns:a="http://schemas.openxmlformats.org/drawingml/2006/main">
                  <a:graphicData uri="http://schemas.microsoft.com/office/word/2010/wordprocessingShape">
                    <wps:wsp>
                      <wps:cNvSpPr>
                        <a:spLocks noChangeArrowheads="1"/>
                      </wps:cNvSpPr>
                      <wps:spPr bwMode="auto">
                        <a:xfrm>
                          <a:off x="0" y="0"/>
                          <a:ext cx="282575" cy="299085"/>
                        </a:xfrm>
                        <a:prstGeom prst="cube">
                          <a:avLst>
                            <a:gd name="adj" fmla="val 25000"/>
                          </a:avLst>
                        </a:prstGeom>
                        <a:solidFill>
                          <a:srgbClr val="BBE0E3"/>
                        </a:solidFill>
                        <a:ln w="9525">
                          <a:solidFill>
                            <a:srgbClr val="000000"/>
                          </a:solidFill>
                          <a:miter lim="800000"/>
                        </a:ln>
                      </wps:spPr>
                      <wps:txb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F</w:t>
                            </w:r>
                          </w:p>
                        </w:txbxContent>
                      </wps:txbx>
                      <wps:bodyPr rot="0" vert="horz" wrap="square" lIns="91440" tIns="45720" rIns="91440" bIns="45720" anchor="ctr" anchorCtr="0" upright="1">
                        <a:noAutofit/>
                      </wps:bodyPr>
                    </wps:wsp>
                  </a:graphicData>
                </a:graphic>
              </wp:anchor>
            </w:drawing>
          </mc:Choice>
          <mc:Fallback>
            <w:pict>
              <v:shape id="_x0000_s1026" o:spid="_x0000_s1026" o:spt="16" type="#_x0000_t16" style="position:absolute;left:0pt;margin-left:67.75pt;margin-top:52.5pt;height:23.55pt;width:22.25pt;z-index:251673600;v-text-anchor:middle;mso-width-relative:page;mso-height-relative:page;" fillcolor="#BBE0E3" filled="t" stroked="t" coordsize="21600,21600" o:gfxdata="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DBEJAdYA&#10;AAALAQAADwAAAAAAAAABACAAAAAiAAAAZHJzL2Rvd25yZXYueG1sUEsBAhQAFAAAAAgAh07iQOVD&#10;Eo1aAgAArAQAAA4AAAAAAAAAAQAgAAAAJQEAAGRycy9lMm9Eb2MueG1sUEsFBgAAAAAGAAYAWQEA&#10;APEFAAAAAA==&#10;" adj="5400">
                <v:fill on="t" focussize="0,0"/>
                <v:stroke color="#000000" miterlimit="8" joinstyle="miter"/>
                <v:imagedata o:title=""/>
                <o:lock v:ext="edit" aspectratio="f"/>
                <v:textbo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F</w:t>
                      </w:r>
                    </w:p>
                  </w:txbxContent>
                </v:textbox>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914400</wp:posOffset>
                </wp:positionH>
                <wp:positionV relativeFrom="paragraph">
                  <wp:posOffset>86995</wp:posOffset>
                </wp:positionV>
                <wp:extent cx="307975" cy="284480"/>
                <wp:effectExtent l="0" t="0" r="15875" b="20320"/>
                <wp:wrapNone/>
                <wp:docPr id="64" name="立方体 64"/>
                <wp:cNvGraphicFramePr/>
                <a:graphic xmlns:a="http://schemas.openxmlformats.org/drawingml/2006/main">
                  <a:graphicData uri="http://schemas.microsoft.com/office/word/2010/wordprocessingShape">
                    <wps:wsp>
                      <wps:cNvSpPr>
                        <a:spLocks noChangeArrowheads="1"/>
                      </wps:cNvSpPr>
                      <wps:spPr bwMode="auto">
                        <a:xfrm>
                          <a:off x="0" y="0"/>
                          <a:ext cx="307975" cy="284480"/>
                        </a:xfrm>
                        <a:prstGeom prst="cube">
                          <a:avLst>
                            <a:gd name="adj" fmla="val 25000"/>
                          </a:avLst>
                        </a:prstGeom>
                        <a:solidFill>
                          <a:srgbClr val="BBE0E3"/>
                        </a:solidFill>
                        <a:ln w="9525">
                          <a:solidFill>
                            <a:srgbClr val="000000"/>
                          </a:solidFill>
                          <a:miter lim="800000"/>
                        </a:ln>
                      </wps:spPr>
                      <wps:txb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D</w:t>
                            </w:r>
                          </w:p>
                        </w:txbxContent>
                      </wps:txbx>
                      <wps:bodyPr rot="0" vert="horz" wrap="square" lIns="91440" tIns="45720" rIns="91440" bIns="45720" anchor="ctr" anchorCtr="0" upright="1">
                        <a:noAutofit/>
                      </wps:bodyPr>
                    </wps:wsp>
                  </a:graphicData>
                </a:graphic>
              </wp:anchor>
            </w:drawing>
          </mc:Choice>
          <mc:Fallback>
            <w:pict>
              <v:shape id="_x0000_s1026" o:spid="_x0000_s1026" o:spt="16" type="#_x0000_t16" style="position:absolute;left:0pt;margin-left:72pt;margin-top:6.85pt;height:22.4pt;width:24.25pt;z-index:251672576;v-text-anchor:middle;mso-width-relative:page;mso-height-relative:page;" fillcolor="#BBE0E3" filled="t" stroked="t" coordsize="21600,21600" o:gfxdata="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qWqEK&#10;2AAAAAkBAAAPAAAAAAAAAAEAIAAAACIAAABkcnMvZG93bnJldi54bWxQSwECFAAUAAAACACHTuJA&#10;RrWCB1oCAACsBAAADgAAAAAAAAABACAAAAAnAQAAZHJzL2Uyb0RvYy54bWxQSwUGAAAAAAYABgBZ&#10;AQAA8wUAAAAA&#10;" adj="5400">
                <v:fill on="t" focussize="0,0"/>
                <v:stroke color="#000000" miterlimit="8" joinstyle="miter"/>
                <v:imagedata o:title=""/>
                <o:lock v:ext="edit" aspectratio="f"/>
                <v:textbo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D</w:t>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1292225</wp:posOffset>
                </wp:positionH>
                <wp:positionV relativeFrom="paragraph">
                  <wp:posOffset>375920</wp:posOffset>
                </wp:positionV>
                <wp:extent cx="307975" cy="292735"/>
                <wp:effectExtent l="0" t="0" r="15875" b="12065"/>
                <wp:wrapNone/>
                <wp:docPr id="51" name="立方体 51"/>
                <wp:cNvGraphicFramePr/>
                <a:graphic xmlns:a="http://schemas.openxmlformats.org/drawingml/2006/main">
                  <a:graphicData uri="http://schemas.microsoft.com/office/word/2010/wordprocessingShape">
                    <wps:wsp>
                      <wps:cNvSpPr>
                        <a:spLocks noChangeArrowheads="1"/>
                      </wps:cNvSpPr>
                      <wps:spPr bwMode="auto">
                        <a:xfrm>
                          <a:off x="0" y="0"/>
                          <a:ext cx="307975" cy="292735"/>
                        </a:xfrm>
                        <a:prstGeom prst="cube">
                          <a:avLst>
                            <a:gd name="adj" fmla="val 25000"/>
                          </a:avLst>
                        </a:prstGeom>
                        <a:solidFill>
                          <a:srgbClr val="BBE0E3"/>
                        </a:solidFill>
                        <a:ln w="9525">
                          <a:solidFill>
                            <a:srgbClr val="000000"/>
                          </a:solidFill>
                          <a:miter lim="800000"/>
                        </a:ln>
                      </wps:spPr>
                      <wps:txb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A</w:t>
                            </w:r>
                          </w:p>
                        </w:txbxContent>
                      </wps:txbx>
                      <wps:bodyPr rot="0" vert="horz" wrap="square" lIns="91440" tIns="45720" rIns="91440" bIns="45720" anchor="ctr" anchorCtr="0" upright="1">
                        <a:noAutofit/>
                      </wps:bodyPr>
                    </wps:wsp>
                  </a:graphicData>
                </a:graphic>
              </wp:anchor>
            </w:drawing>
          </mc:Choice>
          <mc:Fallback>
            <w:pict>
              <v:shape id="_x0000_s1026" o:spid="_x0000_s1026" o:spt="16" type="#_x0000_t16" style="position:absolute;left:0pt;margin-left:101.75pt;margin-top:29.6pt;height:23.05pt;width:24.25pt;z-index:251669504;v-text-anchor:middle;mso-width-relative:page;mso-height-relative:page;" fillcolor="#BBE0E3" filled="t" stroked="t" coordsize="21600,21600" o:gfxdata="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mlJo&#10;FtcAAAAKAQAADwAAAAAAAAABACAAAAAiAAAAZHJzL2Rvd25yZXYueG1sUEsBAhQAFAAAAAgAh07i&#10;QEEg3DBcAgAArAQAAA4AAAAAAAAAAQAgAAAAJgEAAGRycy9lMm9Eb2MueG1sUEsFBgAAAAAGAAYA&#10;WQEAAPQFAAAAAA==&#10;" adj="5400">
                <v:fill on="t" focussize="0,0"/>
                <v:stroke color="#000000" miterlimit="8" joinstyle="miter"/>
                <v:imagedata o:title=""/>
                <o:lock v:ext="edit" aspectratio="f"/>
                <v:textbo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A</w:t>
                      </w:r>
                    </w:p>
                  </w:txbxContent>
                </v:textbox>
              </v:shap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685800</wp:posOffset>
                </wp:positionH>
                <wp:positionV relativeFrom="paragraph">
                  <wp:posOffset>668655</wp:posOffset>
                </wp:positionV>
                <wp:extent cx="174625" cy="85090"/>
                <wp:effectExtent l="0" t="0" r="34925" b="29210"/>
                <wp:wrapNone/>
                <wp:docPr id="50" name="直接连接符 50"/>
                <wp:cNvGraphicFramePr/>
                <a:graphic xmlns:a="http://schemas.openxmlformats.org/drawingml/2006/main">
                  <a:graphicData uri="http://schemas.microsoft.com/office/word/2010/wordprocessingShape">
                    <wps:wsp>
                      <wps:cNvCnPr>
                        <a:cxnSpLocks noChangeShapeType="1"/>
                      </wps:cNvCnPr>
                      <wps:spPr bwMode="auto">
                        <a:xfrm>
                          <a:off x="0" y="0"/>
                          <a:ext cx="174625" cy="8509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54pt;margin-top:52.65pt;height:6.7pt;width:13.75pt;z-index:251679744;mso-width-relative:page;mso-height-relative:page;" filled="f" stroked="t" coordsize="21600,21600" o:gfxdata="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wCa0NNcA&#10;AAALAQAADwAAAAAAAAABACAAAAAiAAAAZHJzL2Rvd25yZXYueG1sUEsBAhQAFAAAAAgAh07iQKk8&#10;9CTnAQAArwMAAA4AAAAAAAAAAQAgAAAAJgEAAGRycy9lMm9Eb2MueG1sUEsFBgAAAAAGAAYAWQEA&#10;AH8FA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541020</wp:posOffset>
                </wp:positionH>
                <wp:positionV relativeFrom="paragraph">
                  <wp:posOffset>356235</wp:posOffset>
                </wp:positionV>
                <wp:extent cx="228600" cy="297180"/>
                <wp:effectExtent l="0" t="0" r="19050" b="26670"/>
                <wp:wrapNone/>
                <wp:docPr id="49" name="立方体 49"/>
                <wp:cNvGraphicFramePr/>
                <a:graphic xmlns:a="http://schemas.openxmlformats.org/drawingml/2006/main">
                  <a:graphicData uri="http://schemas.microsoft.com/office/word/2010/wordprocessingShape">
                    <wps:wsp>
                      <wps:cNvSpPr>
                        <a:spLocks noChangeArrowheads="1"/>
                      </wps:cNvSpPr>
                      <wps:spPr bwMode="auto">
                        <a:xfrm>
                          <a:off x="0" y="0"/>
                          <a:ext cx="228600" cy="297180"/>
                        </a:xfrm>
                        <a:prstGeom prst="cube">
                          <a:avLst>
                            <a:gd name="adj" fmla="val 25000"/>
                          </a:avLst>
                        </a:prstGeom>
                        <a:solidFill>
                          <a:srgbClr val="BBE0E3"/>
                        </a:solidFill>
                        <a:ln w="9525">
                          <a:solidFill>
                            <a:srgbClr val="000000"/>
                          </a:solidFill>
                          <a:miter lim="800000"/>
                        </a:ln>
                      </wps:spPr>
                      <wps:txb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E</w:t>
                            </w:r>
                          </w:p>
                        </w:txbxContent>
                      </wps:txbx>
                      <wps:bodyPr rot="0" vert="horz" wrap="square" lIns="91440" tIns="45720" rIns="91440" bIns="45720" anchor="ctr" anchorCtr="0" upright="1">
                        <a:noAutofit/>
                      </wps:bodyPr>
                    </wps:wsp>
                  </a:graphicData>
                </a:graphic>
              </wp:anchor>
            </w:drawing>
          </mc:Choice>
          <mc:Fallback>
            <w:pict>
              <v:shape id="_x0000_s1026" o:spid="_x0000_s1026" o:spt="16" type="#_x0000_t16" style="position:absolute;left:0pt;margin-left:42.6pt;margin-top:28.05pt;height:23.4pt;width:18pt;z-index:251674624;v-text-anchor:middle;mso-width-relative:page;mso-height-relative:page;" fillcolor="#BBE0E3" filled="t" stroked="t" coordsize="21600,21600" o:gfxdata="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HYe0brW&#10;AAAACQEAAA8AAAAAAAAAAQAgAAAAIgAAAGRycy9kb3ducmV2LnhtbFBLAQIUABQAAAAIAIdO4kC5&#10;xrfPWwIAAKwEAAAOAAAAAAAAAAEAIAAAACUBAABkcnMvZTJvRG9jLnhtbFBLBQYAAAAABgAGAFkB&#10;AADyBQAAAAA=&#10;" adj="5400">
                <v:fill on="t" focussize="0,0"/>
                <v:stroke color="#000000" miterlimit="8" joinstyle="miter"/>
                <v:imagedata o:title=""/>
                <o:lock v:ext="edit" aspectratio="f"/>
                <v:textbo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E</w:t>
                      </w:r>
                    </w:p>
                  </w:txbxContent>
                </v:textbox>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1000125</wp:posOffset>
                </wp:positionH>
                <wp:positionV relativeFrom="paragraph">
                  <wp:posOffset>935990</wp:posOffset>
                </wp:positionV>
                <wp:extent cx="691515" cy="289560"/>
                <wp:effectExtent l="0" t="0" r="0" b="0"/>
                <wp:wrapNone/>
                <wp:docPr id="48" name="文本框 48"/>
                <wp:cNvGraphicFramePr/>
                <a:graphic xmlns:a="http://schemas.openxmlformats.org/drawingml/2006/main">
                  <a:graphicData uri="http://schemas.microsoft.com/office/word/2010/wordprocessingShape">
                    <wps:wsp>
                      <wps:cNvSpPr txBox="1">
                        <a:spLocks noChangeArrowheads="1"/>
                      </wps:cNvSpPr>
                      <wps:spPr bwMode="auto">
                        <a:xfrm>
                          <a:off x="0" y="0"/>
                          <a:ext cx="691515" cy="289560"/>
                        </a:xfrm>
                        <a:prstGeom prst="rect">
                          <a:avLst/>
                        </a:prstGeom>
                        <a:noFill/>
                        <a:ln>
                          <a:noFill/>
                        </a:ln>
                      </wps:spPr>
                      <wps:txbx>
                        <w:txbxContent>
                          <w:p>
                            <w:pPr>
                              <w:autoSpaceDE w:val="0"/>
                              <w:autoSpaceDN w:val="0"/>
                              <w:adjustRightInd w:val="0"/>
                              <w:rPr>
                                <w:rFonts w:ascii="Arial" w:hAnsi="Arial" w:cs="宋体"/>
                                <w:color w:val="000000"/>
                                <w:sz w:val="16"/>
                                <w:szCs w:val="16"/>
                                <w:lang w:val="zh-CN"/>
                              </w:rPr>
                            </w:pPr>
                            <w:r>
                              <w:rPr>
                                <w:rFonts w:hint="eastAsia" w:ascii="Arial" w:hAnsi="Arial" w:cs="宋体"/>
                                <w:color w:val="000000"/>
                                <w:sz w:val="16"/>
                                <w:szCs w:val="16"/>
                                <w:lang w:val="zh-CN"/>
                              </w:rPr>
                              <w:t>从链路摘出</w:t>
                            </w:r>
                          </w:p>
                        </w:txbxContent>
                      </wps:txbx>
                      <wps:bodyPr rot="0" vert="horz" wrap="none" lIns="91440" tIns="45720" rIns="91440" bIns="45720" upright="1">
                        <a:spAutoFit/>
                      </wps:bodyPr>
                    </wps:wsp>
                  </a:graphicData>
                </a:graphic>
              </wp:anchor>
            </w:drawing>
          </mc:Choice>
          <mc:Fallback>
            <w:pict>
              <v:shape id="_x0000_s1026" o:spid="_x0000_s1026" o:spt="202" type="#_x0000_t202" style="position:absolute;left:0pt;margin-left:78.75pt;margin-top:73.7pt;height:22.8pt;width:54.45pt;mso-wrap-style:none;z-index:251675648;mso-width-relative:page;mso-height-relative:page;" filled="f" stroked="f" coordsize="21600,21600" o:gfxdata="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9DEQitYAAAALAQAADwAAAAAAAAABACAAAAAiAAAA&#10;ZHJzL2Rvd25yZXYueG1sUEsBAhQAFAAAAAgAh07iQEFAT9MJAgAA+wMAAA4AAAAAAAAAAQAgAAAA&#10;JQEAAGRycy9lMm9Eb2MueG1sUEsFBgAAAAAGAAYAWQEAAKAFAAAAAA==&#10;">
                <v:fill on="f" focussize="0,0"/>
                <v:stroke on="f"/>
                <v:imagedata o:title=""/>
                <o:lock v:ext="edit" aspectratio="f"/>
                <v:textbox style="mso-fit-shape-to-text:t;">
                  <w:txbxContent>
                    <w:p>
                      <w:pPr>
                        <w:autoSpaceDE w:val="0"/>
                        <w:autoSpaceDN w:val="0"/>
                        <w:adjustRightInd w:val="0"/>
                        <w:rPr>
                          <w:rFonts w:ascii="Arial" w:hAnsi="Arial" w:cs="宋体"/>
                          <w:color w:val="000000"/>
                          <w:sz w:val="16"/>
                          <w:szCs w:val="16"/>
                          <w:lang w:val="zh-CN"/>
                        </w:rPr>
                      </w:pPr>
                      <w:r>
                        <w:rPr>
                          <w:rFonts w:hint="eastAsia" w:ascii="Arial" w:hAnsi="Arial" w:cs="宋体"/>
                          <w:color w:val="000000"/>
                          <w:sz w:val="16"/>
                          <w:szCs w:val="16"/>
                          <w:lang w:val="zh-CN"/>
                        </w:rPr>
                        <w:t>从链路摘出</w:t>
                      </w:r>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715645</wp:posOffset>
                </wp:positionH>
                <wp:positionV relativeFrom="paragraph">
                  <wp:posOffset>250190</wp:posOffset>
                </wp:positionV>
                <wp:extent cx="215900" cy="142875"/>
                <wp:effectExtent l="0" t="0" r="31750" b="28575"/>
                <wp:wrapNone/>
                <wp:docPr id="47" name="直接连接符 47"/>
                <wp:cNvGraphicFramePr/>
                <a:graphic xmlns:a="http://schemas.openxmlformats.org/drawingml/2006/main">
                  <a:graphicData uri="http://schemas.microsoft.com/office/word/2010/wordprocessingShape">
                    <wps:wsp>
                      <wps:cNvCnPr>
                        <a:cxnSpLocks noChangeShapeType="1"/>
                      </wps:cNvCnPr>
                      <wps:spPr bwMode="auto">
                        <a:xfrm flipV="1">
                          <a:off x="0" y="0"/>
                          <a:ext cx="215900" cy="142875"/>
                        </a:xfrm>
                        <a:prstGeom prst="line">
                          <a:avLst/>
                        </a:prstGeom>
                        <a:noFill/>
                        <a:ln w="9525">
                          <a:solidFill>
                            <a:srgbClr val="000000"/>
                          </a:solidFill>
                          <a:round/>
                        </a:ln>
                      </wps:spPr>
                      <wps:bodyPr/>
                    </wps:wsp>
                  </a:graphicData>
                </a:graphic>
              </wp:anchor>
            </w:drawing>
          </mc:Choice>
          <mc:Fallback>
            <w:pict>
              <v:line id="_x0000_s1026" o:spid="_x0000_s1026" o:spt="20" style="position:absolute;left:0pt;flip:y;margin-left:56.35pt;margin-top:19.7pt;height:11.25pt;width:17pt;z-index:251676672;mso-width-relative:page;mso-height-relative:page;" filled="f" stroked="t" coordsize="21600,21600" o:gfxdata="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VxUwS1gAAAAkBAAAPAAAAAAAAAAEAIAAAACIAAABkcnMvZG93bnJldi54bWxQSwECFAAUAAAA&#10;CACHTuJA/J+CNvABAAC6AwAADgAAAAAAAAABACAAAAAlAQAAZHJzL2Uyb0RvYy54bWxQSwUGAAAA&#10;AAYABgBZAQAAhw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1147445</wp:posOffset>
                </wp:positionH>
                <wp:positionV relativeFrom="paragraph">
                  <wp:posOffset>250190</wp:posOffset>
                </wp:positionV>
                <wp:extent cx="144780" cy="216535"/>
                <wp:effectExtent l="0" t="0" r="26670" b="31115"/>
                <wp:wrapNone/>
                <wp:docPr id="242" name="直接连接符 242"/>
                <wp:cNvGraphicFramePr/>
                <a:graphic xmlns:a="http://schemas.openxmlformats.org/drawingml/2006/main">
                  <a:graphicData uri="http://schemas.microsoft.com/office/word/2010/wordprocessingShape">
                    <wps:wsp>
                      <wps:cNvCnPr>
                        <a:cxnSpLocks noChangeShapeType="1"/>
                      </wps:cNvCnPr>
                      <wps:spPr bwMode="auto">
                        <a:xfrm>
                          <a:off x="0" y="0"/>
                          <a:ext cx="144780" cy="216535"/>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90.35pt;margin-top:19.7pt;height:17.05pt;width:11.4pt;z-index:251677696;mso-width-relative:page;mso-height-relative:page;" filled="f" stroked="t" coordsize="21600,21600" o:gfxdata="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Kjx&#10;2BnXAAAACQEAAA8AAAAAAAAAAQAgAAAAIgAAAGRycy9kb3ducmV2LnhtbFBLAQIUABQAAAAIAIdO&#10;4kAV4TqD6wEAALIDAAAOAAAAAAAAAAEAIAAAACYBAABkcnMvZTJvRG9jLnhtbFBLBQYAAAAABgAG&#10;AFkBAACD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1076325</wp:posOffset>
                </wp:positionH>
                <wp:positionV relativeFrom="paragraph">
                  <wp:posOffset>609600</wp:posOffset>
                </wp:positionV>
                <wp:extent cx="215900" cy="144145"/>
                <wp:effectExtent l="0" t="0" r="31750" b="27305"/>
                <wp:wrapNone/>
                <wp:docPr id="241" name="直接连接符 241"/>
                <wp:cNvGraphicFramePr/>
                <a:graphic xmlns:a="http://schemas.openxmlformats.org/drawingml/2006/main">
                  <a:graphicData uri="http://schemas.microsoft.com/office/word/2010/wordprocessingShape">
                    <wps:wsp>
                      <wps:cNvCnPr>
                        <a:cxnSpLocks noChangeShapeType="1"/>
                      </wps:cNvCnPr>
                      <wps:spPr bwMode="auto">
                        <a:xfrm flipH="1">
                          <a:off x="0" y="0"/>
                          <a:ext cx="215900" cy="144145"/>
                        </a:xfrm>
                        <a:prstGeom prst="line">
                          <a:avLst/>
                        </a:prstGeom>
                        <a:noFill/>
                        <a:ln w="9525">
                          <a:solidFill>
                            <a:srgbClr val="000000"/>
                          </a:solidFill>
                          <a:round/>
                        </a:ln>
                      </wps:spPr>
                      <wps:bodyPr/>
                    </wps:wsp>
                  </a:graphicData>
                </a:graphic>
              </wp:anchor>
            </w:drawing>
          </mc:Choice>
          <mc:Fallback>
            <w:pict>
              <v:line id="_x0000_s1026" o:spid="_x0000_s1026" o:spt="20" style="position:absolute;left:0pt;flip:x;margin-left:84.75pt;margin-top:48pt;height:11.35pt;width:17pt;z-index:251678720;mso-width-relative:page;mso-height-relative:page;" filled="f" stroked="t" coordsize="21600,21600" o:gfxdata="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0trTDXAAAACgEAAA8AAAAAAAAAAQAgAAAAIgAAAGRycy9kb3ducmV2LnhtbFBLAQIUABQA&#10;AAAIAIdO4kAoPgsL8QEAALwDAAAOAAAAAAAAAAEAIAAAACYBAABkcnMvZTJvRG9jLnhtbFBLBQYA&#10;AAAABgAGAFkBAACJ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1508125</wp:posOffset>
                </wp:positionH>
                <wp:positionV relativeFrom="paragraph">
                  <wp:posOffset>466090</wp:posOffset>
                </wp:positionV>
                <wp:extent cx="431800" cy="0"/>
                <wp:effectExtent l="0" t="0" r="25400" b="19050"/>
                <wp:wrapNone/>
                <wp:docPr id="240" name="直接连接符 240"/>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18.75pt;margin-top:36.7pt;height:0pt;width:34pt;z-index:251680768;mso-width-relative:page;mso-height-relative:page;" filled="f" stroked="t" coordsize="21600,21600" o:gfxdata="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iBOUdYAAAAJ&#10;AQAADwAAAAAAAAABACAAAAAiAAAAZHJzL2Rvd25yZXYueG1sUEsBAhQAFAAAAAgAh07iQOFXY+bl&#10;AQAArQMAAA4AAAAAAAAAAQAgAAAAJQEAAGRycy9lMm9Eb2MueG1sUEsFBgAAAAAGAAYAWQEAAHwF&#10;A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2155825</wp:posOffset>
                </wp:positionH>
                <wp:positionV relativeFrom="paragraph">
                  <wp:posOffset>466090</wp:posOffset>
                </wp:positionV>
                <wp:extent cx="504825" cy="0"/>
                <wp:effectExtent l="0" t="0" r="28575" b="19050"/>
                <wp:wrapNone/>
                <wp:docPr id="239" name="直接连接符 239"/>
                <wp:cNvGraphicFramePr/>
                <a:graphic xmlns:a="http://schemas.openxmlformats.org/drawingml/2006/main">
                  <a:graphicData uri="http://schemas.microsoft.com/office/word/2010/wordprocessingShape">
                    <wps:wsp>
                      <wps:cNvCnPr>
                        <a:cxnSpLocks noChangeShapeType="1"/>
                      </wps:cNvCnPr>
                      <wps:spPr bwMode="auto">
                        <a:xfrm>
                          <a:off x="0" y="0"/>
                          <a:ext cx="50482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69.75pt;margin-top:36.7pt;height:0pt;width:39.75pt;z-index:251681792;mso-width-relative:page;mso-height-relative:page;" filled="f" stroked="t" coordsize="21600,21600" o:gfxdata="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ym9eJ1wAAAAkB&#10;AAAPAAAAAAAAAAEAIAAAACIAAABkcnMvZG93bnJldi54bWxQSwECFAAUAAAACACHTuJAaZ5TLOMB&#10;AACtAwAADgAAAAAAAAABACAAAAAmAQAAZHJzL2Uyb0RvYy54bWxQSwUGAAAAAAYABgBZAQAAewUA&#10;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3020695</wp:posOffset>
                </wp:positionH>
                <wp:positionV relativeFrom="paragraph">
                  <wp:posOffset>466090</wp:posOffset>
                </wp:positionV>
                <wp:extent cx="287655" cy="0"/>
                <wp:effectExtent l="0" t="95250" r="0" b="95250"/>
                <wp:wrapNone/>
                <wp:docPr id="238" name="直接连接符 238"/>
                <wp:cNvGraphicFramePr/>
                <a:graphic xmlns:a="http://schemas.openxmlformats.org/drawingml/2006/main">
                  <a:graphicData uri="http://schemas.microsoft.com/office/word/2010/wordprocessingShape">
                    <wps:wsp>
                      <wps:cNvCnPr>
                        <a:cxnSpLocks noChangeShapeType="1"/>
                      </wps:cNvCnPr>
                      <wps:spPr bwMode="auto">
                        <a:xfrm>
                          <a:off x="0" y="0"/>
                          <a:ext cx="287655" cy="0"/>
                        </a:xfrm>
                        <a:prstGeom prst="line">
                          <a:avLst/>
                        </a:prstGeom>
                        <a:noFill/>
                        <a:ln w="38100">
                          <a:solidFill>
                            <a:srgbClr val="000000"/>
                          </a:solidFill>
                          <a:round/>
                          <a:tailEnd type="triangle" w="med" len="med"/>
                        </a:ln>
                      </wps:spPr>
                      <wps:bodyPr/>
                    </wps:wsp>
                  </a:graphicData>
                </a:graphic>
              </wp:anchor>
            </w:drawing>
          </mc:Choice>
          <mc:Fallback>
            <w:pict>
              <v:line id="_x0000_s1026" o:spid="_x0000_s1026" o:spt="20" style="position:absolute;left:0pt;margin-left:237.85pt;margin-top:36.7pt;height:0pt;width:22.65pt;z-index:251682816;mso-width-relative:page;mso-height-relative:page;" filled="f" stroked="t" coordsize="21600,21600" o:gfxdata="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5A+6xNUAAAAJAQAADwAAAAAAAAABACAAAAAiAAAAZHJzL2Rvd25y&#10;ZXYueG1sUEsBAhQAFAAAAAgAh07iQPmDbd8BAgAA3AMAAA4AAAAAAAAAAQAgAAAAJAEAAGRycy9l&#10;Mm9Eb2MueG1sUEsFBgAAAAAGAAYAWQEAAJcFAAAAAA==&#10;">
                <v:fill on="f" focussize="0,0"/>
                <v:stroke weight="3pt" color="#000000" joinstyle="round" endarrow="block"/>
                <v:imagedata o:title=""/>
                <o:lock v:ext="edit" aspectratio="f"/>
              </v:line>
            </w:pict>
          </mc:Fallback>
        </mc:AlternateContent>
      </w:r>
      <w:r>
        <mc:AlternateContent>
          <mc:Choice Requires="wps">
            <w:drawing>
              <wp:anchor distT="0" distB="0" distL="113665" distR="113665" simplePos="0" relativeHeight="251683840" behindDoc="0" locked="0" layoutInCell="1" allowOverlap="1">
                <wp:simplePos x="0" y="0"/>
                <wp:positionH relativeFrom="column">
                  <wp:posOffset>1359535</wp:posOffset>
                </wp:positionH>
                <wp:positionV relativeFrom="paragraph">
                  <wp:posOffset>648970</wp:posOffset>
                </wp:positionV>
                <wp:extent cx="0" cy="215900"/>
                <wp:effectExtent l="76200" t="0" r="57150" b="50800"/>
                <wp:wrapNone/>
                <wp:docPr id="237" name="直接连接符 237"/>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107.05pt;margin-top:51.1pt;height:17pt;width:0pt;z-index:251683840;mso-width-relative:page;mso-height-relative:page;" filled="f" stroked="t" coordsize="21600,21600" o:gfxdata="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j63h92QAAAAsBAAAPAAAAAAAAAAEAIAAAACIAAABkcnMvZG93&#10;bnJldi54bWxQSwECFAAUAAAACACHTuJAG1exM/8BAADbAwAADgAAAAAAAAABACAAAAAoAQAAZHJz&#10;L2Uyb0RvYy54bWxQSwUGAAAAAAYABgBZAQAAmQUAAAAA&#10;">
                <v:fill on="f" focussize="0,0"/>
                <v:stroke color="#000000" joinstyle="round" endarrow="block"/>
                <v:imagedata o:title=""/>
                <o:lock v:ext="edit" aspectratio="f"/>
              </v:line>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3649345</wp:posOffset>
                </wp:positionH>
                <wp:positionV relativeFrom="paragraph">
                  <wp:posOffset>238125</wp:posOffset>
                </wp:positionV>
                <wp:extent cx="216535" cy="142875"/>
                <wp:effectExtent l="0" t="0" r="31115" b="28575"/>
                <wp:wrapNone/>
                <wp:docPr id="236" name="直接连接符 236"/>
                <wp:cNvGraphicFramePr/>
                <a:graphic xmlns:a="http://schemas.openxmlformats.org/drawingml/2006/main">
                  <a:graphicData uri="http://schemas.microsoft.com/office/word/2010/wordprocessingShape">
                    <wps:wsp>
                      <wps:cNvCnPr>
                        <a:cxnSpLocks noChangeShapeType="1"/>
                      </wps:cNvCnPr>
                      <wps:spPr bwMode="auto">
                        <a:xfrm flipV="1">
                          <a:off x="0" y="0"/>
                          <a:ext cx="216535" cy="142875"/>
                        </a:xfrm>
                        <a:prstGeom prst="line">
                          <a:avLst/>
                        </a:prstGeom>
                        <a:noFill/>
                        <a:ln w="9525">
                          <a:solidFill>
                            <a:srgbClr val="000000"/>
                          </a:solidFill>
                          <a:round/>
                        </a:ln>
                      </wps:spPr>
                      <wps:bodyPr/>
                    </wps:wsp>
                  </a:graphicData>
                </a:graphic>
              </wp:anchor>
            </w:drawing>
          </mc:Choice>
          <mc:Fallback>
            <w:pict>
              <v:line id="_x0000_s1026" o:spid="_x0000_s1026" o:spt="20" style="position:absolute;left:0pt;flip:y;margin-left:287.35pt;margin-top:18.75pt;height:11.25pt;width:17.05pt;z-index:251688960;mso-width-relative:page;mso-height-relative:page;" filled="f" stroked="t" coordsize="21600,21600" o:gfxdata="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DJQs3TXAAAACQEAAA8AAAAAAAAAAQAgAAAAIgAAAGRycy9kb3ducmV2LnhtbFBLAQIUABQA&#10;AAAIAIdO4kCp4qEB8QEAALwDAAAOAAAAAAAAAAEAIAAAACYBAABkcnMvZTJvRG9jLnhtbFBLBQYA&#10;AAAABgAGAFkBAACJ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4081145</wp:posOffset>
                </wp:positionH>
                <wp:positionV relativeFrom="paragraph">
                  <wp:posOffset>238125</wp:posOffset>
                </wp:positionV>
                <wp:extent cx="144780" cy="215900"/>
                <wp:effectExtent l="0" t="0" r="26670" b="31750"/>
                <wp:wrapNone/>
                <wp:docPr id="235" name="直接连接符 235"/>
                <wp:cNvGraphicFramePr/>
                <a:graphic xmlns:a="http://schemas.openxmlformats.org/drawingml/2006/main">
                  <a:graphicData uri="http://schemas.microsoft.com/office/word/2010/wordprocessingShape">
                    <wps:wsp>
                      <wps:cNvCnPr>
                        <a:cxnSpLocks noChangeShapeType="1"/>
                      </wps:cNvCnPr>
                      <wps:spPr bwMode="auto">
                        <a:xfrm>
                          <a:off x="0" y="0"/>
                          <a:ext cx="144780" cy="21590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321.35pt;margin-top:18.75pt;height:17pt;width:11.4pt;z-index:251689984;mso-width-relative:page;mso-height-relative:page;" filled="f" stroked="t" coordsize="21600,21600" o:gfxdata="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TArmftgAAAAJAQAADwAAAAAAAAABACAAAAAiAAAAZHJzL2Rvd25yZXYueG1sUEsBAhQAFAAAAAgA&#10;h07iQJPYM/bsAQAAsgMAAA4AAAAAAAAAAQAgAAAAJwEAAGRycy9lMm9Eb2MueG1sUEsFBgAAAAAG&#10;AAYAWQEAAIUFA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4010025</wp:posOffset>
                </wp:positionH>
                <wp:positionV relativeFrom="paragraph">
                  <wp:posOffset>596900</wp:posOffset>
                </wp:positionV>
                <wp:extent cx="215900" cy="143510"/>
                <wp:effectExtent l="0" t="0" r="31750" b="27940"/>
                <wp:wrapNone/>
                <wp:docPr id="234" name="直接连接符 234"/>
                <wp:cNvGraphicFramePr/>
                <a:graphic xmlns:a="http://schemas.openxmlformats.org/drawingml/2006/main">
                  <a:graphicData uri="http://schemas.microsoft.com/office/word/2010/wordprocessingShape">
                    <wps:wsp>
                      <wps:cNvCnPr>
                        <a:cxnSpLocks noChangeShapeType="1"/>
                      </wps:cNvCnPr>
                      <wps:spPr bwMode="auto">
                        <a:xfrm flipH="1">
                          <a:off x="0" y="0"/>
                          <a:ext cx="215900" cy="143510"/>
                        </a:xfrm>
                        <a:prstGeom prst="line">
                          <a:avLst/>
                        </a:prstGeom>
                        <a:noFill/>
                        <a:ln w="9525">
                          <a:solidFill>
                            <a:srgbClr val="000000"/>
                          </a:solidFill>
                          <a:round/>
                        </a:ln>
                      </wps:spPr>
                      <wps:bodyPr/>
                    </wps:wsp>
                  </a:graphicData>
                </a:graphic>
              </wp:anchor>
            </w:drawing>
          </mc:Choice>
          <mc:Fallback>
            <w:pict>
              <v:line id="_x0000_s1026" o:spid="_x0000_s1026" o:spt="20" style="position:absolute;left:0pt;flip:x;margin-left:315.75pt;margin-top:47pt;height:11.3pt;width:17pt;z-index:251691008;mso-width-relative:page;mso-height-relative:page;" filled="f" stroked="t" coordsize="21600,21600" o:gfxdata="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RFQ88tcAAAAKAQAADwAAAAAAAAABACAAAAAiAAAAZHJzL2Rvd25yZXYueG1sUEsBAhQA&#10;FAAAAAgAh07iQDxYTy3zAQAAvAMAAA4AAAAAAAAAAQAgAAAAJgEAAGRycy9lMm9Eb2MueG1sUEsF&#10;BgAAAAAGAAYAWQEAAIsFA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3578225</wp:posOffset>
                </wp:positionH>
                <wp:positionV relativeFrom="paragraph">
                  <wp:posOffset>596900</wp:posOffset>
                </wp:positionV>
                <wp:extent cx="215265" cy="143510"/>
                <wp:effectExtent l="0" t="0" r="32385" b="27940"/>
                <wp:wrapNone/>
                <wp:docPr id="233" name="直接连接符 233"/>
                <wp:cNvGraphicFramePr/>
                <a:graphic xmlns:a="http://schemas.openxmlformats.org/drawingml/2006/main">
                  <a:graphicData uri="http://schemas.microsoft.com/office/word/2010/wordprocessingShape">
                    <wps:wsp>
                      <wps:cNvCnPr>
                        <a:cxnSpLocks noChangeShapeType="1"/>
                      </wps:cNvCnPr>
                      <wps:spPr bwMode="auto">
                        <a:xfrm>
                          <a:off x="0" y="0"/>
                          <a:ext cx="215265" cy="14351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281.75pt;margin-top:47pt;height:11.3pt;width:16.95pt;z-index:251692032;mso-width-relative:page;mso-height-relative:page;" filled="f" stroked="t" coordsize="21600,21600" o:gfxdata="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I8rPy7ZAAAACgEAAA8AAAAAAAAAAQAgAAAAIgAAAGRycy9kb3ducmV2LnhtbFBLAQIUABQAAAAI&#10;AIdO4kD/3uug7AEAALIDAAAOAAAAAAAAAAEAIAAAACgBAABkcnMvZTJvRG9jLnhtbFBLBQYAAAAA&#10;BgAGAFkBAACG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4441190</wp:posOffset>
                </wp:positionH>
                <wp:positionV relativeFrom="paragraph">
                  <wp:posOffset>453390</wp:posOffset>
                </wp:positionV>
                <wp:extent cx="432435" cy="0"/>
                <wp:effectExtent l="0" t="0" r="24765" b="19050"/>
                <wp:wrapNone/>
                <wp:docPr id="232" name="直接连接符 232"/>
                <wp:cNvGraphicFramePr/>
                <a:graphic xmlns:a="http://schemas.openxmlformats.org/drawingml/2006/main">
                  <a:graphicData uri="http://schemas.microsoft.com/office/word/2010/wordprocessingShape">
                    <wps:wsp>
                      <wps:cNvCnPr>
                        <a:cxnSpLocks noChangeShapeType="1"/>
                      </wps:cNvCnPr>
                      <wps:spPr bwMode="auto">
                        <a:xfrm>
                          <a:off x="0" y="0"/>
                          <a:ext cx="43243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349.7pt;margin-top:35.7pt;height:0pt;width:34.05pt;z-index:251693056;mso-width-relative:page;mso-height-relative:page;" filled="f" stroked="t" coordsize="21600,21600" o:gfxdata="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ogGii1wAA&#10;AAkBAAAPAAAAAAAAAAEAIAAAACIAAABkcnMvZG93bnJldi54bWxQSwECFAAUAAAACACHTuJAO/wY&#10;LuYBAACtAwAADgAAAAAAAAABACAAAAAmAQAAZHJzL2Uyb0RvYy54bWxQSwUGAAAAAAYABgBZAQAA&#10;fg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1433195</wp:posOffset>
                </wp:positionH>
                <wp:positionV relativeFrom="paragraph">
                  <wp:posOffset>287020</wp:posOffset>
                </wp:positionV>
                <wp:extent cx="648335" cy="0"/>
                <wp:effectExtent l="38100" t="76200" r="0" b="95250"/>
                <wp:wrapNone/>
                <wp:docPr id="231" name="直接连接符 231"/>
                <wp:cNvGraphicFramePr/>
                <a:graphic xmlns:a="http://schemas.openxmlformats.org/drawingml/2006/main">
                  <a:graphicData uri="http://schemas.microsoft.com/office/word/2010/wordprocessingShape">
                    <wps:wsp>
                      <wps:cNvCnPr>
                        <a:cxnSpLocks noChangeShapeType="1"/>
                      </wps:cNvCnPr>
                      <wps:spPr bwMode="auto">
                        <a:xfrm flipH="1">
                          <a:off x="0" y="0"/>
                          <a:ext cx="648335"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x;margin-left:112.85pt;margin-top:22.6pt;height:0pt;width:51.05pt;z-index:251694080;mso-width-relative:page;mso-height-relative:page;" filled="f" stroked="t" coordsize="21600,21600" o:gfxdata="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g9U9ztgAAAAJAQAADwAAAAAAAAABACAAAAAiAAAA&#10;ZHJzL2Rvd25yZXYueG1sUEsBAhQAFAAAAAgAh07iQOgiBDAHAgAA5QMAAA4AAAAAAAAAAQAgAAAA&#10;JwEAAGRycy9lMm9Eb2MueG1sUEsFBgAAAAAGAAYAWQEAAKAFAAAAAA==&#10;">
                <v:fill on="f" focussize="0,0"/>
                <v:stroke color="#000000" joinstyle="round" endarrow="block"/>
                <v:imagedata o:title=""/>
                <o:lock v:ext="edit" aspectratio="f"/>
              </v:line>
            </w:pict>
          </mc:Fallback>
        </mc:AlternateContent>
      </w:r>
      <w:r>
        <mc:AlternateContent>
          <mc:Choice Requires="wpc">
            <w:drawing>
              <wp:inline distT="0" distB="0" distL="0" distR="0">
                <wp:extent cx="4608830" cy="1151255"/>
                <wp:effectExtent l="0" t="0" r="1270" b="4445"/>
                <wp:docPr id="46" name="画布 46"/>
                <wp:cNvGraphicFramePr/>
                <a:graphic xmlns:a="http://schemas.openxmlformats.org/drawingml/2006/main">
                  <a:graphicData uri="http://schemas.microsoft.com/office/word/2010/wordprocessingCanvas">
                    <wpc:wpc>
                      <wpc:bg>
                        <a:noFill/>
                      </wpc:bg>
                      <wpc:whole/>
                      <wps:wsp>
                        <wps:cNvPr id="45" name="AutoShape 85"/>
                        <wps:cNvSpPr>
                          <a:spLocks noChangeArrowheads="1"/>
                        </wps:cNvSpPr>
                        <wps:spPr bwMode="auto">
                          <a:xfrm>
                            <a:off x="3404222" y="325716"/>
                            <a:ext cx="245102" cy="304815"/>
                          </a:xfrm>
                          <a:prstGeom prst="cube">
                            <a:avLst>
                              <a:gd name="adj" fmla="val 25000"/>
                            </a:avLst>
                          </a:prstGeom>
                          <a:solidFill>
                            <a:srgbClr val="BBE0E3"/>
                          </a:solidFill>
                          <a:ln w="9525">
                            <a:solidFill>
                              <a:srgbClr val="000000"/>
                            </a:solidFill>
                            <a:miter lim="800000"/>
                          </a:ln>
                        </wps:spPr>
                        <wps:txb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E</w:t>
                              </w:r>
                            </w:p>
                          </w:txbxContent>
                        </wps:txbx>
                        <wps:bodyPr rot="0" vert="horz" wrap="square" lIns="91440" tIns="45720" rIns="91440" bIns="45720" anchor="ctr" anchorCtr="0" upright="1">
                          <a:noAutofit/>
                        </wps:bodyPr>
                      </wps:wsp>
                    </wpc:wpc>
                  </a:graphicData>
                </a:graphic>
              </wp:inline>
            </w:drawing>
          </mc:Choice>
          <mc:Fallback>
            <w:pict>
              <v:group id="_x0000_s1026" o:spid="_x0000_s1026" o:spt="203" style="height:90.65pt;width:362.9pt;" coordsize="4608830,1151255" editas="canvas" o:gfxdata="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">
                <o:lock v:ext="edit" aspectratio="f"/>
                <v:shape id="_x0000_s1026" o:spid="_x0000_s1026" style="position:absolute;left:0;top:0;height:1151255;width:4608830;" filled="f" stroked="f" coordsize="21600,21600" o:gfxdata="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&#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P4FiITWAAAABQEAAA8AAAAAAAAAAQAgAAAAIgAAAGRy&#10;cy9kb3ducmV2LnhtbFBLAQIUABQAAAAIAIdO4kCN7EtheQIAAEIFAAAOAAAAAAAAAAEAIAAAACUB&#10;AABkcnMvZTJvRG9jLnhtbFBLBQYAAAAABgAGAFkBAAAQBgAAAAA=&#10;">
                  <v:fill on="f" focussize="0,0"/>
                  <v:stroke on="f"/>
                  <v:imagedata o:title=""/>
                  <o:lock v:ext="edit" aspectratio="f"/>
                </v:shape>
                <v:shape id="AutoShape 85" o:spid="_x0000_s1026" o:spt="16" type="#_x0000_t16" style="position:absolute;left:3404222;top:325716;height:304815;width:245102;v-text-anchor:middle;" fillcolor="#BBE0E3" filled="t" stroked="t" coordsize="21600,21600" o:gfxdata="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GfQeW1AAAAAUBAAAPAAAAAAAA&#10;AAEAIAAAACIAAABkcnMvZG93bnJldi54bWxQSwECFAAUAAAACACHTuJAk7V77E8CAAC3BAAADgAA&#10;AAAAAAABACAAAAAjAQAAZHJzL2Uyb0RvYy54bWxQSwUGAAAAAAYABgBZAQAA5AUAAAAA&#10;" adj="5400">
                  <v:fill on="t" focussize="0,0"/>
                  <v:stroke color="#000000" miterlimit="8" joinstyle="miter"/>
                  <v:imagedata o:title=""/>
                  <o:lock v:ext="edit" aspectratio="f"/>
                  <v:textbo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E</w:t>
                        </w:r>
                      </w:p>
                    </w:txbxContent>
                  </v:textbox>
                </v:shape>
                <w10:wrap type="none"/>
                <w10:anchorlock/>
              </v:group>
            </w:pict>
          </mc:Fallback>
        </mc:AlternateContent>
      </w:r>
    </w:p>
    <w:p>
      <w:pPr>
        <w:pStyle w:val="82"/>
        <w:ind w:firstLine="420"/>
        <w:jc w:val="center"/>
        <w:rPr>
          <w:rFonts w:ascii="Times New Roman" w:eastAsiaTheme="minorEastAsia"/>
          <w:color w:val="000000" w:themeColor="text1"/>
          <w:sz w:val="24"/>
          <w:szCs w:val="24"/>
          <w14:textFill>
            <w14:solidFill>
              <w14:schemeClr w14:val="tx1"/>
            </w14:solidFill>
          </w14:textFill>
        </w:rPr>
      </w:pPr>
      <w:r>
        <w:rPr>
          <w:rFonts w:ascii="Times New Roman"/>
          <w:color w:val="000000" w:themeColor="text1"/>
          <w:szCs w:val="21"/>
          <w14:textFill>
            <w14:solidFill>
              <w14:schemeClr w14:val="tx1"/>
            </w14:solidFill>
          </w14:textFill>
        </w:rPr>
        <w:t>图</w:t>
      </w:r>
      <w:r>
        <w:rPr>
          <w:rFonts w:hint="eastAsia" w:ascii="Times New Roman"/>
          <w:color w:val="000000" w:themeColor="text1"/>
          <w:szCs w:val="21"/>
          <w14:textFill>
            <w14:solidFill>
              <w14:schemeClr w14:val="tx1"/>
            </w14:solidFill>
          </w14:textFill>
        </w:rPr>
        <w:t>7-</w:t>
      </w:r>
      <w:r>
        <w:rPr>
          <w:rFonts w:ascii="Times New Roman"/>
          <w:color w:val="000000" w:themeColor="text1"/>
          <w:szCs w:val="21"/>
          <w14:textFill>
            <w14:solidFill>
              <w14:schemeClr w14:val="tx1"/>
            </w14:solidFill>
          </w14:textFill>
        </w:rPr>
        <w:t>10 拆链始端点图</w:t>
      </w:r>
    </w:p>
    <w:p>
      <w:pPr>
        <w:rPr>
          <w:rFonts w:eastAsiaTheme="minorEastAsia"/>
        </w:rPr>
      </w:pPr>
    </w:p>
    <w:p>
      <w:pPr>
        <w:pStyle w:val="82"/>
        <w:ind w:firstLine="420"/>
        <w:rPr>
          <w:rFonts w:ascii="Times New Roman"/>
          <w:b/>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三、离线网元减点</w:t>
      </w:r>
    </w:p>
    <w:p>
      <w:pPr>
        <w:rPr>
          <w:color w:val="000000" w:themeColor="text1"/>
          <w14:textFill>
            <w14:solidFill>
              <w14:schemeClr w14:val="tx1"/>
            </w14:solidFill>
          </w14:textFill>
        </w:rPr>
      </w:pPr>
      <w:r>
        <w:rPr>
          <w:color w:val="000000" w:themeColor="text1"/>
          <w14:textFill>
            <w14:solidFill>
              <w14:schemeClr w14:val="tx1"/>
            </w14:solidFill>
          </w14:textFill>
        </w:rPr>
        <w:t>离线网元减点包括以下两种场景：</w:t>
      </w:r>
    </w:p>
    <w:p>
      <w:pPr>
        <w:pStyle w:val="182"/>
        <w:spacing w:line="240" w:lineRule="auto"/>
        <w:ind w:left="360"/>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链路减节点：如下图所示，在直连链路上减节点R3、R4（已离线），可以将原来经过R2-R3-R4-R5的</w:t>
      </w:r>
      <w:r>
        <w:rPr>
          <w:rFonts w:cs="Times New Roman" w:eastAsiaTheme="minorEastAsia"/>
          <w:color w:val="000000" w:themeColor="text1"/>
          <w14:textFill>
            <w14:solidFill>
              <w14:schemeClr w14:val="tx1"/>
            </w14:solidFill>
          </w14:textFill>
        </w:rPr>
        <w:t>MPLS-TP隧道和SR-TP隧道</w:t>
      </w:r>
      <w:r>
        <w:rPr>
          <w:rFonts w:cs="Times New Roman"/>
          <w:color w:val="000000" w:themeColor="text1"/>
          <w14:textFill>
            <w14:solidFill>
              <w14:schemeClr w14:val="tx1"/>
            </w14:solidFill>
          </w14:textFill>
        </w:rPr>
        <w:t>调整为经过R2-R5。</w:t>
      </w:r>
    </w:p>
    <w:p>
      <w:pPr>
        <w:pStyle w:val="17"/>
        <w:ind w:left="231" w:leftChars="11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0" distR="0">
            <wp:extent cx="4972050" cy="2724150"/>
            <wp:effectExtent l="19050" t="0" r="0" b="0"/>
            <wp:docPr id="20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 name="图片 7"/>
                    <pic:cNvPicPr>
                      <a:picLocks noChangeAspect="1" noChangeArrowheads="1"/>
                    </pic:cNvPicPr>
                  </pic:nvPicPr>
                  <pic:blipFill>
                    <a:blip r:embed="rId35" cstate="print"/>
                    <a:srcRect/>
                    <a:stretch>
                      <a:fillRect/>
                    </a:stretch>
                  </pic:blipFill>
                  <pic:spPr>
                    <a:xfrm>
                      <a:off x="0" y="0"/>
                      <a:ext cx="4972050" cy="2724150"/>
                    </a:xfrm>
                    <a:prstGeom prst="rect">
                      <a:avLst/>
                    </a:prstGeom>
                    <a:noFill/>
                    <a:ln w="9525">
                      <a:noFill/>
                      <a:miter lim="800000"/>
                      <a:headEnd/>
                      <a:tailEnd/>
                    </a:ln>
                  </pic:spPr>
                </pic:pic>
              </a:graphicData>
            </a:graphic>
          </wp:inline>
        </w:drawing>
      </w:r>
    </w:p>
    <w:p>
      <w:pPr>
        <w:pStyle w:val="82"/>
        <w:ind w:firstLine="420"/>
        <w:jc w:val="center"/>
        <w:rPr>
          <w:rFonts w:ascii="Times New Roman" w:eastAsiaTheme="minorEastAsia"/>
          <w:color w:val="000000" w:themeColor="text1"/>
          <w:sz w:val="24"/>
          <w:szCs w:val="24"/>
          <w14:textFill>
            <w14:solidFill>
              <w14:schemeClr w14:val="tx1"/>
            </w14:solidFill>
          </w14:textFill>
        </w:rPr>
      </w:pPr>
      <w:r>
        <w:rPr>
          <w:rFonts w:ascii="Times New Roman"/>
          <w:color w:val="000000" w:themeColor="text1"/>
          <w:szCs w:val="21"/>
          <w14:textFill>
            <w14:solidFill>
              <w14:schemeClr w14:val="tx1"/>
            </w14:solidFill>
          </w14:textFill>
        </w:rPr>
        <w:t>图</w:t>
      </w:r>
      <w:r>
        <w:rPr>
          <w:rFonts w:hint="eastAsia" w:ascii="Times New Roman"/>
          <w:color w:val="000000" w:themeColor="text1"/>
          <w:szCs w:val="21"/>
          <w14:textFill>
            <w14:solidFill>
              <w14:schemeClr w14:val="tx1"/>
            </w14:solidFill>
          </w14:textFill>
        </w:rPr>
        <w:t>7-</w:t>
      </w:r>
      <w:r>
        <w:rPr>
          <w:rFonts w:ascii="Times New Roman"/>
          <w:color w:val="000000" w:themeColor="text1"/>
          <w:szCs w:val="21"/>
          <w14:textFill>
            <w14:solidFill>
              <w14:schemeClr w14:val="tx1"/>
            </w14:solidFill>
          </w14:textFill>
        </w:rPr>
        <w:t>11 离线网元链路减点图</w:t>
      </w:r>
    </w:p>
    <w:p/>
    <w:p>
      <w:pPr>
        <w:pStyle w:val="182"/>
        <w:spacing w:line="240" w:lineRule="auto"/>
        <w:ind w:left="360"/>
        <w:rPr>
          <w:rFonts w:cs="Times New Roman"/>
          <w:color w:val="000000" w:themeColor="text1"/>
          <w:sz w:val="22"/>
          <w14:textFill>
            <w14:solidFill>
              <w14:schemeClr w14:val="tx1"/>
            </w14:solidFill>
          </w14:textFill>
        </w:rPr>
      </w:pPr>
      <w:r>
        <w:rPr>
          <w:rFonts w:cs="Times New Roman"/>
          <w:color w:val="000000" w:themeColor="text1"/>
          <w14:textFill>
            <w14:solidFill>
              <w14:schemeClr w14:val="tx1"/>
            </w14:solidFill>
          </w14:textFill>
        </w:rPr>
        <w:t>环减节点：如下图所示，在环形链路上减节点R4、R5（已离线），可以将原来经过R1-R5-R4-R3的</w:t>
      </w:r>
      <w:r>
        <w:rPr>
          <w:rFonts w:cs="Times New Roman" w:eastAsiaTheme="minorEastAsia"/>
          <w:color w:val="000000" w:themeColor="text1"/>
          <w14:textFill>
            <w14:solidFill>
              <w14:schemeClr w14:val="tx1"/>
            </w14:solidFill>
          </w14:textFill>
        </w:rPr>
        <w:t>MPLS-TP</w:t>
      </w:r>
      <w:r>
        <w:rPr>
          <w:rFonts w:cs="Times New Roman"/>
          <w:color w:val="000000" w:themeColor="text1"/>
          <w14:textFill>
            <w14:solidFill>
              <w14:schemeClr w14:val="tx1"/>
            </w14:solidFill>
          </w14:textFill>
        </w:rPr>
        <w:t>隧道</w:t>
      </w:r>
      <w:r>
        <w:rPr>
          <w:rFonts w:cs="Times New Roman" w:eastAsiaTheme="minorEastAsia"/>
          <w:color w:val="000000" w:themeColor="text1"/>
          <w14:textFill>
            <w14:solidFill>
              <w14:schemeClr w14:val="tx1"/>
            </w14:solidFill>
          </w14:textFill>
        </w:rPr>
        <w:t>和SR-TP隧道</w:t>
      </w:r>
      <w:r>
        <w:rPr>
          <w:rFonts w:cs="Times New Roman"/>
          <w:color w:val="000000" w:themeColor="text1"/>
          <w14:textFill>
            <w14:solidFill>
              <w14:schemeClr w14:val="tx1"/>
            </w14:solidFill>
          </w14:textFill>
        </w:rPr>
        <w:t>调整为经过R1-R3。</w:t>
      </w:r>
    </w:p>
    <w:p>
      <w:pPr>
        <w:pStyle w:val="82"/>
        <w:ind w:firstLine="440"/>
        <w:rPr>
          <w:rFonts w:ascii="Times New Roman"/>
          <w:color w:val="000000" w:themeColor="text1"/>
          <w:sz w:val="22"/>
          <w14:textFill>
            <w14:solidFill>
              <w14:schemeClr w14:val="tx1"/>
            </w14:solidFill>
          </w14:textFill>
        </w:rPr>
      </w:pPr>
      <w:r>
        <w:rPr>
          <w:rFonts w:ascii="Times New Roman"/>
          <w:color w:val="000000" w:themeColor="text1"/>
          <w:sz w:val="22"/>
          <w14:textFill>
            <w14:solidFill>
              <w14:schemeClr w14:val="tx1"/>
            </w14:solidFill>
          </w14:textFill>
        </w:rPr>
        <w:drawing>
          <wp:inline distT="0" distB="0" distL="0" distR="0">
            <wp:extent cx="4972050" cy="1962150"/>
            <wp:effectExtent l="19050" t="0" r="0" b="0"/>
            <wp:docPr id="207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图片 12"/>
                    <pic:cNvPicPr>
                      <a:picLocks noChangeAspect="1" noChangeArrowheads="1"/>
                    </pic:cNvPicPr>
                  </pic:nvPicPr>
                  <pic:blipFill>
                    <a:blip r:embed="rId36" cstate="print"/>
                    <a:srcRect/>
                    <a:stretch>
                      <a:fillRect/>
                    </a:stretch>
                  </pic:blipFill>
                  <pic:spPr>
                    <a:xfrm>
                      <a:off x="0" y="0"/>
                      <a:ext cx="4972050" cy="1962150"/>
                    </a:xfrm>
                    <a:prstGeom prst="rect">
                      <a:avLst/>
                    </a:prstGeom>
                    <a:noFill/>
                    <a:ln w="9525">
                      <a:noFill/>
                      <a:miter lim="800000"/>
                      <a:headEnd/>
                      <a:tailEnd/>
                    </a:ln>
                  </pic:spPr>
                </pic:pic>
              </a:graphicData>
            </a:graphic>
          </wp:inline>
        </w:drawing>
      </w:r>
    </w:p>
    <w:p>
      <w:pPr>
        <w:pStyle w:val="82"/>
        <w:ind w:firstLine="420"/>
        <w:jc w:val="center"/>
        <w:rPr>
          <w:rFonts w:ascii="Times New Roman" w:eastAsiaTheme="minorEastAsia"/>
          <w:color w:val="000000" w:themeColor="text1"/>
          <w:sz w:val="24"/>
          <w:szCs w:val="24"/>
          <w14:textFill>
            <w14:solidFill>
              <w14:schemeClr w14:val="tx1"/>
            </w14:solidFill>
          </w14:textFill>
        </w:rPr>
      </w:pPr>
      <w:r>
        <w:rPr>
          <w:rFonts w:ascii="Times New Roman"/>
          <w:color w:val="000000" w:themeColor="text1"/>
          <w:szCs w:val="21"/>
          <w14:textFill>
            <w14:solidFill>
              <w14:schemeClr w14:val="tx1"/>
            </w14:solidFill>
          </w14:textFill>
        </w:rPr>
        <w:t>图</w:t>
      </w:r>
      <w:r>
        <w:rPr>
          <w:rFonts w:hint="eastAsia" w:ascii="Times New Roman"/>
          <w:color w:val="000000" w:themeColor="text1"/>
          <w:szCs w:val="21"/>
          <w14:textFill>
            <w14:solidFill>
              <w14:schemeClr w14:val="tx1"/>
            </w14:solidFill>
          </w14:textFill>
        </w:rPr>
        <w:t>7-</w:t>
      </w:r>
      <w:r>
        <w:rPr>
          <w:rFonts w:ascii="Times New Roman"/>
          <w:color w:val="000000" w:themeColor="text1"/>
          <w:szCs w:val="21"/>
          <w14:textFill>
            <w14:solidFill>
              <w14:schemeClr w14:val="tx1"/>
            </w14:solidFill>
          </w14:textFill>
        </w:rPr>
        <w:t>12 离线网元环减点图</w:t>
      </w:r>
    </w:p>
    <w:p>
      <w:pPr>
        <w:pStyle w:val="82"/>
        <w:ind w:firstLine="440"/>
        <w:rPr>
          <w:rFonts w:ascii="Times New Roman"/>
          <w:color w:val="000000" w:themeColor="text1"/>
          <w:sz w:val="22"/>
          <w14:textFill>
            <w14:solidFill>
              <w14:schemeClr w14:val="tx1"/>
            </w14:solidFill>
          </w14:textFill>
        </w:rPr>
      </w:pPr>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color w:val="000000" w:themeColor="text1"/>
          <w:szCs w:val="21"/>
          <w14:textFill>
            <w14:solidFill>
              <w14:schemeClr w14:val="tx1"/>
            </w14:solidFill>
          </w14:textFill>
        </w:rPr>
      </w:pPr>
      <w:bookmarkStart w:id="693" w:name="_Toc19695400"/>
      <w:r>
        <w:rPr>
          <w:rFonts w:eastAsiaTheme="minorEastAsia"/>
          <w:color w:val="000000" w:themeColor="text1"/>
          <w:szCs w:val="21"/>
          <w14:textFill>
            <w14:solidFill>
              <w14:schemeClr w14:val="tx1"/>
            </w14:solidFill>
          </w14:textFill>
        </w:rPr>
        <w:t>链路调整</w:t>
      </w:r>
      <w:bookmarkEnd w:id="693"/>
    </w:p>
    <w:p>
      <w:pPr>
        <w:pStyle w:val="82"/>
        <w:ind w:firstLine="420"/>
        <w:rPr>
          <w:rFonts w:ascii="Times New Roman"/>
          <w:color w:val="000000" w:themeColor="text1"/>
          <w:szCs w:val="21"/>
          <w14:textFill>
            <w14:solidFill>
              <w14:schemeClr w14:val="tx1"/>
            </w14:solidFill>
          </w14:textFill>
        </w:rPr>
      </w:pPr>
      <w:r>
        <w:rPr>
          <w:rFonts w:ascii="Times New Roman"/>
          <w:color w:val="000000" w:themeColor="text1"/>
          <w14:textFill>
            <w14:solidFill>
              <w14:schemeClr w14:val="tx1"/>
            </w14:solidFill>
          </w14:textFill>
        </w:rPr>
        <w:t>该功能解决了因单板故障或者单板容量升级等情况下将链路上业务全部或部分批量切换到另外一条链路上的需求</w:t>
      </w:r>
      <w:r>
        <w:rPr>
          <w:rFonts w:ascii="Times New Roman"/>
          <w:color w:val="000000" w:themeColor="text1"/>
          <w:szCs w:val="21"/>
          <w14:textFill>
            <w14:solidFill>
              <w14:schemeClr w14:val="tx1"/>
            </w14:solidFill>
          </w14:textFill>
        </w:rPr>
        <w:t>。</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升级/调整链路容量包括以下两种场景：</w:t>
      </w:r>
    </w:p>
    <w:p>
      <w:pPr>
        <w:pStyle w:val="82"/>
        <w:ind w:firstLine="420"/>
        <w:rPr>
          <w:rFonts w:ascii="Times New Roman"/>
          <w:b/>
          <w:color w:val="000000" w:themeColor="text1"/>
          <w14:textFill>
            <w14:solidFill>
              <w14:schemeClr w14:val="tx1"/>
            </w14:solidFill>
          </w14:textFill>
        </w:rPr>
      </w:pPr>
      <w:r>
        <w:rPr>
          <w:rFonts w:ascii="Times New Roman"/>
          <w:color w:val="000000" w:themeColor="text1"/>
          <w14:textFill>
            <w14:solidFill>
              <w14:schemeClr w14:val="tx1"/>
            </w14:solidFill>
          </w14:textFill>
        </w:rPr>
        <w:t>一、非负载分担场景</w:t>
      </w:r>
    </w:p>
    <w:p>
      <w:pPr>
        <w:pStyle w:val="182"/>
        <w:tabs>
          <w:tab w:val="left" w:pos="845"/>
          <w:tab w:val="clear" w:pos="2126"/>
        </w:tabs>
        <w:spacing w:line="240" w:lineRule="auto"/>
        <w:ind w:left="845"/>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调整单端端口</w:t>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如下图所示为非负载分担调整单端端口的场景，调整直连链路p1-p2到p1-p3，可以将原来经过R2(p1)-R3(p2)链路的隧道</w:t>
      </w:r>
      <w:r>
        <w:rPr>
          <w:color w:val="000000" w:themeColor="text1"/>
          <w:szCs w:val="21"/>
          <w14:textFill>
            <w14:solidFill>
              <w14:schemeClr w14:val="tx1"/>
            </w14:solidFill>
          </w14:textFill>
        </w:rPr>
        <w:t>（MPLS-TP、SR-TP）</w:t>
      </w:r>
      <w:r>
        <w:rPr>
          <w:color w:val="000000" w:themeColor="text1"/>
          <w14:textFill>
            <w14:solidFill>
              <w14:schemeClr w14:val="tx1"/>
            </w14:solidFill>
          </w14:textFill>
        </w:rPr>
        <w:t>调整为经过R2(p1)-R3(p3)链路。</w:t>
      </w:r>
    </w:p>
    <w:p>
      <w:pPr>
        <w:pStyle w:val="17"/>
        <w:ind w:left="651" w:leftChars="31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0" distR="0">
            <wp:extent cx="4331335" cy="1044575"/>
            <wp:effectExtent l="19050" t="0" r="0" b="0"/>
            <wp:docPr id="207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 name="图片 29"/>
                    <pic:cNvPicPr>
                      <a:picLocks noChangeAspect="1" noChangeArrowheads="1"/>
                    </pic:cNvPicPr>
                  </pic:nvPicPr>
                  <pic:blipFill>
                    <a:blip r:embed="rId37" cstate="print"/>
                    <a:srcRect/>
                    <a:stretch>
                      <a:fillRect/>
                    </a:stretch>
                  </pic:blipFill>
                  <pic:spPr>
                    <a:xfrm>
                      <a:off x="0" y="0"/>
                      <a:ext cx="4329043" cy="1043976"/>
                    </a:xfrm>
                    <a:prstGeom prst="rect">
                      <a:avLst/>
                    </a:prstGeom>
                    <a:noFill/>
                    <a:ln w="9525">
                      <a:noFill/>
                      <a:miter lim="800000"/>
                      <a:headEnd/>
                      <a:tailEnd/>
                    </a:ln>
                  </pic:spPr>
                </pic:pic>
              </a:graphicData>
            </a:graphic>
          </wp:inline>
        </w:drawing>
      </w:r>
    </w:p>
    <w:p>
      <w:pPr>
        <w:pStyle w:val="82"/>
        <w:ind w:firstLine="420"/>
        <w:jc w:val="center"/>
        <w:rPr>
          <w:rFonts w:ascii="Times New Roman" w:eastAsiaTheme="minorEastAsia"/>
          <w:color w:val="000000" w:themeColor="text1"/>
          <w:sz w:val="24"/>
          <w:szCs w:val="24"/>
          <w14:textFill>
            <w14:solidFill>
              <w14:schemeClr w14:val="tx1"/>
            </w14:solidFill>
          </w14:textFill>
        </w:rPr>
      </w:pPr>
      <w:r>
        <w:rPr>
          <w:rFonts w:ascii="Times New Roman"/>
          <w:color w:val="000000" w:themeColor="text1"/>
          <w:szCs w:val="21"/>
          <w14:textFill>
            <w14:solidFill>
              <w14:schemeClr w14:val="tx1"/>
            </w14:solidFill>
          </w14:textFill>
        </w:rPr>
        <w:t>图</w:t>
      </w:r>
      <w:r>
        <w:rPr>
          <w:rFonts w:hint="eastAsia" w:ascii="Times New Roman"/>
          <w:color w:val="000000" w:themeColor="text1"/>
          <w:szCs w:val="21"/>
          <w14:textFill>
            <w14:solidFill>
              <w14:schemeClr w14:val="tx1"/>
            </w14:solidFill>
          </w14:textFill>
        </w:rPr>
        <w:t>7-</w:t>
      </w:r>
      <w:r>
        <w:rPr>
          <w:rFonts w:ascii="Times New Roman"/>
          <w:color w:val="000000" w:themeColor="text1"/>
          <w:szCs w:val="21"/>
          <w14:textFill>
            <w14:solidFill>
              <w14:schemeClr w14:val="tx1"/>
            </w14:solidFill>
          </w14:textFill>
        </w:rPr>
        <w:t>13调整单端端口图</w:t>
      </w:r>
    </w:p>
    <w:p/>
    <w:p>
      <w:pPr>
        <w:pStyle w:val="186"/>
        <w:numPr>
          <w:ilvl w:val="0"/>
          <w:numId w:val="11"/>
        </w:numPr>
        <w:tabs>
          <w:tab w:val="left" w:pos="845"/>
          <w:tab w:val="clear" w:pos="2126"/>
        </w:tabs>
        <w:ind w:left="845"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调整双端端口</w:t>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下图所示为非负载分担调整双端端口的场景，调整直连链路p1-p2到p3-p4，可以将原来经过R2(p1)-R3(p2)链路的隧道</w:t>
      </w:r>
      <w:r>
        <w:rPr>
          <w:color w:val="000000" w:themeColor="text1"/>
          <w:szCs w:val="21"/>
          <w14:textFill>
            <w14:solidFill>
              <w14:schemeClr w14:val="tx1"/>
            </w14:solidFill>
          </w14:textFill>
        </w:rPr>
        <w:t>（MPLS-TP、SR-TP）</w:t>
      </w:r>
      <w:r>
        <w:rPr>
          <w:color w:val="000000" w:themeColor="text1"/>
          <w14:textFill>
            <w14:solidFill>
              <w14:schemeClr w14:val="tx1"/>
            </w14:solidFill>
          </w14:textFill>
        </w:rPr>
        <w:t>调整为经过R2(p3)-R3(p4)链路。</w:t>
      </w:r>
    </w:p>
    <w:p>
      <w:pPr>
        <w:ind w:left="840" w:leftChars="40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4157980" cy="1075690"/>
            <wp:effectExtent l="19050" t="0" r="0" b="0"/>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noChangeArrowheads="1"/>
                    </pic:cNvPicPr>
                  </pic:nvPicPr>
                  <pic:blipFill>
                    <a:blip r:embed="rId38" cstate="print"/>
                    <a:srcRect/>
                    <a:stretch>
                      <a:fillRect/>
                    </a:stretch>
                  </pic:blipFill>
                  <pic:spPr>
                    <a:xfrm>
                      <a:off x="0" y="0"/>
                      <a:ext cx="4174254" cy="1080195"/>
                    </a:xfrm>
                    <a:prstGeom prst="rect">
                      <a:avLst/>
                    </a:prstGeom>
                    <a:noFill/>
                    <a:ln w="9525">
                      <a:noFill/>
                      <a:miter lim="800000"/>
                      <a:headEnd/>
                      <a:tailEnd/>
                    </a:ln>
                  </pic:spPr>
                </pic:pic>
              </a:graphicData>
            </a:graphic>
          </wp:inline>
        </w:drawing>
      </w:r>
    </w:p>
    <w:p>
      <w:pPr>
        <w:pStyle w:val="82"/>
        <w:ind w:firstLine="420"/>
        <w:jc w:val="center"/>
        <w:rPr>
          <w:rFonts w:ascii="Times New Roman" w:eastAsiaTheme="minorEastAsia"/>
          <w:color w:val="000000" w:themeColor="text1"/>
          <w:sz w:val="24"/>
          <w:szCs w:val="24"/>
          <w14:textFill>
            <w14:solidFill>
              <w14:schemeClr w14:val="tx1"/>
            </w14:solidFill>
          </w14:textFill>
        </w:rPr>
      </w:pPr>
      <w:r>
        <w:rPr>
          <w:rFonts w:ascii="Times New Roman"/>
          <w:color w:val="000000" w:themeColor="text1"/>
          <w:szCs w:val="21"/>
          <w14:textFill>
            <w14:solidFill>
              <w14:schemeClr w14:val="tx1"/>
            </w14:solidFill>
          </w14:textFill>
        </w:rPr>
        <w:t>图</w:t>
      </w:r>
      <w:r>
        <w:rPr>
          <w:rFonts w:hint="eastAsia" w:ascii="Times New Roman"/>
          <w:color w:val="000000" w:themeColor="text1"/>
          <w:szCs w:val="21"/>
          <w14:textFill>
            <w14:solidFill>
              <w14:schemeClr w14:val="tx1"/>
            </w14:solidFill>
          </w14:textFill>
        </w:rPr>
        <w:t>7-</w:t>
      </w:r>
      <w:r>
        <w:rPr>
          <w:rFonts w:ascii="Times New Roman"/>
          <w:color w:val="000000" w:themeColor="text1"/>
          <w:szCs w:val="21"/>
          <w14:textFill>
            <w14:solidFill>
              <w14:schemeClr w14:val="tx1"/>
            </w14:solidFill>
          </w14:textFill>
        </w:rPr>
        <w:t>14调整双端端口图</w:t>
      </w:r>
    </w:p>
    <w:p>
      <w:pPr>
        <w:ind w:left="840" w:leftChars="400"/>
        <w:rPr>
          <w:color w:val="000000" w:themeColor="text1"/>
          <w14:textFill>
            <w14:solidFill>
              <w14:schemeClr w14:val="tx1"/>
            </w14:solidFill>
          </w14:textFill>
        </w:rPr>
      </w:pPr>
    </w:p>
    <w:p>
      <w:pPr>
        <w:pStyle w:val="82"/>
        <w:ind w:firstLine="420"/>
        <w:rPr>
          <w:rFonts w:ascii="Times New Roman"/>
          <w:b/>
          <w:color w:val="000000" w:themeColor="text1"/>
          <w14:textFill>
            <w14:solidFill>
              <w14:schemeClr w14:val="tx1"/>
            </w14:solidFill>
          </w14:textFill>
        </w:rPr>
      </w:pPr>
      <w:r>
        <w:rPr>
          <w:rFonts w:ascii="Times New Roman"/>
          <w:color w:val="000000" w:themeColor="text1"/>
          <w14:textFill>
            <w14:solidFill>
              <w14:schemeClr w14:val="tx1"/>
            </w14:solidFill>
          </w14:textFill>
        </w:rPr>
        <w:t>二、负载分担场景</w:t>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如下图所示，负载分担场景主要通过添加一对端口链路p3-p4，可以将原来经过R2(p1)-R3(p2)链路的部分隧道</w:t>
      </w:r>
      <w:r>
        <w:rPr>
          <w:color w:val="000000" w:themeColor="text1"/>
          <w:szCs w:val="21"/>
          <w14:textFill>
            <w14:solidFill>
              <w14:schemeClr w14:val="tx1"/>
            </w14:solidFill>
          </w14:textFill>
        </w:rPr>
        <w:t>（MPLS-TP、SR-TP）</w:t>
      </w:r>
      <w:r>
        <w:rPr>
          <w:color w:val="000000" w:themeColor="text1"/>
          <w14:textFill>
            <w14:solidFill>
              <w14:schemeClr w14:val="tx1"/>
            </w14:solidFill>
          </w14:textFill>
        </w:rPr>
        <w:t>调整为经过R2(p3)-R3(p4)链路，待调整的业务需要用户手工进行选择。</w:t>
      </w:r>
    </w:p>
    <w:p>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3936365" cy="1018540"/>
            <wp:effectExtent l="19050" t="0" r="6417" b="0"/>
            <wp:docPr id="3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pic:cNvPicPr>
                      <a:picLocks noChangeAspect="1" noChangeArrowheads="1"/>
                    </pic:cNvPicPr>
                  </pic:nvPicPr>
                  <pic:blipFill>
                    <a:blip r:embed="rId38" cstate="print"/>
                    <a:srcRect/>
                    <a:stretch>
                      <a:fillRect/>
                    </a:stretch>
                  </pic:blipFill>
                  <pic:spPr>
                    <a:xfrm>
                      <a:off x="0" y="0"/>
                      <a:ext cx="3952024" cy="1022687"/>
                    </a:xfrm>
                    <a:prstGeom prst="rect">
                      <a:avLst/>
                    </a:prstGeom>
                    <a:noFill/>
                    <a:ln w="9525">
                      <a:noFill/>
                      <a:miter lim="800000"/>
                      <a:headEnd/>
                      <a:tailEnd/>
                    </a:ln>
                  </pic:spPr>
                </pic:pic>
              </a:graphicData>
            </a:graphic>
          </wp:inline>
        </w:drawing>
      </w:r>
    </w:p>
    <w:p>
      <w:pPr>
        <w:pStyle w:val="82"/>
        <w:ind w:firstLine="420"/>
        <w:jc w:val="center"/>
        <w:rPr>
          <w:rFonts w:ascii="Times New Roman" w:eastAsiaTheme="minorEastAsia"/>
          <w:color w:val="000000" w:themeColor="text1"/>
          <w:sz w:val="24"/>
          <w:szCs w:val="24"/>
          <w14:textFill>
            <w14:solidFill>
              <w14:schemeClr w14:val="tx1"/>
            </w14:solidFill>
          </w14:textFill>
        </w:rPr>
      </w:pPr>
      <w:r>
        <w:rPr>
          <w:rFonts w:ascii="Times New Roman"/>
          <w:color w:val="000000" w:themeColor="text1"/>
          <w:szCs w:val="21"/>
          <w14:textFill>
            <w14:solidFill>
              <w14:schemeClr w14:val="tx1"/>
            </w14:solidFill>
          </w14:textFill>
        </w:rPr>
        <w:t>图</w:t>
      </w:r>
      <w:r>
        <w:rPr>
          <w:rFonts w:hint="eastAsia" w:ascii="Times New Roman"/>
          <w:color w:val="000000" w:themeColor="text1"/>
          <w:szCs w:val="21"/>
          <w14:textFill>
            <w14:solidFill>
              <w14:schemeClr w14:val="tx1"/>
            </w14:solidFill>
          </w14:textFill>
        </w:rPr>
        <w:t>7-</w:t>
      </w:r>
      <w:r>
        <w:rPr>
          <w:rFonts w:ascii="Times New Roman"/>
          <w:color w:val="000000" w:themeColor="text1"/>
          <w:szCs w:val="21"/>
          <w14:textFill>
            <w14:solidFill>
              <w14:schemeClr w14:val="tx1"/>
            </w14:solidFill>
          </w14:textFill>
        </w:rPr>
        <w:t>15 负载分担图</w:t>
      </w:r>
    </w:p>
    <w:p>
      <w:pPr>
        <w:jc w:val="center"/>
        <w:rPr>
          <w:color w:val="000000" w:themeColor="text1"/>
          <w14:textFill>
            <w14:solidFill>
              <w14:schemeClr w14:val="tx1"/>
            </w14:solidFill>
          </w14:textFill>
        </w:rPr>
      </w:pPr>
    </w:p>
    <w:p>
      <w:pPr>
        <w:ind w:firstLine="420" w:firstLineChars="200"/>
        <w:rPr>
          <w:rFonts w:eastAsiaTheme="minorEastAsia"/>
          <w:color w:val="000000" w:themeColor="text1"/>
          <w:szCs w:val="21"/>
          <w14:textFill>
            <w14:solidFill>
              <w14:schemeClr w14:val="tx1"/>
            </w14:solidFill>
          </w14:textFill>
        </w:rPr>
      </w:pPr>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color w:val="000000" w:themeColor="text1"/>
          <w:szCs w:val="21"/>
          <w14:textFill>
            <w14:solidFill>
              <w14:schemeClr w14:val="tx1"/>
            </w14:solidFill>
          </w14:textFill>
        </w:rPr>
      </w:pPr>
      <w:bookmarkStart w:id="694" w:name="_Toc19695401"/>
      <w:r>
        <w:rPr>
          <w:rFonts w:eastAsiaTheme="minorEastAsia"/>
          <w:color w:val="000000" w:themeColor="text1"/>
          <w:szCs w:val="21"/>
          <w14:textFill>
            <w14:solidFill>
              <w14:schemeClr w14:val="tx1"/>
            </w14:solidFill>
          </w14:textFill>
        </w:rPr>
        <w:t>应急路由调整</w:t>
      </w:r>
      <w:bookmarkEnd w:id="694"/>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当业务所在的工作和保护路径（MPLS-TP）均出现断纤故障，导致链路发生中断时，通过应急路由调整功能快速地计算、生成一条新的可用的临时逃生路由，让业务承载在逃生路由上，待断纤链路修复好之后再将业务回退到原有的路由上，从而避免了业务长时间的中断。</w:t>
      </w:r>
    </w:p>
    <w:p>
      <w:r>
        <w:t>1、支持场景如下：</w:t>
      </w:r>
    </w:p>
    <w:p>
      <w:pPr>
        <w:ind w:left="840" w:hanging="420"/>
      </w:pPr>
      <w:r>
        <w:t>1）无隧道保护，隧道服务层链路中断</w:t>
      </w:r>
    </w:p>
    <w:p>
      <w:pPr>
        <w:ind w:left="840" w:hanging="420"/>
      </w:pPr>
      <w:r>
        <w:t>2）有隧道保护，两条隧道服务层链路都中断</w:t>
      </w:r>
    </w:p>
    <w:p>
      <w:r>
        <w:t>2、应急路由调整前，支持数据备份，默认要求数据备份，以保障数据安全；</w:t>
      </w:r>
    </w:p>
    <w:p>
      <w:r>
        <w:t>3、支持根据时间段或故障链路分析受影响的业务隧道；</w:t>
      </w:r>
    </w:p>
    <w:p>
      <w:r>
        <w:t>4、支持选择需进行应急路由调整的故障隧道；</w:t>
      </w:r>
    </w:p>
    <w:p>
      <w:r>
        <w:t>5、原中断链路恢复后，支持业务路径批量回迁；</w:t>
      </w:r>
    </w:p>
    <w:p>
      <w:r>
        <w:rPr>
          <w:rFonts w:eastAsia="sans-serif"/>
        </w:rPr>
        <w:t>6</w:t>
      </w:r>
      <w:r>
        <w:t>、支持应急路由调整的任务管理，应提供创建、查看、删除任务的功能，如果部分执行成功，支持再次对受影响的业务进行应急路由调整。</w:t>
      </w:r>
    </w:p>
    <w:p>
      <w:pPr>
        <w:ind w:left="880" w:hanging="880" w:hangingChars="400"/>
        <w:jc w:val="center"/>
        <w:rPr>
          <w:color w:val="000000" w:themeColor="text1"/>
          <w:sz w:val="22"/>
          <w14:textFill>
            <w14:solidFill>
              <w14:schemeClr w14:val="tx1"/>
            </w14:solidFill>
          </w14:textFill>
        </w:rPr>
      </w:pPr>
      <w:r>
        <w:rPr>
          <w:color w:val="000000" w:themeColor="text1"/>
          <w:sz w:val="22"/>
          <w14:textFill>
            <w14:solidFill>
              <w14:schemeClr w14:val="tx1"/>
            </w14:solidFill>
          </w14:textFill>
        </w:rPr>
        <w:drawing>
          <wp:inline distT="0" distB="0" distL="0" distR="0">
            <wp:extent cx="3383280" cy="2118360"/>
            <wp:effectExtent l="0" t="0" r="762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383280" cy="2118360"/>
                    </a:xfrm>
                    <a:prstGeom prst="rect">
                      <a:avLst/>
                    </a:prstGeom>
                  </pic:spPr>
                </pic:pic>
              </a:graphicData>
            </a:graphic>
          </wp:inline>
        </w:drawing>
      </w:r>
    </w:p>
    <w:p>
      <w:pPr>
        <w:pStyle w:val="82"/>
        <w:ind w:firstLine="420"/>
        <w:jc w:val="center"/>
        <w:rPr>
          <w:rFonts w:ascii="Times New Roman" w:eastAsiaTheme="minorEastAsia"/>
          <w:color w:val="000000" w:themeColor="text1"/>
          <w:sz w:val="24"/>
          <w:szCs w:val="24"/>
          <w14:textFill>
            <w14:solidFill>
              <w14:schemeClr w14:val="tx1"/>
            </w14:solidFill>
          </w14:textFill>
        </w:rPr>
      </w:pPr>
      <w:r>
        <w:rPr>
          <w:rFonts w:ascii="Times New Roman"/>
          <w:color w:val="000000" w:themeColor="text1"/>
          <w:szCs w:val="21"/>
          <w14:textFill>
            <w14:solidFill>
              <w14:schemeClr w14:val="tx1"/>
            </w14:solidFill>
          </w14:textFill>
        </w:rPr>
        <w:t>图</w:t>
      </w:r>
      <w:r>
        <w:rPr>
          <w:rFonts w:hint="eastAsia" w:ascii="Times New Roman"/>
          <w:color w:val="000000" w:themeColor="text1"/>
          <w:szCs w:val="21"/>
          <w14:textFill>
            <w14:solidFill>
              <w14:schemeClr w14:val="tx1"/>
            </w14:solidFill>
          </w14:textFill>
        </w:rPr>
        <w:t>7-</w:t>
      </w:r>
      <w:r>
        <w:rPr>
          <w:rFonts w:ascii="Times New Roman"/>
          <w:color w:val="000000" w:themeColor="text1"/>
          <w:szCs w:val="21"/>
          <w14:textFill>
            <w14:solidFill>
              <w14:schemeClr w14:val="tx1"/>
            </w14:solidFill>
          </w14:textFill>
        </w:rPr>
        <w:t>16 应急路由调整图</w:t>
      </w:r>
    </w:p>
    <w:p>
      <w:pPr>
        <w:ind w:left="880" w:hanging="880" w:hangingChars="400"/>
        <w:jc w:val="center"/>
        <w:rPr>
          <w:color w:val="000000" w:themeColor="text1"/>
          <w:sz w:val="22"/>
          <w14:textFill>
            <w14:solidFill>
              <w14:schemeClr w14:val="tx1"/>
            </w14:solidFill>
          </w14:textFill>
        </w:rPr>
      </w:pPr>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color w:val="000000" w:themeColor="text1"/>
          <w:szCs w:val="21"/>
          <w14:textFill>
            <w14:solidFill>
              <w14:schemeClr w14:val="tx1"/>
            </w14:solidFill>
          </w14:textFill>
        </w:rPr>
      </w:pPr>
      <w:bookmarkStart w:id="695" w:name="_Toc19695402"/>
      <w:r>
        <w:rPr>
          <w:rFonts w:eastAsiaTheme="minorEastAsia"/>
          <w:color w:val="000000" w:themeColor="text1"/>
          <w:szCs w:val="21"/>
          <w14:textFill>
            <w14:solidFill>
              <w14:schemeClr w14:val="tx1"/>
            </w14:solidFill>
          </w14:textFill>
        </w:rPr>
        <w:t>接入环上联节点变更</w:t>
      </w:r>
      <w:bookmarkEnd w:id="695"/>
    </w:p>
    <w:p>
      <w:pPr>
        <w:ind w:left="52" w:leftChars="25" w:firstLine="420" w:firstLineChars="200"/>
        <w:jc w:val="left"/>
        <w:rPr>
          <w:color w:val="000000"/>
          <w:szCs w:val="21"/>
        </w:rPr>
      </w:pPr>
      <w:r>
        <w:rPr>
          <w:color w:val="000000"/>
          <w:szCs w:val="21"/>
        </w:rPr>
        <w:t>接入网上联节点退网情况下，支持将接入网业务割接到新的上联节点承载。</w:t>
      </w:r>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color w:val="000000" w:themeColor="text1"/>
          <w:szCs w:val="21"/>
          <w14:textFill>
            <w14:solidFill>
              <w14:schemeClr w14:val="tx1"/>
            </w14:solidFill>
          </w14:textFill>
        </w:rPr>
      </w:pPr>
      <w:bookmarkStart w:id="696" w:name="_Toc19695403"/>
      <w:r>
        <w:rPr>
          <w:rFonts w:eastAsiaTheme="minorEastAsia"/>
          <w:color w:val="000000" w:themeColor="text1"/>
          <w:szCs w:val="21"/>
          <w14:textFill>
            <w14:solidFill>
              <w14:schemeClr w14:val="tx1"/>
            </w14:solidFill>
          </w14:textFill>
        </w:rPr>
        <w:t>UNI端口业务迁移</w:t>
      </w:r>
      <w:bookmarkEnd w:id="696"/>
    </w:p>
    <w:p>
      <w:pPr>
        <w:ind w:left="52" w:leftChars="25" w:firstLine="420" w:firstLineChars="200"/>
        <w:jc w:val="left"/>
        <w:rPr>
          <w:color w:val="000000" w:themeColor="text1"/>
          <w:szCs w:val="21"/>
          <w14:textFill>
            <w14:solidFill>
              <w14:schemeClr w14:val="tx1"/>
            </w14:solidFill>
          </w14:textFill>
        </w:rPr>
      </w:pPr>
      <w:r>
        <w:rPr>
          <w:color w:val="000000"/>
          <w:szCs w:val="21"/>
        </w:rPr>
        <w:t>落地点网元故障会造成较大范围的L2业务影响，OMC系统应支持指定的落地点网元一个和多个UNI端口，OMC系统自动分析受影响的业务</w:t>
      </w:r>
      <w:r>
        <w:rPr>
          <w:color w:val="000000"/>
          <w:szCs w:val="21"/>
          <w:shd w:val="clear" w:color="auto" w:fill="FFFFFF"/>
        </w:rPr>
        <w:t>，并批量迁移到另一指定的落地点网元UNI端口。</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sz w:val="24"/>
          <w:szCs w:val="24"/>
          <w14:textFill>
            <w14:solidFill>
              <w14:schemeClr w14:val="tx1"/>
            </w14:solidFill>
          </w14:textFill>
        </w:rPr>
      </w:pPr>
      <w:bookmarkStart w:id="697" w:name="_Toc19695404"/>
      <w:bookmarkStart w:id="698" w:name="_Toc53650169"/>
      <w:r>
        <w:rPr>
          <w:b w:val="0"/>
          <w:color w:val="000000" w:themeColor="text1"/>
          <w:sz w:val="24"/>
          <w:szCs w:val="24"/>
          <w14:textFill>
            <w14:solidFill>
              <w14:schemeClr w14:val="tx1"/>
            </w14:solidFill>
          </w14:textFill>
        </w:rPr>
        <w:t>业务路由优化</w:t>
      </w:r>
      <w:bookmarkEnd w:id="697"/>
      <w:bookmarkEnd w:id="698"/>
    </w:p>
    <w:p>
      <w:pPr>
        <w:ind w:left="52" w:leftChars="25"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OMC应支持隧道（MPLS-TP、SR-TP）同路由（工作和保护路径经过同一端口、同一板卡）的筛查，以列表形式呈现给用户，并支持用户指定其中一条、多条或全部进行计算和优化。</w:t>
      </w:r>
    </w:p>
    <w:p/>
    <w:p>
      <w:r>
        <w:drawing>
          <wp:inline distT="0" distB="0" distL="0" distR="0">
            <wp:extent cx="4333875" cy="1256665"/>
            <wp:effectExtent l="0" t="0" r="0" b="63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40"/>
                    <a:stretch>
                      <a:fillRect/>
                    </a:stretch>
                  </pic:blipFill>
                  <pic:spPr>
                    <a:xfrm>
                      <a:off x="0" y="0"/>
                      <a:ext cx="4437505" cy="1287289"/>
                    </a:xfrm>
                    <a:prstGeom prst="rect">
                      <a:avLst/>
                    </a:prstGeom>
                  </pic:spPr>
                </pic:pic>
              </a:graphicData>
            </a:graphic>
          </wp:inline>
        </w:drawing>
      </w:r>
    </w:p>
    <w:p>
      <w:pPr>
        <w:pStyle w:val="82"/>
        <w:ind w:firstLine="420"/>
        <w:jc w:val="center"/>
        <w:rPr>
          <w:rFonts w:ascii="Times New Roman" w:eastAsiaTheme="minorEastAsia"/>
          <w:color w:val="000000" w:themeColor="text1"/>
          <w:sz w:val="24"/>
          <w:szCs w:val="24"/>
          <w14:textFill>
            <w14:solidFill>
              <w14:schemeClr w14:val="tx1"/>
            </w14:solidFill>
          </w14:textFill>
        </w:rPr>
      </w:pPr>
      <w:r>
        <w:rPr>
          <w:rFonts w:ascii="Times New Roman"/>
          <w:color w:val="000000" w:themeColor="text1"/>
          <w:szCs w:val="21"/>
          <w14:textFill>
            <w14:solidFill>
              <w14:schemeClr w14:val="tx1"/>
            </w14:solidFill>
          </w14:textFill>
        </w:rPr>
        <w:t>图</w:t>
      </w:r>
      <w:r>
        <w:rPr>
          <w:rFonts w:hint="eastAsia" w:ascii="Times New Roman"/>
          <w:color w:val="000000" w:themeColor="text1"/>
          <w:szCs w:val="21"/>
          <w14:textFill>
            <w14:solidFill>
              <w14:schemeClr w14:val="tx1"/>
            </w14:solidFill>
          </w14:textFill>
        </w:rPr>
        <w:t>7-</w:t>
      </w:r>
      <w:r>
        <w:rPr>
          <w:rFonts w:ascii="Times New Roman"/>
          <w:color w:val="000000" w:themeColor="text1"/>
          <w:szCs w:val="21"/>
          <w14:textFill>
            <w14:solidFill>
              <w14:schemeClr w14:val="tx1"/>
            </w14:solidFill>
          </w14:textFill>
        </w:rPr>
        <w:t>17 业务路由优化图</w:t>
      </w:r>
    </w:p>
    <w:p/>
    <w:bookmarkEnd w:id="31"/>
    <w:bookmarkEnd w:id="32"/>
    <w:bookmarkEnd w:id="33"/>
    <w:bookmarkEnd w:id="34"/>
    <w:p>
      <w:pPr>
        <w:pStyle w:val="2"/>
        <w:numPr>
          <w:ilvl w:val="0"/>
          <w:numId w:val="30"/>
        </w:numPr>
        <w:tabs>
          <w:tab w:val="clear" w:pos="567"/>
        </w:tabs>
        <w:adjustRightInd/>
        <w:spacing w:before="340" w:after="330" w:line="240" w:lineRule="auto"/>
        <w:textAlignment w:val="auto"/>
        <w:rPr>
          <w:color w:val="000000" w:themeColor="text1"/>
          <w14:textFill>
            <w14:solidFill>
              <w14:schemeClr w14:val="tx1"/>
            </w14:solidFill>
          </w14:textFill>
        </w:rPr>
      </w:pPr>
      <w:bookmarkStart w:id="699" w:name="_Toc2151356"/>
      <w:bookmarkEnd w:id="699"/>
      <w:bookmarkStart w:id="700" w:name="_Toc470604272"/>
      <w:bookmarkStart w:id="701" w:name="_Toc19695405"/>
      <w:bookmarkStart w:id="702" w:name="_Toc53650170"/>
      <w:r>
        <w:rPr>
          <w:color w:val="000000" w:themeColor="text1"/>
          <w:sz w:val="24"/>
          <w:szCs w:val="24"/>
          <w14:textFill>
            <w14:solidFill>
              <w14:schemeClr w14:val="tx1"/>
            </w14:solidFill>
          </w14:textFill>
        </w:rPr>
        <w:t>巡检管理</w:t>
      </w:r>
      <w:bookmarkEnd w:id="700"/>
      <w:bookmarkEnd w:id="701"/>
      <w:bookmarkEnd w:id="702"/>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巡检管理功能规范，主要确立了PTN/SPN网络关键的巡检项目及巡检指标，对自动巡检工具的输出内容进行了规范。</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PTN自动巡检工具的主要功能包括网元检查、业务检查、保护检查、光功率检查、软件系统检查等等。该工具要求实现PTN/SPN网络日常巡检的批量化、自动化、模型化和定制化，输出标准化的网络巡检报表和巡检报告，给出处理建议，提升PTN/SPN网络巡检效率，保障网络质量。</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PTN自动巡检工具的总体要求如下：</w:t>
      </w:r>
    </w:p>
    <w:p>
      <w:pPr>
        <w:ind w:left="480"/>
      </w:pPr>
      <w:r>
        <w:t>提供巡检任务管理。巡检任务可以自动或者手动执行；巡检任务可以定期执行；</w:t>
      </w:r>
    </w:p>
    <w:p>
      <w:pPr>
        <w:ind w:left="480"/>
      </w:pPr>
      <w:r>
        <w:t>巡检范围和巡检内容可以由用户自己定义；</w:t>
      </w:r>
    </w:p>
    <w:p>
      <w:pPr>
        <w:ind w:left="480"/>
      </w:pPr>
      <w:r>
        <w:t>巡检项目参数设置模板化，能够保存和修改；</w:t>
      </w:r>
    </w:p>
    <w:p>
      <w:pPr>
        <w:ind w:left="480"/>
      </w:pPr>
      <w:r>
        <w:t>巡检执行进度和执行结果随时可查；巡检结果以报表或者图形方式显示；</w:t>
      </w:r>
    </w:p>
    <w:p>
      <w:pPr>
        <w:ind w:left="480"/>
      </w:pPr>
      <w:r>
        <w:t>为了减少显示的数据量，所有巡检结果均只列出异常的设备或者业务，正常的结果不显示；</w:t>
      </w:r>
    </w:p>
    <w:p>
      <w:pPr>
        <w:ind w:left="480"/>
      </w:pPr>
      <w:r>
        <w:t>所有异常指标的标称值均提供自定义修改的功能。</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703" w:name="_Toc470604273"/>
      <w:bookmarkStart w:id="704" w:name="_Toc19695406"/>
      <w:bookmarkStart w:id="705" w:name="_Toc53650171"/>
      <w:r>
        <w:rPr>
          <w:rFonts w:ascii="Times New Roman" w:hAnsi="Times New Roman"/>
          <w:b w:val="0"/>
          <w:color w:val="000000" w:themeColor="text1"/>
          <w:sz w:val="24"/>
          <w:szCs w:val="24"/>
          <w14:textFill>
            <w14:solidFill>
              <w14:schemeClr w14:val="tx1"/>
            </w14:solidFill>
          </w14:textFill>
        </w:rPr>
        <w:t>巡检任务管理</w:t>
      </w:r>
      <w:bookmarkEnd w:id="703"/>
      <w:bookmarkEnd w:id="704"/>
      <w:bookmarkEnd w:id="705"/>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完成巡检任务的定制、发布、修改编辑、删除等管理功能。</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szCs w:val="21"/>
          <w14:textFill>
            <w14:solidFill>
              <w14:schemeClr w14:val="tx1"/>
            </w14:solidFill>
          </w14:textFill>
        </w:rPr>
      </w:pPr>
      <w:bookmarkStart w:id="706" w:name="_Toc121981238"/>
      <w:bookmarkStart w:id="707" w:name="_Toc390864156"/>
      <w:bookmarkStart w:id="708" w:name="_Toc19695407"/>
      <w:bookmarkStart w:id="709" w:name="_Toc53650172"/>
      <w:r>
        <w:rPr>
          <w:color w:val="000000" w:themeColor="text1"/>
          <w:szCs w:val="21"/>
          <w14:textFill>
            <w14:solidFill>
              <w14:schemeClr w14:val="tx1"/>
            </w14:solidFill>
          </w14:textFill>
        </w:rPr>
        <w:t>创建巡检任务</w:t>
      </w:r>
      <w:bookmarkEnd w:id="706"/>
      <w:bookmarkEnd w:id="707"/>
      <w:bookmarkEnd w:id="708"/>
      <w:bookmarkEnd w:id="709"/>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系统可支持用户创建新的巡检任务，用户创建巡检任务时需要指定如下巡检参数：</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巡检对象范围，可以是全部网元，也可以指定的部分网元。</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巡检项目，见17.2章节</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巡检周期，支持不同粒度的周期，包括日、周、月、季度、半年、年。</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巡检执行时间，在巡检周期内，指定巡检任务开始执行的时间或者时间范围。</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系统可支持巡检任务模板功能</w:t>
      </w:r>
      <w:r>
        <w:rPr>
          <w:color w:val="000000" w:themeColor="text1"/>
          <w14:textFill>
            <w14:solidFill>
              <w14:schemeClr w14:val="tx1"/>
            </w14:solidFill>
          </w14:textFill>
        </w:rPr>
        <w:t>：</w:t>
      </w:r>
    </w:p>
    <w:p>
      <w:pPr>
        <w:pStyle w:val="22"/>
        <w:numPr>
          <w:ilvl w:val="1"/>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默认模板，用户在创建巡检任务时能直接调用和修改。</w:t>
      </w:r>
    </w:p>
    <w:p>
      <w:pPr>
        <w:pStyle w:val="22"/>
        <w:numPr>
          <w:ilvl w:val="1"/>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自定义模板，支持用户自行创建巡检模板并存储，供后期巡检时直接调用。</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710" w:name="_Toc121981239"/>
      <w:bookmarkStart w:id="711" w:name="_Toc390864157"/>
      <w:bookmarkStart w:id="712" w:name="_Toc19695408"/>
      <w:bookmarkStart w:id="713" w:name="_Toc53650173"/>
      <w:r>
        <w:rPr>
          <w:color w:val="000000" w:themeColor="text1"/>
          <w:szCs w:val="21"/>
          <w14:textFill>
            <w14:solidFill>
              <w14:schemeClr w14:val="tx1"/>
            </w14:solidFill>
          </w14:textFill>
        </w:rPr>
        <w:t>查询巡检任务</w:t>
      </w:r>
      <w:bookmarkEnd w:id="710"/>
      <w:bookmarkEnd w:id="711"/>
      <w:bookmarkEnd w:id="712"/>
      <w:bookmarkEnd w:id="713"/>
    </w:p>
    <w:p>
      <w:pPr>
        <w:pStyle w:val="22"/>
        <w:ind w:firstLine="420"/>
        <w:rPr>
          <w:color w:val="000000" w:themeColor="text1"/>
          <w:szCs w:val="21"/>
          <w14:textFill>
            <w14:solidFill>
              <w14:schemeClr w14:val="tx1"/>
            </w14:solidFill>
          </w14:textFill>
        </w:rPr>
      </w:pPr>
      <w:r>
        <w:rPr>
          <w:color w:val="000000" w:themeColor="text1"/>
          <w:szCs w:val="21"/>
          <w14:textFill>
            <w14:solidFill>
              <w14:schemeClr w14:val="tx1"/>
            </w14:solidFill>
          </w14:textFill>
        </w:rPr>
        <w:t>用户可查询巡检任务的参数和巡检任务的执行状态以及执行进度。</w:t>
      </w:r>
    </w:p>
    <w:p>
      <w:pPr>
        <w:pStyle w:val="22"/>
        <w:ind w:firstLine="420"/>
        <w:rPr>
          <w:color w:val="000000" w:themeColor="text1"/>
          <w:szCs w:val="21"/>
          <w14:textFill>
            <w14:solidFill>
              <w14:schemeClr w14:val="tx1"/>
            </w14:solidFill>
          </w14:textFill>
        </w:rPr>
      </w:pPr>
      <w:r>
        <w:rPr>
          <w:color w:val="000000" w:themeColor="text1"/>
          <w:szCs w:val="21"/>
          <w14:textFill>
            <w14:solidFill>
              <w14:schemeClr w14:val="tx1"/>
            </w14:solidFill>
          </w14:textFill>
        </w:rPr>
        <w:t>巡检任务的执行状态包括：</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未执行</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执行中</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已完成</w:t>
      </w:r>
    </w:p>
    <w:p>
      <w:pPr>
        <w:pStyle w:val="22"/>
        <w:spacing w:before="60" w:after="60"/>
        <w:ind w:left="480"/>
        <w:rPr>
          <w:color w:val="000000" w:themeColor="text1"/>
          <w:szCs w:val="21"/>
          <w14:textFill>
            <w14:solidFill>
              <w14:schemeClr w14:val="tx1"/>
            </w14:solidFill>
          </w14:textFill>
        </w:rPr>
      </w:pPr>
      <w:r>
        <w:rPr>
          <w:color w:val="000000" w:themeColor="text1"/>
          <w:szCs w:val="21"/>
          <w14:textFill>
            <w14:solidFill>
              <w14:schemeClr w14:val="tx1"/>
            </w14:solidFill>
          </w14:textFill>
        </w:rPr>
        <w:t>巡检任务的执行进度通过进度条来显示。</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714" w:name="_Toc121981240"/>
      <w:bookmarkStart w:id="715" w:name="_Toc53650174"/>
      <w:bookmarkStart w:id="716" w:name="_Toc390864158"/>
      <w:bookmarkStart w:id="717" w:name="_Toc19695409"/>
      <w:r>
        <w:rPr>
          <w:color w:val="000000" w:themeColor="text1"/>
          <w:szCs w:val="21"/>
          <w14:textFill>
            <w14:solidFill>
              <w14:schemeClr w14:val="tx1"/>
            </w14:solidFill>
          </w14:textFill>
        </w:rPr>
        <w:t>修改巡检任务</w:t>
      </w:r>
      <w:bookmarkEnd w:id="714"/>
      <w:bookmarkEnd w:id="715"/>
      <w:bookmarkEnd w:id="716"/>
      <w:bookmarkEnd w:id="717"/>
    </w:p>
    <w:p>
      <w:pPr>
        <w:pStyle w:val="22"/>
        <w:ind w:firstLine="420"/>
        <w:rPr>
          <w:color w:val="000000" w:themeColor="text1"/>
          <w:szCs w:val="21"/>
          <w14:textFill>
            <w14:solidFill>
              <w14:schemeClr w14:val="tx1"/>
            </w14:solidFill>
          </w14:textFill>
        </w:rPr>
      </w:pPr>
      <w:r>
        <w:rPr>
          <w:color w:val="000000" w:themeColor="text1"/>
          <w:szCs w:val="21"/>
          <w14:textFill>
            <w14:solidFill>
              <w14:schemeClr w14:val="tx1"/>
            </w14:solidFill>
          </w14:textFill>
        </w:rPr>
        <w:t>用户可修改巡检任务的参数，可修改的参数包括：</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巡检对象范围。</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巡检项目。</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巡检周期。</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巡检执行时间。</w:t>
      </w:r>
    </w:p>
    <w:p>
      <w:pPr>
        <w:pStyle w:val="22"/>
        <w:spacing w:before="60" w:after="60"/>
        <w:ind w:left="480"/>
        <w:rPr>
          <w:color w:val="000000" w:themeColor="text1"/>
          <w:szCs w:val="21"/>
          <w14:textFill>
            <w14:solidFill>
              <w14:schemeClr w14:val="tx1"/>
            </w14:solidFill>
          </w14:textFill>
        </w:rPr>
      </w:pPr>
      <w:r>
        <w:rPr>
          <w:color w:val="000000" w:themeColor="text1"/>
          <w:szCs w:val="21"/>
          <w14:textFill>
            <w14:solidFill>
              <w14:schemeClr w14:val="tx1"/>
            </w14:solidFill>
          </w14:textFill>
        </w:rPr>
        <w:t>注：执行中的任务不允许修改，必须先停止巡检任务才能修改。或者具备修改后的任务在下次执行时才生效的能力。</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718" w:name="_Toc19695410"/>
      <w:bookmarkStart w:id="719" w:name="_Toc121981241"/>
      <w:bookmarkStart w:id="720" w:name="_Toc53650175"/>
      <w:bookmarkStart w:id="721" w:name="_Toc390864159"/>
      <w:r>
        <w:rPr>
          <w:color w:val="000000" w:themeColor="text1"/>
          <w:szCs w:val="21"/>
          <w14:textFill>
            <w14:solidFill>
              <w14:schemeClr w14:val="tx1"/>
            </w14:solidFill>
          </w14:textFill>
        </w:rPr>
        <w:t>删除巡检任务</w:t>
      </w:r>
      <w:bookmarkEnd w:id="718"/>
      <w:bookmarkEnd w:id="719"/>
      <w:bookmarkEnd w:id="720"/>
      <w:bookmarkEnd w:id="721"/>
    </w:p>
    <w:p>
      <w:pPr>
        <w:pStyle w:val="22"/>
        <w:ind w:firstLine="420"/>
        <w:rPr>
          <w:color w:val="000000" w:themeColor="text1"/>
          <w:szCs w:val="21"/>
          <w14:textFill>
            <w14:solidFill>
              <w14:schemeClr w14:val="tx1"/>
            </w14:solidFill>
          </w14:textFill>
        </w:rPr>
      </w:pPr>
      <w:r>
        <w:rPr>
          <w:color w:val="000000" w:themeColor="text1"/>
          <w:szCs w:val="21"/>
          <w14:textFill>
            <w14:solidFill>
              <w14:schemeClr w14:val="tx1"/>
            </w14:solidFill>
          </w14:textFill>
        </w:rPr>
        <w:t>用户删除指定的巡检任务。</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722" w:name="_Toc53650176"/>
      <w:bookmarkStart w:id="723" w:name="_Toc390864160"/>
      <w:bookmarkStart w:id="724" w:name="_Toc121981242"/>
      <w:bookmarkStart w:id="725" w:name="_Toc19695411"/>
      <w:r>
        <w:rPr>
          <w:color w:val="000000" w:themeColor="text1"/>
          <w:szCs w:val="21"/>
          <w14:textFill>
            <w14:solidFill>
              <w14:schemeClr w14:val="tx1"/>
            </w14:solidFill>
          </w14:textFill>
        </w:rPr>
        <w:t>巡检任务的执行</w:t>
      </w:r>
      <w:bookmarkEnd w:id="722"/>
      <w:bookmarkEnd w:id="723"/>
      <w:bookmarkEnd w:id="724"/>
      <w:bookmarkEnd w:id="725"/>
    </w:p>
    <w:p>
      <w:pPr>
        <w:pStyle w:val="16"/>
        <w:numPr>
          <w:ilvl w:val="0"/>
          <w:numId w:val="92"/>
        </w:numPr>
        <w:rPr>
          <w:color w:val="000000" w:themeColor="text1"/>
          <w14:textFill>
            <w14:solidFill>
              <w14:schemeClr w14:val="tx1"/>
            </w14:solidFill>
          </w14:textFill>
        </w:rPr>
      </w:pPr>
      <w:r>
        <w:rPr>
          <w:color w:val="000000" w:themeColor="text1"/>
          <w14:textFill>
            <w14:solidFill>
              <w14:schemeClr w14:val="tx1"/>
            </w14:solidFill>
          </w14:textFill>
        </w:rPr>
        <w:t>巡检</w:t>
      </w:r>
      <w:r>
        <w:rPr>
          <w:color w:val="000000" w:themeColor="text1"/>
          <w:szCs w:val="21"/>
          <w14:textFill>
            <w14:solidFill>
              <w14:schemeClr w14:val="tx1"/>
            </w14:solidFill>
          </w14:textFill>
        </w:rPr>
        <w:t>任务</w:t>
      </w:r>
      <w:r>
        <w:rPr>
          <w:color w:val="000000" w:themeColor="text1"/>
          <w14:textFill>
            <w14:solidFill>
              <w14:schemeClr w14:val="tx1"/>
            </w14:solidFill>
          </w14:textFill>
        </w:rPr>
        <w:t>调度</w:t>
      </w:r>
    </w:p>
    <w:p>
      <w:pPr>
        <w:pStyle w:val="231"/>
        <w:spacing w:line="240" w:lineRule="auto"/>
        <w:ind w:left="1260"/>
        <w:rPr>
          <w:sz w:val="21"/>
          <w:szCs w:val="21"/>
        </w:rPr>
      </w:pPr>
      <w:r>
        <w:rPr>
          <w:sz w:val="21"/>
          <w:szCs w:val="21"/>
        </w:rPr>
        <w:t>根据制定的巡检</w:t>
      </w:r>
      <w:r>
        <w:rPr>
          <w:color w:val="000000" w:themeColor="text1"/>
          <w:sz w:val="21"/>
          <w:szCs w:val="21"/>
          <w14:textFill>
            <w14:solidFill>
              <w14:schemeClr w14:val="tx1"/>
            </w14:solidFill>
          </w14:textFill>
        </w:rPr>
        <w:t>任务</w:t>
      </w:r>
      <w:r>
        <w:rPr>
          <w:sz w:val="21"/>
          <w:szCs w:val="21"/>
        </w:rPr>
        <w:t>条件（手工执行、自动周期执行等）触发巡检任务执行。</w:t>
      </w:r>
    </w:p>
    <w:p>
      <w:pPr>
        <w:ind w:firstLine="1260" w:firstLineChars="600"/>
        <w:rPr>
          <w:szCs w:val="21"/>
        </w:rPr>
      </w:pPr>
      <w:r>
        <w:rPr>
          <w:szCs w:val="21"/>
        </w:rPr>
        <w:t>对于手工执行的巡检任务，单次执行。</w:t>
      </w:r>
    </w:p>
    <w:p>
      <w:pPr>
        <w:pStyle w:val="231"/>
        <w:spacing w:line="240" w:lineRule="auto"/>
        <w:ind w:left="1260"/>
        <w:rPr>
          <w:sz w:val="21"/>
          <w:szCs w:val="21"/>
        </w:rPr>
      </w:pPr>
      <w:r>
        <w:rPr>
          <w:sz w:val="21"/>
          <w:szCs w:val="21"/>
        </w:rPr>
        <w:t>对于自动周期执行的任务根据任务执行周期定义定期调度执行。周期执行的任务可支持按日、周、月、季度、半年、年自动执行，也可定义单次执行任务；</w:t>
      </w:r>
    </w:p>
    <w:p>
      <w:pPr>
        <w:pStyle w:val="16"/>
        <w:numPr>
          <w:ilvl w:val="0"/>
          <w:numId w:val="92"/>
        </w:numPr>
        <w:rPr>
          <w:color w:val="000000" w:themeColor="text1"/>
          <w14:textFill>
            <w14:solidFill>
              <w14:schemeClr w14:val="tx1"/>
            </w14:solidFill>
          </w14:textFill>
        </w:rPr>
      </w:pPr>
      <w:r>
        <w:rPr>
          <w:color w:val="000000" w:themeColor="text1"/>
          <w14:textFill>
            <w14:solidFill>
              <w14:schemeClr w14:val="tx1"/>
            </w14:solidFill>
          </w14:textFill>
        </w:rPr>
        <w:t>任务执行控制</w:t>
      </w:r>
    </w:p>
    <w:p>
      <w:pPr>
        <w:pStyle w:val="232"/>
        <w:spacing w:line="240" w:lineRule="auto"/>
        <w:ind w:left="0" w:leftChars="0" w:firstLine="840" w:firstLineChars="400"/>
        <w:rPr>
          <w:rFonts w:cs="Times New Roman"/>
          <w:color w:val="000000" w:themeColor="text1"/>
          <w:sz w:val="21"/>
          <w:szCs w:val="21"/>
          <w14:textFill>
            <w14:solidFill>
              <w14:schemeClr w14:val="tx1"/>
            </w14:solidFill>
          </w14:textFill>
        </w:rPr>
      </w:pPr>
      <w:r>
        <w:rPr>
          <w:rFonts w:cs="Times New Roman"/>
          <w:color w:val="000000" w:themeColor="text1"/>
          <w:sz w:val="21"/>
          <w:szCs w:val="21"/>
          <w14:textFill>
            <w14:solidFill>
              <w14:schemeClr w14:val="tx1"/>
            </w14:solidFill>
          </w14:textFill>
        </w:rPr>
        <w:t>负责调度任务的执行状态监视和控制。</w:t>
      </w:r>
    </w:p>
    <w:p>
      <w:pPr>
        <w:pStyle w:val="231"/>
        <w:spacing w:line="240" w:lineRule="auto"/>
        <w:ind w:left="126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监视任务执行过程：包括任务执行状态、任务执行原始结果记录实时查看等；</w:t>
      </w:r>
    </w:p>
    <w:p>
      <w:pPr>
        <w:pStyle w:val="231"/>
        <w:spacing w:line="240" w:lineRule="auto"/>
        <w:ind w:left="126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在任务监视界面可以启动、停止一个任务，或者暂停某个正在执行的任务；</w:t>
      </w:r>
    </w:p>
    <w:p>
      <w:pPr>
        <w:pStyle w:val="231"/>
        <w:spacing w:line="240" w:lineRule="auto"/>
        <w:ind w:left="126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提供手工触发巡检任务即时执行的功能。</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726" w:name="_Toc53650177"/>
      <w:bookmarkStart w:id="727" w:name="_Toc19695412"/>
      <w:bookmarkStart w:id="728" w:name="_Toc121981243"/>
      <w:bookmarkStart w:id="729" w:name="_Toc390864161"/>
      <w:r>
        <w:rPr>
          <w:color w:val="000000" w:themeColor="text1"/>
          <w:szCs w:val="21"/>
          <w14:textFill>
            <w14:solidFill>
              <w14:schemeClr w14:val="tx1"/>
            </w14:solidFill>
          </w14:textFill>
        </w:rPr>
        <w:t>巡检结果管理</w:t>
      </w:r>
      <w:bookmarkEnd w:id="726"/>
      <w:bookmarkEnd w:id="727"/>
      <w:bookmarkEnd w:id="728"/>
      <w:bookmarkEnd w:id="729"/>
    </w:p>
    <w:p>
      <w:pPr>
        <w:pStyle w:val="233"/>
        <w:spacing w:line="240" w:lineRule="auto"/>
        <w:ind w:firstLine="420"/>
        <w:rPr>
          <w:rFonts w:cs="Times New Roman"/>
          <w:color w:val="000000" w:themeColor="text1"/>
          <w:sz w:val="21"/>
          <w:szCs w:val="21"/>
          <w14:textFill>
            <w14:solidFill>
              <w14:schemeClr w14:val="tx1"/>
            </w14:solidFill>
          </w14:textFill>
        </w:rPr>
      </w:pPr>
      <w:r>
        <w:rPr>
          <w:rFonts w:cs="Times New Roman"/>
          <w:color w:val="000000" w:themeColor="text1"/>
          <w:sz w:val="21"/>
          <w:szCs w:val="21"/>
          <w14:textFill>
            <w14:solidFill>
              <w14:schemeClr w14:val="tx1"/>
            </w14:solidFill>
          </w14:textFill>
        </w:rPr>
        <w:t>根据预定好的巡检任务，对巡检任务的处理结果进行管理，包括巡检处理分析结果的输出，巡检原始结果和处理分析结果的存储、巡检结果的备份管理。</w:t>
      </w:r>
    </w:p>
    <w:p>
      <w:pPr>
        <w:pStyle w:val="16"/>
        <w:numPr>
          <w:ilvl w:val="0"/>
          <w:numId w:val="93"/>
        </w:numPr>
        <w:rPr>
          <w:color w:val="000000" w:themeColor="text1"/>
          <w14:textFill>
            <w14:solidFill>
              <w14:schemeClr w14:val="tx1"/>
            </w14:solidFill>
          </w14:textFill>
        </w:rPr>
      </w:pPr>
      <w:r>
        <w:rPr>
          <w:color w:val="000000" w:themeColor="text1"/>
          <w14:textFill>
            <w14:solidFill>
              <w14:schemeClr w14:val="tx1"/>
            </w14:solidFill>
          </w14:textFill>
        </w:rPr>
        <w:t>巡检处理分析结果可以根据不同的任务，分为月、周和日以及自定义周期输出报告。分析结果以文件形式输出，输出格式支持EXCEL</w:t>
      </w:r>
    </w:p>
    <w:p>
      <w:pPr>
        <w:pStyle w:val="16"/>
        <w:ind w:left="1200" w:firstLine="0"/>
        <w:rPr>
          <w:color w:val="000000" w:themeColor="text1"/>
          <w14:textFill>
            <w14:solidFill>
              <w14:schemeClr w14:val="tx1"/>
            </w14:solidFill>
          </w14:textFill>
        </w:rPr>
      </w:pPr>
    </w:p>
    <w:p>
      <w:pPr>
        <w:pStyle w:val="16"/>
        <w:numPr>
          <w:ilvl w:val="0"/>
          <w:numId w:val="93"/>
        </w:numPr>
        <w:rPr>
          <w:color w:val="000000" w:themeColor="text1"/>
          <w14:textFill>
            <w14:solidFill>
              <w14:schemeClr w14:val="tx1"/>
            </w14:solidFill>
          </w14:textFill>
        </w:rPr>
      </w:pPr>
      <w:r>
        <w:rPr>
          <w:color w:val="000000" w:themeColor="text1"/>
          <w14:textFill>
            <w14:solidFill>
              <w14:schemeClr w14:val="tx1"/>
            </w14:solidFill>
          </w14:textFill>
        </w:rPr>
        <w:t>巡检结果的存储：</w:t>
      </w:r>
    </w:p>
    <w:p>
      <w:pPr>
        <w:pStyle w:val="22"/>
        <w:spacing w:before="60" w:after="60"/>
        <w:ind w:firstLine="735" w:firstLineChars="350"/>
        <w:rPr>
          <w:color w:val="000000" w:themeColor="text1"/>
          <w:szCs w:val="21"/>
          <w14:textFill>
            <w14:solidFill>
              <w14:schemeClr w14:val="tx1"/>
            </w14:solidFill>
          </w14:textFill>
        </w:rPr>
      </w:pPr>
      <w:r>
        <w:rPr>
          <w:color w:val="000000" w:themeColor="text1"/>
          <w:szCs w:val="21"/>
          <w14:textFill>
            <w14:solidFill>
              <w14:schemeClr w14:val="tx1"/>
            </w14:solidFill>
          </w14:textFill>
        </w:rPr>
        <w:t>支持人工对巡检结果生成的文件保存，定时对分析结果进行备份。</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730" w:name="_Toc530494372"/>
      <w:bookmarkEnd w:id="730"/>
      <w:bookmarkStart w:id="731" w:name="_Toc530494371"/>
      <w:bookmarkEnd w:id="731"/>
      <w:bookmarkStart w:id="732" w:name="_Toc53650178"/>
      <w:bookmarkStart w:id="733" w:name="_Toc470604274"/>
      <w:bookmarkStart w:id="734" w:name="_Toc19695413"/>
      <w:r>
        <w:rPr>
          <w:rFonts w:ascii="Times New Roman" w:hAnsi="Times New Roman"/>
          <w:b w:val="0"/>
          <w:color w:val="000000" w:themeColor="text1"/>
          <w:sz w:val="24"/>
          <w:szCs w:val="24"/>
          <w14:textFill>
            <w14:solidFill>
              <w14:schemeClr w14:val="tx1"/>
            </w14:solidFill>
          </w14:textFill>
        </w:rPr>
        <w:t>巡检项目</w:t>
      </w:r>
      <w:bookmarkEnd w:id="732"/>
      <w:bookmarkEnd w:id="733"/>
      <w:bookmarkEnd w:id="734"/>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735" w:name="_Toc53650179"/>
      <w:bookmarkStart w:id="736" w:name="_Toc390864163"/>
      <w:bookmarkStart w:id="737" w:name="_Toc19695414"/>
      <w:r>
        <w:rPr>
          <w:color w:val="000000" w:themeColor="text1"/>
          <w:szCs w:val="21"/>
          <w14:textFill>
            <w14:solidFill>
              <w14:schemeClr w14:val="tx1"/>
            </w14:solidFill>
          </w14:textFill>
        </w:rPr>
        <w:t>网元状态检查</w:t>
      </w:r>
      <w:bookmarkEnd w:id="735"/>
      <w:bookmarkEnd w:id="736"/>
      <w:bookmarkEnd w:id="737"/>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738" w:name="_Toc390864164"/>
      <w:bookmarkStart w:id="739" w:name="_Toc19695415"/>
      <w:r>
        <w:rPr>
          <w:rFonts w:eastAsiaTheme="minorEastAsia"/>
          <w:b w:val="0"/>
          <w:color w:val="000000" w:themeColor="text1"/>
          <w:szCs w:val="21"/>
          <w14:textFill>
            <w14:solidFill>
              <w14:schemeClr w14:val="tx1"/>
            </w14:solidFill>
          </w14:textFill>
        </w:rPr>
        <w:t>网元告警检查</w:t>
      </w:r>
      <w:bookmarkEnd w:id="738"/>
      <w:bookmarkEnd w:id="739"/>
    </w:p>
    <w:p>
      <w:pPr>
        <w:pStyle w:val="16"/>
        <w:rPr>
          <w:color w:val="000000" w:themeColor="text1"/>
          <w:szCs w:val="21"/>
          <w14:textFill>
            <w14:solidFill>
              <w14:schemeClr w14:val="tx1"/>
            </w14:solidFill>
          </w14:textFill>
        </w:rPr>
      </w:pPr>
      <w:r>
        <w:rPr>
          <w:color w:val="000000" w:themeColor="text1"/>
          <w14:textFill>
            <w14:solidFill>
              <w14:schemeClr w14:val="tx1"/>
            </w14:solidFill>
          </w14:textFill>
        </w:rPr>
        <w:t>对用户需要关注的重要告警进行检查。提供定制化的模板，由用户自定义哪些告警属于需要关注的重要告警。</w:t>
      </w:r>
    </w:p>
    <w:p>
      <w:pPr>
        <w:pStyle w:val="16"/>
        <w:rPr>
          <w:color w:val="000000" w:themeColor="text1"/>
          <w14:textFill>
            <w14:solidFill>
              <w14:schemeClr w14:val="tx1"/>
            </w14:solidFill>
          </w14:textFill>
        </w:rPr>
      </w:pPr>
      <w:r>
        <w:rPr>
          <w:color w:val="000000" w:themeColor="text1"/>
          <w14:textFill>
            <w14:solidFill>
              <w14:schemeClr w14:val="tx1"/>
            </w14:solidFill>
          </w14:textFill>
        </w:rPr>
        <w:t>输出：存在问题的告警列表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8"/>
        <w:gridCol w:w="1971"/>
        <w:gridCol w:w="2088"/>
        <w:gridCol w:w="2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2"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191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告警源</w:t>
            </w:r>
          </w:p>
        </w:tc>
        <w:tc>
          <w:tcPr>
            <w:tcW w:w="2030"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告警发生时间</w:t>
            </w:r>
          </w:p>
        </w:tc>
        <w:tc>
          <w:tcPr>
            <w:tcW w:w="206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告警名称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2" w:type="dxa"/>
          </w:tcPr>
          <w:p>
            <w:pPr>
              <w:pStyle w:val="16"/>
              <w:ind w:firstLine="0"/>
              <w:rPr>
                <w:color w:val="000000" w:themeColor="text1"/>
                <w14:textFill>
                  <w14:solidFill>
                    <w14:schemeClr w14:val="tx1"/>
                  </w14:solidFill>
                </w14:textFill>
              </w:rPr>
            </w:pPr>
          </w:p>
        </w:tc>
        <w:tc>
          <w:tcPr>
            <w:tcW w:w="1916" w:type="dxa"/>
          </w:tcPr>
          <w:p>
            <w:pPr>
              <w:pStyle w:val="16"/>
              <w:ind w:firstLine="0"/>
              <w:rPr>
                <w:color w:val="000000" w:themeColor="text1"/>
                <w14:textFill>
                  <w14:solidFill>
                    <w14:schemeClr w14:val="tx1"/>
                  </w14:solidFill>
                </w14:textFill>
              </w:rPr>
            </w:pPr>
          </w:p>
        </w:tc>
        <w:tc>
          <w:tcPr>
            <w:tcW w:w="2030" w:type="dxa"/>
          </w:tcPr>
          <w:p>
            <w:pPr>
              <w:pStyle w:val="16"/>
              <w:ind w:firstLine="0"/>
              <w:rPr>
                <w:color w:val="000000" w:themeColor="text1"/>
                <w14:textFill>
                  <w14:solidFill>
                    <w14:schemeClr w14:val="tx1"/>
                  </w14:solidFill>
                </w14:textFill>
              </w:rPr>
            </w:pPr>
          </w:p>
        </w:tc>
        <w:tc>
          <w:tcPr>
            <w:tcW w:w="2066" w:type="dxa"/>
          </w:tcPr>
          <w:p>
            <w:pPr>
              <w:pStyle w:val="16"/>
              <w:ind w:firstLine="0"/>
              <w:rPr>
                <w:color w:val="000000" w:themeColor="text1"/>
                <w14:textFill>
                  <w14:solidFill>
                    <w14:schemeClr w14:val="tx1"/>
                  </w14:solidFill>
                </w14:textFill>
              </w:rPr>
            </w:pPr>
          </w:p>
        </w:tc>
      </w:tr>
    </w:tbl>
    <w:p>
      <w:pPr>
        <w:pStyle w:val="16"/>
        <w:rPr>
          <w:color w:val="000000" w:themeColor="text1"/>
          <w14:textFill>
            <w14:solidFill>
              <w14:schemeClr w14:val="tx1"/>
            </w14:solidFill>
          </w14:textFill>
        </w:rPr>
      </w:pPr>
      <w:r>
        <w:rPr>
          <w:color w:val="000000" w:themeColor="text1"/>
          <w14:textFill>
            <w14:solidFill>
              <w14:schemeClr w14:val="tx1"/>
            </w14:solidFill>
          </w14:textFill>
        </w:rPr>
        <w:t>网元告警检查的默认项目：</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网元设置环回检查</w:t>
      </w:r>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740" w:name="_Toc19695416"/>
      <w:bookmarkStart w:id="741" w:name="_Toc390864165"/>
      <w:r>
        <w:rPr>
          <w:rFonts w:eastAsiaTheme="minorEastAsia"/>
          <w:b w:val="0"/>
          <w:color w:val="000000" w:themeColor="text1"/>
          <w:szCs w:val="21"/>
          <w14:textFill>
            <w14:solidFill>
              <w14:schemeClr w14:val="tx1"/>
            </w14:solidFill>
          </w14:textFill>
        </w:rPr>
        <w:t>网元性能检查</w:t>
      </w:r>
      <w:bookmarkEnd w:id="740"/>
      <w:bookmarkEnd w:id="741"/>
    </w:p>
    <w:p>
      <w:pPr>
        <w:pStyle w:val="16"/>
        <w:rPr>
          <w:color w:val="000000" w:themeColor="text1"/>
          <w:szCs w:val="21"/>
          <w14:textFill>
            <w14:solidFill>
              <w14:schemeClr w14:val="tx1"/>
            </w14:solidFill>
          </w14:textFill>
        </w:rPr>
      </w:pPr>
      <w:r>
        <w:rPr>
          <w:color w:val="000000" w:themeColor="text1"/>
          <w14:textFill>
            <w14:solidFill>
              <w14:schemeClr w14:val="tx1"/>
            </w14:solidFill>
          </w14:textFill>
        </w:rPr>
        <w:t>对用户需要关注的重要性能进行检查。提供定制化的模板，由用户自定义哪些性能属于需要关注的重要性能，每一种性能的标称值可以自定义。</w:t>
      </w:r>
    </w:p>
    <w:p>
      <w:pPr>
        <w:pStyle w:val="16"/>
        <w:rPr>
          <w:color w:val="000000" w:themeColor="text1"/>
          <w14:textFill>
            <w14:solidFill>
              <w14:schemeClr w14:val="tx1"/>
            </w14:solidFill>
          </w14:textFill>
        </w:rPr>
      </w:pPr>
      <w:r>
        <w:rPr>
          <w:color w:val="000000" w:themeColor="text1"/>
          <w14:textFill>
            <w14:solidFill>
              <w14:schemeClr w14:val="tx1"/>
            </w14:solidFill>
          </w14:textFill>
        </w:rPr>
        <w:t>输出：存在问题的性能列表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4"/>
        <w:gridCol w:w="1335"/>
        <w:gridCol w:w="1427"/>
        <w:gridCol w:w="1404"/>
        <w:gridCol w:w="1364"/>
        <w:gridCol w:w="1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94" w:type="dxa"/>
            <w:gridSpan w:val="6"/>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性能标称值：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7"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1298"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性能源</w:t>
            </w:r>
          </w:p>
        </w:tc>
        <w:tc>
          <w:tcPr>
            <w:tcW w:w="1387"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性能名称</w:t>
            </w:r>
          </w:p>
        </w:tc>
        <w:tc>
          <w:tcPr>
            <w:tcW w:w="1365"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性能值</w:t>
            </w:r>
          </w:p>
        </w:tc>
        <w:tc>
          <w:tcPr>
            <w:tcW w:w="132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性能开始时间</w:t>
            </w:r>
          </w:p>
        </w:tc>
        <w:tc>
          <w:tcPr>
            <w:tcW w:w="1281"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性能结束时间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7" w:type="dxa"/>
          </w:tcPr>
          <w:p>
            <w:pPr>
              <w:pStyle w:val="16"/>
              <w:ind w:firstLine="0"/>
              <w:rPr>
                <w:color w:val="000000" w:themeColor="text1"/>
                <w14:textFill>
                  <w14:solidFill>
                    <w14:schemeClr w14:val="tx1"/>
                  </w14:solidFill>
                </w14:textFill>
              </w:rPr>
            </w:pPr>
          </w:p>
        </w:tc>
        <w:tc>
          <w:tcPr>
            <w:tcW w:w="1298" w:type="dxa"/>
          </w:tcPr>
          <w:p>
            <w:pPr>
              <w:pStyle w:val="16"/>
              <w:ind w:firstLine="0"/>
              <w:rPr>
                <w:color w:val="000000" w:themeColor="text1"/>
                <w14:textFill>
                  <w14:solidFill>
                    <w14:schemeClr w14:val="tx1"/>
                  </w14:solidFill>
                </w14:textFill>
              </w:rPr>
            </w:pPr>
          </w:p>
        </w:tc>
        <w:tc>
          <w:tcPr>
            <w:tcW w:w="1387" w:type="dxa"/>
          </w:tcPr>
          <w:p>
            <w:pPr>
              <w:pStyle w:val="16"/>
              <w:ind w:firstLine="0"/>
              <w:rPr>
                <w:color w:val="000000" w:themeColor="text1"/>
                <w14:textFill>
                  <w14:solidFill>
                    <w14:schemeClr w14:val="tx1"/>
                  </w14:solidFill>
                </w14:textFill>
              </w:rPr>
            </w:pPr>
          </w:p>
        </w:tc>
        <w:tc>
          <w:tcPr>
            <w:tcW w:w="1365" w:type="dxa"/>
          </w:tcPr>
          <w:p>
            <w:pPr>
              <w:pStyle w:val="16"/>
              <w:ind w:firstLine="0"/>
              <w:rPr>
                <w:color w:val="000000" w:themeColor="text1"/>
                <w14:textFill>
                  <w14:solidFill>
                    <w14:schemeClr w14:val="tx1"/>
                  </w14:solidFill>
                </w14:textFill>
              </w:rPr>
            </w:pPr>
          </w:p>
        </w:tc>
        <w:tc>
          <w:tcPr>
            <w:tcW w:w="1326" w:type="dxa"/>
          </w:tcPr>
          <w:p>
            <w:pPr>
              <w:pStyle w:val="16"/>
              <w:ind w:firstLine="0"/>
              <w:rPr>
                <w:color w:val="000000" w:themeColor="text1"/>
                <w14:textFill>
                  <w14:solidFill>
                    <w14:schemeClr w14:val="tx1"/>
                  </w14:solidFill>
                </w14:textFill>
              </w:rPr>
            </w:pPr>
          </w:p>
        </w:tc>
        <w:tc>
          <w:tcPr>
            <w:tcW w:w="1281" w:type="dxa"/>
          </w:tcPr>
          <w:p>
            <w:pPr>
              <w:pStyle w:val="16"/>
              <w:ind w:firstLine="0"/>
              <w:rPr>
                <w:color w:val="000000" w:themeColor="text1"/>
                <w14:textFill>
                  <w14:solidFill>
                    <w14:schemeClr w14:val="tx1"/>
                  </w14:solidFill>
                </w14:textFill>
              </w:rPr>
            </w:pPr>
          </w:p>
        </w:tc>
      </w:tr>
    </w:tbl>
    <w:p>
      <w:pPr>
        <w:pStyle w:val="16"/>
        <w:rPr>
          <w:color w:val="000000" w:themeColor="text1"/>
          <w14:textFill>
            <w14:solidFill>
              <w14:schemeClr w14:val="tx1"/>
            </w14:solidFill>
          </w14:textFill>
        </w:rPr>
      </w:pPr>
      <w:r>
        <w:rPr>
          <w:color w:val="000000" w:themeColor="text1"/>
          <w14:textFill>
            <w14:solidFill>
              <w14:schemeClr w14:val="tx1"/>
            </w14:solidFill>
          </w14:textFill>
        </w:rPr>
        <w:t>网元性能检查的默认项目：</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端口误码异常检查</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端口丢包异常检查</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端口错误包异常检查</w:t>
      </w:r>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742" w:name="_Toc19695417"/>
      <w:r>
        <w:rPr>
          <w:rFonts w:eastAsiaTheme="minorEastAsia"/>
          <w:b w:val="0"/>
          <w:color w:val="000000" w:themeColor="text1"/>
          <w:szCs w:val="21"/>
          <w14:textFill>
            <w14:solidFill>
              <w14:schemeClr w14:val="tx1"/>
            </w14:solidFill>
          </w14:textFill>
        </w:rPr>
        <w:t>单板状态检查</w:t>
      </w:r>
      <w:bookmarkEnd w:id="742"/>
    </w:p>
    <w:p>
      <w:pPr>
        <w:pStyle w:val="16"/>
        <w:rPr>
          <w:color w:val="000000" w:themeColor="text1"/>
          <w14:textFill>
            <w14:solidFill>
              <w14:schemeClr w14:val="tx1"/>
            </w14:solidFill>
          </w14:textFill>
        </w:rPr>
      </w:pPr>
      <w:r>
        <w:rPr>
          <w:color w:val="000000" w:themeColor="text1"/>
          <w14:textFill>
            <w14:solidFill>
              <w14:schemeClr w14:val="tx1"/>
            </w14:solidFill>
          </w14:textFill>
        </w:rPr>
        <w:t>检查设备单板状态：在位/不在位，运行状态，输出报表。</w:t>
      </w:r>
    </w:p>
    <w:tbl>
      <w:tblPr>
        <w:tblStyle w:val="56"/>
        <w:tblW w:w="4801"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4"/>
        <w:gridCol w:w="1461"/>
        <w:gridCol w:w="1787"/>
        <w:gridCol w:w="180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0"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849"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槽位</w:t>
            </w:r>
          </w:p>
        </w:tc>
        <w:tc>
          <w:tcPr>
            <w:tcW w:w="1039"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单板名称</w:t>
            </w:r>
          </w:p>
        </w:tc>
        <w:tc>
          <w:tcPr>
            <w:tcW w:w="1046"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在位状态</w:t>
            </w:r>
          </w:p>
        </w:tc>
        <w:tc>
          <w:tcPr>
            <w:tcW w:w="1046"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运行状态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0" w:type="pct"/>
          </w:tcPr>
          <w:p>
            <w:pPr>
              <w:pStyle w:val="16"/>
              <w:ind w:firstLine="0"/>
              <w:rPr>
                <w:color w:val="000000" w:themeColor="text1"/>
                <w14:textFill>
                  <w14:solidFill>
                    <w14:schemeClr w14:val="tx1"/>
                  </w14:solidFill>
                </w14:textFill>
              </w:rPr>
            </w:pPr>
          </w:p>
        </w:tc>
        <w:tc>
          <w:tcPr>
            <w:tcW w:w="849" w:type="pct"/>
          </w:tcPr>
          <w:p>
            <w:pPr>
              <w:pStyle w:val="16"/>
              <w:ind w:firstLine="0"/>
              <w:rPr>
                <w:color w:val="000000" w:themeColor="text1"/>
                <w14:textFill>
                  <w14:solidFill>
                    <w14:schemeClr w14:val="tx1"/>
                  </w14:solidFill>
                </w14:textFill>
              </w:rPr>
            </w:pPr>
          </w:p>
        </w:tc>
        <w:tc>
          <w:tcPr>
            <w:tcW w:w="1039" w:type="pct"/>
          </w:tcPr>
          <w:p>
            <w:pPr>
              <w:pStyle w:val="16"/>
              <w:ind w:firstLine="0"/>
              <w:rPr>
                <w:color w:val="000000" w:themeColor="text1"/>
                <w14:textFill>
                  <w14:solidFill>
                    <w14:schemeClr w14:val="tx1"/>
                  </w14:solidFill>
                </w14:textFill>
              </w:rPr>
            </w:pPr>
          </w:p>
        </w:tc>
        <w:tc>
          <w:tcPr>
            <w:tcW w:w="1046" w:type="pct"/>
          </w:tcPr>
          <w:p>
            <w:pPr>
              <w:pStyle w:val="16"/>
              <w:ind w:firstLine="0"/>
              <w:rPr>
                <w:color w:val="000000" w:themeColor="text1"/>
                <w14:textFill>
                  <w14:solidFill>
                    <w14:schemeClr w14:val="tx1"/>
                  </w14:solidFill>
                </w14:textFill>
              </w:rPr>
            </w:pPr>
          </w:p>
        </w:tc>
        <w:tc>
          <w:tcPr>
            <w:tcW w:w="1046" w:type="pct"/>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b w:val="0"/>
          <w:color w:val="000000" w:themeColor="text1"/>
          <w:szCs w:val="21"/>
          <w14:textFill>
            <w14:solidFill>
              <w14:schemeClr w14:val="tx1"/>
            </w14:solidFill>
          </w14:textFill>
        </w:rPr>
      </w:pPr>
      <w:bookmarkStart w:id="743" w:name="_Toc390864166"/>
      <w:bookmarkStart w:id="744" w:name="_Toc19695418"/>
      <w:bookmarkStart w:id="745" w:name="_Toc104962442"/>
      <w:r>
        <w:rPr>
          <w:rFonts w:eastAsiaTheme="minorEastAsia"/>
          <w:b w:val="0"/>
          <w:color w:val="000000" w:themeColor="text1"/>
          <w:szCs w:val="21"/>
          <w14:textFill>
            <w14:solidFill>
              <w14:schemeClr w14:val="tx1"/>
            </w14:solidFill>
          </w14:textFill>
        </w:rPr>
        <w:t>设备CPU使用率检查</w:t>
      </w:r>
      <w:bookmarkEnd w:id="743"/>
      <w:bookmarkEnd w:id="744"/>
    </w:p>
    <w:p>
      <w:pPr>
        <w:pStyle w:val="16"/>
        <w:rPr>
          <w:color w:val="000000" w:themeColor="text1"/>
          <w14:textFill>
            <w14:solidFill>
              <w14:schemeClr w14:val="tx1"/>
            </w14:solidFill>
          </w14:textFill>
        </w:rPr>
      </w:pPr>
      <w:r>
        <w:rPr>
          <w:color w:val="000000" w:themeColor="text1"/>
          <w14:textFill>
            <w14:solidFill>
              <w14:schemeClr w14:val="tx1"/>
            </w14:solidFill>
          </w14:textFill>
        </w:rPr>
        <w:t>检查设备CPU使用率，对于超过使用率门限的设备，以报表格式输出，输出内容包括：</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网元名称</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CPU使用率</w:t>
      </w:r>
    </w:p>
    <w:p>
      <w:pPr>
        <w:pStyle w:val="16"/>
        <w:rPr>
          <w:color w:val="000000" w:themeColor="text1"/>
          <w14:textFill>
            <w14:solidFill>
              <w14:schemeClr w14:val="tx1"/>
            </w14:solidFill>
          </w14:textFill>
        </w:rPr>
      </w:pPr>
      <w:r>
        <w:rPr>
          <w:color w:val="000000" w:themeColor="text1"/>
          <w14:textFill>
            <w14:solidFill>
              <w14:schemeClr w14:val="tx1"/>
            </w14:solidFill>
          </w14:textFill>
        </w:rPr>
        <w:t>CPU使用率门限可以由用户自己修改。</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4"/>
        <w:gridCol w:w="4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jc w:val="center"/>
        </w:trPr>
        <w:tc>
          <w:tcPr>
            <w:tcW w:w="5176" w:type="dxa"/>
            <w:gridSpan w:val="2"/>
          </w:tcPr>
          <w:p>
            <w:pPr>
              <w:tabs>
                <w:tab w:val="left" w:pos="3332"/>
              </w:tabs>
              <w:rPr>
                <w:color w:val="000000" w:themeColor="text1"/>
                <w14:textFill>
                  <w14:solidFill>
                    <w14:schemeClr w14:val="tx1"/>
                  </w14:solidFill>
                </w14:textFill>
              </w:rPr>
            </w:pPr>
            <w:r>
              <w:rPr>
                <w:color w:val="000000" w:themeColor="text1"/>
                <w14:textFill>
                  <w14:solidFill>
                    <w14:schemeClr w14:val="tx1"/>
                  </w14:solidFill>
                </w14:textFill>
              </w:rPr>
              <w:t>CPU使用率门限：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2577" w:type="dxa"/>
          </w:tcPr>
          <w:p>
            <w:pPr>
              <w:tabs>
                <w:tab w:val="left" w:pos="3332"/>
              </w:tabs>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2599" w:type="dxa"/>
          </w:tcPr>
          <w:p>
            <w:pPr>
              <w:tabs>
                <w:tab w:val="left" w:pos="3332"/>
              </w:tabs>
              <w:rPr>
                <w:color w:val="000000" w:themeColor="text1"/>
                <w14:textFill>
                  <w14:solidFill>
                    <w14:schemeClr w14:val="tx1"/>
                  </w14:solidFill>
                </w14:textFill>
              </w:rPr>
            </w:pPr>
            <w:r>
              <w:rPr>
                <w:color w:val="000000" w:themeColor="text1"/>
                <w14:textFill>
                  <w14:solidFill>
                    <w14:schemeClr w14:val="tx1"/>
                  </w14:solidFill>
                </w14:textFill>
              </w:rPr>
              <w:t>CPU使用率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2577" w:type="dxa"/>
          </w:tcPr>
          <w:p>
            <w:pPr>
              <w:tabs>
                <w:tab w:val="left" w:pos="3332"/>
              </w:tabs>
              <w:rPr>
                <w:color w:val="000000" w:themeColor="text1"/>
                <w14:textFill>
                  <w14:solidFill>
                    <w14:schemeClr w14:val="tx1"/>
                  </w14:solidFill>
                </w14:textFill>
              </w:rPr>
            </w:pPr>
          </w:p>
        </w:tc>
        <w:tc>
          <w:tcPr>
            <w:tcW w:w="2599" w:type="dxa"/>
          </w:tcPr>
          <w:p>
            <w:pPr>
              <w:tabs>
                <w:tab w:val="left" w:pos="3332"/>
              </w:tabs>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746" w:name="_Toc534278407"/>
      <w:bookmarkEnd w:id="746"/>
      <w:bookmarkStart w:id="747" w:name="_Toc19695419"/>
      <w:bookmarkStart w:id="748" w:name="_Toc390864167"/>
      <w:r>
        <w:rPr>
          <w:rFonts w:eastAsiaTheme="minorEastAsia"/>
          <w:b w:val="0"/>
          <w:color w:val="000000" w:themeColor="text1"/>
          <w:szCs w:val="21"/>
          <w14:textFill>
            <w14:solidFill>
              <w14:schemeClr w14:val="tx1"/>
            </w14:solidFill>
          </w14:textFill>
        </w:rPr>
        <w:t>设备内存使用率</w:t>
      </w:r>
      <w:bookmarkEnd w:id="745"/>
      <w:r>
        <w:rPr>
          <w:rFonts w:eastAsiaTheme="minorEastAsia"/>
          <w:b w:val="0"/>
          <w:color w:val="000000" w:themeColor="text1"/>
          <w:szCs w:val="21"/>
          <w14:textFill>
            <w14:solidFill>
              <w14:schemeClr w14:val="tx1"/>
            </w14:solidFill>
          </w14:textFill>
        </w:rPr>
        <w:t>检查</w:t>
      </w:r>
      <w:bookmarkEnd w:id="747"/>
      <w:bookmarkEnd w:id="748"/>
    </w:p>
    <w:p>
      <w:pPr>
        <w:pStyle w:val="16"/>
        <w:rPr>
          <w:color w:val="000000" w:themeColor="text1"/>
          <w14:textFill>
            <w14:solidFill>
              <w14:schemeClr w14:val="tx1"/>
            </w14:solidFill>
          </w14:textFill>
        </w:rPr>
      </w:pPr>
      <w:r>
        <w:rPr>
          <w:color w:val="000000" w:themeColor="text1"/>
          <w14:textFill>
            <w14:solidFill>
              <w14:schemeClr w14:val="tx1"/>
            </w14:solidFill>
          </w14:textFill>
        </w:rPr>
        <w:t>检查设备内存使用率，对于超过使用率门限的设备，以报表格式输出，输出内容包括：</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网元名称</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内存使用率</w:t>
      </w:r>
    </w:p>
    <w:p>
      <w:pPr>
        <w:pStyle w:val="16"/>
        <w:ind w:left="480" w:firstLine="0"/>
        <w:rPr>
          <w:color w:val="000000" w:themeColor="text1"/>
          <w14:textFill>
            <w14:solidFill>
              <w14:schemeClr w14:val="tx1"/>
            </w14:solidFill>
          </w14:textFill>
        </w:rPr>
      </w:pPr>
      <w:r>
        <w:rPr>
          <w:color w:val="000000" w:themeColor="text1"/>
          <w14:textFill>
            <w14:solidFill>
              <w14:schemeClr w14:val="tx1"/>
            </w14:solidFill>
          </w14:textFill>
        </w:rPr>
        <w:t>内存使用率门限可以由用户自己修改。</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4"/>
        <w:gridCol w:w="4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5176" w:type="dxa"/>
            <w:gridSpan w:val="2"/>
          </w:tcPr>
          <w:p>
            <w:pPr>
              <w:tabs>
                <w:tab w:val="left" w:pos="3332"/>
              </w:tabs>
              <w:rPr>
                <w:color w:val="000000" w:themeColor="text1"/>
                <w14:textFill>
                  <w14:solidFill>
                    <w14:schemeClr w14:val="tx1"/>
                  </w14:solidFill>
                </w14:textFill>
              </w:rPr>
            </w:pPr>
            <w:r>
              <w:rPr>
                <w:color w:val="000000" w:themeColor="text1"/>
                <w14:textFill>
                  <w14:solidFill>
                    <w14:schemeClr w14:val="tx1"/>
                  </w14:solidFill>
                </w14:textFill>
              </w:rPr>
              <w:t>内存使用率门限：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Pr>
          <w:p>
            <w:pPr>
              <w:tabs>
                <w:tab w:val="left" w:pos="3332"/>
              </w:tabs>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2599" w:type="dxa"/>
          </w:tcPr>
          <w:p>
            <w:pPr>
              <w:tabs>
                <w:tab w:val="left" w:pos="3332"/>
              </w:tabs>
              <w:rPr>
                <w:color w:val="000000" w:themeColor="text1"/>
                <w14:textFill>
                  <w14:solidFill>
                    <w14:schemeClr w14:val="tx1"/>
                  </w14:solidFill>
                </w14:textFill>
              </w:rPr>
            </w:pPr>
            <w:r>
              <w:rPr>
                <w:color w:val="000000" w:themeColor="text1"/>
                <w14:textFill>
                  <w14:solidFill>
                    <w14:schemeClr w14:val="tx1"/>
                  </w14:solidFill>
                </w14:textFill>
              </w:rPr>
              <w:t>内存使用率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Pr>
          <w:p>
            <w:pPr>
              <w:tabs>
                <w:tab w:val="left" w:pos="3332"/>
              </w:tabs>
              <w:rPr>
                <w:color w:val="000000" w:themeColor="text1"/>
                <w14:textFill>
                  <w14:solidFill>
                    <w14:schemeClr w14:val="tx1"/>
                  </w14:solidFill>
                </w14:textFill>
              </w:rPr>
            </w:pPr>
          </w:p>
        </w:tc>
        <w:tc>
          <w:tcPr>
            <w:tcW w:w="2599" w:type="dxa"/>
          </w:tcPr>
          <w:p>
            <w:pPr>
              <w:tabs>
                <w:tab w:val="left" w:pos="3332"/>
              </w:tabs>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749" w:name="_Toc534278409"/>
      <w:bookmarkEnd w:id="749"/>
      <w:bookmarkStart w:id="750" w:name="_Toc104962444"/>
      <w:bookmarkStart w:id="751" w:name="_Toc19695420"/>
      <w:bookmarkStart w:id="752" w:name="_Toc390864168"/>
      <w:r>
        <w:rPr>
          <w:rFonts w:eastAsiaTheme="minorEastAsia"/>
          <w:b w:val="0"/>
          <w:color w:val="000000" w:themeColor="text1"/>
          <w:szCs w:val="21"/>
          <w14:textFill>
            <w14:solidFill>
              <w14:schemeClr w14:val="tx1"/>
            </w14:solidFill>
          </w14:textFill>
        </w:rPr>
        <w:t>设备风扇</w:t>
      </w:r>
      <w:bookmarkEnd w:id="750"/>
      <w:r>
        <w:rPr>
          <w:rFonts w:eastAsiaTheme="minorEastAsia"/>
          <w:b w:val="0"/>
          <w:color w:val="000000" w:themeColor="text1"/>
          <w:szCs w:val="21"/>
          <w14:textFill>
            <w14:solidFill>
              <w14:schemeClr w14:val="tx1"/>
            </w14:solidFill>
          </w14:textFill>
        </w:rPr>
        <w:t>检查</w:t>
      </w:r>
      <w:bookmarkEnd w:id="751"/>
      <w:bookmarkEnd w:id="752"/>
    </w:p>
    <w:p>
      <w:pPr>
        <w:pStyle w:val="16"/>
        <w:rPr>
          <w:color w:val="000000" w:themeColor="text1"/>
          <w14:textFill>
            <w14:solidFill>
              <w14:schemeClr w14:val="tx1"/>
            </w14:solidFill>
          </w14:textFill>
        </w:rPr>
      </w:pPr>
      <w:r>
        <w:rPr>
          <w:color w:val="000000" w:themeColor="text1"/>
          <w14:textFill>
            <w14:solidFill>
              <w14:schemeClr w14:val="tx1"/>
            </w14:solidFill>
          </w14:textFill>
        </w:rPr>
        <w:t>检查网元的风扇是否存在风扇告警。</w:t>
      </w:r>
    </w:p>
    <w:p>
      <w:pPr>
        <w:pStyle w:val="16"/>
        <w:rPr>
          <w:color w:val="000000" w:themeColor="text1"/>
          <w14:textFill>
            <w14:solidFill>
              <w14:schemeClr w14:val="tx1"/>
            </w14:solidFill>
          </w14:textFill>
        </w:rPr>
      </w:pPr>
      <w:r>
        <w:rPr>
          <w:color w:val="000000" w:themeColor="text1"/>
          <w14:textFill>
            <w14:solidFill>
              <w14:schemeClr w14:val="tx1"/>
            </w14:solidFill>
          </w14:textFill>
        </w:rPr>
        <w:t>对于异常的网元，以报表形式输出，输出内容包括：</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网元名称</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告警源</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告警发生时间</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告警名称</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8"/>
        <w:gridCol w:w="1971"/>
        <w:gridCol w:w="2088"/>
        <w:gridCol w:w="2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982"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191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告警源</w:t>
            </w:r>
          </w:p>
        </w:tc>
        <w:tc>
          <w:tcPr>
            <w:tcW w:w="2030"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告警发生时间</w:t>
            </w:r>
          </w:p>
        </w:tc>
        <w:tc>
          <w:tcPr>
            <w:tcW w:w="206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告警名称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2" w:type="dxa"/>
          </w:tcPr>
          <w:p>
            <w:pPr>
              <w:pStyle w:val="16"/>
              <w:ind w:firstLine="0"/>
              <w:rPr>
                <w:color w:val="000000" w:themeColor="text1"/>
                <w14:textFill>
                  <w14:solidFill>
                    <w14:schemeClr w14:val="tx1"/>
                  </w14:solidFill>
                </w14:textFill>
              </w:rPr>
            </w:pPr>
          </w:p>
        </w:tc>
        <w:tc>
          <w:tcPr>
            <w:tcW w:w="1916" w:type="dxa"/>
          </w:tcPr>
          <w:p>
            <w:pPr>
              <w:pStyle w:val="16"/>
              <w:ind w:firstLine="0"/>
              <w:rPr>
                <w:color w:val="000000" w:themeColor="text1"/>
                <w14:textFill>
                  <w14:solidFill>
                    <w14:schemeClr w14:val="tx1"/>
                  </w14:solidFill>
                </w14:textFill>
              </w:rPr>
            </w:pPr>
          </w:p>
        </w:tc>
        <w:tc>
          <w:tcPr>
            <w:tcW w:w="2030" w:type="dxa"/>
          </w:tcPr>
          <w:p>
            <w:pPr>
              <w:pStyle w:val="16"/>
              <w:ind w:firstLine="0"/>
              <w:rPr>
                <w:color w:val="000000" w:themeColor="text1"/>
                <w14:textFill>
                  <w14:solidFill>
                    <w14:schemeClr w14:val="tx1"/>
                  </w14:solidFill>
                </w14:textFill>
              </w:rPr>
            </w:pPr>
          </w:p>
        </w:tc>
        <w:tc>
          <w:tcPr>
            <w:tcW w:w="2066" w:type="dxa"/>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753" w:name="_Toc19695421"/>
      <w:bookmarkStart w:id="754" w:name="_Toc390864169"/>
      <w:r>
        <w:rPr>
          <w:rFonts w:eastAsiaTheme="minorEastAsia"/>
          <w:b w:val="0"/>
          <w:color w:val="000000" w:themeColor="text1"/>
          <w:szCs w:val="21"/>
          <w14:textFill>
            <w14:solidFill>
              <w14:schemeClr w14:val="tx1"/>
            </w14:solidFill>
          </w14:textFill>
        </w:rPr>
        <w:t>设备电源检查</w:t>
      </w:r>
      <w:bookmarkEnd w:id="753"/>
      <w:bookmarkEnd w:id="754"/>
    </w:p>
    <w:p>
      <w:pPr>
        <w:pStyle w:val="16"/>
        <w:rPr>
          <w:color w:val="000000" w:themeColor="text1"/>
          <w14:textFill>
            <w14:solidFill>
              <w14:schemeClr w14:val="tx1"/>
            </w14:solidFill>
          </w14:textFill>
        </w:rPr>
      </w:pPr>
      <w:r>
        <w:rPr>
          <w:color w:val="000000" w:themeColor="text1"/>
          <w14:textFill>
            <w14:solidFill>
              <w14:schemeClr w14:val="tx1"/>
            </w14:solidFill>
          </w14:textFill>
        </w:rPr>
        <w:t>检查网元的电源是否存在电压过低或者电压过高的异常。电压的门限值由用户自己定义。</w:t>
      </w:r>
    </w:p>
    <w:p>
      <w:pPr>
        <w:pStyle w:val="16"/>
        <w:rPr>
          <w:color w:val="000000" w:themeColor="text1"/>
          <w14:textFill>
            <w14:solidFill>
              <w14:schemeClr w14:val="tx1"/>
            </w14:solidFill>
          </w14:textFill>
        </w:rPr>
      </w:pPr>
      <w:r>
        <w:rPr>
          <w:color w:val="000000" w:themeColor="text1"/>
          <w14:textFill>
            <w14:solidFill>
              <w14:schemeClr w14:val="tx1"/>
            </w14:solidFill>
          </w14:textFill>
        </w:rPr>
        <w:t>对于异常的网元，以报表形式输出，输出内容包括：</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网元名称</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性能源</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性能名称</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性能值</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异常原因：电源电压过低/电源电压过高</w:t>
      </w:r>
    </w:p>
    <w:p>
      <w:pPr>
        <w:pStyle w:val="22"/>
        <w:spacing w:before="60" w:after="60"/>
        <w:ind w:left="840"/>
        <w:rPr>
          <w:color w:val="000000" w:themeColor="text1"/>
          <w:szCs w:val="21"/>
          <w14:textFill>
            <w14:solidFill>
              <w14:schemeClr w14:val="tx1"/>
            </w14:solidFill>
          </w14:textFill>
        </w:rPr>
      </w:pP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5"/>
        <w:gridCol w:w="1335"/>
        <w:gridCol w:w="1427"/>
        <w:gridCol w:w="1404"/>
        <w:gridCol w:w="2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94" w:type="dxa"/>
            <w:gridSpan w:val="5"/>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性能标称值：最小值~最大值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7"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1298"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性能源</w:t>
            </w:r>
          </w:p>
        </w:tc>
        <w:tc>
          <w:tcPr>
            <w:tcW w:w="1387"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性能名称</w:t>
            </w:r>
          </w:p>
        </w:tc>
        <w:tc>
          <w:tcPr>
            <w:tcW w:w="1365"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性能值</w:t>
            </w:r>
          </w:p>
        </w:tc>
        <w:tc>
          <w:tcPr>
            <w:tcW w:w="2607"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异常原因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7" w:type="dxa"/>
          </w:tcPr>
          <w:p>
            <w:pPr>
              <w:pStyle w:val="16"/>
              <w:ind w:firstLine="0"/>
              <w:rPr>
                <w:color w:val="000000" w:themeColor="text1"/>
                <w14:textFill>
                  <w14:solidFill>
                    <w14:schemeClr w14:val="tx1"/>
                  </w14:solidFill>
                </w14:textFill>
              </w:rPr>
            </w:pPr>
          </w:p>
        </w:tc>
        <w:tc>
          <w:tcPr>
            <w:tcW w:w="1298" w:type="dxa"/>
          </w:tcPr>
          <w:p>
            <w:pPr>
              <w:pStyle w:val="16"/>
              <w:ind w:firstLine="0"/>
              <w:rPr>
                <w:color w:val="000000" w:themeColor="text1"/>
                <w14:textFill>
                  <w14:solidFill>
                    <w14:schemeClr w14:val="tx1"/>
                  </w14:solidFill>
                </w14:textFill>
              </w:rPr>
            </w:pPr>
          </w:p>
        </w:tc>
        <w:tc>
          <w:tcPr>
            <w:tcW w:w="1387" w:type="dxa"/>
          </w:tcPr>
          <w:p>
            <w:pPr>
              <w:pStyle w:val="16"/>
              <w:ind w:firstLine="0"/>
              <w:rPr>
                <w:color w:val="000000" w:themeColor="text1"/>
                <w14:textFill>
                  <w14:solidFill>
                    <w14:schemeClr w14:val="tx1"/>
                  </w14:solidFill>
                </w14:textFill>
              </w:rPr>
            </w:pPr>
          </w:p>
        </w:tc>
        <w:tc>
          <w:tcPr>
            <w:tcW w:w="1365" w:type="dxa"/>
          </w:tcPr>
          <w:p>
            <w:pPr>
              <w:pStyle w:val="16"/>
              <w:ind w:firstLine="0"/>
              <w:rPr>
                <w:color w:val="000000" w:themeColor="text1"/>
                <w14:textFill>
                  <w14:solidFill>
                    <w14:schemeClr w14:val="tx1"/>
                  </w14:solidFill>
                </w14:textFill>
              </w:rPr>
            </w:pPr>
          </w:p>
        </w:tc>
        <w:tc>
          <w:tcPr>
            <w:tcW w:w="2607" w:type="dxa"/>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755" w:name="_Toc104962447"/>
      <w:bookmarkStart w:id="756" w:name="_Toc390864170"/>
      <w:bookmarkStart w:id="757" w:name="_Toc19695422"/>
      <w:r>
        <w:rPr>
          <w:rFonts w:eastAsiaTheme="minorEastAsia"/>
          <w:b w:val="0"/>
          <w:color w:val="000000" w:themeColor="text1"/>
          <w:szCs w:val="21"/>
          <w14:textFill>
            <w14:solidFill>
              <w14:schemeClr w14:val="tx1"/>
            </w14:solidFill>
          </w14:textFill>
        </w:rPr>
        <w:t>网元单板温度</w:t>
      </w:r>
      <w:bookmarkEnd w:id="755"/>
      <w:r>
        <w:rPr>
          <w:rFonts w:eastAsiaTheme="minorEastAsia"/>
          <w:b w:val="0"/>
          <w:color w:val="000000" w:themeColor="text1"/>
          <w:szCs w:val="21"/>
          <w14:textFill>
            <w14:solidFill>
              <w14:schemeClr w14:val="tx1"/>
            </w14:solidFill>
          </w14:textFill>
        </w:rPr>
        <w:t>检查</w:t>
      </w:r>
      <w:bookmarkEnd w:id="756"/>
      <w:bookmarkEnd w:id="757"/>
    </w:p>
    <w:p>
      <w:pPr>
        <w:pStyle w:val="16"/>
        <w:ind w:left="420" w:firstLine="0"/>
        <w:rPr>
          <w:color w:val="000000" w:themeColor="text1"/>
          <w14:textFill>
            <w14:solidFill>
              <w14:schemeClr w14:val="tx1"/>
            </w14:solidFill>
          </w14:textFill>
        </w:rPr>
      </w:pPr>
      <w:r>
        <w:rPr>
          <w:color w:val="000000" w:themeColor="text1"/>
          <w14:textFill>
            <w14:solidFill>
              <w14:schemeClr w14:val="tx1"/>
            </w14:solidFill>
          </w14:textFill>
        </w:rPr>
        <w:t>检查网元单板温度是否超过设定的门限，超过门限的设备以报表形式输出。</w:t>
      </w:r>
    </w:p>
    <w:p>
      <w:pPr>
        <w:pStyle w:val="16"/>
        <w:rPr>
          <w:color w:val="000000" w:themeColor="text1"/>
          <w14:textFill>
            <w14:solidFill>
              <w14:schemeClr w14:val="tx1"/>
            </w14:solidFill>
          </w14:textFill>
        </w:rPr>
      </w:pPr>
      <w:r>
        <w:rPr>
          <w:color w:val="000000" w:themeColor="text1"/>
          <w14:textFill>
            <w14:solidFill>
              <w14:schemeClr w14:val="tx1"/>
            </w14:solidFill>
          </w14:textFill>
        </w:rPr>
        <w:t>输出：网元温度异常列表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0"/>
        <w:gridCol w:w="2024"/>
        <w:gridCol w:w="2028"/>
        <w:gridCol w:w="1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94" w:type="dxa"/>
            <w:gridSpan w:val="4"/>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温度标称值：45</w:t>
            </w:r>
            <w:r>
              <w:rPr>
                <w:rFonts w:hint="eastAsia" w:ascii="宋体" w:hAnsi="宋体" w:cs="宋体"/>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8"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1968"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设备类型</w:t>
            </w:r>
          </w:p>
        </w:tc>
        <w:tc>
          <w:tcPr>
            <w:tcW w:w="1972"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单板名称</w:t>
            </w:r>
          </w:p>
        </w:tc>
        <w:tc>
          <w:tcPr>
            <w:tcW w:w="187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温度性能值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8" w:type="dxa"/>
          </w:tcPr>
          <w:p>
            <w:pPr>
              <w:pStyle w:val="16"/>
              <w:ind w:firstLine="0"/>
              <w:rPr>
                <w:color w:val="000000" w:themeColor="text1"/>
                <w14:textFill>
                  <w14:solidFill>
                    <w14:schemeClr w14:val="tx1"/>
                  </w14:solidFill>
                </w14:textFill>
              </w:rPr>
            </w:pPr>
          </w:p>
        </w:tc>
        <w:tc>
          <w:tcPr>
            <w:tcW w:w="1968" w:type="dxa"/>
          </w:tcPr>
          <w:p>
            <w:pPr>
              <w:pStyle w:val="16"/>
              <w:ind w:firstLine="0"/>
              <w:rPr>
                <w:color w:val="000000" w:themeColor="text1"/>
                <w14:textFill>
                  <w14:solidFill>
                    <w14:schemeClr w14:val="tx1"/>
                  </w14:solidFill>
                </w14:textFill>
              </w:rPr>
            </w:pPr>
          </w:p>
        </w:tc>
        <w:tc>
          <w:tcPr>
            <w:tcW w:w="1972" w:type="dxa"/>
          </w:tcPr>
          <w:p>
            <w:pPr>
              <w:pStyle w:val="16"/>
              <w:ind w:firstLine="0"/>
              <w:rPr>
                <w:color w:val="000000" w:themeColor="text1"/>
                <w14:textFill>
                  <w14:solidFill>
                    <w14:schemeClr w14:val="tx1"/>
                  </w14:solidFill>
                </w14:textFill>
              </w:rPr>
            </w:pPr>
          </w:p>
        </w:tc>
        <w:tc>
          <w:tcPr>
            <w:tcW w:w="1876" w:type="dxa"/>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758" w:name="_Toc390864172"/>
      <w:bookmarkStart w:id="759" w:name="_Toc19695423"/>
      <w:r>
        <w:rPr>
          <w:rFonts w:eastAsiaTheme="minorEastAsia"/>
          <w:b w:val="0"/>
          <w:color w:val="000000" w:themeColor="text1"/>
          <w:szCs w:val="21"/>
          <w14:textFill>
            <w14:solidFill>
              <w14:schemeClr w14:val="tx1"/>
            </w14:solidFill>
          </w14:textFill>
        </w:rPr>
        <w:t>网元监控检查</w:t>
      </w:r>
      <w:bookmarkEnd w:id="758"/>
      <w:bookmarkEnd w:id="759"/>
    </w:p>
    <w:p>
      <w:pPr>
        <w:pStyle w:val="16"/>
        <w:rPr>
          <w:color w:val="000000" w:themeColor="text1"/>
          <w14:textFill>
            <w14:solidFill>
              <w14:schemeClr w14:val="tx1"/>
            </w14:solidFill>
          </w14:textFill>
        </w:rPr>
      </w:pPr>
      <w:r>
        <w:rPr>
          <w:color w:val="000000" w:themeColor="text1"/>
          <w14:textFill>
            <w14:solidFill>
              <w14:schemeClr w14:val="tx1"/>
            </w14:solidFill>
          </w14:textFill>
        </w:rPr>
        <w:t>检查网元监控状态，对于脱管的网元以报表的形式输出，输出内容包括：</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网管名称</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网元名称</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11"/>
        <w:gridCol w:w="4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08"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网管名称</w:t>
            </w:r>
          </w:p>
        </w:tc>
        <w:tc>
          <w:tcPr>
            <w:tcW w:w="2308"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网元名称（脱管）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08" w:type="dxa"/>
          </w:tcPr>
          <w:p>
            <w:pPr>
              <w:pStyle w:val="16"/>
              <w:ind w:firstLine="0"/>
              <w:rPr>
                <w:color w:val="000000" w:themeColor="text1"/>
                <w14:textFill>
                  <w14:solidFill>
                    <w14:schemeClr w14:val="tx1"/>
                  </w14:solidFill>
                </w14:textFill>
              </w:rPr>
            </w:pPr>
          </w:p>
        </w:tc>
        <w:tc>
          <w:tcPr>
            <w:tcW w:w="2308" w:type="dxa"/>
          </w:tcPr>
          <w:p>
            <w:pPr>
              <w:pStyle w:val="16"/>
              <w:ind w:firstLine="0"/>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08" w:type="dxa"/>
          </w:tcPr>
          <w:p>
            <w:pPr>
              <w:pStyle w:val="16"/>
              <w:ind w:firstLine="0"/>
              <w:rPr>
                <w:color w:val="000000" w:themeColor="text1"/>
                <w14:textFill>
                  <w14:solidFill>
                    <w14:schemeClr w14:val="tx1"/>
                  </w14:solidFill>
                </w14:textFill>
              </w:rPr>
            </w:pPr>
          </w:p>
        </w:tc>
        <w:tc>
          <w:tcPr>
            <w:tcW w:w="2308" w:type="dxa"/>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760" w:name="_Toc534278414"/>
      <w:bookmarkEnd w:id="760"/>
      <w:bookmarkStart w:id="761" w:name="_Toc19695424"/>
      <w:bookmarkStart w:id="762" w:name="_Toc390864173"/>
      <w:r>
        <w:rPr>
          <w:rFonts w:eastAsiaTheme="minorEastAsia"/>
          <w:b w:val="0"/>
          <w:color w:val="000000" w:themeColor="text1"/>
          <w:szCs w:val="21"/>
          <w14:textFill>
            <w14:solidFill>
              <w14:schemeClr w14:val="tx1"/>
            </w14:solidFill>
          </w14:textFill>
        </w:rPr>
        <w:t>网元单板通讯检查</w:t>
      </w:r>
      <w:bookmarkEnd w:id="761"/>
      <w:bookmarkEnd w:id="762"/>
    </w:p>
    <w:p>
      <w:pPr>
        <w:pStyle w:val="16"/>
        <w:rPr>
          <w:color w:val="000000" w:themeColor="text1"/>
          <w14:textFill>
            <w14:solidFill>
              <w14:schemeClr w14:val="tx1"/>
            </w14:solidFill>
          </w14:textFill>
        </w:rPr>
      </w:pPr>
      <w:r>
        <w:rPr>
          <w:color w:val="000000" w:themeColor="text1"/>
          <w14:textFill>
            <w14:solidFill>
              <w14:schemeClr w14:val="tx1"/>
            </w14:solidFill>
          </w14:textFill>
        </w:rPr>
        <w:t>检查网元上单板的告警，对存在单板通讯异常类告警的网元，输出报表：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9"/>
        <w:gridCol w:w="1523"/>
        <w:gridCol w:w="1702"/>
        <w:gridCol w:w="1695"/>
        <w:gridCol w:w="1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1481"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单板名称</w:t>
            </w:r>
          </w:p>
        </w:tc>
        <w:tc>
          <w:tcPr>
            <w:tcW w:w="1655"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槽位地址</w:t>
            </w:r>
          </w:p>
        </w:tc>
        <w:tc>
          <w:tcPr>
            <w:tcW w:w="1648"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告警名称</w:t>
            </w:r>
          </w:p>
        </w:tc>
        <w:tc>
          <w:tcPr>
            <w:tcW w:w="1655"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告警开始时间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Pr>
          <w:p>
            <w:pPr>
              <w:pStyle w:val="16"/>
              <w:ind w:firstLine="0"/>
              <w:rPr>
                <w:color w:val="000000" w:themeColor="text1"/>
                <w14:textFill>
                  <w14:solidFill>
                    <w14:schemeClr w14:val="tx1"/>
                  </w14:solidFill>
                </w14:textFill>
              </w:rPr>
            </w:pPr>
          </w:p>
        </w:tc>
        <w:tc>
          <w:tcPr>
            <w:tcW w:w="1481" w:type="dxa"/>
          </w:tcPr>
          <w:p>
            <w:pPr>
              <w:pStyle w:val="16"/>
              <w:ind w:firstLine="0"/>
              <w:rPr>
                <w:color w:val="000000" w:themeColor="text1"/>
                <w14:textFill>
                  <w14:solidFill>
                    <w14:schemeClr w14:val="tx1"/>
                  </w14:solidFill>
                </w14:textFill>
              </w:rPr>
            </w:pPr>
          </w:p>
        </w:tc>
        <w:tc>
          <w:tcPr>
            <w:tcW w:w="1655" w:type="dxa"/>
          </w:tcPr>
          <w:p>
            <w:pPr>
              <w:pStyle w:val="16"/>
              <w:ind w:firstLine="0"/>
              <w:rPr>
                <w:color w:val="000000" w:themeColor="text1"/>
                <w14:textFill>
                  <w14:solidFill>
                    <w14:schemeClr w14:val="tx1"/>
                  </w14:solidFill>
                </w14:textFill>
              </w:rPr>
            </w:pPr>
          </w:p>
        </w:tc>
        <w:tc>
          <w:tcPr>
            <w:tcW w:w="1648" w:type="dxa"/>
          </w:tcPr>
          <w:p>
            <w:pPr>
              <w:pStyle w:val="16"/>
              <w:ind w:firstLine="0"/>
              <w:rPr>
                <w:color w:val="000000" w:themeColor="text1"/>
                <w14:textFill>
                  <w14:solidFill>
                    <w14:schemeClr w14:val="tx1"/>
                  </w14:solidFill>
                </w14:textFill>
              </w:rPr>
            </w:pPr>
          </w:p>
        </w:tc>
        <w:tc>
          <w:tcPr>
            <w:tcW w:w="1655" w:type="dxa"/>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763" w:name="_Toc19695425"/>
      <w:bookmarkStart w:id="764" w:name="_Toc390864174"/>
      <w:r>
        <w:rPr>
          <w:rFonts w:eastAsiaTheme="minorEastAsia"/>
          <w:b w:val="0"/>
          <w:color w:val="000000" w:themeColor="text1"/>
          <w:szCs w:val="21"/>
          <w14:textFill>
            <w14:solidFill>
              <w14:schemeClr w14:val="tx1"/>
            </w14:solidFill>
          </w14:textFill>
        </w:rPr>
        <w:t>设备与网管时间检查</w:t>
      </w:r>
      <w:bookmarkEnd w:id="763"/>
      <w:bookmarkEnd w:id="764"/>
    </w:p>
    <w:p>
      <w:pPr>
        <w:pStyle w:val="16"/>
        <w:rPr>
          <w:color w:val="000000" w:themeColor="text1"/>
          <w14:textFill>
            <w14:solidFill>
              <w14:schemeClr w14:val="tx1"/>
            </w14:solidFill>
          </w14:textFill>
        </w:rPr>
      </w:pPr>
      <w:r>
        <w:rPr>
          <w:color w:val="000000" w:themeColor="text1"/>
          <w14:textFill>
            <w14:solidFill>
              <w14:schemeClr w14:val="tx1"/>
            </w14:solidFill>
          </w14:textFill>
        </w:rPr>
        <w:t>检查网管服务器时间与设备的网元时间是否一致，不一致的网元输出报表：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6"/>
        <w:gridCol w:w="1966"/>
        <w:gridCol w:w="2145"/>
        <w:gridCol w:w="2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59"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1559"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网元时间</w:t>
            </w:r>
          </w:p>
        </w:tc>
        <w:tc>
          <w:tcPr>
            <w:tcW w:w="1701"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网管时间</w:t>
            </w:r>
          </w:p>
        </w:tc>
        <w:tc>
          <w:tcPr>
            <w:tcW w:w="1701"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偏差值（）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9" w:type="dxa"/>
          </w:tcPr>
          <w:p>
            <w:pPr>
              <w:pStyle w:val="16"/>
              <w:ind w:firstLine="0"/>
              <w:rPr>
                <w:color w:val="000000" w:themeColor="text1"/>
                <w14:textFill>
                  <w14:solidFill>
                    <w14:schemeClr w14:val="tx1"/>
                  </w14:solidFill>
                </w14:textFill>
              </w:rPr>
            </w:pPr>
          </w:p>
        </w:tc>
        <w:tc>
          <w:tcPr>
            <w:tcW w:w="1559" w:type="dxa"/>
          </w:tcPr>
          <w:p>
            <w:pPr>
              <w:pStyle w:val="16"/>
              <w:ind w:firstLine="0"/>
              <w:rPr>
                <w:color w:val="000000" w:themeColor="text1"/>
                <w14:textFill>
                  <w14:solidFill>
                    <w14:schemeClr w14:val="tx1"/>
                  </w14:solidFill>
                </w14:textFill>
              </w:rPr>
            </w:pPr>
          </w:p>
        </w:tc>
        <w:tc>
          <w:tcPr>
            <w:tcW w:w="1701" w:type="dxa"/>
          </w:tcPr>
          <w:p>
            <w:pPr>
              <w:pStyle w:val="16"/>
              <w:ind w:firstLine="0"/>
              <w:rPr>
                <w:color w:val="000000" w:themeColor="text1"/>
                <w14:textFill>
                  <w14:solidFill>
                    <w14:schemeClr w14:val="tx1"/>
                  </w14:solidFill>
                </w14:textFill>
              </w:rPr>
            </w:pPr>
          </w:p>
        </w:tc>
        <w:tc>
          <w:tcPr>
            <w:tcW w:w="1701" w:type="dxa"/>
          </w:tcPr>
          <w:p>
            <w:pPr>
              <w:pStyle w:val="16"/>
              <w:ind w:firstLine="0"/>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9" w:type="dxa"/>
          </w:tcPr>
          <w:p>
            <w:pPr>
              <w:pStyle w:val="16"/>
              <w:ind w:firstLine="0"/>
              <w:rPr>
                <w:color w:val="000000" w:themeColor="text1"/>
                <w14:textFill>
                  <w14:solidFill>
                    <w14:schemeClr w14:val="tx1"/>
                  </w14:solidFill>
                </w14:textFill>
              </w:rPr>
            </w:pPr>
          </w:p>
        </w:tc>
        <w:tc>
          <w:tcPr>
            <w:tcW w:w="1559" w:type="dxa"/>
          </w:tcPr>
          <w:p>
            <w:pPr>
              <w:pStyle w:val="16"/>
              <w:ind w:firstLine="0"/>
              <w:rPr>
                <w:color w:val="000000" w:themeColor="text1"/>
                <w14:textFill>
                  <w14:solidFill>
                    <w14:schemeClr w14:val="tx1"/>
                  </w14:solidFill>
                </w14:textFill>
              </w:rPr>
            </w:pPr>
          </w:p>
        </w:tc>
        <w:tc>
          <w:tcPr>
            <w:tcW w:w="1701" w:type="dxa"/>
          </w:tcPr>
          <w:p>
            <w:pPr>
              <w:pStyle w:val="16"/>
              <w:ind w:firstLine="0"/>
              <w:rPr>
                <w:color w:val="000000" w:themeColor="text1"/>
                <w14:textFill>
                  <w14:solidFill>
                    <w14:schemeClr w14:val="tx1"/>
                  </w14:solidFill>
                </w14:textFill>
              </w:rPr>
            </w:pPr>
          </w:p>
        </w:tc>
        <w:tc>
          <w:tcPr>
            <w:tcW w:w="1701" w:type="dxa"/>
          </w:tcPr>
          <w:p>
            <w:pPr>
              <w:pStyle w:val="16"/>
              <w:ind w:firstLine="0"/>
              <w:rPr>
                <w:color w:val="000000" w:themeColor="text1"/>
                <w14:textFill>
                  <w14:solidFill>
                    <w14:schemeClr w14:val="tx1"/>
                  </w14:solidFill>
                </w14:textFill>
              </w:rPr>
            </w:pPr>
          </w:p>
        </w:tc>
      </w:tr>
    </w:tbl>
    <w:p>
      <w:pPr>
        <w:pStyle w:val="16"/>
        <w:rPr>
          <w:color w:val="000000" w:themeColor="text1"/>
          <w14:textFill>
            <w14:solidFill>
              <w14:schemeClr w14:val="tx1"/>
            </w14:solidFill>
          </w14:textFill>
        </w:rPr>
      </w:pPr>
      <w:r>
        <w:rPr>
          <w:color w:val="000000" w:themeColor="text1"/>
          <w14:textFill>
            <w14:solidFill>
              <w14:schemeClr w14:val="tx1"/>
            </w14:solidFill>
          </w14:textFill>
        </w:rPr>
        <w:t>其中：偏差值=网管时间-网元时间</w:t>
      </w:r>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765" w:name="_Toc390864176"/>
      <w:bookmarkStart w:id="766" w:name="_Toc19695426"/>
      <w:r>
        <w:rPr>
          <w:rFonts w:eastAsiaTheme="minorEastAsia"/>
          <w:b w:val="0"/>
          <w:color w:val="000000" w:themeColor="text1"/>
          <w:szCs w:val="21"/>
          <w14:textFill>
            <w14:solidFill>
              <w14:schemeClr w14:val="tx1"/>
            </w14:solidFill>
          </w14:textFill>
        </w:rPr>
        <w:t>主控板存储卡容量检查</w:t>
      </w:r>
      <w:bookmarkEnd w:id="765"/>
      <w:bookmarkEnd w:id="766"/>
    </w:p>
    <w:p>
      <w:pPr>
        <w:pStyle w:val="16"/>
        <w:rPr>
          <w:color w:val="000000" w:themeColor="text1"/>
          <w14:textFill>
            <w14:solidFill>
              <w14:schemeClr w14:val="tx1"/>
            </w14:solidFill>
          </w14:textFill>
        </w:rPr>
      </w:pPr>
      <w:r>
        <w:rPr>
          <w:color w:val="000000" w:themeColor="text1"/>
          <w14:textFill>
            <w14:solidFill>
              <w14:schemeClr w14:val="tx1"/>
            </w14:solidFill>
          </w14:textFill>
        </w:rPr>
        <w:t>检查主控板的存储卡剩余容量是否越限，门限可设置，对存储卡容量不足的板卡，输出报表：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0"/>
        <w:gridCol w:w="1201"/>
        <w:gridCol w:w="1201"/>
        <w:gridCol w:w="1350"/>
        <w:gridCol w:w="1601"/>
        <w:gridCol w:w="1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123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槽位地址</w:t>
            </w:r>
          </w:p>
        </w:tc>
        <w:tc>
          <w:tcPr>
            <w:tcW w:w="123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单板名称</w:t>
            </w:r>
          </w:p>
        </w:tc>
        <w:tc>
          <w:tcPr>
            <w:tcW w:w="1392"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存储卡类型</w:t>
            </w:r>
          </w:p>
        </w:tc>
        <w:tc>
          <w:tcPr>
            <w:tcW w:w="1655"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存储卡总容量</w:t>
            </w:r>
          </w:p>
        </w:tc>
        <w:tc>
          <w:tcPr>
            <w:tcW w:w="172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存储卡剩余容量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tcPr>
          <w:p>
            <w:pPr>
              <w:pStyle w:val="16"/>
              <w:ind w:firstLine="0"/>
              <w:rPr>
                <w:color w:val="000000" w:themeColor="text1"/>
                <w14:textFill>
                  <w14:solidFill>
                    <w14:schemeClr w14:val="tx1"/>
                  </w14:solidFill>
                </w14:textFill>
              </w:rPr>
            </w:pPr>
          </w:p>
        </w:tc>
        <w:tc>
          <w:tcPr>
            <w:tcW w:w="1236" w:type="dxa"/>
          </w:tcPr>
          <w:p>
            <w:pPr>
              <w:pStyle w:val="16"/>
              <w:ind w:firstLine="0"/>
              <w:rPr>
                <w:color w:val="000000" w:themeColor="text1"/>
                <w14:textFill>
                  <w14:solidFill>
                    <w14:schemeClr w14:val="tx1"/>
                  </w14:solidFill>
                </w14:textFill>
              </w:rPr>
            </w:pPr>
          </w:p>
        </w:tc>
        <w:tc>
          <w:tcPr>
            <w:tcW w:w="1236" w:type="dxa"/>
          </w:tcPr>
          <w:p>
            <w:pPr>
              <w:pStyle w:val="16"/>
              <w:ind w:firstLine="0"/>
              <w:rPr>
                <w:color w:val="000000" w:themeColor="text1"/>
                <w14:textFill>
                  <w14:solidFill>
                    <w14:schemeClr w14:val="tx1"/>
                  </w14:solidFill>
                </w14:textFill>
              </w:rPr>
            </w:pPr>
          </w:p>
        </w:tc>
        <w:tc>
          <w:tcPr>
            <w:tcW w:w="1392" w:type="dxa"/>
          </w:tcPr>
          <w:p>
            <w:pPr>
              <w:pStyle w:val="16"/>
              <w:ind w:firstLine="0"/>
              <w:rPr>
                <w:color w:val="000000" w:themeColor="text1"/>
                <w14:textFill>
                  <w14:solidFill>
                    <w14:schemeClr w14:val="tx1"/>
                  </w14:solidFill>
                </w14:textFill>
              </w:rPr>
            </w:pPr>
          </w:p>
        </w:tc>
        <w:tc>
          <w:tcPr>
            <w:tcW w:w="1655" w:type="dxa"/>
          </w:tcPr>
          <w:p>
            <w:pPr>
              <w:pStyle w:val="16"/>
              <w:ind w:firstLine="0"/>
              <w:rPr>
                <w:color w:val="000000" w:themeColor="text1"/>
                <w14:textFill>
                  <w14:solidFill>
                    <w14:schemeClr w14:val="tx1"/>
                  </w14:solidFill>
                </w14:textFill>
              </w:rPr>
            </w:pPr>
          </w:p>
        </w:tc>
        <w:tc>
          <w:tcPr>
            <w:tcW w:w="1726" w:type="dxa"/>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767" w:name="_Toc390864177"/>
      <w:bookmarkStart w:id="768" w:name="_Toc19695427"/>
      <w:r>
        <w:rPr>
          <w:rFonts w:eastAsiaTheme="minorEastAsia"/>
          <w:b w:val="0"/>
          <w:color w:val="000000" w:themeColor="text1"/>
          <w:szCs w:val="21"/>
          <w14:textFill>
            <w14:solidFill>
              <w14:schemeClr w14:val="tx1"/>
            </w14:solidFill>
          </w14:textFill>
        </w:rPr>
        <w:t>10GE、GE端口工作状态检查</w:t>
      </w:r>
      <w:bookmarkEnd w:id="767"/>
      <w:bookmarkEnd w:id="768"/>
    </w:p>
    <w:p>
      <w:pPr>
        <w:pStyle w:val="16"/>
        <w:rPr>
          <w:color w:val="000000" w:themeColor="text1"/>
          <w14:textFill>
            <w14:solidFill>
              <w14:schemeClr w14:val="tx1"/>
            </w14:solidFill>
          </w14:textFill>
        </w:rPr>
      </w:pPr>
      <w:r>
        <w:rPr>
          <w:color w:val="000000" w:themeColor="text1"/>
          <w14:textFill>
            <w14:solidFill>
              <w14:schemeClr w14:val="tx1"/>
            </w14:solidFill>
          </w14:textFill>
        </w:rPr>
        <w:t>检查10GE、GE端口的工作状态，主要包括以下内容：</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偏置电流是否超过门限值</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发送光功率是否超过门限值</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是否存在告警</w:t>
      </w:r>
    </w:p>
    <w:p>
      <w:pPr>
        <w:pStyle w:val="16"/>
        <w:rPr>
          <w:color w:val="000000" w:themeColor="text1"/>
          <w14:textFill>
            <w14:solidFill>
              <w14:schemeClr w14:val="tx1"/>
            </w14:solidFill>
          </w14:textFill>
        </w:rPr>
      </w:pPr>
      <w:r>
        <w:rPr>
          <w:color w:val="000000" w:themeColor="text1"/>
          <w14:textFill>
            <w14:solidFill>
              <w14:schemeClr w14:val="tx1"/>
            </w14:solidFill>
          </w14:textFill>
        </w:rPr>
        <w:t>存在异常的端口输出报表，报表内容包括：</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网元名称</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槽位地址</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单板名称</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端口名称</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端口速率</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异常原因：偏置电流异常、发送光功率异常、告警名称</w:t>
      </w:r>
    </w:p>
    <w:p>
      <w:pPr>
        <w:pStyle w:val="16"/>
        <w:rPr>
          <w:color w:val="000000" w:themeColor="text1"/>
          <w14:textFill>
            <w14:solidFill>
              <w14:schemeClr w14:val="tx1"/>
            </w14:solidFill>
          </w14:textFill>
        </w:rPr>
      </w:pPr>
      <w:r>
        <w:rPr>
          <w:color w:val="000000" w:themeColor="text1"/>
          <w14:textFill>
            <w14:solidFill>
              <w14:schemeClr w14:val="tx1"/>
            </w14:solidFill>
          </w14:textFill>
        </w:rPr>
        <w:t>输出：网元端口异常状态列表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8"/>
        <w:gridCol w:w="1261"/>
        <w:gridCol w:w="1175"/>
        <w:gridCol w:w="1370"/>
        <w:gridCol w:w="1371"/>
        <w:gridCol w:w="1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4"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1174"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槽位地址</w:t>
            </w:r>
          </w:p>
        </w:tc>
        <w:tc>
          <w:tcPr>
            <w:tcW w:w="1094"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单板名称</w:t>
            </w:r>
          </w:p>
        </w:tc>
        <w:tc>
          <w:tcPr>
            <w:tcW w:w="1275"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端口名称</w:t>
            </w:r>
          </w:p>
        </w:tc>
        <w:tc>
          <w:tcPr>
            <w:tcW w:w="127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端口速率</w:t>
            </w:r>
          </w:p>
        </w:tc>
        <w:tc>
          <w:tcPr>
            <w:tcW w:w="1701"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异常原因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4"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Xxx</w:t>
            </w:r>
          </w:p>
        </w:tc>
        <w:tc>
          <w:tcPr>
            <w:tcW w:w="1174"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1</w:t>
            </w:r>
          </w:p>
        </w:tc>
        <w:tc>
          <w:tcPr>
            <w:tcW w:w="1094"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Bbb1</w:t>
            </w:r>
          </w:p>
        </w:tc>
        <w:tc>
          <w:tcPr>
            <w:tcW w:w="1275"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T1</w:t>
            </w:r>
          </w:p>
        </w:tc>
        <w:tc>
          <w:tcPr>
            <w:tcW w:w="127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10GE</w:t>
            </w:r>
          </w:p>
        </w:tc>
        <w:tc>
          <w:tcPr>
            <w:tcW w:w="1701" w:type="dxa"/>
          </w:tcPr>
          <w:p>
            <w:pPr>
              <w:pStyle w:val="16"/>
              <w:ind w:firstLine="0"/>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发送光功率过低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4"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Zzz</w:t>
            </w:r>
          </w:p>
        </w:tc>
        <w:tc>
          <w:tcPr>
            <w:tcW w:w="1174"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2</w:t>
            </w:r>
          </w:p>
        </w:tc>
        <w:tc>
          <w:tcPr>
            <w:tcW w:w="1094"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Bbb2</w:t>
            </w:r>
          </w:p>
        </w:tc>
        <w:tc>
          <w:tcPr>
            <w:tcW w:w="1275"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T2</w:t>
            </w:r>
          </w:p>
        </w:tc>
        <w:tc>
          <w:tcPr>
            <w:tcW w:w="127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GE</w:t>
            </w:r>
          </w:p>
        </w:tc>
        <w:tc>
          <w:tcPr>
            <w:tcW w:w="1701" w:type="dxa"/>
          </w:tcPr>
          <w:p>
            <w:pPr>
              <w:pStyle w:val="16"/>
              <w:ind w:firstLine="0"/>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LOS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4" w:type="dxa"/>
          </w:tcPr>
          <w:p>
            <w:pPr>
              <w:pStyle w:val="16"/>
              <w:ind w:firstLine="0"/>
              <w:rPr>
                <w:color w:val="000000" w:themeColor="text1"/>
                <w14:textFill>
                  <w14:solidFill>
                    <w14:schemeClr w14:val="tx1"/>
                  </w14:solidFill>
                </w14:textFill>
              </w:rPr>
            </w:pPr>
          </w:p>
        </w:tc>
        <w:tc>
          <w:tcPr>
            <w:tcW w:w="1174" w:type="dxa"/>
          </w:tcPr>
          <w:p>
            <w:pPr>
              <w:pStyle w:val="16"/>
              <w:ind w:firstLine="0"/>
              <w:rPr>
                <w:color w:val="000000" w:themeColor="text1"/>
                <w14:textFill>
                  <w14:solidFill>
                    <w14:schemeClr w14:val="tx1"/>
                  </w14:solidFill>
                </w14:textFill>
              </w:rPr>
            </w:pPr>
          </w:p>
        </w:tc>
        <w:tc>
          <w:tcPr>
            <w:tcW w:w="1094" w:type="dxa"/>
          </w:tcPr>
          <w:p>
            <w:pPr>
              <w:pStyle w:val="16"/>
              <w:ind w:firstLine="0"/>
              <w:rPr>
                <w:color w:val="000000" w:themeColor="text1"/>
                <w14:textFill>
                  <w14:solidFill>
                    <w14:schemeClr w14:val="tx1"/>
                  </w14:solidFill>
                </w14:textFill>
              </w:rPr>
            </w:pPr>
          </w:p>
        </w:tc>
        <w:tc>
          <w:tcPr>
            <w:tcW w:w="1275" w:type="dxa"/>
          </w:tcPr>
          <w:p>
            <w:pPr>
              <w:pStyle w:val="16"/>
              <w:ind w:firstLine="0"/>
              <w:rPr>
                <w:color w:val="000000" w:themeColor="text1"/>
                <w14:textFill>
                  <w14:solidFill>
                    <w14:schemeClr w14:val="tx1"/>
                  </w14:solidFill>
                </w14:textFill>
              </w:rPr>
            </w:pPr>
          </w:p>
        </w:tc>
        <w:tc>
          <w:tcPr>
            <w:tcW w:w="1276" w:type="dxa"/>
          </w:tcPr>
          <w:p>
            <w:pPr>
              <w:pStyle w:val="16"/>
              <w:ind w:firstLine="0"/>
              <w:rPr>
                <w:color w:val="000000" w:themeColor="text1"/>
                <w14:textFill>
                  <w14:solidFill>
                    <w14:schemeClr w14:val="tx1"/>
                  </w14:solidFill>
                </w14:textFill>
              </w:rPr>
            </w:pPr>
          </w:p>
        </w:tc>
        <w:tc>
          <w:tcPr>
            <w:tcW w:w="1701" w:type="dxa"/>
          </w:tcPr>
          <w:p>
            <w:pPr>
              <w:pStyle w:val="16"/>
              <w:ind w:firstLine="0"/>
              <w:rPr>
                <w:color w:val="000000" w:themeColor="text1"/>
                <w:sz w:val="18"/>
                <w:szCs w:val="18"/>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769" w:name="_Toc19695428"/>
      <w:bookmarkStart w:id="770" w:name="_Toc390864178"/>
      <w:r>
        <w:rPr>
          <w:rFonts w:eastAsiaTheme="minorEastAsia"/>
          <w:b w:val="0"/>
          <w:color w:val="000000" w:themeColor="text1"/>
          <w:szCs w:val="21"/>
          <w14:textFill>
            <w14:solidFill>
              <w14:schemeClr w14:val="tx1"/>
            </w14:solidFill>
          </w14:textFill>
        </w:rPr>
        <w:t>在用端口告警状态检查</w:t>
      </w:r>
      <w:bookmarkEnd w:id="769"/>
      <w:bookmarkEnd w:id="770"/>
    </w:p>
    <w:p>
      <w:pPr>
        <w:pStyle w:val="16"/>
        <w:rPr>
          <w:color w:val="000000" w:themeColor="text1"/>
          <w14:textFill>
            <w14:solidFill>
              <w14:schemeClr w14:val="tx1"/>
            </w14:solidFill>
          </w14:textFill>
        </w:rPr>
      </w:pPr>
      <w:r>
        <w:rPr>
          <w:color w:val="000000" w:themeColor="text1"/>
          <w14:textFill>
            <w14:solidFill>
              <w14:schemeClr w14:val="tx1"/>
            </w14:solidFill>
          </w14:textFill>
        </w:rPr>
        <w:t>检查在用端口的告警屏蔽/反转状态，存在告警屏蔽或者反转的在用端口，输出报表。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
        <w:gridCol w:w="949"/>
        <w:gridCol w:w="1000"/>
        <w:gridCol w:w="1023"/>
        <w:gridCol w:w="1044"/>
        <w:gridCol w:w="1107"/>
        <w:gridCol w:w="1034"/>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9"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577"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槽位地址</w:t>
            </w:r>
          </w:p>
        </w:tc>
        <w:tc>
          <w:tcPr>
            <w:tcW w:w="608"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单板名称</w:t>
            </w:r>
          </w:p>
        </w:tc>
        <w:tc>
          <w:tcPr>
            <w:tcW w:w="622"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端口名称</w:t>
            </w:r>
          </w:p>
        </w:tc>
        <w:tc>
          <w:tcPr>
            <w:tcW w:w="635"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端口速率</w:t>
            </w:r>
          </w:p>
        </w:tc>
        <w:tc>
          <w:tcPr>
            <w:tcW w:w="673"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端口用途</w:t>
            </w:r>
          </w:p>
        </w:tc>
        <w:tc>
          <w:tcPr>
            <w:tcW w:w="629"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告警名称</w:t>
            </w:r>
          </w:p>
        </w:tc>
        <w:tc>
          <w:tcPr>
            <w:tcW w:w="657"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告警状态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9"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Xxx</w:t>
            </w:r>
          </w:p>
        </w:tc>
        <w:tc>
          <w:tcPr>
            <w:tcW w:w="577"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1</w:t>
            </w:r>
          </w:p>
        </w:tc>
        <w:tc>
          <w:tcPr>
            <w:tcW w:w="608"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Bbb1</w:t>
            </w:r>
          </w:p>
        </w:tc>
        <w:tc>
          <w:tcPr>
            <w:tcW w:w="622"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T1</w:t>
            </w:r>
          </w:p>
        </w:tc>
        <w:tc>
          <w:tcPr>
            <w:tcW w:w="635"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GE</w:t>
            </w:r>
          </w:p>
        </w:tc>
        <w:tc>
          <w:tcPr>
            <w:tcW w:w="673" w:type="pct"/>
          </w:tcPr>
          <w:p>
            <w:pPr>
              <w:pStyle w:val="16"/>
              <w:ind w:firstLine="0"/>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UNI</w:t>
            </w:r>
          </w:p>
        </w:tc>
        <w:tc>
          <w:tcPr>
            <w:tcW w:w="629" w:type="pct"/>
          </w:tcPr>
          <w:p>
            <w:pPr>
              <w:pStyle w:val="16"/>
              <w:ind w:firstLine="0"/>
              <w:rPr>
                <w:color w:val="000000" w:themeColor="text1"/>
                <w:sz w:val="18"/>
                <w:szCs w:val="18"/>
                <w14:textFill>
                  <w14:solidFill>
                    <w14:schemeClr w14:val="tx1"/>
                  </w14:solidFill>
                </w14:textFill>
              </w:rPr>
            </w:pPr>
          </w:p>
        </w:tc>
        <w:tc>
          <w:tcPr>
            <w:tcW w:w="657" w:type="pct"/>
          </w:tcPr>
          <w:p>
            <w:pPr>
              <w:pStyle w:val="16"/>
              <w:ind w:firstLine="0"/>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屏蔽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9"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Zzz</w:t>
            </w:r>
          </w:p>
        </w:tc>
        <w:tc>
          <w:tcPr>
            <w:tcW w:w="577"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2</w:t>
            </w:r>
          </w:p>
        </w:tc>
        <w:tc>
          <w:tcPr>
            <w:tcW w:w="608"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Bbb2</w:t>
            </w:r>
          </w:p>
        </w:tc>
        <w:tc>
          <w:tcPr>
            <w:tcW w:w="622"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T2</w:t>
            </w:r>
          </w:p>
        </w:tc>
        <w:tc>
          <w:tcPr>
            <w:tcW w:w="635"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GE</w:t>
            </w:r>
          </w:p>
        </w:tc>
        <w:tc>
          <w:tcPr>
            <w:tcW w:w="673" w:type="pct"/>
          </w:tcPr>
          <w:p>
            <w:pPr>
              <w:pStyle w:val="16"/>
              <w:ind w:firstLine="0"/>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NNI</w:t>
            </w:r>
          </w:p>
        </w:tc>
        <w:tc>
          <w:tcPr>
            <w:tcW w:w="629" w:type="pct"/>
          </w:tcPr>
          <w:p>
            <w:pPr>
              <w:pStyle w:val="16"/>
              <w:ind w:firstLine="0"/>
              <w:rPr>
                <w:color w:val="000000" w:themeColor="text1"/>
                <w:sz w:val="18"/>
                <w:szCs w:val="18"/>
                <w14:textFill>
                  <w14:solidFill>
                    <w14:schemeClr w14:val="tx1"/>
                  </w14:solidFill>
                </w14:textFill>
              </w:rPr>
            </w:pPr>
          </w:p>
        </w:tc>
        <w:tc>
          <w:tcPr>
            <w:tcW w:w="657" w:type="pct"/>
          </w:tcPr>
          <w:p>
            <w:pPr>
              <w:pStyle w:val="16"/>
              <w:ind w:firstLine="0"/>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反转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9" w:type="pct"/>
          </w:tcPr>
          <w:p>
            <w:pPr>
              <w:pStyle w:val="16"/>
              <w:ind w:firstLine="0"/>
              <w:rPr>
                <w:color w:val="000000" w:themeColor="text1"/>
                <w14:textFill>
                  <w14:solidFill>
                    <w14:schemeClr w14:val="tx1"/>
                  </w14:solidFill>
                </w14:textFill>
              </w:rPr>
            </w:pPr>
          </w:p>
        </w:tc>
        <w:tc>
          <w:tcPr>
            <w:tcW w:w="577" w:type="pct"/>
          </w:tcPr>
          <w:p>
            <w:pPr>
              <w:pStyle w:val="16"/>
              <w:ind w:firstLine="0"/>
              <w:rPr>
                <w:color w:val="000000" w:themeColor="text1"/>
                <w14:textFill>
                  <w14:solidFill>
                    <w14:schemeClr w14:val="tx1"/>
                  </w14:solidFill>
                </w14:textFill>
              </w:rPr>
            </w:pPr>
          </w:p>
        </w:tc>
        <w:tc>
          <w:tcPr>
            <w:tcW w:w="608" w:type="pct"/>
          </w:tcPr>
          <w:p>
            <w:pPr>
              <w:pStyle w:val="16"/>
              <w:ind w:firstLine="0"/>
              <w:rPr>
                <w:color w:val="000000" w:themeColor="text1"/>
                <w14:textFill>
                  <w14:solidFill>
                    <w14:schemeClr w14:val="tx1"/>
                  </w14:solidFill>
                </w14:textFill>
              </w:rPr>
            </w:pPr>
          </w:p>
        </w:tc>
        <w:tc>
          <w:tcPr>
            <w:tcW w:w="622" w:type="pct"/>
          </w:tcPr>
          <w:p>
            <w:pPr>
              <w:pStyle w:val="16"/>
              <w:ind w:firstLine="0"/>
              <w:rPr>
                <w:color w:val="000000" w:themeColor="text1"/>
                <w14:textFill>
                  <w14:solidFill>
                    <w14:schemeClr w14:val="tx1"/>
                  </w14:solidFill>
                </w14:textFill>
              </w:rPr>
            </w:pPr>
          </w:p>
        </w:tc>
        <w:tc>
          <w:tcPr>
            <w:tcW w:w="635" w:type="pct"/>
          </w:tcPr>
          <w:p>
            <w:pPr>
              <w:pStyle w:val="16"/>
              <w:ind w:firstLine="0"/>
              <w:rPr>
                <w:color w:val="000000" w:themeColor="text1"/>
                <w14:textFill>
                  <w14:solidFill>
                    <w14:schemeClr w14:val="tx1"/>
                  </w14:solidFill>
                </w14:textFill>
              </w:rPr>
            </w:pPr>
          </w:p>
        </w:tc>
        <w:tc>
          <w:tcPr>
            <w:tcW w:w="673" w:type="pct"/>
          </w:tcPr>
          <w:p>
            <w:pPr>
              <w:pStyle w:val="16"/>
              <w:ind w:firstLine="0"/>
              <w:rPr>
                <w:color w:val="000000" w:themeColor="text1"/>
                <w:sz w:val="18"/>
                <w:szCs w:val="18"/>
                <w14:textFill>
                  <w14:solidFill>
                    <w14:schemeClr w14:val="tx1"/>
                  </w14:solidFill>
                </w14:textFill>
              </w:rPr>
            </w:pPr>
          </w:p>
        </w:tc>
        <w:tc>
          <w:tcPr>
            <w:tcW w:w="629" w:type="pct"/>
          </w:tcPr>
          <w:p>
            <w:pPr>
              <w:pStyle w:val="16"/>
              <w:ind w:firstLine="0"/>
              <w:rPr>
                <w:color w:val="000000" w:themeColor="text1"/>
                <w:sz w:val="18"/>
                <w:szCs w:val="18"/>
                <w14:textFill>
                  <w14:solidFill>
                    <w14:schemeClr w14:val="tx1"/>
                  </w14:solidFill>
                </w14:textFill>
              </w:rPr>
            </w:pPr>
          </w:p>
        </w:tc>
        <w:tc>
          <w:tcPr>
            <w:tcW w:w="657" w:type="pct"/>
          </w:tcPr>
          <w:p>
            <w:pPr>
              <w:pStyle w:val="16"/>
              <w:ind w:firstLine="0"/>
              <w:rPr>
                <w:color w:val="000000" w:themeColor="text1"/>
                <w:sz w:val="18"/>
                <w:szCs w:val="18"/>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771" w:name="_Toc19695429"/>
      <w:bookmarkStart w:id="772" w:name="_Toc390864179"/>
      <w:r>
        <w:rPr>
          <w:rFonts w:eastAsiaTheme="minorEastAsia"/>
          <w:b w:val="0"/>
          <w:color w:val="000000" w:themeColor="text1"/>
          <w:szCs w:val="21"/>
          <w14:textFill>
            <w14:solidFill>
              <w14:schemeClr w14:val="tx1"/>
            </w14:solidFill>
          </w14:textFill>
        </w:rPr>
        <w:t>单板复位检查</w:t>
      </w:r>
      <w:bookmarkEnd w:id="771"/>
      <w:bookmarkEnd w:id="772"/>
    </w:p>
    <w:p>
      <w:pPr>
        <w:pStyle w:val="16"/>
        <w:rPr>
          <w:color w:val="000000" w:themeColor="text1"/>
          <w14:textFill>
            <w14:solidFill>
              <w14:schemeClr w14:val="tx1"/>
            </w14:solidFill>
          </w14:textFill>
        </w:rPr>
      </w:pPr>
      <w:r>
        <w:rPr>
          <w:color w:val="000000" w:themeColor="text1"/>
          <w14:textFill>
            <w14:solidFill>
              <w14:schemeClr w14:val="tx1"/>
            </w14:solidFill>
          </w14:textFill>
        </w:rPr>
        <w:t>检查网元在某一段时间内是否存在单板复位，单板复位超过一定频率的，输出报表。</w:t>
      </w:r>
    </w:p>
    <w:p>
      <w:pPr>
        <w:pStyle w:val="16"/>
        <w:rPr>
          <w:color w:val="000000" w:themeColor="text1"/>
          <w14:textFill>
            <w14:solidFill>
              <w14:schemeClr w14:val="tx1"/>
            </w14:solidFill>
          </w14:textFill>
        </w:rPr>
      </w:pPr>
      <w:r>
        <w:rPr>
          <w:color w:val="000000" w:themeColor="text1"/>
          <w14:textFill>
            <w14:solidFill>
              <w14:schemeClr w14:val="tx1"/>
            </w14:solidFill>
          </w14:textFill>
        </w:rPr>
        <w:t>检查时间段可以由用户输入。</w:t>
      </w:r>
    </w:p>
    <w:p>
      <w:pPr>
        <w:pStyle w:val="16"/>
        <w:rPr>
          <w:color w:val="000000" w:themeColor="text1"/>
          <w14:textFill>
            <w14:solidFill>
              <w14:schemeClr w14:val="tx1"/>
            </w14:solidFill>
          </w14:textFill>
        </w:rPr>
      </w:pPr>
      <w:r>
        <w:rPr>
          <w:color w:val="000000" w:themeColor="text1"/>
          <w14:textFill>
            <w14:solidFill>
              <w14:schemeClr w14:val="tx1"/>
            </w14:solidFill>
          </w14:textFill>
        </w:rPr>
        <w:t>复位频次门限由用户输入。</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7"/>
        <w:gridCol w:w="1710"/>
        <w:gridCol w:w="1762"/>
        <w:gridCol w:w="1566"/>
        <w:gridCol w:w="1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53" w:type="dxa"/>
            <w:gridSpan w:val="5"/>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检查时间段：开始时间—结束时间</w:t>
            </w:r>
          </w:p>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复位频次门限：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1"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1238"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单板名称</w:t>
            </w:r>
          </w:p>
        </w:tc>
        <w:tc>
          <w:tcPr>
            <w:tcW w:w="127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槽位地址</w:t>
            </w:r>
          </w:p>
        </w:tc>
        <w:tc>
          <w:tcPr>
            <w:tcW w:w="1134"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复位次数</w:t>
            </w:r>
          </w:p>
        </w:tc>
        <w:tc>
          <w:tcPr>
            <w:tcW w:w="1134"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复位原因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1" w:type="dxa"/>
          </w:tcPr>
          <w:p>
            <w:pPr>
              <w:pStyle w:val="16"/>
              <w:ind w:firstLine="0"/>
              <w:rPr>
                <w:color w:val="000000" w:themeColor="text1"/>
                <w14:textFill>
                  <w14:solidFill>
                    <w14:schemeClr w14:val="tx1"/>
                  </w14:solidFill>
                </w14:textFill>
              </w:rPr>
            </w:pPr>
          </w:p>
        </w:tc>
        <w:tc>
          <w:tcPr>
            <w:tcW w:w="1238" w:type="dxa"/>
          </w:tcPr>
          <w:p>
            <w:pPr>
              <w:pStyle w:val="16"/>
              <w:ind w:firstLine="0"/>
              <w:rPr>
                <w:color w:val="000000" w:themeColor="text1"/>
                <w14:textFill>
                  <w14:solidFill>
                    <w14:schemeClr w14:val="tx1"/>
                  </w14:solidFill>
                </w14:textFill>
              </w:rPr>
            </w:pPr>
          </w:p>
        </w:tc>
        <w:tc>
          <w:tcPr>
            <w:tcW w:w="1276" w:type="dxa"/>
          </w:tcPr>
          <w:p>
            <w:pPr>
              <w:pStyle w:val="16"/>
              <w:ind w:firstLine="0"/>
              <w:rPr>
                <w:color w:val="000000" w:themeColor="text1"/>
                <w14:textFill>
                  <w14:solidFill>
                    <w14:schemeClr w14:val="tx1"/>
                  </w14:solidFill>
                </w14:textFill>
              </w:rPr>
            </w:pPr>
          </w:p>
        </w:tc>
        <w:tc>
          <w:tcPr>
            <w:tcW w:w="1134" w:type="dxa"/>
          </w:tcPr>
          <w:p>
            <w:pPr>
              <w:pStyle w:val="16"/>
              <w:ind w:firstLine="0"/>
              <w:rPr>
                <w:color w:val="000000" w:themeColor="text1"/>
                <w14:textFill>
                  <w14:solidFill>
                    <w14:schemeClr w14:val="tx1"/>
                  </w14:solidFill>
                </w14:textFill>
              </w:rPr>
            </w:pPr>
          </w:p>
        </w:tc>
        <w:tc>
          <w:tcPr>
            <w:tcW w:w="1134" w:type="dxa"/>
          </w:tcPr>
          <w:p>
            <w:pPr>
              <w:pStyle w:val="16"/>
              <w:ind w:firstLine="0"/>
              <w:rPr>
                <w:color w:val="000000" w:themeColor="text1"/>
                <w14:textFill>
                  <w14:solidFill>
                    <w14:schemeClr w14:val="tx1"/>
                  </w14:solidFill>
                </w14:textFill>
              </w:rPr>
            </w:pPr>
          </w:p>
        </w:tc>
      </w:tr>
    </w:tbl>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773" w:name="_Toc390864180"/>
      <w:bookmarkStart w:id="774" w:name="_Toc19695430"/>
      <w:bookmarkStart w:id="775" w:name="_Toc53650180"/>
      <w:r>
        <w:rPr>
          <w:color w:val="000000" w:themeColor="text1"/>
          <w:szCs w:val="21"/>
          <w14:textFill>
            <w14:solidFill>
              <w14:schemeClr w14:val="tx1"/>
            </w14:solidFill>
          </w14:textFill>
        </w:rPr>
        <w:t>网元配置检查</w:t>
      </w:r>
      <w:bookmarkEnd w:id="773"/>
      <w:bookmarkEnd w:id="774"/>
      <w:bookmarkEnd w:id="775"/>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776" w:name="_Toc25137837"/>
      <w:bookmarkStart w:id="777" w:name="_Toc102456225"/>
      <w:bookmarkStart w:id="778" w:name="_Toc98577442"/>
      <w:bookmarkStart w:id="779" w:name="_Toc390864181"/>
      <w:bookmarkStart w:id="780" w:name="_Toc19695431"/>
      <w:r>
        <w:rPr>
          <w:rFonts w:eastAsiaTheme="minorEastAsia"/>
          <w:b w:val="0"/>
          <w:color w:val="000000" w:themeColor="text1"/>
          <w:szCs w:val="21"/>
          <w14:textFill>
            <w14:solidFill>
              <w14:schemeClr w14:val="tx1"/>
            </w14:solidFill>
          </w14:textFill>
        </w:rPr>
        <w:t>设备与网管关键配置数据</w:t>
      </w:r>
      <w:bookmarkEnd w:id="776"/>
      <w:bookmarkEnd w:id="777"/>
      <w:bookmarkEnd w:id="778"/>
      <w:r>
        <w:rPr>
          <w:rFonts w:eastAsiaTheme="minorEastAsia"/>
          <w:b w:val="0"/>
          <w:color w:val="000000" w:themeColor="text1"/>
          <w:szCs w:val="21"/>
          <w14:textFill>
            <w14:solidFill>
              <w14:schemeClr w14:val="tx1"/>
            </w14:solidFill>
          </w14:textFill>
        </w:rPr>
        <w:t>一致性检查</w:t>
      </w:r>
      <w:bookmarkEnd w:id="779"/>
      <w:bookmarkEnd w:id="780"/>
    </w:p>
    <w:p>
      <w:pPr>
        <w:pStyle w:val="229"/>
        <w:tabs>
          <w:tab w:val="clear" w:pos="1140"/>
        </w:tabs>
        <w:ind w:left="420" w:firstLine="315" w:firstLineChars="15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检查设备单板上的数据与网管上的数据是否一致，不一致的网元以报表形式输出：</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11"/>
        <w:gridCol w:w="4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2843" w:type="dxa"/>
          </w:tcPr>
          <w:p>
            <w:pPr>
              <w:tabs>
                <w:tab w:val="left" w:pos="3332"/>
              </w:tabs>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2843" w:type="dxa"/>
          </w:tcPr>
          <w:p>
            <w:pPr>
              <w:tabs>
                <w:tab w:val="left" w:pos="3332"/>
              </w:tabs>
              <w:rPr>
                <w:color w:val="000000" w:themeColor="text1"/>
                <w14:textFill>
                  <w14:solidFill>
                    <w14:schemeClr w14:val="tx1"/>
                  </w14:solidFill>
                </w14:textFill>
              </w:rPr>
            </w:pPr>
            <w:r>
              <w:rPr>
                <w:color w:val="000000" w:themeColor="text1"/>
                <w14:textFill>
                  <w14:solidFill>
                    <w14:schemeClr w14:val="tx1"/>
                  </w14:solidFill>
                </w14:textFill>
              </w:rPr>
              <w:t>不一致内容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3" w:type="dxa"/>
          </w:tcPr>
          <w:p>
            <w:pPr>
              <w:tabs>
                <w:tab w:val="left" w:pos="3332"/>
              </w:tabs>
              <w:rPr>
                <w:color w:val="000000" w:themeColor="text1"/>
                <w14:textFill>
                  <w14:solidFill>
                    <w14:schemeClr w14:val="tx1"/>
                  </w14:solidFill>
                </w14:textFill>
              </w:rPr>
            </w:pPr>
          </w:p>
        </w:tc>
        <w:tc>
          <w:tcPr>
            <w:tcW w:w="2843" w:type="dxa"/>
          </w:tcPr>
          <w:p>
            <w:pPr>
              <w:tabs>
                <w:tab w:val="left" w:pos="3332"/>
              </w:tabs>
              <w:rPr>
                <w:color w:val="000000" w:themeColor="text1"/>
                <w14:textFill>
                  <w14:solidFill>
                    <w14:schemeClr w14:val="tx1"/>
                  </w14:solidFill>
                </w14:textFill>
              </w:rPr>
            </w:pPr>
          </w:p>
        </w:tc>
      </w:tr>
    </w:tbl>
    <w:p>
      <w:pPr>
        <w:pStyle w:val="229"/>
        <w:tabs>
          <w:tab w:val="clear" w:pos="1140"/>
        </w:tabs>
        <w:ind w:left="420" w:firstLine="315" w:firstLineChars="15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检查的数据包括但不限于以下内容：</w:t>
      </w:r>
    </w:p>
    <w:p>
      <w:pPr>
        <w:pStyle w:val="22"/>
        <w:numPr>
          <w:ilvl w:val="0"/>
          <w:numId w:val="91"/>
        </w:numPr>
        <w:spacing w:before="60" w:after="60"/>
        <w:ind w:left="420" w:firstLine="315" w:firstLineChars="150"/>
        <w:rPr>
          <w:color w:val="000000" w:themeColor="text1"/>
          <w14:textFill>
            <w14:solidFill>
              <w14:schemeClr w14:val="tx1"/>
            </w14:solidFill>
          </w14:textFill>
        </w:rPr>
      </w:pPr>
      <w:r>
        <w:rPr>
          <w:color w:val="000000" w:themeColor="text1"/>
          <w14:textFill>
            <w14:solidFill>
              <w14:schemeClr w14:val="tx1"/>
            </w14:solidFill>
          </w14:textFill>
        </w:rPr>
        <w:t>隧道</w:t>
      </w:r>
    </w:p>
    <w:p>
      <w:pPr>
        <w:pStyle w:val="22"/>
        <w:numPr>
          <w:ilvl w:val="0"/>
          <w:numId w:val="91"/>
        </w:numPr>
        <w:spacing w:before="60" w:after="60"/>
        <w:ind w:left="420" w:firstLine="315" w:firstLineChars="150"/>
        <w:rPr>
          <w:color w:val="000000" w:themeColor="text1"/>
          <w14:textFill>
            <w14:solidFill>
              <w14:schemeClr w14:val="tx1"/>
            </w14:solidFill>
          </w14:textFill>
        </w:rPr>
      </w:pPr>
      <w:r>
        <w:rPr>
          <w:color w:val="000000" w:themeColor="text1"/>
          <w14:textFill>
            <w14:solidFill>
              <w14:schemeClr w14:val="tx1"/>
            </w14:solidFill>
          </w14:textFill>
        </w:rPr>
        <w:t>PW</w:t>
      </w:r>
    </w:p>
    <w:p>
      <w:pPr>
        <w:pStyle w:val="22"/>
        <w:numPr>
          <w:ilvl w:val="0"/>
          <w:numId w:val="91"/>
        </w:numPr>
        <w:spacing w:before="60" w:after="60"/>
        <w:ind w:left="420" w:firstLine="315" w:firstLineChars="150"/>
        <w:rPr>
          <w:color w:val="000000" w:themeColor="text1"/>
          <w14:textFill>
            <w14:solidFill>
              <w14:schemeClr w14:val="tx1"/>
            </w14:solidFill>
          </w14:textFill>
        </w:rPr>
      </w:pPr>
      <w:r>
        <w:rPr>
          <w:color w:val="000000" w:themeColor="text1"/>
          <w14:textFill>
            <w14:solidFill>
              <w14:schemeClr w14:val="tx1"/>
            </w14:solidFill>
          </w14:textFill>
        </w:rPr>
        <w:t>以太网业务</w:t>
      </w:r>
    </w:p>
    <w:p>
      <w:pPr>
        <w:pStyle w:val="22"/>
        <w:numPr>
          <w:ilvl w:val="0"/>
          <w:numId w:val="91"/>
        </w:numPr>
        <w:spacing w:before="60" w:after="60"/>
        <w:ind w:left="420" w:firstLine="315" w:firstLineChars="150"/>
        <w:rPr>
          <w:color w:val="000000" w:themeColor="text1"/>
          <w14:textFill>
            <w14:solidFill>
              <w14:schemeClr w14:val="tx1"/>
            </w14:solidFill>
          </w14:textFill>
        </w:rPr>
      </w:pPr>
      <w:r>
        <w:rPr>
          <w:color w:val="000000" w:themeColor="text1"/>
          <w14:textFill>
            <w14:solidFill>
              <w14:schemeClr w14:val="tx1"/>
            </w14:solidFill>
          </w14:textFill>
        </w:rPr>
        <w:t>TDM业务</w:t>
      </w:r>
    </w:p>
    <w:p>
      <w:pPr>
        <w:pStyle w:val="22"/>
        <w:numPr>
          <w:ilvl w:val="0"/>
          <w:numId w:val="91"/>
        </w:numPr>
        <w:spacing w:before="60" w:after="60"/>
        <w:ind w:left="420" w:firstLine="315" w:firstLineChars="150"/>
        <w:rPr>
          <w:color w:val="000000" w:themeColor="text1"/>
          <w14:textFill>
            <w14:solidFill>
              <w14:schemeClr w14:val="tx1"/>
            </w14:solidFill>
          </w14:textFill>
        </w:rPr>
      </w:pPr>
      <w:r>
        <w:rPr>
          <w:color w:val="000000" w:themeColor="text1"/>
          <w14:textFill>
            <w14:solidFill>
              <w14:schemeClr w14:val="tx1"/>
            </w14:solidFill>
          </w14:textFill>
        </w:rPr>
        <w:t>L3VPN业务</w:t>
      </w:r>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781" w:name="_Toc98577443"/>
      <w:bookmarkStart w:id="782" w:name="_Toc25137838"/>
      <w:bookmarkStart w:id="783" w:name="_Toc531688765"/>
      <w:bookmarkStart w:id="784" w:name="_Toc72083232"/>
      <w:bookmarkStart w:id="785" w:name="_Toc532182377"/>
      <w:bookmarkStart w:id="786" w:name="_Toc102456237"/>
      <w:bookmarkStart w:id="787" w:name="_Toc531688517"/>
      <w:bookmarkStart w:id="788" w:name="_Toc390864182"/>
      <w:bookmarkStart w:id="789" w:name="_Toc19695432"/>
      <w:r>
        <w:rPr>
          <w:rFonts w:eastAsiaTheme="minorEastAsia"/>
          <w:b w:val="0"/>
          <w:color w:val="000000" w:themeColor="text1"/>
          <w:szCs w:val="21"/>
          <w14:textFill>
            <w14:solidFill>
              <w14:schemeClr w14:val="tx1"/>
            </w14:solidFill>
          </w14:textFill>
        </w:rPr>
        <w:t>主备主控单板配置数据</w:t>
      </w:r>
      <w:bookmarkEnd w:id="781"/>
      <w:bookmarkEnd w:id="782"/>
      <w:bookmarkEnd w:id="783"/>
      <w:bookmarkEnd w:id="784"/>
      <w:bookmarkEnd w:id="785"/>
      <w:bookmarkEnd w:id="786"/>
      <w:bookmarkEnd w:id="787"/>
      <w:r>
        <w:rPr>
          <w:rFonts w:eastAsiaTheme="minorEastAsia"/>
          <w:b w:val="0"/>
          <w:color w:val="000000" w:themeColor="text1"/>
          <w:szCs w:val="21"/>
          <w14:textFill>
            <w14:solidFill>
              <w14:schemeClr w14:val="tx1"/>
            </w14:solidFill>
          </w14:textFill>
        </w:rPr>
        <w:t>一致性检查</w:t>
      </w:r>
      <w:bookmarkEnd w:id="788"/>
      <w:bookmarkEnd w:id="789"/>
    </w:p>
    <w:p>
      <w:pPr>
        <w:pStyle w:val="229"/>
        <w:tabs>
          <w:tab w:val="clear" w:pos="1140"/>
        </w:tabs>
        <w:ind w:left="420" w:firstLine="315" w:firstLineChars="15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检查主用主控单板与备用主控单板之间的配置数据是否一致，不一致异常网元输出报表。输出：主备单板数据不一致列表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40"/>
        <w:gridCol w:w="2741"/>
        <w:gridCol w:w="2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4" w:type="dxa"/>
          </w:tcPr>
          <w:p>
            <w:pPr>
              <w:tabs>
                <w:tab w:val="left" w:pos="3332"/>
              </w:tabs>
              <w:jc w:val="center"/>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2575" w:type="dxa"/>
          </w:tcPr>
          <w:p>
            <w:pPr>
              <w:tabs>
                <w:tab w:val="left" w:pos="3332"/>
              </w:tabs>
              <w:jc w:val="center"/>
              <w:rPr>
                <w:color w:val="000000" w:themeColor="text1"/>
                <w14:textFill>
                  <w14:solidFill>
                    <w14:schemeClr w14:val="tx1"/>
                  </w14:solidFill>
                </w14:textFill>
              </w:rPr>
            </w:pPr>
            <w:r>
              <w:rPr>
                <w:color w:val="000000" w:themeColor="text1"/>
                <w14:textFill>
                  <w14:solidFill>
                    <w14:schemeClr w14:val="tx1"/>
                  </w14:solidFill>
                </w14:textFill>
              </w:rPr>
              <w:t>单板名称</w:t>
            </w:r>
          </w:p>
        </w:tc>
        <w:tc>
          <w:tcPr>
            <w:tcW w:w="2575" w:type="dxa"/>
          </w:tcPr>
          <w:p>
            <w:pPr>
              <w:tabs>
                <w:tab w:val="left" w:pos="3332"/>
              </w:tabs>
              <w:jc w:val="center"/>
              <w:rPr>
                <w:color w:val="000000" w:themeColor="text1"/>
                <w14:textFill>
                  <w14:solidFill>
                    <w14:schemeClr w14:val="tx1"/>
                  </w14:solidFill>
                </w14:textFill>
              </w:rPr>
            </w:pPr>
            <w:r>
              <w:rPr>
                <w:color w:val="000000" w:themeColor="text1"/>
                <w14:textFill>
                  <w14:solidFill>
                    <w14:schemeClr w14:val="tx1"/>
                  </w14:solidFill>
                </w14:textFill>
              </w:rPr>
              <w:t>槽位地址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4" w:type="dxa"/>
          </w:tcPr>
          <w:p>
            <w:pPr>
              <w:tabs>
                <w:tab w:val="left" w:pos="3332"/>
              </w:tabs>
              <w:rPr>
                <w:color w:val="000000" w:themeColor="text1"/>
                <w14:textFill>
                  <w14:solidFill>
                    <w14:schemeClr w14:val="tx1"/>
                  </w14:solidFill>
                </w14:textFill>
              </w:rPr>
            </w:pPr>
          </w:p>
        </w:tc>
        <w:tc>
          <w:tcPr>
            <w:tcW w:w="2575" w:type="dxa"/>
          </w:tcPr>
          <w:p>
            <w:pPr>
              <w:tabs>
                <w:tab w:val="left" w:pos="3332"/>
              </w:tabs>
              <w:rPr>
                <w:color w:val="000000" w:themeColor="text1"/>
                <w14:textFill>
                  <w14:solidFill>
                    <w14:schemeClr w14:val="tx1"/>
                  </w14:solidFill>
                </w14:textFill>
              </w:rPr>
            </w:pPr>
          </w:p>
        </w:tc>
        <w:tc>
          <w:tcPr>
            <w:tcW w:w="2575" w:type="dxa"/>
          </w:tcPr>
          <w:p>
            <w:pPr>
              <w:tabs>
                <w:tab w:val="left" w:pos="3332"/>
              </w:tabs>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790" w:name="_Toc390864183"/>
      <w:bookmarkStart w:id="791" w:name="_Toc19695433"/>
      <w:r>
        <w:rPr>
          <w:rFonts w:eastAsiaTheme="minorEastAsia"/>
          <w:b w:val="0"/>
          <w:color w:val="000000" w:themeColor="text1"/>
          <w:szCs w:val="21"/>
          <w14:textFill>
            <w14:solidFill>
              <w14:schemeClr w14:val="tx1"/>
            </w14:solidFill>
          </w14:textFill>
        </w:rPr>
        <w:t>主备单板保护配置检查</w:t>
      </w:r>
      <w:bookmarkEnd w:id="790"/>
      <w:bookmarkEnd w:id="791"/>
    </w:p>
    <w:p>
      <w:pPr>
        <w:pStyle w:val="229"/>
        <w:tabs>
          <w:tab w:val="clear" w:pos="1140"/>
        </w:tabs>
        <w:ind w:left="420" w:firstLine="315" w:firstLineChars="15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网元的某些槽位能够配置一主一备两块单板，本项目检查这些槽位上的单板配置异常情况。 需要检查的单板类型包括：</w:t>
      </w:r>
    </w:p>
    <w:p>
      <w:pPr>
        <w:pStyle w:val="16"/>
        <w:numPr>
          <w:ilvl w:val="0"/>
          <w:numId w:val="91"/>
        </w:numPr>
        <w:rPr>
          <w:color w:val="000000" w:themeColor="text1"/>
          <w14:textFill>
            <w14:solidFill>
              <w14:schemeClr w14:val="tx1"/>
            </w14:solidFill>
          </w14:textFill>
        </w:rPr>
      </w:pPr>
      <w:r>
        <w:rPr>
          <w:color w:val="000000" w:themeColor="text1"/>
          <w14:textFill>
            <w14:solidFill>
              <w14:schemeClr w14:val="tx1"/>
            </w14:solidFill>
          </w14:textFill>
        </w:rPr>
        <w:t>主控板</w:t>
      </w:r>
    </w:p>
    <w:p>
      <w:pPr>
        <w:pStyle w:val="16"/>
        <w:numPr>
          <w:ilvl w:val="0"/>
          <w:numId w:val="91"/>
        </w:numPr>
        <w:rPr>
          <w:color w:val="000000" w:themeColor="text1"/>
          <w14:textFill>
            <w14:solidFill>
              <w14:schemeClr w14:val="tx1"/>
            </w14:solidFill>
          </w14:textFill>
        </w:rPr>
      </w:pPr>
      <w:r>
        <w:rPr>
          <w:color w:val="000000" w:themeColor="text1"/>
          <w14:textFill>
            <w14:solidFill>
              <w14:schemeClr w14:val="tx1"/>
            </w14:solidFill>
          </w14:textFill>
        </w:rPr>
        <w:t>交叉板</w:t>
      </w:r>
    </w:p>
    <w:p>
      <w:pPr>
        <w:pStyle w:val="16"/>
        <w:ind w:firstLine="735" w:firstLineChars="350"/>
        <w:rPr>
          <w:color w:val="000000" w:themeColor="text1"/>
          <w14:textFill>
            <w14:solidFill>
              <w14:schemeClr w14:val="tx1"/>
            </w14:solidFill>
          </w14:textFill>
        </w:rPr>
      </w:pPr>
      <w:r>
        <w:rPr>
          <w:color w:val="000000" w:themeColor="text1"/>
          <w14:textFill>
            <w14:solidFill>
              <w14:schemeClr w14:val="tx1"/>
            </w14:solidFill>
          </w14:textFill>
        </w:rPr>
        <w:t>配置异常原因包括：</w:t>
      </w:r>
    </w:p>
    <w:p>
      <w:pPr>
        <w:pStyle w:val="16"/>
        <w:numPr>
          <w:ilvl w:val="0"/>
          <w:numId w:val="91"/>
        </w:numPr>
        <w:rPr>
          <w:color w:val="000000" w:themeColor="text1"/>
          <w14:textFill>
            <w14:solidFill>
              <w14:schemeClr w14:val="tx1"/>
            </w14:solidFill>
          </w14:textFill>
        </w:rPr>
      </w:pPr>
      <w:r>
        <w:rPr>
          <w:color w:val="000000" w:themeColor="text1"/>
          <w14:textFill>
            <w14:solidFill>
              <w14:schemeClr w14:val="tx1"/>
            </w14:solidFill>
          </w14:textFill>
        </w:rPr>
        <w:t>保护单板未配置</w:t>
      </w:r>
    </w:p>
    <w:p>
      <w:pPr>
        <w:pStyle w:val="16"/>
        <w:numPr>
          <w:ilvl w:val="0"/>
          <w:numId w:val="91"/>
        </w:numPr>
        <w:rPr>
          <w:color w:val="000000" w:themeColor="text1"/>
          <w14:textFill>
            <w14:solidFill>
              <w14:schemeClr w14:val="tx1"/>
            </w14:solidFill>
          </w14:textFill>
        </w:rPr>
      </w:pPr>
      <w:r>
        <w:rPr>
          <w:color w:val="000000" w:themeColor="text1"/>
          <w14:textFill>
            <w14:solidFill>
              <w14:schemeClr w14:val="tx1"/>
            </w14:solidFill>
          </w14:textFill>
        </w:rPr>
        <w:t>保护单板未配置数据</w:t>
      </w:r>
    </w:p>
    <w:p>
      <w:pPr>
        <w:pStyle w:val="16"/>
        <w:ind w:left="480" w:firstLine="210" w:firstLineChars="100"/>
        <w:rPr>
          <w:color w:val="000000" w:themeColor="text1"/>
          <w14:textFill>
            <w14:solidFill>
              <w14:schemeClr w14:val="tx1"/>
            </w14:solidFill>
          </w14:textFill>
        </w:rPr>
      </w:pPr>
      <w:r>
        <w:rPr>
          <w:color w:val="000000" w:themeColor="text1"/>
          <w14:textFill>
            <w14:solidFill>
              <w14:schemeClr w14:val="tx1"/>
            </w14:solidFill>
          </w14:textFill>
        </w:rPr>
        <w:t>检查时发现存在上述异常的，输出报表：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2"/>
        <w:gridCol w:w="1643"/>
        <w:gridCol w:w="2450"/>
        <w:gridCol w:w="24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1597"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单板名称</w:t>
            </w:r>
          </w:p>
        </w:tc>
        <w:tc>
          <w:tcPr>
            <w:tcW w:w="2382"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槽位地址</w:t>
            </w:r>
          </w:p>
        </w:tc>
        <w:tc>
          <w:tcPr>
            <w:tcW w:w="2418"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异常原因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Pr>
          <w:p>
            <w:pPr>
              <w:pStyle w:val="16"/>
              <w:ind w:firstLine="0"/>
              <w:rPr>
                <w:color w:val="000000" w:themeColor="text1"/>
                <w14:textFill>
                  <w14:solidFill>
                    <w14:schemeClr w14:val="tx1"/>
                  </w14:solidFill>
                </w14:textFill>
              </w:rPr>
            </w:pPr>
          </w:p>
        </w:tc>
        <w:tc>
          <w:tcPr>
            <w:tcW w:w="1597" w:type="dxa"/>
          </w:tcPr>
          <w:p>
            <w:pPr>
              <w:pStyle w:val="16"/>
              <w:ind w:firstLine="0"/>
              <w:rPr>
                <w:color w:val="000000" w:themeColor="text1"/>
                <w14:textFill>
                  <w14:solidFill>
                    <w14:schemeClr w14:val="tx1"/>
                  </w14:solidFill>
                </w14:textFill>
              </w:rPr>
            </w:pPr>
          </w:p>
        </w:tc>
        <w:tc>
          <w:tcPr>
            <w:tcW w:w="2382" w:type="dxa"/>
          </w:tcPr>
          <w:p>
            <w:pPr>
              <w:pStyle w:val="16"/>
              <w:ind w:firstLine="0"/>
              <w:rPr>
                <w:color w:val="000000" w:themeColor="text1"/>
                <w:sz w:val="18"/>
                <w:szCs w:val="18"/>
                <w14:textFill>
                  <w14:solidFill>
                    <w14:schemeClr w14:val="tx1"/>
                  </w14:solidFill>
                </w14:textFill>
              </w:rPr>
            </w:pPr>
          </w:p>
        </w:tc>
        <w:tc>
          <w:tcPr>
            <w:tcW w:w="2418" w:type="dxa"/>
          </w:tcPr>
          <w:p>
            <w:pPr>
              <w:pStyle w:val="16"/>
              <w:ind w:firstLine="0"/>
              <w:rPr>
                <w:color w:val="000000" w:themeColor="text1"/>
                <w:sz w:val="18"/>
                <w:szCs w:val="1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Pr>
          <w:p>
            <w:pPr>
              <w:pStyle w:val="16"/>
              <w:ind w:firstLine="0"/>
              <w:rPr>
                <w:color w:val="000000" w:themeColor="text1"/>
                <w14:textFill>
                  <w14:solidFill>
                    <w14:schemeClr w14:val="tx1"/>
                  </w14:solidFill>
                </w14:textFill>
              </w:rPr>
            </w:pPr>
          </w:p>
        </w:tc>
        <w:tc>
          <w:tcPr>
            <w:tcW w:w="1597" w:type="dxa"/>
          </w:tcPr>
          <w:p>
            <w:pPr>
              <w:pStyle w:val="16"/>
              <w:ind w:firstLine="0"/>
              <w:rPr>
                <w:color w:val="000000" w:themeColor="text1"/>
                <w14:textFill>
                  <w14:solidFill>
                    <w14:schemeClr w14:val="tx1"/>
                  </w14:solidFill>
                </w14:textFill>
              </w:rPr>
            </w:pPr>
          </w:p>
        </w:tc>
        <w:tc>
          <w:tcPr>
            <w:tcW w:w="2382" w:type="dxa"/>
          </w:tcPr>
          <w:p>
            <w:pPr>
              <w:pStyle w:val="16"/>
              <w:ind w:firstLine="0"/>
              <w:rPr>
                <w:color w:val="000000" w:themeColor="text1"/>
                <w:sz w:val="18"/>
                <w:szCs w:val="18"/>
                <w14:textFill>
                  <w14:solidFill>
                    <w14:schemeClr w14:val="tx1"/>
                  </w14:solidFill>
                </w14:textFill>
              </w:rPr>
            </w:pPr>
          </w:p>
        </w:tc>
        <w:tc>
          <w:tcPr>
            <w:tcW w:w="2418" w:type="dxa"/>
          </w:tcPr>
          <w:p>
            <w:pPr>
              <w:pStyle w:val="16"/>
              <w:ind w:firstLine="0"/>
              <w:rPr>
                <w:color w:val="000000" w:themeColor="text1"/>
                <w:sz w:val="18"/>
                <w:szCs w:val="18"/>
                <w14:textFill>
                  <w14:solidFill>
                    <w14:schemeClr w14:val="tx1"/>
                  </w14:solidFill>
                </w14:textFill>
              </w:rPr>
            </w:pPr>
          </w:p>
        </w:tc>
      </w:tr>
    </w:tbl>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792" w:name="_Toc390864184"/>
      <w:bookmarkStart w:id="793" w:name="_Toc53650181"/>
      <w:bookmarkStart w:id="794" w:name="_Toc19695434"/>
      <w:bookmarkStart w:id="795" w:name="_Toc102195928"/>
      <w:bookmarkStart w:id="796" w:name="_Toc102271611"/>
      <w:bookmarkStart w:id="797" w:name="_Toc101079960"/>
      <w:bookmarkStart w:id="798" w:name="_Toc102201143"/>
      <w:bookmarkStart w:id="799" w:name="_Toc102194928"/>
      <w:bookmarkStart w:id="800" w:name="_Toc100630594"/>
      <w:r>
        <w:rPr>
          <w:color w:val="000000" w:themeColor="text1"/>
          <w:szCs w:val="21"/>
          <w14:textFill>
            <w14:solidFill>
              <w14:schemeClr w14:val="tx1"/>
            </w14:solidFill>
          </w14:textFill>
        </w:rPr>
        <w:t>网络配置检查</w:t>
      </w:r>
      <w:bookmarkEnd w:id="792"/>
      <w:bookmarkEnd w:id="793"/>
      <w:bookmarkEnd w:id="794"/>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801" w:name="_Toc390864185"/>
      <w:bookmarkStart w:id="802" w:name="_Toc19695435"/>
      <w:r>
        <w:rPr>
          <w:rFonts w:eastAsiaTheme="minorEastAsia"/>
          <w:b w:val="0"/>
          <w:color w:val="000000" w:themeColor="text1"/>
          <w:szCs w:val="21"/>
          <w14:textFill>
            <w14:solidFill>
              <w14:schemeClr w14:val="tx1"/>
            </w14:solidFill>
          </w14:textFill>
        </w:rPr>
        <w:t>时钟检查</w:t>
      </w:r>
      <w:bookmarkEnd w:id="801"/>
      <w:bookmarkEnd w:id="802"/>
    </w:p>
    <w:p>
      <w:pPr>
        <w:pStyle w:val="16"/>
        <w:rPr>
          <w:color w:val="000000" w:themeColor="text1"/>
          <w14:textFill>
            <w14:solidFill>
              <w14:schemeClr w14:val="tx1"/>
            </w14:solidFill>
          </w14:textFill>
        </w:rPr>
      </w:pPr>
      <w:r>
        <w:rPr>
          <w:color w:val="000000" w:themeColor="text1"/>
          <w14:textFill>
            <w14:solidFill>
              <w14:schemeClr w14:val="tx1"/>
            </w14:solidFill>
          </w14:textFill>
        </w:rPr>
        <w:t>检查网元的时钟状态是否存在异常，异常的网元以报表的形式输出。异常情况定义如下：</w:t>
      </w:r>
    </w:p>
    <w:p>
      <w:pPr>
        <w:pStyle w:val="16"/>
        <w:numPr>
          <w:ilvl w:val="0"/>
          <w:numId w:val="91"/>
        </w:numPr>
        <w:rPr>
          <w:color w:val="000000" w:themeColor="text1"/>
          <w14:textFill>
            <w14:solidFill>
              <w14:schemeClr w14:val="tx1"/>
            </w14:solidFill>
          </w14:textFill>
        </w:rPr>
      </w:pPr>
      <w:r>
        <w:rPr>
          <w:color w:val="000000" w:themeColor="text1"/>
          <w14:textFill>
            <w14:solidFill>
              <w14:schemeClr w14:val="tx1"/>
            </w14:solidFill>
          </w14:textFill>
        </w:rPr>
        <w:t>把网元上的时钟设置，与网元当前的时钟来源进行比较，不一致的属于异常。</w:t>
      </w:r>
    </w:p>
    <w:p>
      <w:pPr>
        <w:pStyle w:val="16"/>
        <w:numPr>
          <w:ilvl w:val="0"/>
          <w:numId w:val="91"/>
        </w:numPr>
        <w:rPr>
          <w:color w:val="000000" w:themeColor="text1"/>
          <w14:textFill>
            <w14:solidFill>
              <w14:schemeClr w14:val="tx1"/>
            </w14:solidFill>
          </w14:textFill>
        </w:rPr>
      </w:pPr>
      <w:r>
        <w:rPr>
          <w:color w:val="000000" w:themeColor="text1"/>
          <w14:textFill>
            <w14:solidFill>
              <w14:schemeClr w14:val="tx1"/>
            </w14:solidFill>
          </w14:textFill>
        </w:rPr>
        <w:t>网元上的时钟设置虽然与网元当前的时钟来源相同，但是都是“自振”状态的，也属于异常。</w:t>
      </w:r>
    </w:p>
    <w:p>
      <w:pPr>
        <w:pStyle w:val="16"/>
        <w:rPr>
          <w:color w:val="000000" w:themeColor="text1"/>
          <w14:textFill>
            <w14:solidFill>
              <w14:schemeClr w14:val="tx1"/>
            </w14:solidFill>
          </w14:textFill>
        </w:rPr>
      </w:pPr>
      <w:r>
        <w:rPr>
          <w:color w:val="000000" w:themeColor="text1"/>
          <w14:textFill>
            <w14:solidFill>
              <w14:schemeClr w14:val="tx1"/>
            </w14:solidFill>
          </w14:textFill>
        </w:rPr>
        <w:t>输出：网元时钟异常列表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1931"/>
        <w:gridCol w:w="2094"/>
        <w:gridCol w:w="20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9"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187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时钟设置</w:t>
            </w:r>
          </w:p>
        </w:tc>
        <w:tc>
          <w:tcPr>
            <w:tcW w:w="2034"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当前时钟来源</w:t>
            </w:r>
          </w:p>
        </w:tc>
        <w:tc>
          <w:tcPr>
            <w:tcW w:w="2009"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SSM协议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9" w:type="dxa"/>
          </w:tcPr>
          <w:p>
            <w:pPr>
              <w:pStyle w:val="16"/>
              <w:ind w:firstLine="0"/>
              <w:rPr>
                <w:color w:val="000000" w:themeColor="text1"/>
                <w14:textFill>
                  <w14:solidFill>
                    <w14:schemeClr w14:val="tx1"/>
                  </w14:solidFill>
                </w14:textFill>
              </w:rPr>
            </w:pPr>
          </w:p>
        </w:tc>
        <w:tc>
          <w:tcPr>
            <w:tcW w:w="1876" w:type="dxa"/>
          </w:tcPr>
          <w:p>
            <w:pPr>
              <w:pStyle w:val="16"/>
              <w:ind w:firstLine="0"/>
              <w:rPr>
                <w:color w:val="000000" w:themeColor="text1"/>
                <w14:textFill>
                  <w14:solidFill>
                    <w14:schemeClr w14:val="tx1"/>
                  </w14:solidFill>
                </w14:textFill>
              </w:rPr>
            </w:pPr>
          </w:p>
        </w:tc>
        <w:tc>
          <w:tcPr>
            <w:tcW w:w="2034" w:type="dxa"/>
          </w:tcPr>
          <w:p>
            <w:pPr>
              <w:pStyle w:val="16"/>
              <w:ind w:firstLine="0"/>
              <w:rPr>
                <w:color w:val="000000" w:themeColor="text1"/>
                <w14:textFill>
                  <w14:solidFill>
                    <w14:schemeClr w14:val="tx1"/>
                  </w14:solidFill>
                </w14:textFill>
              </w:rPr>
            </w:pPr>
          </w:p>
        </w:tc>
        <w:tc>
          <w:tcPr>
            <w:tcW w:w="2009" w:type="dxa"/>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803" w:name="_Toc534278427"/>
      <w:bookmarkEnd w:id="803"/>
      <w:bookmarkStart w:id="804" w:name="_Toc390864186"/>
      <w:bookmarkStart w:id="805" w:name="_Toc19695436"/>
      <w:r>
        <w:rPr>
          <w:rFonts w:eastAsiaTheme="minorEastAsia"/>
          <w:b w:val="0"/>
          <w:color w:val="000000" w:themeColor="text1"/>
          <w:szCs w:val="21"/>
          <w14:textFill>
            <w14:solidFill>
              <w14:schemeClr w14:val="tx1"/>
            </w14:solidFill>
          </w14:textFill>
        </w:rPr>
        <w:t>软件版本检查</w:t>
      </w:r>
      <w:bookmarkEnd w:id="804"/>
      <w:bookmarkEnd w:id="805"/>
    </w:p>
    <w:p>
      <w:pPr>
        <w:pStyle w:val="16"/>
        <w:rPr>
          <w:color w:val="000000" w:themeColor="text1"/>
          <w14:textFill>
            <w14:solidFill>
              <w14:schemeClr w14:val="tx1"/>
            </w14:solidFill>
          </w14:textFill>
        </w:rPr>
      </w:pPr>
      <w:r>
        <w:rPr>
          <w:color w:val="000000" w:themeColor="text1"/>
          <w14:textFill>
            <w14:solidFill>
              <w14:schemeClr w14:val="tx1"/>
            </w14:solidFill>
          </w14:textFill>
        </w:rPr>
        <w:t>同一端设备内部，主控板的软件版本与其它单板的软件版本应该保持匹配。本项目检查同一端设备的各个单板软件版本之间的配套性是否存在问题。</w:t>
      </w:r>
    </w:p>
    <w:p>
      <w:pPr>
        <w:pStyle w:val="16"/>
        <w:rPr>
          <w:color w:val="000000" w:themeColor="text1"/>
          <w14:textFill>
            <w14:solidFill>
              <w14:schemeClr w14:val="tx1"/>
            </w14:solidFill>
          </w14:textFill>
        </w:rPr>
      </w:pPr>
      <w:r>
        <w:rPr>
          <w:color w:val="000000" w:themeColor="text1"/>
          <w14:textFill>
            <w14:solidFill>
              <w14:schemeClr w14:val="tx1"/>
            </w14:solidFill>
          </w14:textFill>
        </w:rPr>
        <w:t>单板软件版本之间的配套性信息由用户手工导入系统，巡检系统提供导入功能。</w:t>
      </w:r>
    </w:p>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存在配套性问题的网元，输出下列报表：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4"/>
        <w:gridCol w:w="2056"/>
        <w:gridCol w:w="2056"/>
        <w:gridCol w:w="2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54"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205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单板名称</w:t>
            </w:r>
          </w:p>
        </w:tc>
        <w:tc>
          <w:tcPr>
            <w:tcW w:w="205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槽位地址</w:t>
            </w:r>
          </w:p>
        </w:tc>
        <w:tc>
          <w:tcPr>
            <w:tcW w:w="205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异常原因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54" w:type="dxa"/>
          </w:tcPr>
          <w:p>
            <w:pPr>
              <w:pStyle w:val="16"/>
              <w:ind w:firstLine="0"/>
              <w:rPr>
                <w:color w:val="000000" w:themeColor="text1"/>
                <w14:textFill>
                  <w14:solidFill>
                    <w14:schemeClr w14:val="tx1"/>
                  </w14:solidFill>
                </w14:textFill>
              </w:rPr>
            </w:pPr>
          </w:p>
        </w:tc>
        <w:tc>
          <w:tcPr>
            <w:tcW w:w="2056" w:type="dxa"/>
          </w:tcPr>
          <w:p>
            <w:pPr>
              <w:pStyle w:val="16"/>
              <w:ind w:firstLine="0"/>
              <w:rPr>
                <w:color w:val="000000" w:themeColor="text1"/>
                <w14:textFill>
                  <w14:solidFill>
                    <w14:schemeClr w14:val="tx1"/>
                  </w14:solidFill>
                </w14:textFill>
              </w:rPr>
            </w:pPr>
          </w:p>
        </w:tc>
        <w:tc>
          <w:tcPr>
            <w:tcW w:w="2056" w:type="dxa"/>
          </w:tcPr>
          <w:p>
            <w:pPr>
              <w:pStyle w:val="16"/>
              <w:ind w:firstLine="0"/>
              <w:rPr>
                <w:color w:val="000000" w:themeColor="text1"/>
                <w14:textFill>
                  <w14:solidFill>
                    <w14:schemeClr w14:val="tx1"/>
                  </w14:solidFill>
                </w14:textFill>
              </w:rPr>
            </w:pPr>
          </w:p>
        </w:tc>
        <w:tc>
          <w:tcPr>
            <w:tcW w:w="2056" w:type="dxa"/>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b w:val="0"/>
          <w:color w:val="000000" w:themeColor="text1"/>
          <w:szCs w:val="21"/>
          <w14:textFill>
            <w14:solidFill>
              <w14:schemeClr w14:val="tx1"/>
            </w14:solidFill>
          </w14:textFill>
        </w:rPr>
      </w:pPr>
      <w:bookmarkStart w:id="806" w:name="_Toc19695437"/>
      <w:r>
        <w:rPr>
          <w:rFonts w:eastAsiaTheme="minorEastAsia"/>
          <w:b w:val="0"/>
          <w:color w:val="000000" w:themeColor="text1"/>
          <w:szCs w:val="21"/>
          <w14:textFill>
            <w14:solidFill>
              <w14:schemeClr w14:val="tx1"/>
            </w14:solidFill>
          </w14:textFill>
        </w:rPr>
        <w:t>主备隧道(MPLS-TP、SR-TP)同路由检查</w:t>
      </w:r>
      <w:bookmarkEnd w:id="806"/>
    </w:p>
    <w:p>
      <w:pPr>
        <w:pStyle w:val="16"/>
        <w:rPr>
          <w:color w:val="000000" w:themeColor="text1"/>
          <w14:textFill>
            <w14:solidFill>
              <w14:schemeClr w14:val="tx1"/>
            </w14:solidFill>
          </w14:textFill>
        </w:rPr>
      </w:pPr>
      <w:r>
        <w:rPr>
          <w:color w:val="000000" w:themeColor="text1"/>
          <w14:textFill>
            <w14:solidFill>
              <w14:schemeClr w14:val="tx1"/>
            </w14:solidFill>
          </w14:textFill>
        </w:rPr>
        <w:t>检查主用隧道和备用隧道经过的节点，是否存在经过同一个网元或者同一块单板的情况。存在经过相同单板或者相同网元的隧道，</w:t>
      </w:r>
      <w:r>
        <w:rPr>
          <w:color w:val="000000" w:themeColor="text1"/>
          <w:szCs w:val="21"/>
          <w14:textFill>
            <w14:solidFill>
              <w14:schemeClr w14:val="tx1"/>
            </w14:solidFill>
          </w14:textFill>
        </w:rPr>
        <w:t>MPLS-TP、SR-TP</w:t>
      </w:r>
      <w:r>
        <w:rPr>
          <w:color w:val="000000" w:themeColor="text1"/>
          <w14:textFill>
            <w14:solidFill>
              <w14:schemeClr w14:val="tx1"/>
            </w14:solidFill>
          </w14:textFill>
        </w:rPr>
        <w:t>分别输出报表。报表内容如下：</w:t>
      </w:r>
    </w:p>
    <w:p>
      <w:pPr>
        <w:pStyle w:val="16"/>
        <w:numPr>
          <w:ilvl w:val="0"/>
          <w:numId w:val="94"/>
        </w:numPr>
        <w:rPr>
          <w:color w:val="000000" w:themeColor="text1"/>
          <w14:textFill>
            <w14:solidFill>
              <w14:schemeClr w14:val="tx1"/>
            </w14:solidFill>
          </w14:textFill>
        </w:rPr>
      </w:pPr>
      <w:r>
        <w:rPr>
          <w:color w:val="000000" w:themeColor="text1"/>
          <w14:textFill>
            <w14:solidFill>
              <w14:schemeClr w14:val="tx1"/>
            </w14:solidFill>
          </w14:textFill>
        </w:rPr>
        <w:t>保护组名称</w:t>
      </w:r>
    </w:p>
    <w:p>
      <w:pPr>
        <w:pStyle w:val="16"/>
        <w:numPr>
          <w:ilvl w:val="0"/>
          <w:numId w:val="94"/>
        </w:numPr>
        <w:rPr>
          <w:color w:val="000000" w:themeColor="text1"/>
          <w14:textFill>
            <w14:solidFill>
              <w14:schemeClr w14:val="tx1"/>
            </w14:solidFill>
          </w14:textFill>
        </w:rPr>
      </w:pPr>
      <w:r>
        <w:rPr>
          <w:color w:val="000000" w:themeColor="text1"/>
          <w14:textFill>
            <w14:solidFill>
              <w14:schemeClr w14:val="tx1"/>
            </w14:solidFill>
          </w14:textFill>
        </w:rPr>
        <w:t>主隧道名称、主隧道ID</w:t>
      </w:r>
    </w:p>
    <w:p>
      <w:pPr>
        <w:pStyle w:val="16"/>
        <w:numPr>
          <w:ilvl w:val="0"/>
          <w:numId w:val="94"/>
        </w:numPr>
        <w:rPr>
          <w:color w:val="000000" w:themeColor="text1"/>
          <w14:textFill>
            <w14:solidFill>
              <w14:schemeClr w14:val="tx1"/>
            </w14:solidFill>
          </w14:textFill>
        </w:rPr>
      </w:pPr>
      <w:r>
        <w:rPr>
          <w:color w:val="000000" w:themeColor="text1"/>
          <w14:textFill>
            <w14:solidFill>
              <w14:schemeClr w14:val="tx1"/>
            </w14:solidFill>
          </w14:textFill>
        </w:rPr>
        <w:t>备隧道名称、备隧道ID</w:t>
      </w:r>
    </w:p>
    <w:p>
      <w:pPr>
        <w:pStyle w:val="16"/>
        <w:numPr>
          <w:ilvl w:val="0"/>
          <w:numId w:val="94"/>
        </w:numPr>
        <w:rPr>
          <w:color w:val="000000" w:themeColor="text1"/>
          <w14:textFill>
            <w14:solidFill>
              <w14:schemeClr w14:val="tx1"/>
            </w14:solidFill>
          </w14:textFill>
        </w:rPr>
      </w:pPr>
      <w:r>
        <w:rPr>
          <w:color w:val="000000" w:themeColor="text1"/>
          <w14:textFill>
            <w14:solidFill>
              <w14:schemeClr w14:val="tx1"/>
            </w14:solidFill>
          </w14:textFill>
        </w:rPr>
        <w:t>同节点原因：同网元/同单板</w:t>
      </w:r>
    </w:p>
    <w:p>
      <w:pPr>
        <w:pStyle w:val="16"/>
        <w:numPr>
          <w:ilvl w:val="0"/>
          <w:numId w:val="94"/>
        </w:numPr>
        <w:rPr>
          <w:color w:val="000000" w:themeColor="text1"/>
          <w14:textFill>
            <w14:solidFill>
              <w14:schemeClr w14:val="tx1"/>
            </w14:solidFill>
          </w14:textFill>
        </w:rPr>
      </w:pPr>
      <w:r>
        <w:rPr>
          <w:color w:val="000000" w:themeColor="text1"/>
          <w14:textFill>
            <w14:solidFill>
              <w14:schemeClr w14:val="tx1"/>
            </w14:solidFill>
          </w14:textFill>
        </w:rPr>
        <w:t>节点名称：网元名称/单板名称</w:t>
      </w:r>
    </w:p>
    <w:p>
      <w:pPr>
        <w:pStyle w:val="16"/>
        <w:rPr>
          <w:color w:val="000000" w:themeColor="text1"/>
          <w14:textFill>
            <w14:solidFill>
              <w14:schemeClr w14:val="tx1"/>
            </w14:solidFill>
          </w14:textFill>
        </w:rPr>
      </w:pPr>
      <w:r>
        <w:rPr>
          <w:color w:val="000000" w:themeColor="text1"/>
          <w14:textFill>
            <w14:solidFill>
              <w14:schemeClr w14:val="tx1"/>
            </w14:solidFill>
          </w14:textFill>
        </w:rPr>
        <w:t>报表格式如下：</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9"/>
        <w:gridCol w:w="1190"/>
        <w:gridCol w:w="1158"/>
        <w:gridCol w:w="1189"/>
        <w:gridCol w:w="1150"/>
        <w:gridCol w:w="1188"/>
        <w:gridCol w:w="1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1"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保护组名称</w:t>
            </w:r>
          </w:p>
        </w:tc>
        <w:tc>
          <w:tcPr>
            <w:tcW w:w="1234"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主隧道名称</w:t>
            </w:r>
          </w:p>
        </w:tc>
        <w:tc>
          <w:tcPr>
            <w:tcW w:w="1199"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主隧道ID</w:t>
            </w:r>
          </w:p>
        </w:tc>
        <w:tc>
          <w:tcPr>
            <w:tcW w:w="1233"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备隧道名称</w:t>
            </w:r>
          </w:p>
        </w:tc>
        <w:tc>
          <w:tcPr>
            <w:tcW w:w="1191"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备隧道ID</w:t>
            </w:r>
          </w:p>
        </w:tc>
        <w:tc>
          <w:tcPr>
            <w:tcW w:w="1232"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同节点原因</w:t>
            </w:r>
          </w:p>
        </w:tc>
        <w:tc>
          <w:tcPr>
            <w:tcW w:w="1232"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节点名称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1" w:type="dxa"/>
          </w:tcPr>
          <w:p>
            <w:pPr>
              <w:pStyle w:val="16"/>
              <w:ind w:firstLine="0"/>
              <w:rPr>
                <w:color w:val="000000" w:themeColor="text1"/>
                <w14:textFill>
                  <w14:solidFill>
                    <w14:schemeClr w14:val="tx1"/>
                  </w14:solidFill>
                </w14:textFill>
              </w:rPr>
            </w:pPr>
          </w:p>
        </w:tc>
        <w:tc>
          <w:tcPr>
            <w:tcW w:w="1234" w:type="dxa"/>
          </w:tcPr>
          <w:p>
            <w:pPr>
              <w:pStyle w:val="16"/>
              <w:ind w:firstLine="0"/>
              <w:rPr>
                <w:color w:val="000000" w:themeColor="text1"/>
                <w14:textFill>
                  <w14:solidFill>
                    <w14:schemeClr w14:val="tx1"/>
                  </w14:solidFill>
                </w14:textFill>
              </w:rPr>
            </w:pPr>
          </w:p>
        </w:tc>
        <w:tc>
          <w:tcPr>
            <w:tcW w:w="1199" w:type="dxa"/>
          </w:tcPr>
          <w:p>
            <w:pPr>
              <w:pStyle w:val="16"/>
              <w:ind w:firstLine="0"/>
              <w:rPr>
                <w:color w:val="000000" w:themeColor="text1"/>
                <w14:textFill>
                  <w14:solidFill>
                    <w14:schemeClr w14:val="tx1"/>
                  </w14:solidFill>
                </w14:textFill>
              </w:rPr>
            </w:pPr>
          </w:p>
        </w:tc>
        <w:tc>
          <w:tcPr>
            <w:tcW w:w="1233" w:type="dxa"/>
          </w:tcPr>
          <w:p>
            <w:pPr>
              <w:pStyle w:val="16"/>
              <w:ind w:firstLine="0"/>
              <w:rPr>
                <w:color w:val="000000" w:themeColor="text1"/>
                <w14:textFill>
                  <w14:solidFill>
                    <w14:schemeClr w14:val="tx1"/>
                  </w14:solidFill>
                </w14:textFill>
              </w:rPr>
            </w:pPr>
          </w:p>
        </w:tc>
        <w:tc>
          <w:tcPr>
            <w:tcW w:w="1191" w:type="dxa"/>
          </w:tcPr>
          <w:p>
            <w:pPr>
              <w:pStyle w:val="16"/>
              <w:ind w:firstLine="0"/>
              <w:rPr>
                <w:color w:val="000000" w:themeColor="text1"/>
                <w14:textFill>
                  <w14:solidFill>
                    <w14:schemeClr w14:val="tx1"/>
                  </w14:solidFill>
                </w14:textFill>
              </w:rPr>
            </w:pPr>
          </w:p>
        </w:tc>
        <w:tc>
          <w:tcPr>
            <w:tcW w:w="1232"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同网元</w:t>
            </w:r>
          </w:p>
        </w:tc>
        <w:tc>
          <w:tcPr>
            <w:tcW w:w="1232"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1" w:type="dxa"/>
          </w:tcPr>
          <w:p>
            <w:pPr>
              <w:pStyle w:val="16"/>
              <w:ind w:firstLine="0"/>
              <w:rPr>
                <w:color w:val="000000" w:themeColor="text1"/>
                <w14:textFill>
                  <w14:solidFill>
                    <w14:schemeClr w14:val="tx1"/>
                  </w14:solidFill>
                </w14:textFill>
              </w:rPr>
            </w:pPr>
          </w:p>
        </w:tc>
        <w:tc>
          <w:tcPr>
            <w:tcW w:w="1234" w:type="dxa"/>
          </w:tcPr>
          <w:p>
            <w:pPr>
              <w:pStyle w:val="16"/>
              <w:ind w:firstLine="0"/>
              <w:rPr>
                <w:color w:val="000000" w:themeColor="text1"/>
                <w14:textFill>
                  <w14:solidFill>
                    <w14:schemeClr w14:val="tx1"/>
                  </w14:solidFill>
                </w14:textFill>
              </w:rPr>
            </w:pPr>
          </w:p>
        </w:tc>
        <w:tc>
          <w:tcPr>
            <w:tcW w:w="1199" w:type="dxa"/>
          </w:tcPr>
          <w:p>
            <w:pPr>
              <w:pStyle w:val="16"/>
              <w:ind w:firstLine="0"/>
              <w:rPr>
                <w:color w:val="000000" w:themeColor="text1"/>
                <w14:textFill>
                  <w14:solidFill>
                    <w14:schemeClr w14:val="tx1"/>
                  </w14:solidFill>
                </w14:textFill>
              </w:rPr>
            </w:pPr>
          </w:p>
        </w:tc>
        <w:tc>
          <w:tcPr>
            <w:tcW w:w="1233" w:type="dxa"/>
          </w:tcPr>
          <w:p>
            <w:pPr>
              <w:pStyle w:val="16"/>
              <w:ind w:firstLine="0"/>
              <w:rPr>
                <w:color w:val="000000" w:themeColor="text1"/>
                <w14:textFill>
                  <w14:solidFill>
                    <w14:schemeClr w14:val="tx1"/>
                  </w14:solidFill>
                </w14:textFill>
              </w:rPr>
            </w:pPr>
          </w:p>
        </w:tc>
        <w:tc>
          <w:tcPr>
            <w:tcW w:w="1191" w:type="dxa"/>
          </w:tcPr>
          <w:p>
            <w:pPr>
              <w:pStyle w:val="16"/>
              <w:ind w:firstLine="0"/>
              <w:rPr>
                <w:color w:val="000000" w:themeColor="text1"/>
                <w14:textFill>
                  <w14:solidFill>
                    <w14:schemeClr w14:val="tx1"/>
                  </w14:solidFill>
                </w14:textFill>
              </w:rPr>
            </w:pPr>
          </w:p>
        </w:tc>
        <w:tc>
          <w:tcPr>
            <w:tcW w:w="1232"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同单板</w:t>
            </w:r>
          </w:p>
        </w:tc>
        <w:tc>
          <w:tcPr>
            <w:tcW w:w="1232"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单板名称</w:t>
            </w: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b w:val="0"/>
          <w:color w:val="000000" w:themeColor="text1"/>
          <w:szCs w:val="21"/>
          <w14:textFill>
            <w14:solidFill>
              <w14:schemeClr w14:val="tx1"/>
            </w14:solidFill>
          </w14:textFill>
        </w:rPr>
      </w:pPr>
      <w:bookmarkStart w:id="807" w:name="_Toc534278430"/>
      <w:bookmarkEnd w:id="807"/>
      <w:bookmarkStart w:id="808" w:name="_Toc19695438"/>
      <w:r>
        <w:rPr>
          <w:rFonts w:eastAsiaTheme="minorEastAsia"/>
          <w:b w:val="0"/>
          <w:color w:val="000000" w:themeColor="text1"/>
          <w:szCs w:val="21"/>
          <w14:textFill>
            <w14:solidFill>
              <w14:schemeClr w14:val="tx1"/>
            </w14:solidFill>
          </w14:textFill>
        </w:rPr>
        <w:t>隧道(MPLS-TP、SR-TP)保护配置检查</w:t>
      </w:r>
      <w:bookmarkEnd w:id="808"/>
    </w:p>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检查没有配置保护的</w:t>
      </w:r>
      <w:r>
        <w:rPr>
          <w:color w:val="000000" w:themeColor="text1"/>
          <w:szCs w:val="21"/>
          <w14:textFill>
            <w14:solidFill>
              <w14:schemeClr w14:val="tx1"/>
            </w14:solidFill>
          </w14:textFill>
        </w:rPr>
        <w:t>MPLS-TP、SR-TP</w:t>
      </w:r>
      <w:r>
        <w:rPr>
          <w:color w:val="000000" w:themeColor="text1"/>
          <w14:textFill>
            <w14:solidFill>
              <w14:schemeClr w14:val="tx1"/>
            </w14:solidFill>
          </w14:textFill>
        </w:rPr>
        <w:t>隧道，分别列出没有配置保护的隧道名称。</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5"/>
        <w:gridCol w:w="2055"/>
        <w:gridCol w:w="2056"/>
        <w:gridCol w:w="2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842" w:type="dxa"/>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隧道ID</w:t>
            </w:r>
          </w:p>
        </w:tc>
        <w:tc>
          <w:tcPr>
            <w:tcW w:w="1842" w:type="dxa"/>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隧道名称</w:t>
            </w:r>
          </w:p>
        </w:tc>
        <w:tc>
          <w:tcPr>
            <w:tcW w:w="1842" w:type="dxa"/>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源网元名称</w:t>
            </w:r>
          </w:p>
        </w:tc>
        <w:tc>
          <w:tcPr>
            <w:tcW w:w="1842" w:type="dxa"/>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宿网元名称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42" w:type="dxa"/>
          </w:tcPr>
          <w:p>
            <w:pPr>
              <w:pStyle w:val="16"/>
              <w:ind w:firstLine="0"/>
              <w:rPr>
                <w:color w:val="000000" w:themeColor="text1"/>
                <w14:textFill>
                  <w14:solidFill>
                    <w14:schemeClr w14:val="tx1"/>
                  </w14:solidFill>
                </w14:textFill>
              </w:rPr>
            </w:pPr>
          </w:p>
        </w:tc>
        <w:tc>
          <w:tcPr>
            <w:tcW w:w="1842" w:type="dxa"/>
          </w:tcPr>
          <w:p>
            <w:pPr>
              <w:pStyle w:val="16"/>
              <w:ind w:firstLine="0"/>
              <w:rPr>
                <w:color w:val="000000" w:themeColor="text1"/>
                <w14:textFill>
                  <w14:solidFill>
                    <w14:schemeClr w14:val="tx1"/>
                  </w14:solidFill>
                </w14:textFill>
              </w:rPr>
            </w:pPr>
          </w:p>
        </w:tc>
        <w:tc>
          <w:tcPr>
            <w:tcW w:w="1842" w:type="dxa"/>
          </w:tcPr>
          <w:p>
            <w:pPr>
              <w:pStyle w:val="16"/>
              <w:ind w:firstLine="0"/>
              <w:rPr>
                <w:color w:val="000000" w:themeColor="text1"/>
                <w14:textFill>
                  <w14:solidFill>
                    <w14:schemeClr w14:val="tx1"/>
                  </w14:solidFill>
                </w14:textFill>
              </w:rPr>
            </w:pPr>
          </w:p>
        </w:tc>
        <w:tc>
          <w:tcPr>
            <w:tcW w:w="1842" w:type="dxa"/>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809" w:name="_Toc19695439"/>
      <w:r>
        <w:rPr>
          <w:rFonts w:eastAsiaTheme="minorEastAsia"/>
          <w:b w:val="0"/>
          <w:color w:val="000000" w:themeColor="text1"/>
          <w:szCs w:val="21"/>
          <w14:textFill>
            <w14:solidFill>
              <w14:schemeClr w14:val="tx1"/>
            </w14:solidFill>
          </w14:textFill>
        </w:rPr>
        <w:t>隧道端口工作模式配置检查</w:t>
      </w:r>
      <w:bookmarkEnd w:id="809"/>
    </w:p>
    <w:p>
      <w:pPr>
        <w:rPr>
          <w:color w:val="000000" w:themeColor="text1"/>
          <w14:textFill>
            <w14:solidFill>
              <w14:schemeClr w14:val="tx1"/>
            </w14:solidFill>
          </w14:textFill>
        </w:rPr>
      </w:pPr>
      <w:r>
        <w:rPr>
          <w:color w:val="000000" w:themeColor="text1"/>
          <w14:textFill>
            <w14:solidFill>
              <w14:schemeClr w14:val="tx1"/>
            </w14:solidFill>
          </w14:textFill>
        </w:rPr>
        <w:t>检查隧道两端的以太网端口工作模式配置，要求两端端口的工作模式应该配置一致。以太网端口工作模式包括以下几种方式：</w:t>
      </w:r>
    </w:p>
    <w:p>
      <w:pPr>
        <w:numPr>
          <w:ilvl w:val="0"/>
          <w:numId w:val="95"/>
        </w:numPr>
        <w:rPr>
          <w:color w:val="000000" w:themeColor="text1"/>
          <w14:textFill>
            <w14:solidFill>
              <w14:schemeClr w14:val="tx1"/>
            </w14:solidFill>
          </w14:textFill>
        </w:rPr>
      </w:pPr>
      <w:r>
        <w:rPr>
          <w:color w:val="000000" w:themeColor="text1"/>
          <w14:textFill>
            <w14:solidFill>
              <w14:schemeClr w14:val="tx1"/>
            </w14:solidFill>
          </w14:textFill>
        </w:rPr>
        <w:t>自动协商</w:t>
      </w:r>
    </w:p>
    <w:p>
      <w:pPr>
        <w:numPr>
          <w:ilvl w:val="0"/>
          <w:numId w:val="95"/>
        </w:numPr>
        <w:rPr>
          <w:color w:val="000000" w:themeColor="text1"/>
          <w14:textFill>
            <w14:solidFill>
              <w14:schemeClr w14:val="tx1"/>
            </w14:solidFill>
          </w14:textFill>
        </w:rPr>
      </w:pPr>
      <w:r>
        <w:rPr>
          <w:color w:val="000000" w:themeColor="text1"/>
          <w14:textFill>
            <w14:solidFill>
              <w14:schemeClr w14:val="tx1"/>
            </w14:solidFill>
          </w14:textFill>
        </w:rPr>
        <w:t>10000M全双工</w:t>
      </w:r>
    </w:p>
    <w:p>
      <w:pPr>
        <w:numPr>
          <w:ilvl w:val="0"/>
          <w:numId w:val="95"/>
        </w:numPr>
        <w:rPr>
          <w:color w:val="000000" w:themeColor="text1"/>
          <w14:textFill>
            <w14:solidFill>
              <w14:schemeClr w14:val="tx1"/>
            </w14:solidFill>
          </w14:textFill>
        </w:rPr>
      </w:pPr>
      <w:r>
        <w:rPr>
          <w:color w:val="000000" w:themeColor="text1"/>
          <w14:textFill>
            <w14:solidFill>
              <w14:schemeClr w14:val="tx1"/>
            </w14:solidFill>
          </w14:textFill>
        </w:rPr>
        <w:t>1000M全双工</w:t>
      </w:r>
    </w:p>
    <w:p>
      <w:pPr>
        <w:numPr>
          <w:ilvl w:val="0"/>
          <w:numId w:val="95"/>
        </w:numPr>
        <w:rPr>
          <w:color w:val="000000" w:themeColor="text1"/>
          <w14:textFill>
            <w14:solidFill>
              <w14:schemeClr w14:val="tx1"/>
            </w14:solidFill>
          </w14:textFill>
        </w:rPr>
      </w:pPr>
      <w:r>
        <w:rPr>
          <w:color w:val="000000" w:themeColor="text1"/>
          <w14:textFill>
            <w14:solidFill>
              <w14:schemeClr w14:val="tx1"/>
            </w14:solidFill>
          </w14:textFill>
        </w:rPr>
        <w:t>100M半/全双工</w:t>
      </w:r>
    </w:p>
    <w:p>
      <w:pPr>
        <w:rPr>
          <w:color w:val="000000" w:themeColor="text1"/>
          <w14:textFill>
            <w14:solidFill>
              <w14:schemeClr w14:val="tx1"/>
            </w14:solidFill>
          </w14:textFill>
        </w:rPr>
      </w:pPr>
      <w:r>
        <w:rPr>
          <w:color w:val="000000" w:themeColor="text1"/>
          <w14:textFill>
            <w14:solidFill>
              <w14:schemeClr w14:val="tx1"/>
            </w14:solidFill>
          </w14:textFill>
        </w:rPr>
        <w:t>两端端口工作模式不一致的隧道，输出报表：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9"/>
        <w:gridCol w:w="1650"/>
        <w:gridCol w:w="1650"/>
        <w:gridCol w:w="1623"/>
        <w:gridCol w:w="1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隧道名称</w:t>
            </w:r>
          </w:p>
        </w:tc>
        <w:tc>
          <w:tcPr>
            <w:tcW w:w="1660"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源端口</w:t>
            </w:r>
          </w:p>
        </w:tc>
        <w:tc>
          <w:tcPr>
            <w:tcW w:w="1660"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源端工作模式</w:t>
            </w:r>
          </w:p>
        </w:tc>
        <w:tc>
          <w:tcPr>
            <w:tcW w:w="1633"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宿端口</w:t>
            </w:r>
          </w:p>
        </w:tc>
        <w:tc>
          <w:tcPr>
            <w:tcW w:w="1660"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宿端工作模式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Pr>
          <w:p>
            <w:pPr>
              <w:pStyle w:val="16"/>
              <w:ind w:firstLine="0"/>
              <w:rPr>
                <w:color w:val="000000" w:themeColor="text1"/>
                <w14:textFill>
                  <w14:solidFill>
                    <w14:schemeClr w14:val="tx1"/>
                  </w14:solidFill>
                </w14:textFill>
              </w:rPr>
            </w:pPr>
          </w:p>
        </w:tc>
        <w:tc>
          <w:tcPr>
            <w:tcW w:w="1660" w:type="dxa"/>
          </w:tcPr>
          <w:p>
            <w:pPr>
              <w:pStyle w:val="16"/>
              <w:ind w:firstLine="0"/>
              <w:rPr>
                <w:color w:val="000000" w:themeColor="text1"/>
                <w14:textFill>
                  <w14:solidFill>
                    <w14:schemeClr w14:val="tx1"/>
                  </w14:solidFill>
                </w14:textFill>
              </w:rPr>
            </w:pPr>
          </w:p>
        </w:tc>
        <w:tc>
          <w:tcPr>
            <w:tcW w:w="1660" w:type="dxa"/>
          </w:tcPr>
          <w:p>
            <w:pPr>
              <w:pStyle w:val="16"/>
              <w:ind w:firstLine="0"/>
              <w:rPr>
                <w:color w:val="000000" w:themeColor="text1"/>
                <w14:textFill>
                  <w14:solidFill>
                    <w14:schemeClr w14:val="tx1"/>
                  </w14:solidFill>
                </w14:textFill>
              </w:rPr>
            </w:pPr>
          </w:p>
        </w:tc>
        <w:tc>
          <w:tcPr>
            <w:tcW w:w="1633" w:type="dxa"/>
          </w:tcPr>
          <w:p>
            <w:pPr>
              <w:pStyle w:val="16"/>
              <w:ind w:firstLine="0"/>
              <w:rPr>
                <w:color w:val="000000" w:themeColor="text1"/>
                <w14:textFill>
                  <w14:solidFill>
                    <w14:schemeClr w14:val="tx1"/>
                  </w14:solidFill>
                </w14:textFill>
              </w:rPr>
            </w:pPr>
          </w:p>
        </w:tc>
        <w:tc>
          <w:tcPr>
            <w:tcW w:w="1660" w:type="dxa"/>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810" w:name="_Toc534278433"/>
      <w:bookmarkEnd w:id="810"/>
      <w:bookmarkStart w:id="811" w:name="_Toc19695440"/>
      <w:r>
        <w:rPr>
          <w:rFonts w:eastAsiaTheme="minorEastAsia"/>
          <w:b w:val="0"/>
          <w:color w:val="000000" w:themeColor="text1"/>
          <w:szCs w:val="21"/>
          <w14:textFill>
            <w14:solidFill>
              <w14:schemeClr w14:val="tx1"/>
            </w14:solidFill>
          </w14:textFill>
        </w:rPr>
        <w:t>隧道告警检查</w:t>
      </w:r>
      <w:bookmarkEnd w:id="811"/>
    </w:p>
    <w:p>
      <w:pPr>
        <w:pStyle w:val="16"/>
        <w:rPr>
          <w:color w:val="000000" w:themeColor="text1"/>
          <w:szCs w:val="21"/>
          <w14:textFill>
            <w14:solidFill>
              <w14:schemeClr w14:val="tx1"/>
            </w14:solidFill>
          </w14:textFill>
        </w:rPr>
      </w:pPr>
      <w:r>
        <w:rPr>
          <w:color w:val="000000" w:themeColor="text1"/>
          <w14:textFill>
            <w14:solidFill>
              <w14:schemeClr w14:val="tx1"/>
            </w14:solidFill>
          </w14:textFill>
        </w:rPr>
        <w:t>对用户需要关注的重要告警进行检查。提供定制化的模板，由用户自定义哪些告警属于需要关注的重要告警。</w:t>
      </w:r>
    </w:p>
    <w:p>
      <w:pPr>
        <w:pStyle w:val="16"/>
        <w:rPr>
          <w:color w:val="000000" w:themeColor="text1"/>
          <w14:textFill>
            <w14:solidFill>
              <w14:schemeClr w14:val="tx1"/>
            </w14:solidFill>
          </w14:textFill>
        </w:rPr>
      </w:pPr>
      <w:r>
        <w:rPr>
          <w:color w:val="000000" w:themeColor="text1"/>
          <w14:textFill>
            <w14:solidFill>
              <w14:schemeClr w14:val="tx1"/>
            </w14:solidFill>
          </w14:textFill>
        </w:rPr>
        <w:t>输出：存在问题的告警列表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8"/>
        <w:gridCol w:w="1971"/>
        <w:gridCol w:w="2088"/>
        <w:gridCol w:w="2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2"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隧道名称</w:t>
            </w:r>
          </w:p>
        </w:tc>
        <w:tc>
          <w:tcPr>
            <w:tcW w:w="191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告警源</w:t>
            </w:r>
          </w:p>
        </w:tc>
        <w:tc>
          <w:tcPr>
            <w:tcW w:w="2030"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告警发生时间</w:t>
            </w:r>
          </w:p>
        </w:tc>
        <w:tc>
          <w:tcPr>
            <w:tcW w:w="206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告警名称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2" w:type="dxa"/>
          </w:tcPr>
          <w:p>
            <w:pPr>
              <w:pStyle w:val="16"/>
              <w:ind w:firstLine="0"/>
              <w:rPr>
                <w:color w:val="000000" w:themeColor="text1"/>
                <w14:textFill>
                  <w14:solidFill>
                    <w14:schemeClr w14:val="tx1"/>
                  </w14:solidFill>
                </w14:textFill>
              </w:rPr>
            </w:pPr>
          </w:p>
        </w:tc>
        <w:tc>
          <w:tcPr>
            <w:tcW w:w="1916" w:type="dxa"/>
          </w:tcPr>
          <w:p>
            <w:pPr>
              <w:pStyle w:val="16"/>
              <w:ind w:firstLine="0"/>
              <w:rPr>
                <w:color w:val="000000" w:themeColor="text1"/>
                <w14:textFill>
                  <w14:solidFill>
                    <w14:schemeClr w14:val="tx1"/>
                  </w14:solidFill>
                </w14:textFill>
              </w:rPr>
            </w:pPr>
          </w:p>
        </w:tc>
        <w:tc>
          <w:tcPr>
            <w:tcW w:w="2030" w:type="dxa"/>
          </w:tcPr>
          <w:p>
            <w:pPr>
              <w:pStyle w:val="16"/>
              <w:ind w:firstLine="0"/>
              <w:rPr>
                <w:color w:val="000000" w:themeColor="text1"/>
                <w14:textFill>
                  <w14:solidFill>
                    <w14:schemeClr w14:val="tx1"/>
                  </w14:solidFill>
                </w14:textFill>
              </w:rPr>
            </w:pPr>
          </w:p>
        </w:tc>
        <w:tc>
          <w:tcPr>
            <w:tcW w:w="2066" w:type="dxa"/>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b w:val="0"/>
          <w:szCs w:val="21"/>
        </w:rPr>
      </w:pPr>
      <w:bookmarkStart w:id="812" w:name="_Toc19695441"/>
      <w:r>
        <w:rPr>
          <w:rFonts w:eastAsiaTheme="minorEastAsia"/>
          <w:b w:val="0"/>
          <w:szCs w:val="21"/>
        </w:rPr>
        <w:t>LTE的L2 VPN保护配置检查</w:t>
      </w:r>
      <w:bookmarkEnd w:id="812"/>
    </w:p>
    <w:p>
      <w:pPr>
        <w:pStyle w:val="16"/>
        <w:rPr>
          <w:color w:val="000000" w:themeColor="text1"/>
          <w14:textFill>
            <w14:solidFill>
              <w14:schemeClr w14:val="tx1"/>
            </w14:solidFill>
          </w14:textFill>
        </w:rPr>
      </w:pPr>
      <w:r>
        <w:rPr>
          <w:color w:val="000000" w:themeColor="text1"/>
          <w14:textFill>
            <w14:solidFill>
              <w14:schemeClr w14:val="tx1"/>
            </w14:solidFill>
          </w14:textFill>
        </w:rPr>
        <w:t>检查LTE的L2业务是否配置双归保护，对于存在配置问题（是否配置、配置参数问题）的业务，输出报表。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3"/>
        <w:gridCol w:w="1531"/>
        <w:gridCol w:w="1531"/>
        <w:gridCol w:w="1531"/>
        <w:gridCol w:w="2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3"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业务ID</w:t>
            </w:r>
          </w:p>
        </w:tc>
        <w:tc>
          <w:tcPr>
            <w:tcW w:w="931"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业务名称</w:t>
            </w:r>
          </w:p>
        </w:tc>
        <w:tc>
          <w:tcPr>
            <w:tcW w:w="931"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保护类型</w:t>
            </w:r>
          </w:p>
        </w:tc>
        <w:tc>
          <w:tcPr>
            <w:tcW w:w="931"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是否配置</w:t>
            </w:r>
          </w:p>
        </w:tc>
        <w:tc>
          <w:tcPr>
            <w:tcW w:w="1384"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配置参数问题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3" w:type="pct"/>
          </w:tcPr>
          <w:p>
            <w:pPr>
              <w:pStyle w:val="16"/>
              <w:ind w:firstLine="0"/>
              <w:rPr>
                <w:color w:val="000000" w:themeColor="text1"/>
                <w14:textFill>
                  <w14:solidFill>
                    <w14:schemeClr w14:val="tx1"/>
                  </w14:solidFill>
                </w14:textFill>
              </w:rPr>
            </w:pPr>
          </w:p>
        </w:tc>
        <w:tc>
          <w:tcPr>
            <w:tcW w:w="931" w:type="pct"/>
          </w:tcPr>
          <w:p>
            <w:pPr>
              <w:pStyle w:val="16"/>
              <w:ind w:firstLine="0"/>
              <w:rPr>
                <w:color w:val="000000" w:themeColor="text1"/>
                <w14:textFill>
                  <w14:solidFill>
                    <w14:schemeClr w14:val="tx1"/>
                  </w14:solidFill>
                </w14:textFill>
              </w:rPr>
            </w:pPr>
          </w:p>
        </w:tc>
        <w:tc>
          <w:tcPr>
            <w:tcW w:w="931" w:type="pct"/>
          </w:tcPr>
          <w:p>
            <w:pPr>
              <w:pStyle w:val="16"/>
              <w:ind w:firstLine="0"/>
              <w:rPr>
                <w:color w:val="000000" w:themeColor="text1"/>
                <w14:textFill>
                  <w14:solidFill>
                    <w14:schemeClr w14:val="tx1"/>
                  </w14:solidFill>
                </w14:textFill>
              </w:rPr>
            </w:pPr>
          </w:p>
        </w:tc>
        <w:tc>
          <w:tcPr>
            <w:tcW w:w="931" w:type="pct"/>
          </w:tcPr>
          <w:p>
            <w:pPr>
              <w:pStyle w:val="16"/>
              <w:ind w:firstLine="0"/>
              <w:rPr>
                <w:color w:val="000000" w:themeColor="text1"/>
                <w14:textFill>
                  <w14:solidFill>
                    <w14:schemeClr w14:val="tx1"/>
                  </w14:solidFill>
                </w14:textFill>
              </w:rPr>
            </w:pPr>
          </w:p>
        </w:tc>
        <w:tc>
          <w:tcPr>
            <w:tcW w:w="1384" w:type="pct"/>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813" w:name="_Toc19695442"/>
      <w:r>
        <w:rPr>
          <w:rFonts w:eastAsiaTheme="minorEastAsia"/>
          <w:b w:val="0"/>
          <w:color w:val="000000" w:themeColor="text1"/>
          <w:szCs w:val="21"/>
          <w14:textFill>
            <w14:solidFill>
              <w14:schemeClr w14:val="tx1"/>
            </w14:solidFill>
          </w14:textFill>
        </w:rPr>
        <w:t>L2/L3设备双网关配置检查</w:t>
      </w:r>
      <w:bookmarkEnd w:id="813"/>
    </w:p>
    <w:p>
      <w:pPr>
        <w:pStyle w:val="16"/>
        <w:rPr>
          <w:color w:val="000000" w:themeColor="text1"/>
          <w14:textFill>
            <w14:solidFill>
              <w14:schemeClr w14:val="tx1"/>
            </w14:solidFill>
          </w14:textFill>
        </w:rPr>
      </w:pPr>
      <w:r>
        <w:rPr>
          <w:color w:val="000000" w:themeColor="text1"/>
          <w14:textFill>
            <w14:solidFill>
              <w14:schemeClr w14:val="tx1"/>
            </w14:solidFill>
          </w14:textFill>
        </w:rPr>
        <w:t>检查L2/L3设备三层虚接口/三层虚子接口的参数，比对是否实现双网关保护，输出参数报表。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4"/>
        <w:gridCol w:w="1505"/>
        <w:gridCol w:w="1640"/>
        <w:gridCol w:w="957"/>
        <w:gridCol w:w="957"/>
        <w:gridCol w:w="1092"/>
        <w:gridCol w:w="7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1"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915"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接口名称</w:t>
            </w:r>
          </w:p>
        </w:tc>
        <w:tc>
          <w:tcPr>
            <w:tcW w:w="997"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子接口名称</w:t>
            </w:r>
          </w:p>
        </w:tc>
        <w:tc>
          <w:tcPr>
            <w:tcW w:w="582"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IP</w:t>
            </w:r>
          </w:p>
        </w:tc>
        <w:tc>
          <w:tcPr>
            <w:tcW w:w="582"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掩码</w:t>
            </w:r>
          </w:p>
        </w:tc>
        <w:tc>
          <w:tcPr>
            <w:tcW w:w="664"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VLAN</w:t>
            </w:r>
          </w:p>
        </w:tc>
        <w:tc>
          <w:tcPr>
            <w:tcW w:w="448"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MAC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1" w:type="pct"/>
          </w:tcPr>
          <w:p>
            <w:pPr>
              <w:pStyle w:val="16"/>
              <w:ind w:firstLine="0"/>
              <w:rPr>
                <w:color w:val="000000" w:themeColor="text1"/>
                <w14:textFill>
                  <w14:solidFill>
                    <w14:schemeClr w14:val="tx1"/>
                  </w14:solidFill>
                </w14:textFill>
              </w:rPr>
            </w:pPr>
          </w:p>
        </w:tc>
        <w:tc>
          <w:tcPr>
            <w:tcW w:w="915" w:type="pct"/>
          </w:tcPr>
          <w:p>
            <w:pPr>
              <w:pStyle w:val="16"/>
              <w:ind w:firstLine="0"/>
              <w:rPr>
                <w:color w:val="000000" w:themeColor="text1"/>
                <w14:textFill>
                  <w14:solidFill>
                    <w14:schemeClr w14:val="tx1"/>
                  </w14:solidFill>
                </w14:textFill>
              </w:rPr>
            </w:pPr>
          </w:p>
        </w:tc>
        <w:tc>
          <w:tcPr>
            <w:tcW w:w="997" w:type="pct"/>
          </w:tcPr>
          <w:p>
            <w:pPr>
              <w:pStyle w:val="16"/>
              <w:ind w:firstLine="0"/>
              <w:rPr>
                <w:color w:val="000000" w:themeColor="text1"/>
                <w14:textFill>
                  <w14:solidFill>
                    <w14:schemeClr w14:val="tx1"/>
                  </w14:solidFill>
                </w14:textFill>
              </w:rPr>
            </w:pPr>
          </w:p>
        </w:tc>
        <w:tc>
          <w:tcPr>
            <w:tcW w:w="582" w:type="pct"/>
          </w:tcPr>
          <w:p>
            <w:pPr>
              <w:pStyle w:val="16"/>
              <w:ind w:firstLine="0"/>
              <w:rPr>
                <w:color w:val="000000" w:themeColor="text1"/>
                <w14:textFill>
                  <w14:solidFill>
                    <w14:schemeClr w14:val="tx1"/>
                  </w14:solidFill>
                </w14:textFill>
              </w:rPr>
            </w:pPr>
          </w:p>
        </w:tc>
        <w:tc>
          <w:tcPr>
            <w:tcW w:w="582" w:type="pct"/>
          </w:tcPr>
          <w:p>
            <w:pPr>
              <w:pStyle w:val="16"/>
              <w:ind w:firstLine="0"/>
              <w:rPr>
                <w:color w:val="000000" w:themeColor="text1"/>
                <w14:textFill>
                  <w14:solidFill>
                    <w14:schemeClr w14:val="tx1"/>
                  </w14:solidFill>
                </w14:textFill>
              </w:rPr>
            </w:pPr>
          </w:p>
        </w:tc>
        <w:tc>
          <w:tcPr>
            <w:tcW w:w="664" w:type="pct"/>
          </w:tcPr>
          <w:p>
            <w:pPr>
              <w:pStyle w:val="16"/>
              <w:ind w:firstLine="0"/>
              <w:rPr>
                <w:color w:val="000000" w:themeColor="text1"/>
                <w14:textFill>
                  <w14:solidFill>
                    <w14:schemeClr w14:val="tx1"/>
                  </w14:solidFill>
                </w14:textFill>
              </w:rPr>
            </w:pPr>
          </w:p>
        </w:tc>
        <w:tc>
          <w:tcPr>
            <w:tcW w:w="448" w:type="pct"/>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b w:val="0"/>
          <w:szCs w:val="21"/>
        </w:rPr>
      </w:pPr>
      <w:bookmarkStart w:id="814" w:name="_Toc19695443"/>
      <w:r>
        <w:rPr>
          <w:rFonts w:eastAsiaTheme="minorEastAsia"/>
          <w:b w:val="0"/>
          <w:szCs w:val="21"/>
        </w:rPr>
        <w:t>L2/L3</w:t>
      </w:r>
      <w:r>
        <w:rPr>
          <w:rFonts w:eastAsiaTheme="minorEastAsia"/>
          <w:b w:val="0"/>
          <w:color w:val="000000" w:themeColor="text1"/>
          <w:szCs w:val="21"/>
          <w14:textFill>
            <w14:solidFill>
              <w14:schemeClr w14:val="tx1"/>
            </w14:solidFill>
          </w14:textFill>
        </w:rPr>
        <w:t>设备双网关</w:t>
      </w:r>
      <w:r>
        <w:rPr>
          <w:rFonts w:eastAsiaTheme="minorEastAsia"/>
          <w:b w:val="0"/>
          <w:szCs w:val="21"/>
        </w:rPr>
        <w:t>ARP热备检查</w:t>
      </w:r>
      <w:bookmarkEnd w:id="814"/>
    </w:p>
    <w:p>
      <w:pPr>
        <w:pStyle w:val="16"/>
        <w:rPr>
          <w:color w:val="000000" w:themeColor="text1"/>
          <w14:textFill>
            <w14:solidFill>
              <w14:schemeClr w14:val="tx1"/>
            </w14:solidFill>
          </w14:textFill>
        </w:rPr>
      </w:pPr>
      <w:r>
        <w:rPr>
          <w:color w:val="000000" w:themeColor="text1"/>
          <w14:textFill>
            <w14:solidFill>
              <w14:schemeClr w14:val="tx1"/>
            </w14:solidFill>
          </w14:textFill>
        </w:rPr>
        <w:t>检查L2/L3设备是否开启了ARP热备，输出报表。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5"/>
        <w:gridCol w:w="2305"/>
        <w:gridCol w:w="3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02"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1402"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子接口名称</w:t>
            </w:r>
          </w:p>
        </w:tc>
        <w:tc>
          <w:tcPr>
            <w:tcW w:w="2196"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ARP热备开启状态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02" w:type="pct"/>
          </w:tcPr>
          <w:p>
            <w:pPr>
              <w:pStyle w:val="16"/>
              <w:ind w:firstLine="0"/>
              <w:rPr>
                <w:color w:val="000000" w:themeColor="text1"/>
                <w14:textFill>
                  <w14:solidFill>
                    <w14:schemeClr w14:val="tx1"/>
                  </w14:solidFill>
                </w14:textFill>
              </w:rPr>
            </w:pPr>
          </w:p>
        </w:tc>
        <w:tc>
          <w:tcPr>
            <w:tcW w:w="1402" w:type="pct"/>
          </w:tcPr>
          <w:p>
            <w:pPr>
              <w:pStyle w:val="16"/>
              <w:ind w:firstLine="0"/>
              <w:rPr>
                <w:color w:val="000000" w:themeColor="text1"/>
                <w14:textFill>
                  <w14:solidFill>
                    <w14:schemeClr w14:val="tx1"/>
                  </w14:solidFill>
                </w14:textFill>
              </w:rPr>
            </w:pPr>
          </w:p>
        </w:tc>
        <w:tc>
          <w:tcPr>
            <w:tcW w:w="2196" w:type="pct"/>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b w:val="0"/>
          <w:szCs w:val="21"/>
        </w:rPr>
      </w:pPr>
      <w:bookmarkStart w:id="815" w:name="_Toc19695444"/>
      <w:r>
        <w:rPr>
          <w:rFonts w:eastAsiaTheme="minorEastAsia"/>
          <w:b w:val="0"/>
          <w:szCs w:val="21"/>
        </w:rPr>
        <w:t>L2/</w:t>
      </w:r>
      <w:r>
        <w:rPr>
          <w:rFonts w:eastAsiaTheme="minorEastAsia"/>
          <w:b w:val="0"/>
          <w:color w:val="000000" w:themeColor="text1"/>
          <w:szCs w:val="21"/>
          <w14:textFill>
            <w14:solidFill>
              <w14:schemeClr w14:val="tx1"/>
            </w14:solidFill>
          </w14:textFill>
        </w:rPr>
        <w:t>L3</w:t>
      </w:r>
      <w:r>
        <w:rPr>
          <w:rFonts w:eastAsiaTheme="minorEastAsia"/>
          <w:b w:val="0"/>
          <w:szCs w:val="21"/>
        </w:rPr>
        <w:t>设备的ARP代理检查</w:t>
      </w:r>
      <w:bookmarkEnd w:id="815"/>
    </w:p>
    <w:p>
      <w:pPr>
        <w:pStyle w:val="16"/>
        <w:rPr>
          <w:color w:val="000000" w:themeColor="text1"/>
          <w14:textFill>
            <w14:solidFill>
              <w14:schemeClr w14:val="tx1"/>
            </w14:solidFill>
          </w14:textFill>
        </w:rPr>
      </w:pPr>
      <w:r>
        <w:rPr>
          <w:color w:val="000000" w:themeColor="text1"/>
          <w14:textFill>
            <w14:solidFill>
              <w14:schemeClr w14:val="tx1"/>
            </w14:solidFill>
          </w14:textFill>
        </w:rPr>
        <w:t>检查L2/L3设备的三层虚接口/三层虚子接口是否开启了ARP代理，输出报表。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0"/>
        <w:gridCol w:w="3004"/>
        <w:gridCol w:w="2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0"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1827"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端口名称</w:t>
            </w:r>
          </w:p>
        </w:tc>
        <w:tc>
          <w:tcPr>
            <w:tcW w:w="1543"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ARP代理状态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0" w:type="pct"/>
          </w:tcPr>
          <w:p>
            <w:pPr>
              <w:pStyle w:val="16"/>
              <w:ind w:firstLine="0"/>
              <w:rPr>
                <w:color w:val="000000" w:themeColor="text1"/>
                <w:sz w:val="18"/>
                <w:szCs w:val="18"/>
                <w14:textFill>
                  <w14:solidFill>
                    <w14:schemeClr w14:val="tx1"/>
                  </w14:solidFill>
                </w14:textFill>
              </w:rPr>
            </w:pPr>
          </w:p>
        </w:tc>
        <w:tc>
          <w:tcPr>
            <w:tcW w:w="1827" w:type="pct"/>
          </w:tcPr>
          <w:p>
            <w:pPr>
              <w:pStyle w:val="16"/>
              <w:ind w:firstLine="0"/>
              <w:rPr>
                <w:color w:val="000000" w:themeColor="text1"/>
                <w:sz w:val="18"/>
                <w:szCs w:val="18"/>
                <w14:textFill>
                  <w14:solidFill>
                    <w14:schemeClr w14:val="tx1"/>
                  </w14:solidFill>
                </w14:textFill>
              </w:rPr>
            </w:pPr>
          </w:p>
        </w:tc>
        <w:tc>
          <w:tcPr>
            <w:tcW w:w="1543" w:type="pct"/>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b w:val="0"/>
          <w:szCs w:val="21"/>
        </w:rPr>
      </w:pPr>
      <w:bookmarkStart w:id="816" w:name="_Toc19695445"/>
      <w:r>
        <w:rPr>
          <w:rFonts w:eastAsiaTheme="minorEastAsia"/>
          <w:b w:val="0"/>
          <w:szCs w:val="21"/>
        </w:rPr>
        <w:t>L2/L3</w:t>
      </w:r>
      <w:r>
        <w:rPr>
          <w:rFonts w:eastAsiaTheme="minorEastAsia"/>
          <w:b w:val="0"/>
          <w:color w:val="000000" w:themeColor="text1"/>
          <w:szCs w:val="21"/>
          <w14:textFill>
            <w14:solidFill>
              <w14:schemeClr w14:val="tx1"/>
            </w14:solidFill>
          </w14:textFill>
        </w:rPr>
        <w:t>设备的</w:t>
      </w:r>
      <w:r>
        <w:rPr>
          <w:rFonts w:eastAsiaTheme="minorEastAsia"/>
          <w:b w:val="0"/>
          <w:szCs w:val="21"/>
        </w:rPr>
        <w:t>ARP表检查</w:t>
      </w:r>
      <w:bookmarkEnd w:id="816"/>
    </w:p>
    <w:p>
      <w:pPr>
        <w:pStyle w:val="16"/>
        <w:rPr>
          <w:color w:val="000000" w:themeColor="text1"/>
          <w14:textFill>
            <w14:solidFill>
              <w14:schemeClr w14:val="tx1"/>
            </w14:solidFill>
          </w14:textFill>
        </w:rPr>
      </w:pPr>
      <w:r>
        <w:rPr>
          <w:color w:val="000000" w:themeColor="text1"/>
          <w14:textFill>
            <w14:solidFill>
              <w14:schemeClr w14:val="tx1"/>
            </w14:solidFill>
          </w14:textFill>
        </w:rPr>
        <w:t>检查L2/L3设备三层虚接口/三层虚子接口的主备ARP表，比对是否一致，输出报表。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6"/>
        <w:gridCol w:w="1574"/>
        <w:gridCol w:w="1574"/>
        <w:gridCol w:w="1764"/>
        <w:gridCol w:w="17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0"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957"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主/备状态</w:t>
            </w:r>
          </w:p>
        </w:tc>
        <w:tc>
          <w:tcPr>
            <w:tcW w:w="957" w:type="pct"/>
          </w:tcPr>
          <w:p>
            <w:pPr>
              <w:pStyle w:val="16"/>
              <w:ind w:left="-533" w:leftChars="-254" w:firstLine="533" w:firstLineChars="254"/>
              <w:jc w:val="center"/>
              <w:rPr>
                <w:color w:val="000000" w:themeColor="text1"/>
                <w14:textFill>
                  <w14:solidFill>
                    <w14:schemeClr w14:val="tx1"/>
                  </w14:solidFill>
                </w14:textFill>
              </w:rPr>
            </w:pPr>
            <w:r>
              <w:rPr>
                <w:color w:val="000000" w:themeColor="text1"/>
                <w14:textFill>
                  <w14:solidFill>
                    <w14:schemeClr w14:val="tx1"/>
                  </w14:solidFill>
                </w14:textFill>
              </w:rPr>
              <w:t>子接口名称</w:t>
            </w:r>
          </w:p>
        </w:tc>
        <w:tc>
          <w:tcPr>
            <w:tcW w:w="1073" w:type="pct"/>
          </w:tcPr>
          <w:p>
            <w:pPr>
              <w:pStyle w:val="16"/>
              <w:ind w:left="-533" w:leftChars="-254" w:firstLine="533" w:firstLineChars="254"/>
              <w:jc w:val="center"/>
              <w:rPr>
                <w:color w:val="000000" w:themeColor="text1"/>
                <w14:textFill>
                  <w14:solidFill>
                    <w14:schemeClr w14:val="tx1"/>
                  </w14:solidFill>
                </w14:textFill>
              </w:rPr>
            </w:pPr>
            <w:r>
              <w:rPr>
                <w:color w:val="000000" w:themeColor="text1"/>
                <w14:textFill>
                  <w14:solidFill>
                    <w14:schemeClr w14:val="tx1"/>
                  </w14:solidFill>
                </w14:textFill>
              </w:rPr>
              <w:t>IP</w:t>
            </w:r>
          </w:p>
        </w:tc>
        <w:tc>
          <w:tcPr>
            <w:tcW w:w="1073" w:type="pct"/>
          </w:tcPr>
          <w:p>
            <w:pPr>
              <w:pStyle w:val="16"/>
              <w:ind w:left="-533" w:leftChars="-254" w:firstLine="533" w:firstLineChars="254"/>
              <w:jc w:val="center"/>
              <w:rPr>
                <w:color w:val="000000" w:themeColor="text1"/>
                <w14:textFill>
                  <w14:solidFill>
                    <w14:schemeClr w14:val="tx1"/>
                  </w14:solidFill>
                </w14:textFill>
              </w:rPr>
            </w:pPr>
            <w:r>
              <w:rPr>
                <w:color w:val="000000" w:themeColor="text1"/>
                <w14:textFill>
                  <w14:solidFill>
                    <w14:schemeClr w14:val="tx1"/>
                  </w14:solidFill>
                </w14:textFill>
              </w:rPr>
              <w:t>MAC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0" w:type="pct"/>
          </w:tcPr>
          <w:p>
            <w:pPr>
              <w:pStyle w:val="16"/>
              <w:ind w:firstLine="0"/>
              <w:rPr>
                <w:color w:val="000000" w:themeColor="text1"/>
                <w:sz w:val="18"/>
                <w:szCs w:val="18"/>
                <w14:textFill>
                  <w14:solidFill>
                    <w14:schemeClr w14:val="tx1"/>
                  </w14:solidFill>
                </w14:textFill>
              </w:rPr>
            </w:pPr>
          </w:p>
        </w:tc>
        <w:tc>
          <w:tcPr>
            <w:tcW w:w="957" w:type="pct"/>
          </w:tcPr>
          <w:p>
            <w:pPr>
              <w:pStyle w:val="16"/>
              <w:ind w:firstLine="0"/>
              <w:rPr>
                <w:color w:val="000000" w:themeColor="text1"/>
                <w:sz w:val="18"/>
                <w:szCs w:val="18"/>
                <w14:textFill>
                  <w14:solidFill>
                    <w14:schemeClr w14:val="tx1"/>
                  </w14:solidFill>
                </w14:textFill>
              </w:rPr>
            </w:pPr>
          </w:p>
        </w:tc>
        <w:tc>
          <w:tcPr>
            <w:tcW w:w="957" w:type="pct"/>
          </w:tcPr>
          <w:p>
            <w:pPr>
              <w:pStyle w:val="16"/>
              <w:ind w:firstLine="0"/>
              <w:jc w:val="center"/>
              <w:rPr>
                <w:color w:val="000000" w:themeColor="text1"/>
                <w:sz w:val="18"/>
                <w:szCs w:val="18"/>
                <w14:textFill>
                  <w14:solidFill>
                    <w14:schemeClr w14:val="tx1"/>
                  </w14:solidFill>
                </w14:textFill>
              </w:rPr>
            </w:pPr>
          </w:p>
        </w:tc>
        <w:tc>
          <w:tcPr>
            <w:tcW w:w="1073" w:type="pct"/>
          </w:tcPr>
          <w:p>
            <w:pPr>
              <w:pStyle w:val="16"/>
              <w:ind w:firstLine="0"/>
              <w:jc w:val="center"/>
              <w:rPr>
                <w:color w:val="000000" w:themeColor="text1"/>
                <w:sz w:val="18"/>
                <w:szCs w:val="18"/>
                <w14:textFill>
                  <w14:solidFill>
                    <w14:schemeClr w14:val="tx1"/>
                  </w14:solidFill>
                </w14:textFill>
              </w:rPr>
            </w:pPr>
          </w:p>
        </w:tc>
        <w:tc>
          <w:tcPr>
            <w:tcW w:w="1073" w:type="pct"/>
          </w:tcPr>
          <w:p>
            <w:pPr>
              <w:pStyle w:val="16"/>
              <w:ind w:firstLine="0"/>
              <w:jc w:val="center"/>
              <w:rPr>
                <w:color w:val="000000" w:themeColor="text1"/>
                <w:sz w:val="18"/>
                <w:szCs w:val="18"/>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b w:val="0"/>
          <w:szCs w:val="21"/>
        </w:rPr>
      </w:pPr>
      <w:bookmarkStart w:id="817" w:name="_Toc19695446"/>
      <w:r>
        <w:rPr>
          <w:rFonts w:eastAsiaTheme="minorEastAsia"/>
          <w:b w:val="0"/>
          <w:szCs w:val="21"/>
        </w:rPr>
        <w:t>L2/L3、</w:t>
      </w:r>
      <w:r>
        <w:rPr>
          <w:rFonts w:eastAsiaTheme="minorEastAsia"/>
          <w:b w:val="0"/>
          <w:color w:val="000000" w:themeColor="text1"/>
          <w:szCs w:val="21"/>
          <w14:textFill>
            <w14:solidFill>
              <w14:schemeClr w14:val="tx1"/>
            </w14:solidFill>
          </w14:textFill>
        </w:rPr>
        <w:t>L3</w:t>
      </w:r>
      <w:r>
        <w:rPr>
          <w:rFonts w:eastAsiaTheme="minorEastAsia"/>
          <w:b w:val="0"/>
          <w:szCs w:val="21"/>
        </w:rPr>
        <w:t>设备路由完整性检查</w:t>
      </w:r>
      <w:bookmarkEnd w:id="817"/>
    </w:p>
    <w:p>
      <w:pPr>
        <w:pStyle w:val="16"/>
        <w:rPr>
          <w:color w:val="000000" w:themeColor="text1"/>
          <w14:textFill>
            <w14:solidFill>
              <w14:schemeClr w14:val="tx1"/>
            </w14:solidFill>
          </w14:textFill>
        </w:rPr>
      </w:pPr>
      <w:r>
        <w:rPr>
          <w:color w:val="000000" w:themeColor="text1"/>
          <w:szCs w:val="21"/>
          <w14:textFill>
            <w14:solidFill>
              <w14:schemeClr w14:val="tx1"/>
            </w14:solidFill>
          </w14:textFill>
        </w:rPr>
        <w:t>检查L2/L3、L3设备主备路由表，输出报表</w:t>
      </w:r>
      <w:r>
        <w:rPr>
          <w:color w:val="000000" w:themeColor="text1"/>
          <w14:textFill>
            <w14:solidFill>
              <w14:schemeClr w14:val="tx1"/>
            </w14:solidFill>
          </w14:textFill>
        </w:rPr>
        <w:t>。</w:t>
      </w:r>
    </w:p>
    <w:tbl>
      <w:tblPr>
        <w:tblStyle w:val="56"/>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7"/>
        <w:gridCol w:w="1319"/>
        <w:gridCol w:w="1319"/>
        <w:gridCol w:w="1437"/>
        <w:gridCol w:w="1703"/>
        <w:gridCol w:w="15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5" w:type="pct"/>
          </w:tcPr>
          <w:p>
            <w:pPr>
              <w:pStyle w:val="229"/>
              <w:tabs>
                <w:tab w:val="clear" w:pos="1140"/>
              </w:tabs>
              <w:ind w:left="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网元名称</w:t>
            </w:r>
          </w:p>
        </w:tc>
        <w:tc>
          <w:tcPr>
            <w:tcW w:w="774" w:type="pct"/>
          </w:tcPr>
          <w:p>
            <w:pPr>
              <w:pStyle w:val="229"/>
              <w:tabs>
                <w:tab w:val="clear" w:pos="1140"/>
              </w:tabs>
              <w:ind w:left="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网元ID</w:t>
            </w:r>
          </w:p>
        </w:tc>
        <w:tc>
          <w:tcPr>
            <w:tcW w:w="774" w:type="pct"/>
          </w:tcPr>
          <w:p>
            <w:pPr>
              <w:pStyle w:val="229"/>
              <w:tabs>
                <w:tab w:val="clear" w:pos="1140"/>
              </w:tabs>
              <w:ind w:left="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目的IP</w:t>
            </w:r>
          </w:p>
        </w:tc>
        <w:tc>
          <w:tcPr>
            <w:tcW w:w="843" w:type="pct"/>
          </w:tcPr>
          <w:p>
            <w:pPr>
              <w:pStyle w:val="229"/>
              <w:tabs>
                <w:tab w:val="clear" w:pos="1140"/>
              </w:tabs>
              <w:ind w:left="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掩码</w:t>
            </w:r>
          </w:p>
        </w:tc>
        <w:tc>
          <w:tcPr>
            <w:tcW w:w="999" w:type="pct"/>
          </w:tcPr>
          <w:p>
            <w:pPr>
              <w:pStyle w:val="229"/>
              <w:tabs>
                <w:tab w:val="clear" w:pos="1140"/>
              </w:tabs>
              <w:ind w:left="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下一跳IP/接口</w:t>
            </w:r>
          </w:p>
        </w:tc>
        <w:tc>
          <w:tcPr>
            <w:tcW w:w="925" w:type="pct"/>
          </w:tcPr>
          <w:p>
            <w:pPr>
              <w:pStyle w:val="229"/>
              <w:tabs>
                <w:tab w:val="clear" w:pos="1140"/>
              </w:tabs>
              <w:ind w:left="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5" w:type="pct"/>
          </w:tcPr>
          <w:p>
            <w:pPr>
              <w:pStyle w:val="16"/>
              <w:ind w:firstLine="0"/>
              <w:rPr>
                <w:color w:val="000000" w:themeColor="text1"/>
                <w:sz w:val="18"/>
                <w:szCs w:val="18"/>
                <w14:textFill>
                  <w14:solidFill>
                    <w14:schemeClr w14:val="tx1"/>
                  </w14:solidFill>
                </w14:textFill>
              </w:rPr>
            </w:pPr>
          </w:p>
        </w:tc>
        <w:tc>
          <w:tcPr>
            <w:tcW w:w="774" w:type="pct"/>
          </w:tcPr>
          <w:p>
            <w:pPr>
              <w:pStyle w:val="16"/>
              <w:ind w:firstLine="0"/>
              <w:rPr>
                <w:color w:val="000000" w:themeColor="text1"/>
                <w14:textFill>
                  <w14:solidFill>
                    <w14:schemeClr w14:val="tx1"/>
                  </w14:solidFill>
                </w14:textFill>
              </w:rPr>
            </w:pPr>
          </w:p>
        </w:tc>
        <w:tc>
          <w:tcPr>
            <w:tcW w:w="774" w:type="pct"/>
          </w:tcPr>
          <w:p>
            <w:pPr>
              <w:pStyle w:val="16"/>
              <w:ind w:firstLine="0"/>
              <w:rPr>
                <w:color w:val="000000" w:themeColor="text1"/>
                <w14:textFill>
                  <w14:solidFill>
                    <w14:schemeClr w14:val="tx1"/>
                  </w14:solidFill>
                </w14:textFill>
              </w:rPr>
            </w:pPr>
          </w:p>
        </w:tc>
        <w:tc>
          <w:tcPr>
            <w:tcW w:w="843" w:type="pct"/>
          </w:tcPr>
          <w:p>
            <w:pPr>
              <w:pStyle w:val="16"/>
              <w:ind w:firstLine="0"/>
              <w:rPr>
                <w:color w:val="000000" w:themeColor="text1"/>
                <w14:textFill>
                  <w14:solidFill>
                    <w14:schemeClr w14:val="tx1"/>
                  </w14:solidFill>
                </w14:textFill>
              </w:rPr>
            </w:pPr>
          </w:p>
        </w:tc>
        <w:tc>
          <w:tcPr>
            <w:tcW w:w="999" w:type="pct"/>
          </w:tcPr>
          <w:p>
            <w:pPr>
              <w:pStyle w:val="16"/>
              <w:ind w:firstLine="0"/>
              <w:rPr>
                <w:color w:val="000000" w:themeColor="text1"/>
                <w14:textFill>
                  <w14:solidFill>
                    <w14:schemeClr w14:val="tx1"/>
                  </w14:solidFill>
                </w14:textFill>
              </w:rPr>
            </w:pPr>
          </w:p>
        </w:tc>
        <w:tc>
          <w:tcPr>
            <w:tcW w:w="925" w:type="pct"/>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b w:val="0"/>
          <w:szCs w:val="21"/>
        </w:rPr>
      </w:pPr>
      <w:bookmarkStart w:id="818" w:name="_Toc19695447"/>
      <w:r>
        <w:rPr>
          <w:rFonts w:eastAsiaTheme="minorEastAsia"/>
          <w:b w:val="0"/>
          <w:szCs w:val="21"/>
        </w:rPr>
        <w:t>L2/L3、L3</w:t>
      </w:r>
      <w:r>
        <w:rPr>
          <w:rFonts w:eastAsiaTheme="minorEastAsia"/>
          <w:b w:val="0"/>
          <w:color w:val="000000" w:themeColor="text1"/>
          <w:szCs w:val="21"/>
          <w14:textFill>
            <w14:solidFill>
              <w14:schemeClr w14:val="tx1"/>
            </w14:solidFill>
          </w14:textFill>
        </w:rPr>
        <w:t>设备路由一致性检查</w:t>
      </w:r>
      <w:bookmarkEnd w:id="818"/>
    </w:p>
    <w:p>
      <w:pPr>
        <w:pStyle w:val="16"/>
        <w:rPr>
          <w:color w:val="000000" w:themeColor="text1"/>
          <w14:textFill>
            <w14:solidFill>
              <w14:schemeClr w14:val="tx1"/>
            </w14:solidFill>
          </w14:textFill>
        </w:rPr>
      </w:pPr>
      <w:r>
        <w:rPr>
          <w:color w:val="000000" w:themeColor="text1"/>
          <w:szCs w:val="21"/>
          <w14:textFill>
            <w14:solidFill>
              <w14:schemeClr w14:val="tx1"/>
            </w14:solidFill>
          </w14:textFill>
        </w:rPr>
        <w:t>检查L2/L3、L3设备主备路由是否完全相同，</w:t>
      </w:r>
      <w:r>
        <w:rPr>
          <w:color w:val="000000" w:themeColor="text1"/>
          <w14:textFill>
            <w14:solidFill>
              <w14:schemeClr w14:val="tx1"/>
            </w14:solidFill>
          </w14:textFill>
        </w:rPr>
        <w:t>输出报表。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4"/>
        <w:gridCol w:w="2743"/>
        <w:gridCol w:w="2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0"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主节点名称</w:t>
            </w:r>
          </w:p>
        </w:tc>
        <w:tc>
          <w:tcPr>
            <w:tcW w:w="1668"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备节点名称</w:t>
            </w:r>
          </w:p>
        </w:tc>
        <w:tc>
          <w:tcPr>
            <w:tcW w:w="1742"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路由表一致性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0" w:type="pct"/>
          </w:tcPr>
          <w:p>
            <w:pPr>
              <w:pStyle w:val="16"/>
              <w:ind w:firstLine="0"/>
              <w:rPr>
                <w:color w:val="000000" w:themeColor="text1"/>
                <w:sz w:val="18"/>
                <w:szCs w:val="18"/>
                <w14:textFill>
                  <w14:solidFill>
                    <w14:schemeClr w14:val="tx1"/>
                  </w14:solidFill>
                </w14:textFill>
              </w:rPr>
            </w:pPr>
          </w:p>
        </w:tc>
        <w:tc>
          <w:tcPr>
            <w:tcW w:w="1668" w:type="pct"/>
          </w:tcPr>
          <w:p>
            <w:pPr>
              <w:pStyle w:val="16"/>
              <w:ind w:firstLine="0"/>
              <w:rPr>
                <w:color w:val="000000" w:themeColor="text1"/>
                <w:sz w:val="18"/>
                <w:szCs w:val="18"/>
                <w14:textFill>
                  <w14:solidFill>
                    <w14:schemeClr w14:val="tx1"/>
                  </w14:solidFill>
                </w14:textFill>
              </w:rPr>
            </w:pPr>
          </w:p>
        </w:tc>
        <w:tc>
          <w:tcPr>
            <w:tcW w:w="1742" w:type="pct"/>
          </w:tcPr>
          <w:p>
            <w:pPr>
              <w:pStyle w:val="16"/>
              <w:ind w:firstLine="0"/>
              <w:rPr>
                <w:color w:val="000000" w:themeColor="text1"/>
                <w:sz w:val="18"/>
                <w:szCs w:val="18"/>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b w:val="0"/>
          <w:szCs w:val="21"/>
        </w:rPr>
      </w:pPr>
      <w:bookmarkStart w:id="819" w:name="_Toc19695448"/>
      <w:r>
        <w:rPr>
          <w:rFonts w:eastAsiaTheme="minorEastAsia"/>
          <w:b w:val="0"/>
          <w:szCs w:val="21"/>
        </w:rPr>
        <w:t>L3 VPN的UNI</w:t>
      </w:r>
      <w:r>
        <w:rPr>
          <w:rFonts w:eastAsiaTheme="minorEastAsia"/>
          <w:b w:val="0"/>
          <w:color w:val="000000" w:themeColor="text1"/>
          <w:szCs w:val="21"/>
          <w14:textFill>
            <w14:solidFill>
              <w14:schemeClr w14:val="tx1"/>
            </w14:solidFill>
          </w14:textFill>
        </w:rPr>
        <w:t>接口</w:t>
      </w:r>
      <w:r>
        <w:rPr>
          <w:rFonts w:eastAsiaTheme="minorEastAsia"/>
          <w:b w:val="0"/>
          <w:szCs w:val="21"/>
        </w:rPr>
        <w:t>FRR保护配置检查</w:t>
      </w:r>
      <w:bookmarkEnd w:id="819"/>
    </w:p>
    <w:p>
      <w:pPr>
        <w:pStyle w:val="16"/>
        <w:rPr>
          <w:color w:val="000000" w:themeColor="text1"/>
          <w14:textFill>
            <w14:solidFill>
              <w14:schemeClr w14:val="tx1"/>
            </w14:solidFill>
          </w14:textFill>
        </w:rPr>
      </w:pPr>
      <w:r>
        <w:rPr>
          <w:color w:val="000000" w:themeColor="text1"/>
          <w14:textFill>
            <w14:solidFill>
              <w14:schemeClr w14:val="tx1"/>
            </w14:solidFill>
          </w14:textFill>
        </w:rPr>
        <w:t>检查L3 VPN的UNI接口是否配置了FRR保护，输出报表。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1"/>
        <w:gridCol w:w="1837"/>
        <w:gridCol w:w="2205"/>
        <w:gridCol w:w="2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0"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1117"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主路由</w:t>
            </w:r>
          </w:p>
        </w:tc>
        <w:tc>
          <w:tcPr>
            <w:tcW w:w="1341"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备路由</w:t>
            </w:r>
          </w:p>
        </w:tc>
        <w:tc>
          <w:tcPr>
            <w:tcW w:w="1562"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保护状态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0" w:type="pct"/>
          </w:tcPr>
          <w:p>
            <w:pPr>
              <w:pStyle w:val="16"/>
              <w:ind w:firstLine="0"/>
              <w:rPr>
                <w:color w:val="000000" w:themeColor="text1"/>
                <w:sz w:val="18"/>
                <w:szCs w:val="18"/>
                <w14:textFill>
                  <w14:solidFill>
                    <w14:schemeClr w14:val="tx1"/>
                  </w14:solidFill>
                </w14:textFill>
              </w:rPr>
            </w:pPr>
          </w:p>
        </w:tc>
        <w:tc>
          <w:tcPr>
            <w:tcW w:w="1117" w:type="pct"/>
          </w:tcPr>
          <w:p>
            <w:pPr>
              <w:pStyle w:val="16"/>
              <w:ind w:firstLine="0"/>
              <w:rPr>
                <w:color w:val="000000" w:themeColor="text1"/>
                <w14:textFill>
                  <w14:solidFill>
                    <w14:schemeClr w14:val="tx1"/>
                  </w14:solidFill>
                </w14:textFill>
              </w:rPr>
            </w:pPr>
          </w:p>
        </w:tc>
        <w:tc>
          <w:tcPr>
            <w:tcW w:w="1341" w:type="pct"/>
          </w:tcPr>
          <w:p>
            <w:pPr>
              <w:pStyle w:val="16"/>
              <w:ind w:firstLine="0"/>
              <w:rPr>
                <w:color w:val="000000" w:themeColor="text1"/>
                <w14:textFill>
                  <w14:solidFill>
                    <w14:schemeClr w14:val="tx1"/>
                  </w14:solidFill>
                </w14:textFill>
              </w:rPr>
            </w:pPr>
          </w:p>
        </w:tc>
        <w:tc>
          <w:tcPr>
            <w:tcW w:w="1562" w:type="pct"/>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sz w:val="32"/>
          <w:szCs w:val="32"/>
          <w14:textFill>
            <w14:solidFill>
              <w14:schemeClr w14:val="tx1"/>
            </w14:solidFill>
          </w14:textFill>
        </w:rPr>
      </w:pPr>
      <w:bookmarkStart w:id="820" w:name="_Toc19695449"/>
      <w:bookmarkStart w:id="821" w:name="_Toc390864188"/>
      <w:r>
        <w:rPr>
          <w:rFonts w:eastAsiaTheme="minorEastAsia"/>
          <w:b w:val="0"/>
          <w:color w:val="000000" w:themeColor="text1"/>
          <w:szCs w:val="21"/>
          <w14:textFill>
            <w14:solidFill>
              <w14:schemeClr w14:val="tx1"/>
            </w14:solidFill>
          </w14:textFill>
        </w:rPr>
        <w:t>QoS带宽配置检查</w:t>
      </w:r>
      <w:bookmarkEnd w:id="820"/>
    </w:p>
    <w:p>
      <w:pPr>
        <w:pStyle w:val="16"/>
        <w:rPr>
          <w:color w:val="000000" w:themeColor="text1"/>
          <w14:textFill>
            <w14:solidFill>
              <w14:schemeClr w14:val="tx1"/>
            </w14:solidFill>
          </w14:textFill>
        </w:rPr>
      </w:pPr>
      <w:r>
        <w:rPr>
          <w:color w:val="000000" w:themeColor="text1"/>
          <w14:textFill>
            <w14:solidFill>
              <w14:schemeClr w14:val="tx1"/>
            </w14:solidFill>
          </w14:textFill>
        </w:rPr>
        <w:t>检查端口、隧道和业务的QoS配置是否合理，对于存在异常的对象，以报表形式输出。</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4"/>
        <w:gridCol w:w="1176"/>
        <w:gridCol w:w="1176"/>
        <w:gridCol w:w="1172"/>
        <w:gridCol w:w="1176"/>
        <w:gridCol w:w="1176"/>
        <w:gridCol w:w="11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4"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端口名称</w:t>
            </w:r>
          </w:p>
        </w:tc>
        <w:tc>
          <w:tcPr>
            <w:tcW w:w="715"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带宽配置</w:t>
            </w:r>
          </w:p>
        </w:tc>
        <w:tc>
          <w:tcPr>
            <w:tcW w:w="715"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隧道名称</w:t>
            </w:r>
          </w:p>
        </w:tc>
        <w:tc>
          <w:tcPr>
            <w:tcW w:w="713"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带宽配置</w:t>
            </w:r>
          </w:p>
        </w:tc>
        <w:tc>
          <w:tcPr>
            <w:tcW w:w="715"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业务名称</w:t>
            </w:r>
          </w:p>
        </w:tc>
        <w:tc>
          <w:tcPr>
            <w:tcW w:w="715"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带宽配置</w:t>
            </w:r>
          </w:p>
        </w:tc>
        <w:tc>
          <w:tcPr>
            <w:tcW w:w="713"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异常原因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4" w:type="pct"/>
          </w:tcPr>
          <w:p>
            <w:pPr>
              <w:pStyle w:val="16"/>
              <w:ind w:firstLine="0"/>
              <w:rPr>
                <w:color w:val="000000" w:themeColor="text1"/>
                <w:sz w:val="18"/>
                <w:szCs w:val="18"/>
                <w14:textFill>
                  <w14:solidFill>
                    <w14:schemeClr w14:val="tx1"/>
                  </w14:solidFill>
                </w14:textFill>
              </w:rPr>
            </w:pPr>
          </w:p>
        </w:tc>
        <w:tc>
          <w:tcPr>
            <w:tcW w:w="715" w:type="pct"/>
          </w:tcPr>
          <w:p>
            <w:pPr>
              <w:pStyle w:val="16"/>
              <w:ind w:firstLine="0"/>
              <w:rPr>
                <w:color w:val="000000" w:themeColor="text1"/>
                <w14:textFill>
                  <w14:solidFill>
                    <w14:schemeClr w14:val="tx1"/>
                  </w14:solidFill>
                </w14:textFill>
              </w:rPr>
            </w:pPr>
          </w:p>
        </w:tc>
        <w:tc>
          <w:tcPr>
            <w:tcW w:w="715" w:type="pct"/>
          </w:tcPr>
          <w:p>
            <w:pPr>
              <w:pStyle w:val="16"/>
              <w:ind w:firstLine="0"/>
              <w:rPr>
                <w:color w:val="000000" w:themeColor="text1"/>
                <w14:textFill>
                  <w14:solidFill>
                    <w14:schemeClr w14:val="tx1"/>
                  </w14:solidFill>
                </w14:textFill>
              </w:rPr>
            </w:pPr>
          </w:p>
        </w:tc>
        <w:tc>
          <w:tcPr>
            <w:tcW w:w="713" w:type="pct"/>
          </w:tcPr>
          <w:p>
            <w:pPr>
              <w:pStyle w:val="16"/>
              <w:ind w:firstLine="0"/>
              <w:rPr>
                <w:color w:val="000000" w:themeColor="text1"/>
                <w14:textFill>
                  <w14:solidFill>
                    <w14:schemeClr w14:val="tx1"/>
                  </w14:solidFill>
                </w14:textFill>
              </w:rPr>
            </w:pPr>
          </w:p>
        </w:tc>
        <w:tc>
          <w:tcPr>
            <w:tcW w:w="715" w:type="pct"/>
          </w:tcPr>
          <w:p>
            <w:pPr>
              <w:pStyle w:val="16"/>
              <w:ind w:firstLine="0"/>
              <w:rPr>
                <w:color w:val="000000" w:themeColor="text1"/>
                <w14:textFill>
                  <w14:solidFill>
                    <w14:schemeClr w14:val="tx1"/>
                  </w14:solidFill>
                </w14:textFill>
              </w:rPr>
            </w:pPr>
          </w:p>
        </w:tc>
        <w:tc>
          <w:tcPr>
            <w:tcW w:w="715" w:type="pct"/>
          </w:tcPr>
          <w:p>
            <w:pPr>
              <w:pStyle w:val="16"/>
              <w:ind w:firstLine="0"/>
              <w:rPr>
                <w:color w:val="000000" w:themeColor="text1"/>
                <w14:textFill>
                  <w14:solidFill>
                    <w14:schemeClr w14:val="tx1"/>
                  </w14:solidFill>
                </w14:textFill>
              </w:rPr>
            </w:pPr>
          </w:p>
        </w:tc>
        <w:tc>
          <w:tcPr>
            <w:tcW w:w="713" w:type="pct"/>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szCs w:val="24"/>
        </w:rPr>
      </w:pPr>
      <w:bookmarkStart w:id="822" w:name="_Toc19695450"/>
      <w:r>
        <w:rPr>
          <w:rFonts w:eastAsiaTheme="minorEastAsia"/>
          <w:b w:val="0"/>
          <w:color w:val="000000" w:themeColor="text1"/>
          <w:szCs w:val="21"/>
          <w14:textFill>
            <w14:solidFill>
              <w14:schemeClr w14:val="tx1"/>
            </w14:solidFill>
          </w14:textFill>
        </w:rPr>
        <w:t>L3节点BFD配置及状态检查</w:t>
      </w:r>
      <w:bookmarkEnd w:id="822"/>
    </w:p>
    <w:p>
      <w:pPr>
        <w:pStyle w:val="16"/>
        <w:rPr>
          <w:color w:val="000000" w:themeColor="text1"/>
          <w14:textFill>
            <w14:solidFill>
              <w14:schemeClr w14:val="tx1"/>
            </w14:solidFill>
          </w14:textFill>
        </w:rPr>
      </w:pPr>
      <w:r>
        <w:rPr>
          <w:color w:val="000000" w:themeColor="text1"/>
          <w14:textFill>
            <w14:solidFill>
              <w14:schemeClr w14:val="tx1"/>
            </w14:solidFill>
          </w14:textFill>
        </w:rPr>
        <w:t>检查IP FRR的主路由是否配置了静态路由BFD，对于异常的网元，以报表形式输出(未配置BFD则对象字段显示为空)，报表字段可参考如下表格或其他正确表达结果的字段：</w:t>
      </w:r>
    </w:p>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5"/>
        <w:gridCol w:w="625"/>
        <w:gridCol w:w="1341"/>
        <w:gridCol w:w="1398"/>
        <w:gridCol w:w="1816"/>
        <w:gridCol w:w="19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61"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节点名称</w:t>
            </w:r>
          </w:p>
        </w:tc>
        <w:tc>
          <w:tcPr>
            <w:tcW w:w="376"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VRF</w:t>
            </w:r>
          </w:p>
        </w:tc>
        <w:tc>
          <w:tcPr>
            <w:tcW w:w="816"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本端BFD ID</w:t>
            </w:r>
          </w:p>
        </w:tc>
        <w:tc>
          <w:tcPr>
            <w:tcW w:w="851"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对端BFD ID</w:t>
            </w:r>
          </w:p>
        </w:tc>
        <w:tc>
          <w:tcPr>
            <w:tcW w:w="1105"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源BFD会话状态</w:t>
            </w:r>
          </w:p>
        </w:tc>
        <w:tc>
          <w:tcPr>
            <w:tcW w:w="1191"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宿BFD会话状态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61" w:type="pct"/>
          </w:tcPr>
          <w:p>
            <w:pPr>
              <w:pStyle w:val="16"/>
              <w:ind w:firstLine="0"/>
              <w:rPr>
                <w:color w:val="000000" w:themeColor="text1"/>
                <w:sz w:val="18"/>
                <w:szCs w:val="18"/>
                <w14:textFill>
                  <w14:solidFill>
                    <w14:schemeClr w14:val="tx1"/>
                  </w14:solidFill>
                </w14:textFill>
              </w:rPr>
            </w:pPr>
          </w:p>
        </w:tc>
        <w:tc>
          <w:tcPr>
            <w:tcW w:w="376" w:type="pct"/>
          </w:tcPr>
          <w:p>
            <w:pPr>
              <w:pStyle w:val="16"/>
              <w:ind w:firstLine="0"/>
              <w:rPr>
                <w:color w:val="000000" w:themeColor="text1"/>
                <w14:textFill>
                  <w14:solidFill>
                    <w14:schemeClr w14:val="tx1"/>
                  </w14:solidFill>
                </w14:textFill>
              </w:rPr>
            </w:pPr>
          </w:p>
        </w:tc>
        <w:tc>
          <w:tcPr>
            <w:tcW w:w="816" w:type="pct"/>
          </w:tcPr>
          <w:p>
            <w:pPr>
              <w:pStyle w:val="16"/>
              <w:ind w:firstLine="0"/>
              <w:rPr>
                <w:color w:val="000000" w:themeColor="text1"/>
                <w14:textFill>
                  <w14:solidFill>
                    <w14:schemeClr w14:val="tx1"/>
                  </w14:solidFill>
                </w14:textFill>
              </w:rPr>
            </w:pPr>
          </w:p>
        </w:tc>
        <w:tc>
          <w:tcPr>
            <w:tcW w:w="851" w:type="pct"/>
          </w:tcPr>
          <w:p>
            <w:pPr>
              <w:pStyle w:val="16"/>
              <w:ind w:firstLine="0"/>
              <w:rPr>
                <w:color w:val="000000" w:themeColor="text1"/>
                <w14:textFill>
                  <w14:solidFill>
                    <w14:schemeClr w14:val="tx1"/>
                  </w14:solidFill>
                </w14:textFill>
              </w:rPr>
            </w:pPr>
          </w:p>
        </w:tc>
        <w:tc>
          <w:tcPr>
            <w:tcW w:w="1105" w:type="pct"/>
          </w:tcPr>
          <w:p>
            <w:pPr>
              <w:pStyle w:val="16"/>
              <w:ind w:firstLine="0"/>
              <w:rPr>
                <w:color w:val="000000" w:themeColor="text1"/>
                <w14:textFill>
                  <w14:solidFill>
                    <w14:schemeClr w14:val="tx1"/>
                  </w14:solidFill>
                </w14:textFill>
              </w:rPr>
            </w:pPr>
          </w:p>
        </w:tc>
        <w:tc>
          <w:tcPr>
            <w:tcW w:w="1191" w:type="pct"/>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pPr>
      <w:bookmarkStart w:id="823" w:name="_Toc19695451"/>
      <w:r>
        <w:rPr>
          <w:rFonts w:eastAsiaTheme="minorEastAsia"/>
          <w:b w:val="0"/>
          <w:color w:val="000000" w:themeColor="text1"/>
          <w:szCs w:val="21"/>
          <w14:textFill>
            <w14:solidFill>
              <w14:schemeClr w14:val="tx1"/>
            </w14:solidFill>
          </w14:textFill>
        </w:rPr>
        <w:t>DNI-PW保护场景下隧道同路由检查</w:t>
      </w:r>
      <w:bookmarkEnd w:id="823"/>
    </w:p>
    <w:p>
      <w:pPr>
        <w:pStyle w:val="16"/>
        <w:rPr>
          <w:color w:val="000000" w:themeColor="text1"/>
          <w14:textFill>
            <w14:solidFill>
              <w14:schemeClr w14:val="tx1"/>
            </w14:solidFill>
          </w14:textFill>
        </w:rPr>
      </w:pPr>
      <w:r>
        <w:rPr>
          <w:color w:val="000000" w:themeColor="text1"/>
          <w14:textFill>
            <w14:solidFill>
              <w14:schemeClr w14:val="tx1"/>
            </w14:solidFill>
          </w14:textFill>
        </w:rPr>
        <w:t>检查承载DNI PW的工作和保护Tunnel是否存在同路由的情况，如同网元、同单板等，以报表形式输出。</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6"/>
        <w:gridCol w:w="1189"/>
        <w:gridCol w:w="1156"/>
        <w:gridCol w:w="1188"/>
        <w:gridCol w:w="1149"/>
        <w:gridCol w:w="1187"/>
        <w:gridCol w:w="11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DNI PW ID</w:t>
            </w:r>
          </w:p>
          <w:p>
            <w:pPr>
              <w:pStyle w:val="16"/>
              <w:ind w:firstLine="0"/>
              <w:rPr>
                <w:color w:val="000000" w:themeColor="text1"/>
                <w14:textFill>
                  <w14:solidFill>
                    <w14:schemeClr w14:val="tx1"/>
                  </w14:solidFill>
                </w14:textFill>
              </w:rPr>
            </w:pPr>
          </w:p>
        </w:tc>
        <w:tc>
          <w:tcPr>
            <w:tcW w:w="1189"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主隧道名称</w:t>
            </w:r>
          </w:p>
        </w:tc>
        <w:tc>
          <w:tcPr>
            <w:tcW w:w="115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主隧道ID</w:t>
            </w:r>
          </w:p>
        </w:tc>
        <w:tc>
          <w:tcPr>
            <w:tcW w:w="1188"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备隧道名称</w:t>
            </w:r>
          </w:p>
        </w:tc>
        <w:tc>
          <w:tcPr>
            <w:tcW w:w="1149"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备隧道ID</w:t>
            </w:r>
          </w:p>
        </w:tc>
        <w:tc>
          <w:tcPr>
            <w:tcW w:w="1187"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同节点原因</w:t>
            </w:r>
          </w:p>
        </w:tc>
        <w:tc>
          <w:tcPr>
            <w:tcW w:w="1187"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节点名称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6" w:type="dxa"/>
          </w:tcPr>
          <w:p>
            <w:pPr>
              <w:pStyle w:val="16"/>
              <w:ind w:firstLine="0"/>
              <w:rPr>
                <w:color w:val="000000" w:themeColor="text1"/>
                <w14:textFill>
                  <w14:solidFill>
                    <w14:schemeClr w14:val="tx1"/>
                  </w14:solidFill>
                </w14:textFill>
              </w:rPr>
            </w:pPr>
          </w:p>
        </w:tc>
        <w:tc>
          <w:tcPr>
            <w:tcW w:w="1189" w:type="dxa"/>
          </w:tcPr>
          <w:p>
            <w:pPr>
              <w:pStyle w:val="16"/>
              <w:ind w:firstLine="0"/>
              <w:rPr>
                <w:color w:val="000000" w:themeColor="text1"/>
                <w14:textFill>
                  <w14:solidFill>
                    <w14:schemeClr w14:val="tx1"/>
                  </w14:solidFill>
                </w14:textFill>
              </w:rPr>
            </w:pPr>
          </w:p>
        </w:tc>
        <w:tc>
          <w:tcPr>
            <w:tcW w:w="1156" w:type="dxa"/>
          </w:tcPr>
          <w:p>
            <w:pPr>
              <w:pStyle w:val="16"/>
              <w:ind w:firstLine="0"/>
              <w:rPr>
                <w:color w:val="000000" w:themeColor="text1"/>
                <w14:textFill>
                  <w14:solidFill>
                    <w14:schemeClr w14:val="tx1"/>
                  </w14:solidFill>
                </w14:textFill>
              </w:rPr>
            </w:pPr>
          </w:p>
        </w:tc>
        <w:tc>
          <w:tcPr>
            <w:tcW w:w="1188" w:type="dxa"/>
          </w:tcPr>
          <w:p>
            <w:pPr>
              <w:pStyle w:val="16"/>
              <w:ind w:firstLine="0"/>
              <w:rPr>
                <w:color w:val="000000" w:themeColor="text1"/>
                <w14:textFill>
                  <w14:solidFill>
                    <w14:schemeClr w14:val="tx1"/>
                  </w14:solidFill>
                </w14:textFill>
              </w:rPr>
            </w:pPr>
          </w:p>
        </w:tc>
        <w:tc>
          <w:tcPr>
            <w:tcW w:w="1149" w:type="dxa"/>
          </w:tcPr>
          <w:p>
            <w:pPr>
              <w:pStyle w:val="16"/>
              <w:ind w:firstLine="0"/>
              <w:rPr>
                <w:color w:val="000000" w:themeColor="text1"/>
                <w14:textFill>
                  <w14:solidFill>
                    <w14:schemeClr w14:val="tx1"/>
                  </w14:solidFill>
                </w14:textFill>
              </w:rPr>
            </w:pPr>
          </w:p>
        </w:tc>
        <w:tc>
          <w:tcPr>
            <w:tcW w:w="1187"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同网元</w:t>
            </w:r>
          </w:p>
        </w:tc>
        <w:tc>
          <w:tcPr>
            <w:tcW w:w="1187"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6" w:type="dxa"/>
          </w:tcPr>
          <w:p>
            <w:pPr>
              <w:pStyle w:val="16"/>
              <w:ind w:firstLine="0"/>
              <w:rPr>
                <w:color w:val="000000" w:themeColor="text1"/>
                <w14:textFill>
                  <w14:solidFill>
                    <w14:schemeClr w14:val="tx1"/>
                  </w14:solidFill>
                </w14:textFill>
              </w:rPr>
            </w:pPr>
          </w:p>
        </w:tc>
        <w:tc>
          <w:tcPr>
            <w:tcW w:w="1189" w:type="dxa"/>
          </w:tcPr>
          <w:p>
            <w:pPr>
              <w:pStyle w:val="16"/>
              <w:ind w:firstLine="0"/>
              <w:rPr>
                <w:color w:val="000000" w:themeColor="text1"/>
                <w14:textFill>
                  <w14:solidFill>
                    <w14:schemeClr w14:val="tx1"/>
                  </w14:solidFill>
                </w14:textFill>
              </w:rPr>
            </w:pPr>
          </w:p>
        </w:tc>
        <w:tc>
          <w:tcPr>
            <w:tcW w:w="1156" w:type="dxa"/>
          </w:tcPr>
          <w:p>
            <w:pPr>
              <w:pStyle w:val="16"/>
              <w:ind w:firstLine="0"/>
              <w:rPr>
                <w:color w:val="000000" w:themeColor="text1"/>
                <w14:textFill>
                  <w14:solidFill>
                    <w14:schemeClr w14:val="tx1"/>
                  </w14:solidFill>
                </w14:textFill>
              </w:rPr>
            </w:pPr>
          </w:p>
        </w:tc>
        <w:tc>
          <w:tcPr>
            <w:tcW w:w="1188" w:type="dxa"/>
          </w:tcPr>
          <w:p>
            <w:pPr>
              <w:pStyle w:val="16"/>
              <w:ind w:firstLine="0"/>
              <w:rPr>
                <w:color w:val="000000" w:themeColor="text1"/>
                <w14:textFill>
                  <w14:solidFill>
                    <w14:schemeClr w14:val="tx1"/>
                  </w14:solidFill>
                </w14:textFill>
              </w:rPr>
            </w:pPr>
          </w:p>
        </w:tc>
        <w:tc>
          <w:tcPr>
            <w:tcW w:w="1149" w:type="dxa"/>
          </w:tcPr>
          <w:p>
            <w:pPr>
              <w:pStyle w:val="16"/>
              <w:ind w:firstLine="0"/>
              <w:rPr>
                <w:color w:val="000000" w:themeColor="text1"/>
                <w14:textFill>
                  <w14:solidFill>
                    <w14:schemeClr w14:val="tx1"/>
                  </w14:solidFill>
                </w14:textFill>
              </w:rPr>
            </w:pPr>
          </w:p>
        </w:tc>
        <w:tc>
          <w:tcPr>
            <w:tcW w:w="1187"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同单板</w:t>
            </w:r>
          </w:p>
        </w:tc>
        <w:tc>
          <w:tcPr>
            <w:tcW w:w="1187"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单板名称</w:t>
            </w:r>
          </w:p>
        </w:tc>
      </w:tr>
    </w:tbl>
    <w:p>
      <w:pPr>
        <w:widowControl/>
        <w:shd w:val="clear" w:color="auto" w:fill="FFFFFF"/>
        <w:spacing w:line="318" w:lineRule="atLeast"/>
        <w:ind w:firstLine="525"/>
        <w:jc w:val="left"/>
      </w:pPr>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b w:val="0"/>
          <w:color w:val="000000" w:themeColor="text1"/>
          <w:szCs w:val="21"/>
          <w14:textFill>
            <w14:solidFill>
              <w14:schemeClr w14:val="tx1"/>
            </w14:solidFill>
          </w14:textFill>
        </w:rPr>
      </w:pPr>
      <w:bookmarkStart w:id="824" w:name="_Toc19695452"/>
      <w:r>
        <w:rPr>
          <w:rFonts w:eastAsiaTheme="minorEastAsia"/>
          <w:b w:val="0"/>
          <w:color w:val="000000" w:themeColor="text1"/>
          <w:szCs w:val="21"/>
          <w14:textFill>
            <w14:solidFill>
              <w14:schemeClr w14:val="tx1"/>
            </w14:solidFill>
          </w14:textFill>
        </w:rPr>
        <w:t>隧道承载业务合规性检查</w:t>
      </w:r>
      <w:bookmarkEnd w:id="824"/>
    </w:p>
    <w:p>
      <w:pPr>
        <w:pStyle w:val="16"/>
        <w:rPr>
          <w:color w:val="000000" w:themeColor="text1"/>
          <w14:textFill>
            <w14:solidFill>
              <w14:schemeClr w14:val="tx1"/>
            </w14:solidFill>
          </w14:textFill>
        </w:rPr>
      </w:pPr>
      <w:r>
        <w:rPr>
          <w:color w:val="000000" w:themeColor="text1"/>
          <w14:textFill>
            <w14:solidFill>
              <w14:schemeClr w14:val="tx1"/>
            </w14:solidFill>
          </w14:textFill>
        </w:rPr>
        <w:t>检查隧道是否有承载多条业务的情况，以报表形式输出。</w:t>
      </w:r>
    </w:p>
    <w:tbl>
      <w:tblPr>
        <w:tblStyle w:val="56"/>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3"/>
        <w:gridCol w:w="1512"/>
        <w:gridCol w:w="2118"/>
        <w:gridCol w:w="2118"/>
        <w:gridCol w:w="2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10"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隧道ID</w:t>
            </w:r>
          </w:p>
        </w:tc>
        <w:tc>
          <w:tcPr>
            <w:tcW w:w="844"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隧道名称</w:t>
            </w:r>
          </w:p>
        </w:tc>
        <w:tc>
          <w:tcPr>
            <w:tcW w:w="1182"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源网元名称</w:t>
            </w:r>
          </w:p>
        </w:tc>
        <w:tc>
          <w:tcPr>
            <w:tcW w:w="1182"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宿网元名称</w:t>
            </w:r>
          </w:p>
        </w:tc>
        <w:tc>
          <w:tcPr>
            <w:tcW w:w="1182"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承载业务数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10" w:type="pct"/>
          </w:tcPr>
          <w:p>
            <w:pPr>
              <w:pStyle w:val="16"/>
              <w:ind w:firstLine="0"/>
              <w:rPr>
                <w:color w:val="000000" w:themeColor="text1"/>
                <w14:textFill>
                  <w14:solidFill>
                    <w14:schemeClr w14:val="tx1"/>
                  </w14:solidFill>
                </w14:textFill>
              </w:rPr>
            </w:pPr>
          </w:p>
        </w:tc>
        <w:tc>
          <w:tcPr>
            <w:tcW w:w="844" w:type="pct"/>
          </w:tcPr>
          <w:p>
            <w:pPr>
              <w:pStyle w:val="16"/>
              <w:ind w:firstLine="0"/>
              <w:rPr>
                <w:color w:val="000000" w:themeColor="text1"/>
                <w14:textFill>
                  <w14:solidFill>
                    <w14:schemeClr w14:val="tx1"/>
                  </w14:solidFill>
                </w14:textFill>
              </w:rPr>
            </w:pPr>
          </w:p>
        </w:tc>
        <w:tc>
          <w:tcPr>
            <w:tcW w:w="1182" w:type="pct"/>
          </w:tcPr>
          <w:p>
            <w:pPr>
              <w:pStyle w:val="16"/>
              <w:ind w:firstLine="0"/>
              <w:rPr>
                <w:color w:val="000000" w:themeColor="text1"/>
                <w14:textFill>
                  <w14:solidFill>
                    <w14:schemeClr w14:val="tx1"/>
                  </w14:solidFill>
                </w14:textFill>
              </w:rPr>
            </w:pPr>
          </w:p>
        </w:tc>
        <w:tc>
          <w:tcPr>
            <w:tcW w:w="1182" w:type="pct"/>
          </w:tcPr>
          <w:p>
            <w:pPr>
              <w:pStyle w:val="16"/>
              <w:ind w:firstLine="0"/>
              <w:rPr>
                <w:color w:val="000000" w:themeColor="text1"/>
                <w14:textFill>
                  <w14:solidFill>
                    <w14:schemeClr w14:val="tx1"/>
                  </w14:solidFill>
                </w14:textFill>
              </w:rPr>
            </w:pPr>
          </w:p>
        </w:tc>
        <w:tc>
          <w:tcPr>
            <w:tcW w:w="1182" w:type="pct"/>
          </w:tcPr>
          <w:p>
            <w:pPr>
              <w:pStyle w:val="16"/>
              <w:ind w:firstLine="0"/>
              <w:rPr>
                <w:color w:val="000000" w:themeColor="text1"/>
                <w14:textFill>
                  <w14:solidFill>
                    <w14:schemeClr w14:val="tx1"/>
                  </w14:solidFill>
                </w14:textFill>
              </w:rPr>
            </w:pPr>
          </w:p>
        </w:tc>
      </w:tr>
    </w:tbl>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825" w:name="_Toc534278447"/>
      <w:bookmarkEnd w:id="825"/>
      <w:bookmarkStart w:id="826" w:name="_Toc19695453"/>
      <w:bookmarkStart w:id="827" w:name="_Toc53650182"/>
      <w:r>
        <w:rPr>
          <w:color w:val="000000" w:themeColor="text1"/>
          <w:szCs w:val="21"/>
          <w14:textFill>
            <w14:solidFill>
              <w14:schemeClr w14:val="tx1"/>
            </w14:solidFill>
          </w14:textFill>
        </w:rPr>
        <w:t>网络状态检查</w:t>
      </w:r>
      <w:bookmarkEnd w:id="821"/>
      <w:bookmarkEnd w:id="826"/>
      <w:bookmarkEnd w:id="827"/>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828" w:name="_Toc19695454"/>
      <w:r>
        <w:rPr>
          <w:rFonts w:eastAsiaTheme="minorEastAsia"/>
          <w:b w:val="0"/>
          <w:szCs w:val="21"/>
        </w:rPr>
        <w:t>DCN</w:t>
      </w:r>
      <w:r>
        <w:rPr>
          <w:rFonts w:eastAsiaTheme="minorEastAsia"/>
          <w:b w:val="0"/>
          <w:color w:val="000000" w:themeColor="text1"/>
          <w:szCs w:val="21"/>
          <w14:textFill>
            <w14:solidFill>
              <w14:schemeClr w14:val="tx1"/>
            </w14:solidFill>
          </w14:textFill>
        </w:rPr>
        <w:t>子网网元个数检查</w:t>
      </w:r>
      <w:bookmarkEnd w:id="828"/>
    </w:p>
    <w:p>
      <w:pPr>
        <w:pStyle w:val="16"/>
        <w:rPr>
          <w:color w:val="000000" w:themeColor="text1"/>
          <w14:textFill>
            <w14:solidFill>
              <w14:schemeClr w14:val="tx1"/>
            </w14:solidFill>
          </w14:textFill>
        </w:rPr>
      </w:pPr>
      <w:r>
        <w:rPr>
          <w:color w:val="000000" w:themeColor="text1"/>
          <w14:textFill>
            <w14:solidFill>
              <w14:schemeClr w14:val="tx1"/>
            </w14:solidFill>
          </w14:textFill>
        </w:rPr>
        <w:t>检查每个网关网元下挂的网元数量是否超过门限值。门限值可以设置。超过门限值的网关网元输出报表：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14"/>
        <w:gridCol w:w="4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18" w:type="dxa"/>
            <w:gridSpan w:val="2"/>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门限值：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8"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网关网元名称</w:t>
            </w:r>
          </w:p>
        </w:tc>
        <w:tc>
          <w:tcPr>
            <w:tcW w:w="1520"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下挂网元个数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8" w:type="dxa"/>
          </w:tcPr>
          <w:p>
            <w:pPr>
              <w:pStyle w:val="16"/>
              <w:ind w:firstLine="0"/>
              <w:rPr>
                <w:color w:val="000000" w:themeColor="text1"/>
                <w14:textFill>
                  <w14:solidFill>
                    <w14:schemeClr w14:val="tx1"/>
                  </w14:solidFill>
                </w14:textFill>
              </w:rPr>
            </w:pPr>
          </w:p>
        </w:tc>
        <w:tc>
          <w:tcPr>
            <w:tcW w:w="1520" w:type="dxa"/>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829" w:name="_Toc19695455"/>
      <w:r>
        <w:rPr>
          <w:rFonts w:eastAsiaTheme="minorEastAsia"/>
          <w:b w:val="0"/>
          <w:color w:val="000000" w:themeColor="text1"/>
          <w:szCs w:val="21"/>
          <w14:textFill>
            <w14:solidFill>
              <w14:schemeClr w14:val="tx1"/>
            </w14:solidFill>
          </w14:textFill>
        </w:rPr>
        <w:t>网关网元通达状态</w:t>
      </w:r>
      <w:bookmarkEnd w:id="829"/>
    </w:p>
    <w:p>
      <w:pPr>
        <w:pStyle w:val="16"/>
        <w:rPr>
          <w:color w:val="000000" w:themeColor="text1"/>
          <w14:textFill>
            <w14:solidFill>
              <w14:schemeClr w14:val="tx1"/>
            </w14:solidFill>
          </w14:textFill>
        </w:rPr>
      </w:pPr>
      <w:r>
        <w:rPr>
          <w:color w:val="000000" w:themeColor="text1"/>
          <w14:textFill>
            <w14:solidFill>
              <w14:schemeClr w14:val="tx1"/>
            </w14:solidFill>
          </w14:textFill>
        </w:rPr>
        <w:t>检查网管服务器与网关网元的通信状态，通信异常的网关网元输出报表：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9"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网关网元名称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9" w:type="dxa"/>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830" w:name="_Toc19695456"/>
      <w:r>
        <w:rPr>
          <w:rFonts w:eastAsiaTheme="minorEastAsia"/>
          <w:b w:val="0"/>
          <w:color w:val="000000" w:themeColor="text1"/>
          <w:szCs w:val="21"/>
          <w14:textFill>
            <w14:solidFill>
              <w14:schemeClr w14:val="tx1"/>
            </w14:solidFill>
          </w14:textFill>
        </w:rPr>
        <w:t>主备网关网元的倒换状态</w:t>
      </w:r>
      <w:bookmarkEnd w:id="830"/>
    </w:p>
    <w:p>
      <w:pPr>
        <w:pStyle w:val="16"/>
        <w:rPr>
          <w:color w:val="000000" w:themeColor="text1"/>
          <w14:textFill>
            <w14:solidFill>
              <w14:schemeClr w14:val="tx1"/>
            </w14:solidFill>
          </w14:textFill>
        </w:rPr>
      </w:pPr>
      <w:r>
        <w:rPr>
          <w:color w:val="000000" w:themeColor="text1"/>
          <w14:textFill>
            <w14:solidFill>
              <w14:schemeClr w14:val="tx1"/>
            </w14:solidFill>
          </w14:textFill>
        </w:rPr>
        <w:t>检查每一个网元当前使用的是主用网关网元还是备用网关网元，如果使用的是备用网关网元，输出报表：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0"/>
        <w:gridCol w:w="2180"/>
        <w:gridCol w:w="2056"/>
        <w:gridCol w:w="2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8"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1804"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主网关网元名称</w:t>
            </w:r>
          </w:p>
        </w:tc>
        <w:tc>
          <w:tcPr>
            <w:tcW w:w="1701"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备网关网元名称</w:t>
            </w:r>
          </w:p>
        </w:tc>
        <w:tc>
          <w:tcPr>
            <w:tcW w:w="1701"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当前网关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8" w:type="dxa"/>
          </w:tcPr>
          <w:p>
            <w:pPr>
              <w:pStyle w:val="16"/>
              <w:ind w:firstLine="0"/>
              <w:rPr>
                <w:color w:val="000000" w:themeColor="text1"/>
                <w14:textFill>
                  <w14:solidFill>
                    <w14:schemeClr w14:val="tx1"/>
                  </w14:solidFill>
                </w14:textFill>
              </w:rPr>
            </w:pPr>
          </w:p>
        </w:tc>
        <w:tc>
          <w:tcPr>
            <w:tcW w:w="1804" w:type="dxa"/>
          </w:tcPr>
          <w:p>
            <w:pPr>
              <w:pStyle w:val="16"/>
              <w:ind w:firstLine="0"/>
              <w:rPr>
                <w:color w:val="000000" w:themeColor="text1"/>
                <w14:textFill>
                  <w14:solidFill>
                    <w14:schemeClr w14:val="tx1"/>
                  </w14:solidFill>
                </w14:textFill>
              </w:rPr>
            </w:pPr>
          </w:p>
        </w:tc>
        <w:tc>
          <w:tcPr>
            <w:tcW w:w="1701" w:type="dxa"/>
          </w:tcPr>
          <w:p>
            <w:pPr>
              <w:pStyle w:val="16"/>
              <w:ind w:firstLine="0"/>
              <w:rPr>
                <w:color w:val="000000" w:themeColor="text1"/>
                <w14:textFill>
                  <w14:solidFill>
                    <w14:schemeClr w14:val="tx1"/>
                  </w14:solidFill>
                </w14:textFill>
              </w:rPr>
            </w:pPr>
          </w:p>
        </w:tc>
        <w:tc>
          <w:tcPr>
            <w:tcW w:w="1701" w:type="dxa"/>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831" w:name="_Toc19695457"/>
      <w:r>
        <w:rPr>
          <w:rFonts w:eastAsiaTheme="minorEastAsia"/>
          <w:b w:val="0"/>
          <w:szCs w:val="21"/>
        </w:rPr>
        <w:t>IP</w:t>
      </w:r>
      <w:r>
        <w:rPr>
          <w:rFonts w:eastAsiaTheme="minorEastAsia"/>
          <w:b w:val="0"/>
          <w:color w:val="000000" w:themeColor="text1"/>
          <w:szCs w:val="21"/>
          <w14:textFill>
            <w14:solidFill>
              <w14:schemeClr w14:val="tx1"/>
            </w14:solidFill>
          </w14:textFill>
        </w:rPr>
        <w:t>地址与规划地址匹配检查</w:t>
      </w:r>
      <w:bookmarkEnd w:id="831"/>
    </w:p>
    <w:p>
      <w:pPr>
        <w:pStyle w:val="16"/>
        <w:rPr>
          <w:color w:val="000000" w:themeColor="text1"/>
          <w14:textFill>
            <w14:solidFill>
              <w14:schemeClr w14:val="tx1"/>
            </w14:solidFill>
          </w14:textFill>
        </w:rPr>
      </w:pPr>
      <w:r>
        <w:rPr>
          <w:color w:val="000000" w:themeColor="text1"/>
          <w14:textFill>
            <w14:solidFill>
              <w14:schemeClr w14:val="tx1"/>
            </w14:solidFill>
          </w14:textFill>
        </w:rPr>
        <w:t>检查网元的IP地址是否在规划地址范围之内。规划地址范围可由用户输入。不在规划地址范围的网元，输出报表：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81"/>
        <w:gridCol w:w="4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503" w:type="dxa"/>
            <w:gridSpan w:val="2"/>
            <w:shd w:val="clear" w:color="auto" w:fill="auto"/>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规划地址范围：xx.xx.xx.xx ~ xx.xx.xx.xx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shd w:val="clear" w:color="auto" w:fill="auto"/>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2268" w:type="dxa"/>
            <w:shd w:val="clear" w:color="auto" w:fill="auto"/>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shd w:val="clear" w:color="auto" w:fill="auto"/>
          </w:tcPr>
          <w:p>
            <w:pPr>
              <w:pStyle w:val="16"/>
              <w:ind w:firstLine="0"/>
              <w:rPr>
                <w:color w:val="000000" w:themeColor="text1"/>
                <w14:textFill>
                  <w14:solidFill>
                    <w14:schemeClr w14:val="tx1"/>
                  </w14:solidFill>
                </w14:textFill>
              </w:rPr>
            </w:pPr>
          </w:p>
        </w:tc>
        <w:tc>
          <w:tcPr>
            <w:tcW w:w="2268" w:type="dxa"/>
            <w:shd w:val="clear" w:color="auto" w:fill="auto"/>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b w:val="0"/>
          <w:szCs w:val="21"/>
        </w:rPr>
      </w:pPr>
      <w:bookmarkStart w:id="832" w:name="_Toc534278453"/>
      <w:bookmarkEnd w:id="832"/>
      <w:bookmarkStart w:id="833" w:name="_Toc19695458"/>
      <w:r>
        <w:rPr>
          <w:rFonts w:eastAsiaTheme="minorEastAsia"/>
          <w:b w:val="0"/>
          <w:szCs w:val="21"/>
        </w:rPr>
        <w:t>IP</w:t>
      </w:r>
      <w:r>
        <w:rPr>
          <w:rFonts w:eastAsiaTheme="minorEastAsia"/>
          <w:b w:val="0"/>
          <w:color w:val="000000" w:themeColor="text1"/>
          <w:szCs w:val="21"/>
          <w14:textFill>
            <w14:solidFill>
              <w14:schemeClr w14:val="tx1"/>
            </w14:solidFill>
          </w14:textFill>
        </w:rPr>
        <w:t>地址冲突检查</w:t>
      </w:r>
      <w:bookmarkEnd w:id="833"/>
    </w:p>
    <w:p>
      <w:pPr>
        <w:pStyle w:val="16"/>
        <w:rPr>
          <w:color w:val="000000" w:themeColor="text1"/>
          <w14:textFill>
            <w14:solidFill>
              <w14:schemeClr w14:val="tx1"/>
            </w14:solidFill>
          </w14:textFill>
        </w:rPr>
      </w:pPr>
      <w:r>
        <w:rPr>
          <w:color w:val="000000" w:themeColor="text1"/>
          <w14:textFill>
            <w14:solidFill>
              <w14:schemeClr w14:val="tx1"/>
            </w14:solidFill>
          </w14:textFill>
        </w:rPr>
        <w:t>检查同一个域内网元或者端口的IP地址是否存在冲突。检查范围由用户指定。</w:t>
      </w:r>
    </w:p>
    <w:p>
      <w:pPr>
        <w:pStyle w:val="16"/>
        <w:rPr>
          <w:color w:val="000000" w:themeColor="text1"/>
          <w14:textFill>
            <w14:solidFill>
              <w14:schemeClr w14:val="tx1"/>
            </w14:solidFill>
          </w14:textFill>
        </w:rPr>
      </w:pPr>
      <w:r>
        <w:rPr>
          <w:color w:val="000000" w:themeColor="text1"/>
          <w14:textFill>
            <w14:solidFill>
              <w14:schemeClr w14:val="tx1"/>
            </w14:solidFill>
          </w14:textFill>
        </w:rPr>
        <w:t>对存在IP地址冲突的网元或者端口，输出报表：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9"/>
        <w:gridCol w:w="1641"/>
        <w:gridCol w:w="1776"/>
        <w:gridCol w:w="1776"/>
        <w:gridCol w:w="1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IP地址</w:t>
            </w:r>
          </w:p>
        </w:tc>
        <w:tc>
          <w:tcPr>
            <w:tcW w:w="1701" w:type="dxa"/>
            <w:shd w:val="clear" w:color="auto" w:fill="auto"/>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对象1 名称</w:t>
            </w:r>
          </w:p>
        </w:tc>
        <w:tc>
          <w:tcPr>
            <w:tcW w:w="1842" w:type="dxa"/>
            <w:shd w:val="clear" w:color="auto" w:fill="auto"/>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对象2名称</w:t>
            </w:r>
          </w:p>
        </w:tc>
        <w:tc>
          <w:tcPr>
            <w:tcW w:w="1843" w:type="dxa"/>
            <w:shd w:val="clear" w:color="auto" w:fill="auto"/>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对象3名称</w:t>
            </w:r>
          </w:p>
        </w:tc>
        <w:tc>
          <w:tcPr>
            <w:tcW w:w="2035"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对象N名称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tcPr>
          <w:p>
            <w:pPr>
              <w:pStyle w:val="16"/>
              <w:ind w:firstLine="0"/>
              <w:rPr>
                <w:color w:val="000000" w:themeColor="text1"/>
                <w14:textFill>
                  <w14:solidFill>
                    <w14:schemeClr w14:val="tx1"/>
                  </w14:solidFill>
                </w14:textFill>
              </w:rPr>
            </w:pPr>
          </w:p>
        </w:tc>
        <w:tc>
          <w:tcPr>
            <w:tcW w:w="1701" w:type="dxa"/>
            <w:shd w:val="clear" w:color="auto" w:fill="auto"/>
          </w:tcPr>
          <w:p>
            <w:pPr>
              <w:pStyle w:val="16"/>
              <w:ind w:firstLine="0"/>
              <w:rPr>
                <w:color w:val="000000" w:themeColor="text1"/>
                <w14:textFill>
                  <w14:solidFill>
                    <w14:schemeClr w14:val="tx1"/>
                  </w14:solidFill>
                </w14:textFill>
              </w:rPr>
            </w:pPr>
          </w:p>
        </w:tc>
        <w:tc>
          <w:tcPr>
            <w:tcW w:w="1842" w:type="dxa"/>
            <w:shd w:val="clear" w:color="auto" w:fill="auto"/>
          </w:tcPr>
          <w:p>
            <w:pPr>
              <w:pStyle w:val="16"/>
              <w:ind w:firstLine="0"/>
              <w:rPr>
                <w:color w:val="000000" w:themeColor="text1"/>
                <w14:textFill>
                  <w14:solidFill>
                    <w14:schemeClr w14:val="tx1"/>
                  </w14:solidFill>
                </w14:textFill>
              </w:rPr>
            </w:pPr>
          </w:p>
        </w:tc>
        <w:tc>
          <w:tcPr>
            <w:tcW w:w="1843" w:type="dxa"/>
            <w:shd w:val="clear" w:color="auto" w:fill="auto"/>
          </w:tcPr>
          <w:p>
            <w:pPr>
              <w:pStyle w:val="16"/>
              <w:ind w:firstLine="0"/>
              <w:rPr>
                <w:color w:val="000000" w:themeColor="text1"/>
                <w14:textFill>
                  <w14:solidFill>
                    <w14:schemeClr w14:val="tx1"/>
                  </w14:solidFill>
                </w14:textFill>
              </w:rPr>
            </w:pPr>
          </w:p>
        </w:tc>
        <w:tc>
          <w:tcPr>
            <w:tcW w:w="2035" w:type="dxa"/>
          </w:tcPr>
          <w:p>
            <w:pPr>
              <w:pStyle w:val="16"/>
              <w:ind w:firstLine="0"/>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tcPr>
          <w:p>
            <w:pPr>
              <w:pStyle w:val="16"/>
              <w:ind w:firstLine="0"/>
              <w:rPr>
                <w:color w:val="000000" w:themeColor="text1"/>
                <w14:textFill>
                  <w14:solidFill>
                    <w14:schemeClr w14:val="tx1"/>
                  </w14:solidFill>
                </w14:textFill>
              </w:rPr>
            </w:pPr>
          </w:p>
        </w:tc>
        <w:tc>
          <w:tcPr>
            <w:tcW w:w="1701" w:type="dxa"/>
            <w:shd w:val="clear" w:color="auto" w:fill="auto"/>
          </w:tcPr>
          <w:p>
            <w:pPr>
              <w:pStyle w:val="16"/>
              <w:ind w:firstLine="0"/>
              <w:rPr>
                <w:color w:val="000000" w:themeColor="text1"/>
                <w14:textFill>
                  <w14:solidFill>
                    <w14:schemeClr w14:val="tx1"/>
                  </w14:solidFill>
                </w14:textFill>
              </w:rPr>
            </w:pPr>
          </w:p>
        </w:tc>
        <w:tc>
          <w:tcPr>
            <w:tcW w:w="1842" w:type="dxa"/>
            <w:shd w:val="clear" w:color="auto" w:fill="auto"/>
          </w:tcPr>
          <w:p>
            <w:pPr>
              <w:pStyle w:val="16"/>
              <w:ind w:firstLine="0"/>
              <w:rPr>
                <w:color w:val="000000" w:themeColor="text1"/>
                <w14:textFill>
                  <w14:solidFill>
                    <w14:schemeClr w14:val="tx1"/>
                  </w14:solidFill>
                </w14:textFill>
              </w:rPr>
            </w:pPr>
          </w:p>
        </w:tc>
        <w:tc>
          <w:tcPr>
            <w:tcW w:w="1843" w:type="dxa"/>
            <w:shd w:val="clear" w:color="auto" w:fill="auto"/>
          </w:tcPr>
          <w:p>
            <w:pPr>
              <w:pStyle w:val="16"/>
              <w:ind w:firstLine="0"/>
              <w:rPr>
                <w:color w:val="000000" w:themeColor="text1"/>
                <w14:textFill>
                  <w14:solidFill>
                    <w14:schemeClr w14:val="tx1"/>
                  </w14:solidFill>
                </w14:textFill>
              </w:rPr>
            </w:pPr>
          </w:p>
        </w:tc>
        <w:tc>
          <w:tcPr>
            <w:tcW w:w="2035" w:type="dxa"/>
          </w:tcPr>
          <w:p>
            <w:pPr>
              <w:pStyle w:val="16"/>
              <w:ind w:firstLine="0"/>
              <w:rPr>
                <w:color w:val="000000" w:themeColor="text1"/>
                <w14:textFill>
                  <w14:solidFill>
                    <w14:schemeClr w14:val="tx1"/>
                  </w14:solidFill>
                </w14:textFill>
              </w:rPr>
            </w:pPr>
          </w:p>
        </w:tc>
      </w:tr>
    </w:tbl>
    <w:p>
      <w:pPr>
        <w:pStyle w:val="16"/>
        <w:rPr>
          <w:color w:val="000000" w:themeColor="text1"/>
          <w14:textFill>
            <w14:solidFill>
              <w14:schemeClr w14:val="tx1"/>
            </w14:solidFill>
          </w14:textFill>
        </w:rPr>
      </w:pPr>
      <w:r>
        <w:rPr>
          <w:color w:val="000000" w:themeColor="text1"/>
          <w14:textFill>
            <w14:solidFill>
              <w14:schemeClr w14:val="tx1"/>
            </w14:solidFill>
          </w14:textFill>
        </w:rPr>
        <w:t>对象：网元或者端口</w:t>
      </w:r>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b w:val="0"/>
          <w:szCs w:val="21"/>
        </w:rPr>
      </w:pPr>
      <w:bookmarkStart w:id="834" w:name="_Toc534278455"/>
      <w:bookmarkEnd w:id="834"/>
      <w:bookmarkStart w:id="835" w:name="_Toc19695459"/>
      <w:r>
        <w:rPr>
          <w:rFonts w:eastAsiaTheme="minorEastAsia"/>
          <w:b w:val="0"/>
          <w:szCs w:val="21"/>
        </w:rPr>
        <w:t>CV</w:t>
      </w:r>
      <w:r>
        <w:rPr>
          <w:rFonts w:eastAsiaTheme="minorEastAsia"/>
          <w:b w:val="0"/>
          <w:color w:val="000000" w:themeColor="text1"/>
          <w:szCs w:val="21"/>
          <w14:textFill>
            <w14:solidFill>
              <w14:schemeClr w14:val="tx1"/>
            </w14:solidFill>
          </w14:textFill>
        </w:rPr>
        <w:t>帧发送时间检查</w:t>
      </w:r>
      <w:bookmarkEnd w:id="835"/>
    </w:p>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检查TMS层CV帧的发送时间是否为默认3.33ms，如果不为默认，要确保对通的两端的CV帧发送时间一致。</w:t>
      </w:r>
    </w:p>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两端CV帧发送时间不一致的输出报表：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5"/>
        <w:gridCol w:w="2055"/>
        <w:gridCol w:w="2056"/>
        <w:gridCol w:w="2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705"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1705"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发送时间</w:t>
            </w:r>
          </w:p>
        </w:tc>
        <w:tc>
          <w:tcPr>
            <w:tcW w:w="170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对端网元名称</w:t>
            </w:r>
          </w:p>
        </w:tc>
        <w:tc>
          <w:tcPr>
            <w:tcW w:w="170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对端发送时间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pStyle w:val="16"/>
              <w:ind w:firstLine="0"/>
              <w:rPr>
                <w:color w:val="000000" w:themeColor="text1"/>
                <w14:textFill>
                  <w14:solidFill>
                    <w14:schemeClr w14:val="tx1"/>
                  </w14:solidFill>
                </w14:textFill>
              </w:rPr>
            </w:pPr>
          </w:p>
        </w:tc>
        <w:tc>
          <w:tcPr>
            <w:tcW w:w="1705" w:type="dxa"/>
          </w:tcPr>
          <w:p>
            <w:pPr>
              <w:pStyle w:val="16"/>
              <w:ind w:firstLine="0"/>
              <w:rPr>
                <w:color w:val="000000" w:themeColor="text1"/>
                <w14:textFill>
                  <w14:solidFill>
                    <w14:schemeClr w14:val="tx1"/>
                  </w14:solidFill>
                </w14:textFill>
              </w:rPr>
            </w:pPr>
          </w:p>
        </w:tc>
        <w:tc>
          <w:tcPr>
            <w:tcW w:w="1706" w:type="dxa"/>
          </w:tcPr>
          <w:p>
            <w:pPr>
              <w:pStyle w:val="16"/>
              <w:ind w:firstLine="0"/>
              <w:rPr>
                <w:color w:val="000000" w:themeColor="text1"/>
                <w14:textFill>
                  <w14:solidFill>
                    <w14:schemeClr w14:val="tx1"/>
                  </w14:solidFill>
                </w14:textFill>
              </w:rPr>
            </w:pPr>
          </w:p>
        </w:tc>
        <w:tc>
          <w:tcPr>
            <w:tcW w:w="1706" w:type="dxa"/>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b w:val="0"/>
          <w:szCs w:val="21"/>
        </w:rPr>
      </w:pPr>
      <w:bookmarkStart w:id="836" w:name="_Toc19695460"/>
      <w:r>
        <w:rPr>
          <w:rFonts w:eastAsiaTheme="minorEastAsia"/>
          <w:b w:val="0"/>
          <w:szCs w:val="21"/>
        </w:rPr>
        <w:t>OAM</w:t>
      </w:r>
      <w:r>
        <w:rPr>
          <w:rFonts w:eastAsiaTheme="minorEastAsia"/>
          <w:b w:val="0"/>
          <w:color w:val="000000" w:themeColor="text1"/>
          <w:szCs w:val="21"/>
          <w14:textFill>
            <w14:solidFill>
              <w14:schemeClr w14:val="tx1"/>
            </w14:solidFill>
          </w14:textFill>
        </w:rPr>
        <w:t>帧状态检查</w:t>
      </w:r>
      <w:bookmarkEnd w:id="836"/>
    </w:p>
    <w:p>
      <w:pPr>
        <w:pStyle w:val="16"/>
        <w:rPr>
          <w:color w:val="000000" w:themeColor="text1"/>
          <w14:textFill>
            <w14:solidFill>
              <w14:schemeClr w14:val="tx1"/>
            </w14:solidFill>
          </w14:textFill>
        </w:rPr>
      </w:pPr>
      <w:r>
        <w:rPr>
          <w:color w:val="000000" w:themeColor="text1"/>
          <w14:textFill>
            <w14:solidFill>
              <w14:schemeClr w14:val="tx1"/>
            </w14:solidFill>
          </w14:textFill>
        </w:rPr>
        <w:t>检查各设备TMS、TMP、TMC各层CV帧、环回帧、LM帧、DM帧状态，在正常情况下，确认其为“不使能”。</w:t>
      </w:r>
    </w:p>
    <w:p>
      <w:pPr>
        <w:pStyle w:val="16"/>
        <w:rPr>
          <w:color w:val="000000" w:themeColor="text1"/>
          <w14:textFill>
            <w14:solidFill>
              <w14:schemeClr w14:val="tx1"/>
            </w14:solidFill>
          </w14:textFill>
        </w:rPr>
      </w:pPr>
      <w:r>
        <w:rPr>
          <w:color w:val="000000" w:themeColor="text1"/>
          <w14:textFill>
            <w14:solidFill>
              <w14:schemeClr w14:val="tx1"/>
            </w14:solidFill>
          </w14:textFill>
        </w:rPr>
        <w:t>用户可以选择检查层次和需要检查的帧类型。</w:t>
      </w:r>
    </w:p>
    <w:p>
      <w:pPr>
        <w:pStyle w:val="16"/>
        <w:rPr>
          <w:color w:val="000000" w:themeColor="text1"/>
          <w14:textFill>
            <w14:solidFill>
              <w14:schemeClr w14:val="tx1"/>
            </w14:solidFill>
          </w14:textFill>
        </w:rPr>
      </w:pPr>
      <w:r>
        <w:rPr>
          <w:color w:val="000000" w:themeColor="text1"/>
          <w14:textFill>
            <w14:solidFill>
              <w14:schemeClr w14:val="tx1"/>
            </w14:solidFill>
          </w14:textFill>
        </w:rPr>
        <w:t>检查层次选项：</w:t>
      </w:r>
    </w:p>
    <w:p>
      <w:pPr>
        <w:pStyle w:val="16"/>
        <w:numPr>
          <w:ilvl w:val="0"/>
          <w:numId w:val="96"/>
        </w:numPr>
        <w:rPr>
          <w:color w:val="000000" w:themeColor="text1"/>
          <w14:textFill>
            <w14:solidFill>
              <w14:schemeClr w14:val="tx1"/>
            </w14:solidFill>
          </w14:textFill>
        </w:rPr>
      </w:pPr>
      <w:r>
        <w:rPr>
          <w:color w:val="000000" w:themeColor="text1"/>
          <w14:textFill>
            <w14:solidFill>
              <w14:schemeClr w14:val="tx1"/>
            </w14:solidFill>
          </w14:textFill>
        </w:rPr>
        <w:t>TMS层</w:t>
      </w:r>
    </w:p>
    <w:p>
      <w:pPr>
        <w:pStyle w:val="16"/>
        <w:numPr>
          <w:ilvl w:val="0"/>
          <w:numId w:val="96"/>
        </w:numPr>
        <w:rPr>
          <w:color w:val="000000" w:themeColor="text1"/>
          <w14:textFill>
            <w14:solidFill>
              <w14:schemeClr w14:val="tx1"/>
            </w14:solidFill>
          </w14:textFill>
        </w:rPr>
      </w:pPr>
      <w:r>
        <w:rPr>
          <w:color w:val="000000" w:themeColor="text1"/>
          <w14:textFill>
            <w14:solidFill>
              <w14:schemeClr w14:val="tx1"/>
            </w14:solidFill>
          </w14:textFill>
        </w:rPr>
        <w:t>TMP层</w:t>
      </w:r>
    </w:p>
    <w:p>
      <w:pPr>
        <w:pStyle w:val="16"/>
        <w:numPr>
          <w:ilvl w:val="0"/>
          <w:numId w:val="96"/>
        </w:numPr>
        <w:rPr>
          <w:color w:val="000000" w:themeColor="text1"/>
          <w14:textFill>
            <w14:solidFill>
              <w14:schemeClr w14:val="tx1"/>
            </w14:solidFill>
          </w14:textFill>
        </w:rPr>
      </w:pPr>
      <w:r>
        <w:rPr>
          <w:color w:val="000000" w:themeColor="text1"/>
          <w14:textFill>
            <w14:solidFill>
              <w14:schemeClr w14:val="tx1"/>
            </w14:solidFill>
          </w14:textFill>
        </w:rPr>
        <w:t>TMC层</w:t>
      </w:r>
    </w:p>
    <w:p>
      <w:pPr>
        <w:pStyle w:val="16"/>
        <w:ind w:left="424" w:firstLine="0"/>
        <w:rPr>
          <w:color w:val="000000" w:themeColor="text1"/>
          <w14:textFill>
            <w14:solidFill>
              <w14:schemeClr w14:val="tx1"/>
            </w14:solidFill>
          </w14:textFill>
        </w:rPr>
      </w:pPr>
      <w:r>
        <w:rPr>
          <w:color w:val="000000" w:themeColor="text1"/>
          <w14:textFill>
            <w14:solidFill>
              <w14:schemeClr w14:val="tx1"/>
            </w14:solidFill>
          </w14:textFill>
        </w:rPr>
        <w:t>检查帧类型选项：</w:t>
      </w:r>
    </w:p>
    <w:p>
      <w:pPr>
        <w:pStyle w:val="16"/>
        <w:numPr>
          <w:ilvl w:val="0"/>
          <w:numId w:val="97"/>
        </w:numPr>
        <w:rPr>
          <w:color w:val="000000" w:themeColor="text1"/>
          <w14:textFill>
            <w14:solidFill>
              <w14:schemeClr w14:val="tx1"/>
            </w14:solidFill>
          </w14:textFill>
        </w:rPr>
      </w:pPr>
      <w:r>
        <w:rPr>
          <w:color w:val="000000" w:themeColor="text1"/>
          <w14:textFill>
            <w14:solidFill>
              <w14:schemeClr w14:val="tx1"/>
            </w14:solidFill>
          </w14:textFill>
        </w:rPr>
        <w:t>CV帧</w:t>
      </w:r>
    </w:p>
    <w:p>
      <w:pPr>
        <w:pStyle w:val="16"/>
        <w:numPr>
          <w:ilvl w:val="0"/>
          <w:numId w:val="97"/>
        </w:numPr>
        <w:rPr>
          <w:color w:val="000000" w:themeColor="text1"/>
          <w14:textFill>
            <w14:solidFill>
              <w14:schemeClr w14:val="tx1"/>
            </w14:solidFill>
          </w14:textFill>
        </w:rPr>
      </w:pPr>
      <w:r>
        <w:rPr>
          <w:color w:val="000000" w:themeColor="text1"/>
          <w14:textFill>
            <w14:solidFill>
              <w14:schemeClr w14:val="tx1"/>
            </w14:solidFill>
          </w14:textFill>
        </w:rPr>
        <w:t>环回帧</w:t>
      </w:r>
    </w:p>
    <w:p>
      <w:pPr>
        <w:pStyle w:val="16"/>
        <w:numPr>
          <w:ilvl w:val="0"/>
          <w:numId w:val="97"/>
        </w:numPr>
        <w:rPr>
          <w:color w:val="000000" w:themeColor="text1"/>
          <w14:textFill>
            <w14:solidFill>
              <w14:schemeClr w14:val="tx1"/>
            </w14:solidFill>
          </w14:textFill>
        </w:rPr>
      </w:pPr>
      <w:r>
        <w:rPr>
          <w:color w:val="000000" w:themeColor="text1"/>
          <w14:textFill>
            <w14:solidFill>
              <w14:schemeClr w14:val="tx1"/>
            </w14:solidFill>
          </w14:textFill>
        </w:rPr>
        <w:t>LM帧</w:t>
      </w:r>
    </w:p>
    <w:p>
      <w:pPr>
        <w:pStyle w:val="16"/>
        <w:numPr>
          <w:ilvl w:val="0"/>
          <w:numId w:val="97"/>
        </w:numPr>
        <w:rPr>
          <w:color w:val="000000" w:themeColor="text1"/>
          <w14:textFill>
            <w14:solidFill>
              <w14:schemeClr w14:val="tx1"/>
            </w14:solidFill>
          </w14:textFill>
        </w:rPr>
      </w:pPr>
      <w:r>
        <w:rPr>
          <w:color w:val="000000" w:themeColor="text1"/>
          <w14:textFill>
            <w14:solidFill>
              <w14:schemeClr w14:val="tx1"/>
            </w14:solidFill>
          </w14:textFill>
        </w:rPr>
        <w:t>DM帧</w:t>
      </w:r>
    </w:p>
    <w:p>
      <w:pPr>
        <w:pStyle w:val="16"/>
        <w:rPr>
          <w:color w:val="000000" w:themeColor="text1"/>
          <w14:textFill>
            <w14:solidFill>
              <w14:schemeClr w14:val="tx1"/>
            </w14:solidFill>
          </w14:textFill>
        </w:rPr>
      </w:pPr>
      <w:r>
        <w:rPr>
          <w:color w:val="000000" w:themeColor="text1"/>
          <w14:textFill>
            <w14:solidFill>
              <w14:schemeClr w14:val="tx1"/>
            </w14:solidFill>
          </w14:textFill>
        </w:rPr>
        <w:t>检查发现其状态为“使能”的，输出报表：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07"/>
        <w:gridCol w:w="2187"/>
        <w:gridCol w:w="28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18"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网元名称/隧道名/伪线名</w:t>
            </w:r>
          </w:p>
        </w:tc>
        <w:tc>
          <w:tcPr>
            <w:tcW w:w="212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层次名称</w:t>
            </w:r>
          </w:p>
        </w:tc>
        <w:tc>
          <w:tcPr>
            <w:tcW w:w="2750"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帧类型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18" w:type="dxa"/>
          </w:tcPr>
          <w:p>
            <w:pPr>
              <w:pStyle w:val="16"/>
              <w:ind w:firstLine="0"/>
              <w:rPr>
                <w:color w:val="000000" w:themeColor="text1"/>
                <w14:textFill>
                  <w14:solidFill>
                    <w14:schemeClr w14:val="tx1"/>
                  </w14:solidFill>
                </w14:textFill>
              </w:rPr>
            </w:pPr>
          </w:p>
        </w:tc>
        <w:tc>
          <w:tcPr>
            <w:tcW w:w="2126" w:type="dxa"/>
          </w:tcPr>
          <w:p>
            <w:pPr>
              <w:pStyle w:val="16"/>
              <w:ind w:firstLine="0"/>
              <w:rPr>
                <w:color w:val="000000" w:themeColor="text1"/>
                <w14:textFill>
                  <w14:solidFill>
                    <w14:schemeClr w14:val="tx1"/>
                  </w14:solidFill>
                </w14:textFill>
              </w:rPr>
            </w:pPr>
          </w:p>
        </w:tc>
        <w:tc>
          <w:tcPr>
            <w:tcW w:w="2750" w:type="dxa"/>
          </w:tcPr>
          <w:p>
            <w:pPr>
              <w:pStyle w:val="16"/>
              <w:ind w:firstLine="0"/>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18" w:type="dxa"/>
          </w:tcPr>
          <w:p>
            <w:pPr>
              <w:pStyle w:val="16"/>
              <w:ind w:firstLine="0"/>
              <w:rPr>
                <w:color w:val="000000" w:themeColor="text1"/>
                <w14:textFill>
                  <w14:solidFill>
                    <w14:schemeClr w14:val="tx1"/>
                  </w14:solidFill>
                </w14:textFill>
              </w:rPr>
            </w:pPr>
          </w:p>
        </w:tc>
        <w:tc>
          <w:tcPr>
            <w:tcW w:w="2126" w:type="dxa"/>
          </w:tcPr>
          <w:p>
            <w:pPr>
              <w:pStyle w:val="16"/>
              <w:ind w:firstLine="0"/>
              <w:rPr>
                <w:color w:val="000000" w:themeColor="text1"/>
                <w14:textFill>
                  <w14:solidFill>
                    <w14:schemeClr w14:val="tx1"/>
                  </w14:solidFill>
                </w14:textFill>
              </w:rPr>
            </w:pPr>
          </w:p>
        </w:tc>
        <w:tc>
          <w:tcPr>
            <w:tcW w:w="2750" w:type="dxa"/>
          </w:tcPr>
          <w:p>
            <w:pPr>
              <w:pStyle w:val="16"/>
              <w:ind w:firstLine="0"/>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18" w:type="dxa"/>
          </w:tcPr>
          <w:p>
            <w:pPr>
              <w:pStyle w:val="16"/>
              <w:ind w:firstLine="0"/>
              <w:rPr>
                <w:color w:val="000000" w:themeColor="text1"/>
                <w14:textFill>
                  <w14:solidFill>
                    <w14:schemeClr w14:val="tx1"/>
                  </w14:solidFill>
                </w14:textFill>
              </w:rPr>
            </w:pPr>
          </w:p>
        </w:tc>
        <w:tc>
          <w:tcPr>
            <w:tcW w:w="2126" w:type="dxa"/>
          </w:tcPr>
          <w:p>
            <w:pPr>
              <w:pStyle w:val="16"/>
              <w:ind w:firstLine="0"/>
              <w:rPr>
                <w:color w:val="000000" w:themeColor="text1"/>
                <w14:textFill>
                  <w14:solidFill>
                    <w14:schemeClr w14:val="tx1"/>
                  </w14:solidFill>
                </w14:textFill>
              </w:rPr>
            </w:pPr>
          </w:p>
        </w:tc>
        <w:tc>
          <w:tcPr>
            <w:tcW w:w="2750" w:type="dxa"/>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b w:val="0"/>
          <w:szCs w:val="21"/>
        </w:rPr>
      </w:pPr>
      <w:bookmarkStart w:id="837" w:name="_Toc19695461"/>
      <w:r>
        <w:rPr>
          <w:rFonts w:eastAsiaTheme="minorEastAsia"/>
          <w:b w:val="0"/>
          <w:szCs w:val="21"/>
        </w:rPr>
        <w:t>单板级保护倒换检查</w:t>
      </w:r>
      <w:bookmarkEnd w:id="837"/>
    </w:p>
    <w:p>
      <w:pPr>
        <w:pStyle w:val="16"/>
        <w:rPr>
          <w:color w:val="000000" w:themeColor="text1"/>
          <w14:textFill>
            <w14:solidFill>
              <w14:schemeClr w14:val="tx1"/>
            </w14:solidFill>
          </w14:textFill>
        </w:rPr>
      </w:pPr>
      <w:r>
        <w:rPr>
          <w:color w:val="000000" w:themeColor="text1"/>
          <w14:textFill>
            <w14:solidFill>
              <w14:schemeClr w14:val="tx1"/>
            </w14:solidFill>
          </w14:textFill>
        </w:rPr>
        <w:t>检查主备单板之间是否发生了倒换，发生倒换的单板输出下列报表：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1"/>
        <w:gridCol w:w="1950"/>
        <w:gridCol w:w="2006"/>
        <w:gridCol w:w="2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8"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网元名称</w:t>
            </w:r>
          </w:p>
        </w:tc>
        <w:tc>
          <w:tcPr>
            <w:tcW w:w="1378"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槽位地址</w:t>
            </w:r>
          </w:p>
        </w:tc>
        <w:tc>
          <w:tcPr>
            <w:tcW w:w="1418"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单板名称</w:t>
            </w:r>
          </w:p>
        </w:tc>
        <w:tc>
          <w:tcPr>
            <w:tcW w:w="1417"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倒换时间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8" w:type="dxa"/>
          </w:tcPr>
          <w:p>
            <w:pPr>
              <w:pStyle w:val="82"/>
              <w:widowControl w:val="0"/>
              <w:ind w:firstLine="0" w:firstLineChars="0"/>
              <w:rPr>
                <w:rFonts w:ascii="Times New Roman"/>
                <w:color w:val="000000" w:themeColor="text1"/>
                <w14:textFill>
                  <w14:solidFill>
                    <w14:schemeClr w14:val="tx1"/>
                  </w14:solidFill>
                </w14:textFill>
              </w:rPr>
            </w:pPr>
          </w:p>
        </w:tc>
        <w:tc>
          <w:tcPr>
            <w:tcW w:w="1378" w:type="dxa"/>
          </w:tcPr>
          <w:p>
            <w:pPr>
              <w:pStyle w:val="82"/>
              <w:widowControl w:val="0"/>
              <w:ind w:firstLine="0" w:firstLineChars="0"/>
              <w:rPr>
                <w:rFonts w:ascii="Times New Roman"/>
                <w:color w:val="000000" w:themeColor="text1"/>
                <w14:textFill>
                  <w14:solidFill>
                    <w14:schemeClr w14:val="tx1"/>
                  </w14:solidFill>
                </w14:textFill>
              </w:rPr>
            </w:pPr>
          </w:p>
        </w:tc>
        <w:tc>
          <w:tcPr>
            <w:tcW w:w="1418" w:type="dxa"/>
          </w:tcPr>
          <w:p>
            <w:pPr>
              <w:pStyle w:val="82"/>
              <w:widowControl w:val="0"/>
              <w:ind w:firstLine="0" w:firstLineChars="0"/>
              <w:rPr>
                <w:rFonts w:ascii="Times New Roman"/>
                <w:color w:val="000000" w:themeColor="text1"/>
                <w14:textFill>
                  <w14:solidFill>
                    <w14:schemeClr w14:val="tx1"/>
                  </w14:solidFill>
                </w14:textFill>
              </w:rPr>
            </w:pPr>
          </w:p>
        </w:tc>
        <w:tc>
          <w:tcPr>
            <w:tcW w:w="1417" w:type="dxa"/>
          </w:tcPr>
          <w:p>
            <w:pPr>
              <w:pStyle w:val="82"/>
              <w:widowControl w:val="0"/>
              <w:ind w:firstLine="0" w:firstLineChars="0"/>
              <w:rPr>
                <w:rFonts w:ascii="Times New Roman"/>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b w:val="0"/>
          <w:szCs w:val="21"/>
        </w:rPr>
      </w:pPr>
      <w:bookmarkStart w:id="838" w:name="_Toc19695462"/>
      <w:r>
        <w:rPr>
          <w:rFonts w:eastAsiaTheme="minorEastAsia"/>
          <w:b w:val="0"/>
          <w:szCs w:val="21"/>
        </w:rPr>
        <w:t>LAG端口保护倒换检查</w:t>
      </w:r>
      <w:bookmarkEnd w:id="838"/>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检查LAG端口内部是否发生了倒换，发生倒换的端口输出下列报表：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0"/>
        <w:gridCol w:w="1300"/>
        <w:gridCol w:w="1374"/>
        <w:gridCol w:w="1416"/>
        <w:gridCol w:w="1416"/>
        <w:gridCol w:w="1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1"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链路聚合组编号</w:t>
            </w:r>
          </w:p>
        </w:tc>
        <w:tc>
          <w:tcPr>
            <w:tcW w:w="1171"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网元名称</w:t>
            </w:r>
          </w:p>
        </w:tc>
        <w:tc>
          <w:tcPr>
            <w:tcW w:w="1238"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槽位地址</w:t>
            </w:r>
          </w:p>
        </w:tc>
        <w:tc>
          <w:tcPr>
            <w:tcW w:w="1276"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单板名称</w:t>
            </w:r>
          </w:p>
        </w:tc>
        <w:tc>
          <w:tcPr>
            <w:tcW w:w="1276"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端口名称</w:t>
            </w:r>
          </w:p>
        </w:tc>
        <w:tc>
          <w:tcPr>
            <w:tcW w:w="1276"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倒换时间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1" w:type="dxa"/>
          </w:tcPr>
          <w:p>
            <w:pPr>
              <w:pStyle w:val="82"/>
              <w:widowControl w:val="0"/>
              <w:ind w:firstLine="0" w:firstLineChars="0"/>
              <w:rPr>
                <w:rFonts w:ascii="Times New Roman"/>
                <w:color w:val="000000" w:themeColor="text1"/>
                <w14:textFill>
                  <w14:solidFill>
                    <w14:schemeClr w14:val="tx1"/>
                  </w14:solidFill>
                </w14:textFill>
              </w:rPr>
            </w:pPr>
          </w:p>
        </w:tc>
        <w:tc>
          <w:tcPr>
            <w:tcW w:w="1171" w:type="dxa"/>
          </w:tcPr>
          <w:p>
            <w:pPr>
              <w:pStyle w:val="82"/>
              <w:widowControl w:val="0"/>
              <w:ind w:firstLine="0" w:firstLineChars="0"/>
              <w:rPr>
                <w:rFonts w:ascii="Times New Roman"/>
                <w:color w:val="000000" w:themeColor="text1"/>
                <w14:textFill>
                  <w14:solidFill>
                    <w14:schemeClr w14:val="tx1"/>
                  </w14:solidFill>
                </w14:textFill>
              </w:rPr>
            </w:pPr>
          </w:p>
        </w:tc>
        <w:tc>
          <w:tcPr>
            <w:tcW w:w="1238" w:type="dxa"/>
          </w:tcPr>
          <w:p>
            <w:pPr>
              <w:pStyle w:val="82"/>
              <w:widowControl w:val="0"/>
              <w:ind w:firstLine="0" w:firstLineChars="0"/>
              <w:rPr>
                <w:rFonts w:ascii="Times New Roman"/>
                <w:color w:val="000000" w:themeColor="text1"/>
                <w14:textFill>
                  <w14:solidFill>
                    <w14:schemeClr w14:val="tx1"/>
                  </w14:solidFill>
                </w14:textFill>
              </w:rPr>
            </w:pPr>
          </w:p>
        </w:tc>
        <w:tc>
          <w:tcPr>
            <w:tcW w:w="1276" w:type="dxa"/>
          </w:tcPr>
          <w:p>
            <w:pPr>
              <w:pStyle w:val="82"/>
              <w:widowControl w:val="0"/>
              <w:ind w:firstLine="0" w:firstLineChars="0"/>
              <w:rPr>
                <w:rFonts w:ascii="Times New Roman"/>
                <w:color w:val="000000" w:themeColor="text1"/>
                <w14:textFill>
                  <w14:solidFill>
                    <w14:schemeClr w14:val="tx1"/>
                  </w14:solidFill>
                </w14:textFill>
              </w:rPr>
            </w:pPr>
          </w:p>
        </w:tc>
        <w:tc>
          <w:tcPr>
            <w:tcW w:w="1276" w:type="dxa"/>
          </w:tcPr>
          <w:p>
            <w:pPr>
              <w:pStyle w:val="82"/>
              <w:widowControl w:val="0"/>
              <w:ind w:firstLine="0" w:firstLineChars="0"/>
              <w:rPr>
                <w:rFonts w:ascii="Times New Roman"/>
                <w:color w:val="000000" w:themeColor="text1"/>
                <w14:textFill>
                  <w14:solidFill>
                    <w14:schemeClr w14:val="tx1"/>
                  </w14:solidFill>
                </w14:textFill>
              </w:rPr>
            </w:pPr>
          </w:p>
        </w:tc>
        <w:tc>
          <w:tcPr>
            <w:tcW w:w="1276" w:type="dxa"/>
          </w:tcPr>
          <w:p>
            <w:pPr>
              <w:pStyle w:val="82"/>
              <w:widowControl w:val="0"/>
              <w:ind w:firstLine="0" w:firstLineChars="0"/>
              <w:rPr>
                <w:rFonts w:ascii="Times New Roman"/>
                <w:color w:val="000000" w:themeColor="text1"/>
                <w14:textFill>
                  <w14:solidFill>
                    <w14:schemeClr w14:val="tx1"/>
                  </w14:solidFill>
                </w14:textFill>
              </w:rPr>
            </w:pPr>
          </w:p>
        </w:tc>
      </w:tr>
    </w:tbl>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注：LAG端口设置了负载均衡模式的除外。</w:t>
      </w:r>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b w:val="0"/>
          <w:szCs w:val="21"/>
        </w:rPr>
      </w:pPr>
      <w:bookmarkStart w:id="839" w:name="_Toc19695463"/>
      <w:r>
        <w:rPr>
          <w:rFonts w:eastAsiaTheme="minorEastAsia"/>
          <w:b w:val="0"/>
          <w:szCs w:val="21"/>
        </w:rPr>
        <w:t>隧道保护倒换检查</w:t>
      </w:r>
      <w:bookmarkEnd w:id="839"/>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检查具有保护配置的隧道，是否发生了倒换，发生了倒换的隧道输出下列报表：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8"/>
        <w:gridCol w:w="2179"/>
        <w:gridCol w:w="2127"/>
        <w:gridCol w:w="1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8"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保护组ID</w:t>
            </w:r>
          </w:p>
        </w:tc>
        <w:tc>
          <w:tcPr>
            <w:tcW w:w="1598"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隧道名称</w:t>
            </w:r>
          </w:p>
        </w:tc>
        <w:tc>
          <w:tcPr>
            <w:tcW w:w="1560"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倒换网元名称</w:t>
            </w:r>
          </w:p>
        </w:tc>
        <w:tc>
          <w:tcPr>
            <w:tcW w:w="1275"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倒换时间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8" w:type="dxa"/>
          </w:tcPr>
          <w:p>
            <w:pPr>
              <w:pStyle w:val="82"/>
              <w:widowControl w:val="0"/>
              <w:ind w:firstLine="0" w:firstLineChars="0"/>
              <w:rPr>
                <w:rFonts w:ascii="Times New Roman"/>
                <w:color w:val="000000" w:themeColor="text1"/>
                <w14:textFill>
                  <w14:solidFill>
                    <w14:schemeClr w14:val="tx1"/>
                  </w14:solidFill>
                </w14:textFill>
              </w:rPr>
            </w:pPr>
          </w:p>
        </w:tc>
        <w:tc>
          <w:tcPr>
            <w:tcW w:w="1598" w:type="dxa"/>
          </w:tcPr>
          <w:p>
            <w:pPr>
              <w:pStyle w:val="82"/>
              <w:widowControl w:val="0"/>
              <w:ind w:firstLine="0" w:firstLineChars="0"/>
              <w:rPr>
                <w:rFonts w:ascii="Times New Roman"/>
                <w:color w:val="000000" w:themeColor="text1"/>
                <w14:textFill>
                  <w14:solidFill>
                    <w14:schemeClr w14:val="tx1"/>
                  </w14:solidFill>
                </w14:textFill>
              </w:rPr>
            </w:pPr>
          </w:p>
        </w:tc>
        <w:tc>
          <w:tcPr>
            <w:tcW w:w="1560" w:type="dxa"/>
          </w:tcPr>
          <w:p>
            <w:pPr>
              <w:pStyle w:val="82"/>
              <w:widowControl w:val="0"/>
              <w:ind w:firstLine="0" w:firstLineChars="0"/>
              <w:rPr>
                <w:rFonts w:ascii="Times New Roman"/>
                <w:color w:val="000000" w:themeColor="text1"/>
                <w14:textFill>
                  <w14:solidFill>
                    <w14:schemeClr w14:val="tx1"/>
                  </w14:solidFill>
                </w14:textFill>
              </w:rPr>
            </w:pPr>
          </w:p>
        </w:tc>
        <w:tc>
          <w:tcPr>
            <w:tcW w:w="1275" w:type="dxa"/>
          </w:tcPr>
          <w:p>
            <w:pPr>
              <w:pStyle w:val="82"/>
              <w:widowControl w:val="0"/>
              <w:ind w:firstLine="0" w:firstLineChars="0"/>
              <w:rPr>
                <w:rFonts w:ascii="Times New Roman"/>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b w:val="0"/>
          <w:szCs w:val="21"/>
        </w:rPr>
      </w:pPr>
      <w:bookmarkStart w:id="840" w:name="_Toc19695464"/>
      <w:r>
        <w:rPr>
          <w:rFonts w:eastAsiaTheme="minorEastAsia"/>
          <w:b w:val="0"/>
          <w:szCs w:val="21"/>
        </w:rPr>
        <w:t>双归端口保护倒换检查</w:t>
      </w:r>
      <w:bookmarkEnd w:id="840"/>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检查配置了双归保护的端口，是否发生了倒换，发生倒换的端口输出下列报表：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1"/>
        <w:gridCol w:w="821"/>
        <w:gridCol w:w="822"/>
        <w:gridCol w:w="822"/>
        <w:gridCol w:w="822"/>
        <w:gridCol w:w="822"/>
        <w:gridCol w:w="823"/>
        <w:gridCol w:w="823"/>
        <w:gridCol w:w="823"/>
        <w:gridCol w:w="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主网元名称</w:t>
            </w:r>
          </w:p>
        </w:tc>
        <w:tc>
          <w:tcPr>
            <w:tcW w:w="852"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主槽位地址</w:t>
            </w:r>
          </w:p>
        </w:tc>
        <w:tc>
          <w:tcPr>
            <w:tcW w:w="853"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主单板名称</w:t>
            </w:r>
          </w:p>
        </w:tc>
        <w:tc>
          <w:tcPr>
            <w:tcW w:w="853"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主端口名称</w:t>
            </w:r>
          </w:p>
        </w:tc>
        <w:tc>
          <w:tcPr>
            <w:tcW w:w="853"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备网元名称</w:t>
            </w:r>
          </w:p>
        </w:tc>
        <w:tc>
          <w:tcPr>
            <w:tcW w:w="853"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备槽位地址</w:t>
            </w:r>
          </w:p>
        </w:tc>
        <w:tc>
          <w:tcPr>
            <w:tcW w:w="853"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备单板名称</w:t>
            </w:r>
          </w:p>
        </w:tc>
        <w:tc>
          <w:tcPr>
            <w:tcW w:w="853"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备端口名称</w:t>
            </w:r>
          </w:p>
        </w:tc>
        <w:tc>
          <w:tcPr>
            <w:tcW w:w="853"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倒换时间</w:t>
            </w:r>
          </w:p>
        </w:tc>
        <w:tc>
          <w:tcPr>
            <w:tcW w:w="853"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当前工作状态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 w:type="dxa"/>
          </w:tcPr>
          <w:p>
            <w:pPr>
              <w:pStyle w:val="82"/>
              <w:widowControl w:val="0"/>
              <w:ind w:firstLine="0" w:firstLineChars="0"/>
              <w:rPr>
                <w:rFonts w:ascii="Times New Roman"/>
                <w:color w:val="000000" w:themeColor="text1"/>
                <w14:textFill>
                  <w14:solidFill>
                    <w14:schemeClr w14:val="tx1"/>
                  </w14:solidFill>
                </w14:textFill>
              </w:rPr>
            </w:pPr>
          </w:p>
        </w:tc>
        <w:tc>
          <w:tcPr>
            <w:tcW w:w="852" w:type="dxa"/>
          </w:tcPr>
          <w:p>
            <w:pPr>
              <w:pStyle w:val="82"/>
              <w:widowControl w:val="0"/>
              <w:ind w:firstLine="0" w:firstLineChars="0"/>
              <w:rPr>
                <w:rFonts w:ascii="Times New Roman"/>
                <w:color w:val="000000" w:themeColor="text1"/>
                <w14:textFill>
                  <w14:solidFill>
                    <w14:schemeClr w14:val="tx1"/>
                  </w14:solidFill>
                </w14:textFill>
              </w:rPr>
            </w:pPr>
          </w:p>
        </w:tc>
        <w:tc>
          <w:tcPr>
            <w:tcW w:w="853" w:type="dxa"/>
          </w:tcPr>
          <w:p>
            <w:pPr>
              <w:pStyle w:val="82"/>
              <w:widowControl w:val="0"/>
              <w:ind w:firstLine="0" w:firstLineChars="0"/>
              <w:rPr>
                <w:rFonts w:ascii="Times New Roman"/>
                <w:color w:val="000000" w:themeColor="text1"/>
                <w14:textFill>
                  <w14:solidFill>
                    <w14:schemeClr w14:val="tx1"/>
                  </w14:solidFill>
                </w14:textFill>
              </w:rPr>
            </w:pPr>
          </w:p>
        </w:tc>
        <w:tc>
          <w:tcPr>
            <w:tcW w:w="853" w:type="dxa"/>
          </w:tcPr>
          <w:p>
            <w:pPr>
              <w:pStyle w:val="82"/>
              <w:widowControl w:val="0"/>
              <w:ind w:firstLine="0" w:firstLineChars="0"/>
              <w:rPr>
                <w:rFonts w:ascii="Times New Roman"/>
                <w:color w:val="000000" w:themeColor="text1"/>
                <w14:textFill>
                  <w14:solidFill>
                    <w14:schemeClr w14:val="tx1"/>
                  </w14:solidFill>
                </w14:textFill>
              </w:rPr>
            </w:pPr>
          </w:p>
        </w:tc>
        <w:tc>
          <w:tcPr>
            <w:tcW w:w="853" w:type="dxa"/>
          </w:tcPr>
          <w:p>
            <w:pPr>
              <w:pStyle w:val="82"/>
              <w:widowControl w:val="0"/>
              <w:ind w:firstLine="0" w:firstLineChars="0"/>
              <w:rPr>
                <w:rFonts w:ascii="Times New Roman"/>
                <w:color w:val="000000" w:themeColor="text1"/>
                <w14:textFill>
                  <w14:solidFill>
                    <w14:schemeClr w14:val="tx1"/>
                  </w14:solidFill>
                </w14:textFill>
              </w:rPr>
            </w:pPr>
          </w:p>
        </w:tc>
        <w:tc>
          <w:tcPr>
            <w:tcW w:w="853" w:type="dxa"/>
          </w:tcPr>
          <w:p>
            <w:pPr>
              <w:pStyle w:val="82"/>
              <w:widowControl w:val="0"/>
              <w:ind w:firstLine="0" w:firstLineChars="0"/>
              <w:rPr>
                <w:rFonts w:ascii="Times New Roman"/>
                <w:color w:val="000000" w:themeColor="text1"/>
                <w14:textFill>
                  <w14:solidFill>
                    <w14:schemeClr w14:val="tx1"/>
                  </w14:solidFill>
                </w14:textFill>
              </w:rPr>
            </w:pPr>
          </w:p>
        </w:tc>
        <w:tc>
          <w:tcPr>
            <w:tcW w:w="853" w:type="dxa"/>
          </w:tcPr>
          <w:p>
            <w:pPr>
              <w:pStyle w:val="82"/>
              <w:widowControl w:val="0"/>
              <w:ind w:firstLine="0" w:firstLineChars="0"/>
              <w:rPr>
                <w:rFonts w:ascii="Times New Roman"/>
                <w:color w:val="000000" w:themeColor="text1"/>
                <w14:textFill>
                  <w14:solidFill>
                    <w14:schemeClr w14:val="tx1"/>
                  </w14:solidFill>
                </w14:textFill>
              </w:rPr>
            </w:pPr>
          </w:p>
        </w:tc>
        <w:tc>
          <w:tcPr>
            <w:tcW w:w="853" w:type="dxa"/>
          </w:tcPr>
          <w:p>
            <w:pPr>
              <w:pStyle w:val="82"/>
              <w:widowControl w:val="0"/>
              <w:ind w:firstLine="0" w:firstLineChars="0"/>
              <w:rPr>
                <w:rFonts w:ascii="Times New Roman"/>
                <w:color w:val="000000" w:themeColor="text1"/>
                <w14:textFill>
                  <w14:solidFill>
                    <w14:schemeClr w14:val="tx1"/>
                  </w14:solidFill>
                </w14:textFill>
              </w:rPr>
            </w:pPr>
          </w:p>
        </w:tc>
        <w:tc>
          <w:tcPr>
            <w:tcW w:w="853" w:type="dxa"/>
          </w:tcPr>
          <w:p>
            <w:pPr>
              <w:pStyle w:val="82"/>
              <w:widowControl w:val="0"/>
              <w:ind w:firstLine="0" w:firstLineChars="0"/>
              <w:rPr>
                <w:rFonts w:ascii="Times New Roman"/>
                <w:color w:val="000000" w:themeColor="text1"/>
                <w14:textFill>
                  <w14:solidFill>
                    <w14:schemeClr w14:val="tx1"/>
                  </w14:solidFill>
                </w14:textFill>
              </w:rPr>
            </w:pPr>
          </w:p>
        </w:tc>
        <w:tc>
          <w:tcPr>
            <w:tcW w:w="853" w:type="dxa"/>
          </w:tcPr>
          <w:p>
            <w:pPr>
              <w:pStyle w:val="82"/>
              <w:widowControl w:val="0"/>
              <w:ind w:firstLine="0" w:firstLineChars="0"/>
              <w:rPr>
                <w:rFonts w:ascii="Times New Roman"/>
                <w:color w:val="000000" w:themeColor="text1"/>
                <w:sz w:val="18"/>
                <w:szCs w:val="18"/>
                <w14:textFill>
                  <w14:solidFill>
                    <w14:schemeClr w14:val="tx1"/>
                  </w14:solidFill>
                </w14:textFill>
              </w:rPr>
            </w:pPr>
            <w:r>
              <w:rPr>
                <w:rFonts w:ascii="Times New Roman"/>
                <w:color w:val="000000" w:themeColor="text1"/>
                <w:sz w:val="18"/>
                <w:szCs w:val="18"/>
                <w14:textFill>
                  <w14:solidFill>
                    <w14:schemeClr w14:val="tx1"/>
                  </w14:solidFill>
                </w14:textFill>
              </w:rPr>
              <w:t>主用/备用</w:t>
            </w: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b w:val="0"/>
          <w:szCs w:val="21"/>
        </w:rPr>
      </w:pPr>
      <w:bookmarkStart w:id="841" w:name="_Toc19695465"/>
      <w:r>
        <w:rPr>
          <w:rFonts w:eastAsiaTheme="minorEastAsia"/>
          <w:b w:val="0"/>
          <w:szCs w:val="21"/>
        </w:rPr>
        <w:t>LTE的L2 VPN保护状态检查</w:t>
      </w:r>
      <w:bookmarkEnd w:id="841"/>
    </w:p>
    <w:p>
      <w:pPr>
        <w:pStyle w:val="16"/>
        <w:rPr>
          <w:color w:val="000000" w:themeColor="text1"/>
          <w14:textFill>
            <w14:solidFill>
              <w14:schemeClr w14:val="tx1"/>
            </w14:solidFill>
          </w14:textFill>
        </w:rPr>
      </w:pPr>
      <w:r>
        <w:rPr>
          <w:color w:val="000000" w:themeColor="text1"/>
          <w14:textFill>
            <w14:solidFill>
              <w14:schemeClr w14:val="tx1"/>
            </w14:solidFill>
          </w14:textFill>
        </w:rPr>
        <w:t>检查LTE的L2 VPN保护组是否发生了倒换，发生倒换的保护组输出下列报表。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87"/>
        <w:gridCol w:w="2287"/>
        <w:gridCol w:w="1824"/>
        <w:gridCol w:w="1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1" w:type="pct"/>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网元名称</w:t>
            </w:r>
          </w:p>
        </w:tc>
        <w:tc>
          <w:tcPr>
            <w:tcW w:w="1391" w:type="pct"/>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保护组名称</w:t>
            </w:r>
          </w:p>
        </w:tc>
        <w:tc>
          <w:tcPr>
            <w:tcW w:w="1109" w:type="pct"/>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保护组状态</w:t>
            </w:r>
          </w:p>
        </w:tc>
        <w:tc>
          <w:tcPr>
            <w:tcW w:w="1109" w:type="pct"/>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倒换时间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1" w:type="pct"/>
          </w:tcPr>
          <w:p>
            <w:pPr>
              <w:pStyle w:val="82"/>
              <w:widowControl w:val="0"/>
              <w:ind w:firstLine="0" w:firstLineChars="0"/>
              <w:rPr>
                <w:rFonts w:ascii="Times New Roman"/>
                <w:color w:val="000000" w:themeColor="text1"/>
                <w14:textFill>
                  <w14:solidFill>
                    <w14:schemeClr w14:val="tx1"/>
                  </w14:solidFill>
                </w14:textFill>
              </w:rPr>
            </w:pPr>
          </w:p>
        </w:tc>
        <w:tc>
          <w:tcPr>
            <w:tcW w:w="1391" w:type="pct"/>
          </w:tcPr>
          <w:p>
            <w:pPr>
              <w:pStyle w:val="82"/>
              <w:widowControl w:val="0"/>
              <w:ind w:firstLine="0" w:firstLineChars="0"/>
              <w:rPr>
                <w:rFonts w:ascii="Times New Roman"/>
                <w:color w:val="000000" w:themeColor="text1"/>
                <w14:textFill>
                  <w14:solidFill>
                    <w14:schemeClr w14:val="tx1"/>
                  </w14:solidFill>
                </w14:textFill>
              </w:rPr>
            </w:pPr>
          </w:p>
        </w:tc>
        <w:tc>
          <w:tcPr>
            <w:tcW w:w="1109" w:type="pct"/>
          </w:tcPr>
          <w:p>
            <w:pPr>
              <w:pStyle w:val="82"/>
              <w:widowControl w:val="0"/>
              <w:ind w:firstLine="0" w:firstLineChars="0"/>
              <w:rPr>
                <w:rFonts w:ascii="Times New Roman"/>
                <w:color w:val="000000" w:themeColor="text1"/>
                <w14:textFill>
                  <w14:solidFill>
                    <w14:schemeClr w14:val="tx1"/>
                  </w14:solidFill>
                </w14:textFill>
              </w:rPr>
            </w:pPr>
          </w:p>
        </w:tc>
        <w:tc>
          <w:tcPr>
            <w:tcW w:w="1109" w:type="pct"/>
          </w:tcPr>
          <w:p>
            <w:pPr>
              <w:pStyle w:val="82"/>
              <w:widowControl w:val="0"/>
              <w:ind w:firstLine="0" w:firstLineChars="0"/>
              <w:rPr>
                <w:rFonts w:ascii="Times New Roman"/>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842" w:name="_Toc19695467"/>
      <w:r>
        <w:rPr>
          <w:rFonts w:eastAsiaTheme="minorEastAsia"/>
          <w:b w:val="0"/>
          <w:szCs w:val="21"/>
        </w:rPr>
        <w:t>链路端口参数检查</w:t>
      </w:r>
      <w:bookmarkEnd w:id="842"/>
    </w:p>
    <w:p>
      <w:pPr>
        <w:pStyle w:val="16"/>
        <w:rPr>
          <w:color w:val="000000" w:themeColor="text1"/>
          <w14:textFill>
            <w14:solidFill>
              <w14:schemeClr w14:val="tx1"/>
            </w14:solidFill>
          </w14:textFill>
        </w:rPr>
      </w:pPr>
      <w:r>
        <w:rPr>
          <w:color w:val="000000" w:themeColor="text1"/>
          <w14:textFill>
            <w14:solidFill>
              <w14:schemeClr w14:val="tx1"/>
            </w14:solidFill>
          </w14:textFill>
        </w:rPr>
        <w:t>检查链路两端端口的配置参数（IP地址段，光模块传输距离、波长，工作模式）是否一致，对于配置参数不一致的链路，输出下列报表：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3"/>
        <w:gridCol w:w="1787"/>
        <w:gridCol w:w="1653"/>
        <w:gridCol w:w="2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1" w:type="pct"/>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链路名称</w:t>
            </w:r>
          </w:p>
        </w:tc>
        <w:tc>
          <w:tcPr>
            <w:tcW w:w="1087" w:type="pct"/>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本端端口</w:t>
            </w:r>
          </w:p>
        </w:tc>
        <w:tc>
          <w:tcPr>
            <w:tcW w:w="1005" w:type="pct"/>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对端端口</w:t>
            </w:r>
          </w:p>
        </w:tc>
        <w:tc>
          <w:tcPr>
            <w:tcW w:w="1787" w:type="pct"/>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不一致参数项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1" w:type="pct"/>
          </w:tcPr>
          <w:p>
            <w:pPr>
              <w:pStyle w:val="82"/>
              <w:widowControl w:val="0"/>
              <w:ind w:firstLine="0" w:firstLineChars="0"/>
              <w:rPr>
                <w:rFonts w:ascii="Times New Roman"/>
                <w:color w:val="000000" w:themeColor="text1"/>
                <w14:textFill>
                  <w14:solidFill>
                    <w14:schemeClr w14:val="tx1"/>
                  </w14:solidFill>
                </w14:textFill>
              </w:rPr>
            </w:pPr>
          </w:p>
        </w:tc>
        <w:tc>
          <w:tcPr>
            <w:tcW w:w="1087" w:type="pct"/>
          </w:tcPr>
          <w:p>
            <w:pPr>
              <w:pStyle w:val="82"/>
              <w:widowControl w:val="0"/>
              <w:ind w:firstLine="0" w:firstLineChars="0"/>
              <w:rPr>
                <w:rFonts w:ascii="Times New Roman"/>
                <w:color w:val="000000" w:themeColor="text1"/>
                <w14:textFill>
                  <w14:solidFill>
                    <w14:schemeClr w14:val="tx1"/>
                  </w14:solidFill>
                </w14:textFill>
              </w:rPr>
            </w:pPr>
          </w:p>
        </w:tc>
        <w:tc>
          <w:tcPr>
            <w:tcW w:w="1005" w:type="pct"/>
          </w:tcPr>
          <w:p>
            <w:pPr>
              <w:pStyle w:val="82"/>
              <w:widowControl w:val="0"/>
              <w:ind w:firstLine="0" w:firstLineChars="0"/>
              <w:rPr>
                <w:rFonts w:ascii="Times New Roman"/>
                <w:color w:val="000000" w:themeColor="text1"/>
                <w14:textFill>
                  <w14:solidFill>
                    <w14:schemeClr w14:val="tx1"/>
                  </w14:solidFill>
                </w14:textFill>
              </w:rPr>
            </w:pPr>
          </w:p>
        </w:tc>
        <w:tc>
          <w:tcPr>
            <w:tcW w:w="1787" w:type="pct"/>
          </w:tcPr>
          <w:p>
            <w:pPr>
              <w:pStyle w:val="82"/>
              <w:widowControl w:val="0"/>
              <w:ind w:firstLine="0" w:firstLineChars="0"/>
              <w:rPr>
                <w:rFonts w:ascii="Times New Roman"/>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843" w:name="_Toc19695468"/>
      <w:r>
        <w:rPr>
          <w:rFonts w:eastAsiaTheme="minorEastAsia"/>
          <w:b w:val="0"/>
          <w:szCs w:val="21"/>
        </w:rPr>
        <w:t>光纤双方向损耗检查</w:t>
      </w:r>
      <w:bookmarkEnd w:id="843"/>
    </w:p>
    <w:p>
      <w:pPr>
        <w:pStyle w:val="16"/>
        <w:rPr>
          <w:color w:val="000000" w:themeColor="text1"/>
          <w14:textFill>
            <w14:solidFill>
              <w14:schemeClr w14:val="tx1"/>
            </w14:solidFill>
          </w14:textFill>
        </w:rPr>
      </w:pPr>
      <w:r>
        <w:rPr>
          <w:color w:val="000000" w:themeColor="text1"/>
          <w14:textFill>
            <w14:solidFill>
              <w14:schemeClr w14:val="tx1"/>
            </w14:solidFill>
          </w14:textFill>
        </w:rPr>
        <w:t>检查光纤双方向（A端点的发光功率-Z端点的收光功率）-（Z端点的发光功率-A端点的收光功率）的绝对值是否大于门限值，门限值可设置。对于越限的链路，输出下列报表：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0"/>
        <w:gridCol w:w="855"/>
        <w:gridCol w:w="855"/>
        <w:gridCol w:w="855"/>
        <w:gridCol w:w="771"/>
        <w:gridCol w:w="855"/>
        <w:gridCol w:w="855"/>
        <w:gridCol w:w="766"/>
        <w:gridCol w:w="765"/>
        <w:gridCol w:w="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5" w:type="pct"/>
          </w:tcPr>
          <w:p>
            <w:pPr>
              <w:pStyle w:val="229"/>
              <w:tabs>
                <w:tab w:val="clear" w:pos="1140"/>
              </w:tabs>
              <w:ind w:left="0" w:firstLine="0"/>
              <w:rPr>
                <w:rFonts w:ascii="Times New Roman" w:cs="Times New Roman"/>
                <w:color w:val="000000" w:themeColor="text1"/>
                <w:szCs w:val="21"/>
                <w14:textFill>
                  <w14:solidFill>
                    <w14:schemeClr w14:val="tx1"/>
                  </w14:solidFill>
                </w14:textFill>
              </w:rPr>
            </w:pPr>
            <w:r>
              <w:rPr>
                <w:rFonts w:ascii="Times New Roman" w:cs="Times New Roman"/>
                <w:color w:val="000000" w:themeColor="text1"/>
                <w:szCs w:val="21"/>
                <w14:textFill>
                  <w14:solidFill>
                    <w14:schemeClr w14:val="tx1"/>
                  </w14:solidFill>
                </w14:textFill>
              </w:rPr>
              <w:t>A端网元端口名称</w:t>
            </w:r>
          </w:p>
        </w:tc>
        <w:tc>
          <w:tcPr>
            <w:tcW w:w="520" w:type="pct"/>
          </w:tcPr>
          <w:p>
            <w:pPr>
              <w:pStyle w:val="229"/>
              <w:tabs>
                <w:tab w:val="clear" w:pos="1140"/>
              </w:tabs>
              <w:ind w:left="0" w:firstLine="0"/>
              <w:rPr>
                <w:rFonts w:ascii="Times New Roman" w:cs="Times New Roman"/>
                <w:color w:val="000000" w:themeColor="text1"/>
                <w:szCs w:val="21"/>
                <w14:textFill>
                  <w14:solidFill>
                    <w14:schemeClr w14:val="tx1"/>
                  </w14:solidFill>
                </w14:textFill>
              </w:rPr>
            </w:pPr>
            <w:r>
              <w:rPr>
                <w:rFonts w:ascii="Times New Roman" w:cs="Times New Roman"/>
                <w:color w:val="000000" w:themeColor="text1"/>
                <w:szCs w:val="21"/>
                <w14:textFill>
                  <w14:solidFill>
                    <w14:schemeClr w14:val="tx1"/>
                  </w14:solidFill>
                </w14:textFill>
              </w:rPr>
              <w:t>Z端网元端口名称</w:t>
            </w:r>
          </w:p>
        </w:tc>
        <w:tc>
          <w:tcPr>
            <w:tcW w:w="520" w:type="pct"/>
          </w:tcPr>
          <w:p>
            <w:pPr>
              <w:pStyle w:val="229"/>
              <w:tabs>
                <w:tab w:val="clear" w:pos="1140"/>
              </w:tabs>
              <w:ind w:left="0" w:firstLine="0"/>
              <w:rPr>
                <w:rFonts w:ascii="Times New Roman" w:cs="Times New Roman"/>
                <w:color w:val="000000" w:themeColor="text1"/>
                <w:szCs w:val="21"/>
                <w14:textFill>
                  <w14:solidFill>
                    <w14:schemeClr w14:val="tx1"/>
                  </w14:solidFill>
                </w14:textFill>
              </w:rPr>
            </w:pPr>
            <w:r>
              <w:rPr>
                <w:rFonts w:ascii="Times New Roman" w:cs="Times New Roman"/>
                <w:color w:val="000000" w:themeColor="text1"/>
                <w:szCs w:val="21"/>
                <w14:textFill>
                  <w14:solidFill>
                    <w14:schemeClr w14:val="tx1"/>
                  </w14:solidFill>
                </w14:textFill>
              </w:rPr>
              <w:t>A端发光功率</w:t>
            </w:r>
          </w:p>
        </w:tc>
        <w:tc>
          <w:tcPr>
            <w:tcW w:w="520" w:type="pct"/>
          </w:tcPr>
          <w:p>
            <w:pPr>
              <w:pStyle w:val="229"/>
              <w:tabs>
                <w:tab w:val="clear" w:pos="1140"/>
              </w:tabs>
              <w:ind w:left="0" w:firstLine="0"/>
              <w:rPr>
                <w:rFonts w:ascii="Times New Roman" w:cs="Times New Roman"/>
                <w:color w:val="000000" w:themeColor="text1"/>
                <w:szCs w:val="21"/>
                <w14:textFill>
                  <w14:solidFill>
                    <w14:schemeClr w14:val="tx1"/>
                  </w14:solidFill>
                </w14:textFill>
              </w:rPr>
            </w:pPr>
            <w:r>
              <w:rPr>
                <w:rFonts w:ascii="Times New Roman" w:cs="Times New Roman"/>
                <w:color w:val="000000" w:themeColor="text1"/>
                <w:szCs w:val="21"/>
                <w14:textFill>
                  <w14:solidFill>
                    <w14:schemeClr w14:val="tx1"/>
                  </w14:solidFill>
                </w14:textFill>
              </w:rPr>
              <w:t>Z端收光功率</w:t>
            </w:r>
          </w:p>
        </w:tc>
        <w:tc>
          <w:tcPr>
            <w:tcW w:w="469" w:type="pct"/>
          </w:tcPr>
          <w:p>
            <w:pPr>
              <w:pStyle w:val="229"/>
              <w:tabs>
                <w:tab w:val="clear" w:pos="1140"/>
              </w:tabs>
              <w:ind w:left="0" w:firstLine="0"/>
              <w:rPr>
                <w:rFonts w:ascii="Times New Roman" w:cs="Times New Roman"/>
                <w:color w:val="000000" w:themeColor="text1"/>
                <w:szCs w:val="21"/>
                <w14:textFill>
                  <w14:solidFill>
                    <w14:schemeClr w14:val="tx1"/>
                  </w14:solidFill>
                </w14:textFill>
              </w:rPr>
            </w:pPr>
            <w:r>
              <w:rPr>
                <w:rFonts w:ascii="Times New Roman" w:cs="Times New Roman"/>
                <w:color w:val="000000" w:themeColor="text1"/>
                <w:szCs w:val="21"/>
                <w14:textFill>
                  <w14:solidFill>
                    <w14:schemeClr w14:val="tx1"/>
                  </w14:solidFill>
                </w14:textFill>
              </w:rPr>
              <w:t>A→Z光纤损耗值</w:t>
            </w:r>
          </w:p>
        </w:tc>
        <w:tc>
          <w:tcPr>
            <w:tcW w:w="520" w:type="pct"/>
          </w:tcPr>
          <w:p>
            <w:pPr>
              <w:pStyle w:val="229"/>
              <w:tabs>
                <w:tab w:val="clear" w:pos="1140"/>
              </w:tabs>
              <w:ind w:left="0" w:firstLine="0"/>
              <w:rPr>
                <w:rFonts w:ascii="Times New Roman" w:cs="Times New Roman"/>
                <w:color w:val="000000" w:themeColor="text1"/>
                <w:szCs w:val="21"/>
                <w14:textFill>
                  <w14:solidFill>
                    <w14:schemeClr w14:val="tx1"/>
                  </w14:solidFill>
                </w14:textFill>
              </w:rPr>
            </w:pPr>
            <w:r>
              <w:rPr>
                <w:rFonts w:ascii="Times New Roman" w:cs="Times New Roman"/>
                <w:color w:val="000000" w:themeColor="text1"/>
                <w:szCs w:val="21"/>
                <w14:textFill>
                  <w14:solidFill>
                    <w14:schemeClr w14:val="tx1"/>
                  </w14:solidFill>
                </w14:textFill>
              </w:rPr>
              <w:t>Z端发光功率</w:t>
            </w:r>
          </w:p>
        </w:tc>
        <w:tc>
          <w:tcPr>
            <w:tcW w:w="520" w:type="pct"/>
          </w:tcPr>
          <w:p>
            <w:pPr>
              <w:pStyle w:val="229"/>
              <w:tabs>
                <w:tab w:val="clear" w:pos="1140"/>
              </w:tabs>
              <w:ind w:left="0" w:firstLine="0"/>
              <w:rPr>
                <w:rFonts w:ascii="Times New Roman" w:cs="Times New Roman"/>
                <w:color w:val="000000" w:themeColor="text1"/>
                <w:szCs w:val="21"/>
                <w14:textFill>
                  <w14:solidFill>
                    <w14:schemeClr w14:val="tx1"/>
                  </w14:solidFill>
                </w14:textFill>
              </w:rPr>
            </w:pPr>
            <w:r>
              <w:rPr>
                <w:rFonts w:ascii="Times New Roman" w:cs="Times New Roman"/>
                <w:color w:val="000000" w:themeColor="text1"/>
                <w:szCs w:val="21"/>
                <w14:textFill>
                  <w14:solidFill>
                    <w14:schemeClr w14:val="tx1"/>
                  </w14:solidFill>
                </w14:textFill>
              </w:rPr>
              <w:t>A端收光功率</w:t>
            </w:r>
          </w:p>
        </w:tc>
        <w:tc>
          <w:tcPr>
            <w:tcW w:w="466" w:type="pct"/>
          </w:tcPr>
          <w:p>
            <w:pPr>
              <w:pStyle w:val="229"/>
              <w:tabs>
                <w:tab w:val="clear" w:pos="1140"/>
              </w:tabs>
              <w:ind w:left="0" w:firstLine="0"/>
              <w:rPr>
                <w:rFonts w:ascii="Times New Roman" w:cs="Times New Roman"/>
                <w:color w:val="000000" w:themeColor="text1"/>
                <w:szCs w:val="21"/>
                <w14:textFill>
                  <w14:solidFill>
                    <w14:schemeClr w14:val="tx1"/>
                  </w14:solidFill>
                </w14:textFill>
              </w:rPr>
            </w:pPr>
            <w:r>
              <w:rPr>
                <w:rFonts w:ascii="Times New Roman" w:cs="Times New Roman"/>
                <w:color w:val="000000" w:themeColor="text1"/>
                <w:szCs w:val="21"/>
                <w14:textFill>
                  <w14:solidFill>
                    <w14:schemeClr w14:val="tx1"/>
                  </w14:solidFill>
                </w14:textFill>
              </w:rPr>
              <w:t>Z→A光纤损耗值</w:t>
            </w:r>
          </w:p>
        </w:tc>
        <w:tc>
          <w:tcPr>
            <w:tcW w:w="465" w:type="pct"/>
          </w:tcPr>
          <w:p>
            <w:pPr>
              <w:pStyle w:val="229"/>
              <w:tabs>
                <w:tab w:val="clear" w:pos="1140"/>
              </w:tabs>
              <w:ind w:left="0" w:firstLine="0"/>
              <w:rPr>
                <w:rFonts w:ascii="Times New Roman" w:cs="Times New Roman"/>
                <w:color w:val="000000" w:themeColor="text1"/>
                <w:szCs w:val="21"/>
                <w14:textFill>
                  <w14:solidFill>
                    <w14:schemeClr w14:val="tx1"/>
                  </w14:solidFill>
                </w14:textFill>
              </w:rPr>
            </w:pPr>
            <w:r>
              <w:rPr>
                <w:rFonts w:ascii="Times New Roman" w:cs="Times New Roman"/>
                <w:color w:val="000000" w:themeColor="text1"/>
                <w:szCs w:val="21"/>
                <w14:textFill>
                  <w14:solidFill>
                    <w14:schemeClr w14:val="tx1"/>
                  </w14:solidFill>
                </w14:textFill>
              </w:rPr>
              <w:t>双向损耗差值</w:t>
            </w:r>
          </w:p>
        </w:tc>
        <w:tc>
          <w:tcPr>
            <w:tcW w:w="465" w:type="pct"/>
          </w:tcPr>
          <w:p>
            <w:pPr>
              <w:pStyle w:val="229"/>
              <w:tabs>
                <w:tab w:val="clear" w:pos="1140"/>
              </w:tabs>
              <w:ind w:left="0" w:firstLine="0"/>
              <w:rPr>
                <w:rFonts w:ascii="Times New Roman" w:cs="Times New Roman"/>
                <w:color w:val="000000" w:themeColor="text1"/>
                <w:szCs w:val="21"/>
                <w14:textFill>
                  <w14:solidFill>
                    <w14:schemeClr w14:val="tx1"/>
                  </w14:solidFill>
                </w14:textFill>
              </w:rPr>
            </w:pPr>
            <w:r>
              <w:rPr>
                <w:rFonts w:ascii="Times New Roman" w:cs="Times New Roman"/>
                <w:color w:val="000000" w:themeColor="text1"/>
                <w:szCs w:val="21"/>
                <w14:textFill>
                  <w14:solidFill>
                    <w14:schemeClr w14:val="tx1"/>
                  </w14:solidFill>
                </w14:textFill>
              </w:rPr>
              <w:t>是否越限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5" w:type="pct"/>
          </w:tcPr>
          <w:p>
            <w:pPr>
              <w:pStyle w:val="229"/>
              <w:tabs>
                <w:tab w:val="clear" w:pos="1140"/>
              </w:tabs>
              <w:ind w:left="0" w:firstLine="0"/>
              <w:rPr>
                <w:rFonts w:ascii="Times New Roman" w:cs="Times New Roman"/>
                <w:color w:val="000000" w:themeColor="text1"/>
                <w:szCs w:val="21"/>
                <w14:textFill>
                  <w14:solidFill>
                    <w14:schemeClr w14:val="tx1"/>
                  </w14:solidFill>
                </w14:textFill>
              </w:rPr>
            </w:pPr>
          </w:p>
        </w:tc>
        <w:tc>
          <w:tcPr>
            <w:tcW w:w="520" w:type="pct"/>
          </w:tcPr>
          <w:p>
            <w:pPr>
              <w:pStyle w:val="229"/>
              <w:tabs>
                <w:tab w:val="clear" w:pos="1140"/>
              </w:tabs>
              <w:ind w:left="0" w:firstLine="0"/>
              <w:rPr>
                <w:rFonts w:ascii="Times New Roman" w:cs="Times New Roman"/>
                <w:color w:val="000000" w:themeColor="text1"/>
                <w:szCs w:val="21"/>
                <w14:textFill>
                  <w14:solidFill>
                    <w14:schemeClr w14:val="tx1"/>
                  </w14:solidFill>
                </w14:textFill>
              </w:rPr>
            </w:pPr>
          </w:p>
        </w:tc>
        <w:tc>
          <w:tcPr>
            <w:tcW w:w="520" w:type="pct"/>
          </w:tcPr>
          <w:p>
            <w:pPr>
              <w:pStyle w:val="229"/>
              <w:tabs>
                <w:tab w:val="clear" w:pos="1140"/>
              </w:tabs>
              <w:ind w:left="0" w:firstLine="0"/>
              <w:rPr>
                <w:rFonts w:ascii="Times New Roman" w:cs="Times New Roman"/>
                <w:color w:val="000000" w:themeColor="text1"/>
                <w:szCs w:val="21"/>
                <w14:textFill>
                  <w14:solidFill>
                    <w14:schemeClr w14:val="tx1"/>
                  </w14:solidFill>
                </w14:textFill>
              </w:rPr>
            </w:pPr>
          </w:p>
        </w:tc>
        <w:tc>
          <w:tcPr>
            <w:tcW w:w="520" w:type="pct"/>
          </w:tcPr>
          <w:p>
            <w:pPr>
              <w:pStyle w:val="229"/>
              <w:tabs>
                <w:tab w:val="clear" w:pos="1140"/>
              </w:tabs>
              <w:ind w:left="0" w:firstLine="0"/>
              <w:rPr>
                <w:rFonts w:ascii="Times New Roman" w:cs="Times New Roman"/>
                <w:color w:val="000000" w:themeColor="text1"/>
                <w:szCs w:val="21"/>
                <w14:textFill>
                  <w14:solidFill>
                    <w14:schemeClr w14:val="tx1"/>
                  </w14:solidFill>
                </w14:textFill>
              </w:rPr>
            </w:pPr>
          </w:p>
        </w:tc>
        <w:tc>
          <w:tcPr>
            <w:tcW w:w="469" w:type="pct"/>
          </w:tcPr>
          <w:p>
            <w:pPr>
              <w:pStyle w:val="229"/>
              <w:tabs>
                <w:tab w:val="clear" w:pos="1140"/>
              </w:tabs>
              <w:ind w:left="0" w:firstLine="0"/>
              <w:rPr>
                <w:rFonts w:ascii="Times New Roman" w:cs="Times New Roman"/>
                <w:color w:val="000000" w:themeColor="text1"/>
                <w:szCs w:val="21"/>
                <w14:textFill>
                  <w14:solidFill>
                    <w14:schemeClr w14:val="tx1"/>
                  </w14:solidFill>
                </w14:textFill>
              </w:rPr>
            </w:pPr>
          </w:p>
        </w:tc>
        <w:tc>
          <w:tcPr>
            <w:tcW w:w="520" w:type="pct"/>
          </w:tcPr>
          <w:p>
            <w:pPr>
              <w:pStyle w:val="229"/>
              <w:keepNext/>
              <w:keepLines/>
              <w:tabs>
                <w:tab w:val="clear" w:pos="1140"/>
              </w:tabs>
              <w:spacing w:before="260" w:after="260" w:line="416" w:lineRule="auto"/>
              <w:ind w:left="540" w:firstLine="0"/>
              <w:outlineLvl w:val="2"/>
              <w:rPr>
                <w:rFonts w:ascii="Times New Roman" w:cs="Times New Roman"/>
                <w:color w:val="000000" w:themeColor="text1"/>
                <w:szCs w:val="21"/>
                <w14:textFill>
                  <w14:solidFill>
                    <w14:schemeClr w14:val="tx1"/>
                  </w14:solidFill>
                </w14:textFill>
              </w:rPr>
            </w:pPr>
          </w:p>
        </w:tc>
        <w:tc>
          <w:tcPr>
            <w:tcW w:w="520" w:type="pct"/>
          </w:tcPr>
          <w:p>
            <w:pPr>
              <w:pStyle w:val="229"/>
              <w:keepNext/>
              <w:keepLines/>
              <w:tabs>
                <w:tab w:val="clear" w:pos="1140"/>
              </w:tabs>
              <w:spacing w:before="260" w:after="260" w:line="416" w:lineRule="auto"/>
              <w:ind w:left="540" w:firstLine="0"/>
              <w:outlineLvl w:val="2"/>
              <w:rPr>
                <w:rFonts w:ascii="Times New Roman" w:cs="Times New Roman"/>
                <w:color w:val="000000" w:themeColor="text1"/>
                <w:szCs w:val="21"/>
                <w14:textFill>
                  <w14:solidFill>
                    <w14:schemeClr w14:val="tx1"/>
                  </w14:solidFill>
                </w14:textFill>
              </w:rPr>
            </w:pPr>
          </w:p>
        </w:tc>
        <w:tc>
          <w:tcPr>
            <w:tcW w:w="466" w:type="pct"/>
          </w:tcPr>
          <w:p>
            <w:pPr>
              <w:pStyle w:val="229"/>
              <w:keepNext/>
              <w:keepLines/>
              <w:tabs>
                <w:tab w:val="clear" w:pos="1140"/>
              </w:tabs>
              <w:spacing w:before="260" w:after="260" w:line="416" w:lineRule="auto"/>
              <w:ind w:left="540" w:firstLine="0"/>
              <w:outlineLvl w:val="2"/>
              <w:rPr>
                <w:rFonts w:ascii="Times New Roman" w:cs="Times New Roman"/>
                <w:color w:val="000000" w:themeColor="text1"/>
                <w:szCs w:val="21"/>
                <w14:textFill>
                  <w14:solidFill>
                    <w14:schemeClr w14:val="tx1"/>
                  </w14:solidFill>
                </w14:textFill>
              </w:rPr>
            </w:pPr>
          </w:p>
        </w:tc>
        <w:tc>
          <w:tcPr>
            <w:tcW w:w="465" w:type="pct"/>
          </w:tcPr>
          <w:p>
            <w:pPr>
              <w:pStyle w:val="229"/>
              <w:keepNext/>
              <w:keepLines/>
              <w:tabs>
                <w:tab w:val="clear" w:pos="1140"/>
              </w:tabs>
              <w:spacing w:before="260" w:after="260" w:line="416" w:lineRule="auto"/>
              <w:ind w:left="540" w:firstLine="0"/>
              <w:outlineLvl w:val="2"/>
              <w:rPr>
                <w:rFonts w:ascii="Times New Roman" w:cs="Times New Roman"/>
                <w:color w:val="000000" w:themeColor="text1"/>
                <w:szCs w:val="21"/>
                <w14:textFill>
                  <w14:solidFill>
                    <w14:schemeClr w14:val="tx1"/>
                  </w14:solidFill>
                </w14:textFill>
              </w:rPr>
            </w:pPr>
          </w:p>
        </w:tc>
        <w:tc>
          <w:tcPr>
            <w:tcW w:w="465" w:type="pct"/>
          </w:tcPr>
          <w:p>
            <w:pPr>
              <w:pStyle w:val="229"/>
              <w:keepNext/>
              <w:keepLines/>
              <w:tabs>
                <w:tab w:val="clear" w:pos="1140"/>
              </w:tabs>
              <w:spacing w:before="260" w:after="260" w:line="416" w:lineRule="auto"/>
              <w:ind w:left="540" w:firstLine="0"/>
              <w:outlineLvl w:val="2"/>
              <w:rPr>
                <w:rFonts w:ascii="Times New Roman" w:cs="Times New Roman"/>
                <w:color w:val="000000" w:themeColor="text1"/>
                <w:szCs w:val="2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844" w:name="_Toc19695469"/>
      <w:r>
        <w:rPr>
          <w:rFonts w:eastAsiaTheme="minorEastAsia"/>
          <w:b w:val="0"/>
          <w:szCs w:val="21"/>
        </w:rPr>
        <w:t>工作光功率检查</w:t>
      </w:r>
      <w:bookmarkEnd w:id="844"/>
    </w:p>
    <w:p>
      <w:pPr>
        <w:pStyle w:val="229"/>
        <w:ind w:left="105" w:leftChars="50" w:firstLine="420" w:firstLineChars="20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采集光模块型号，并检查155M，GE，10GE等光口的光功率，光功率超过设定阈值范围的，输出报表。</w:t>
      </w:r>
    </w:p>
    <w:p>
      <w:pPr>
        <w:pStyle w:val="229"/>
        <w:ind w:left="105" w:leftChars="50" w:firstLine="420" w:firstLineChars="20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光功率阈值可以由用户自定义，阈值按照严重程度分为两种，一种为预警阈值，报表中用橙色表示，一种为告警阈值，报表中用红色表示。并统计出光功率合格率。</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5"/>
        <w:gridCol w:w="824"/>
        <w:gridCol w:w="823"/>
        <w:gridCol w:w="823"/>
        <w:gridCol w:w="787"/>
        <w:gridCol w:w="824"/>
        <w:gridCol w:w="824"/>
        <w:gridCol w:w="825"/>
        <w:gridCol w:w="825"/>
        <w:gridCol w:w="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08" w:type="dxa"/>
            <w:gridSpan w:val="10"/>
          </w:tcPr>
          <w:p>
            <w:pPr>
              <w:pStyle w:val="229"/>
              <w:tabs>
                <w:tab w:val="clear" w:pos="1140"/>
              </w:tabs>
              <w:ind w:left="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预警阈值：</w:t>
            </w:r>
          </w:p>
          <w:p>
            <w:pPr>
              <w:pStyle w:val="229"/>
              <w:tabs>
                <w:tab w:val="clear" w:pos="1140"/>
              </w:tabs>
              <w:ind w:left="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告警阈值：</w:t>
            </w:r>
          </w:p>
          <w:p>
            <w:pPr>
              <w:pStyle w:val="229"/>
              <w:tabs>
                <w:tab w:val="clear" w:pos="1140"/>
              </w:tabs>
              <w:ind w:left="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合格率：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4" w:type="dxa"/>
          </w:tcPr>
          <w:p>
            <w:pPr>
              <w:pStyle w:val="229"/>
              <w:tabs>
                <w:tab w:val="clear" w:pos="1140"/>
              </w:tabs>
              <w:ind w:left="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网元名称</w:t>
            </w:r>
          </w:p>
        </w:tc>
        <w:tc>
          <w:tcPr>
            <w:tcW w:w="813" w:type="dxa"/>
          </w:tcPr>
          <w:p>
            <w:pPr>
              <w:pStyle w:val="229"/>
              <w:tabs>
                <w:tab w:val="clear" w:pos="1140"/>
              </w:tabs>
              <w:ind w:left="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槽位地址</w:t>
            </w:r>
          </w:p>
        </w:tc>
        <w:tc>
          <w:tcPr>
            <w:tcW w:w="812" w:type="dxa"/>
          </w:tcPr>
          <w:p>
            <w:pPr>
              <w:pStyle w:val="229"/>
              <w:tabs>
                <w:tab w:val="clear" w:pos="1140"/>
              </w:tabs>
              <w:ind w:left="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单板名称</w:t>
            </w:r>
          </w:p>
        </w:tc>
        <w:tc>
          <w:tcPr>
            <w:tcW w:w="812" w:type="dxa"/>
          </w:tcPr>
          <w:p>
            <w:pPr>
              <w:pStyle w:val="229"/>
              <w:tabs>
                <w:tab w:val="clear" w:pos="1140"/>
              </w:tabs>
              <w:ind w:left="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端口名称</w:t>
            </w:r>
          </w:p>
        </w:tc>
        <w:tc>
          <w:tcPr>
            <w:tcW w:w="776" w:type="dxa"/>
          </w:tcPr>
          <w:p>
            <w:pPr>
              <w:pStyle w:val="229"/>
              <w:tabs>
                <w:tab w:val="clear" w:pos="1140"/>
              </w:tabs>
              <w:ind w:left="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光模块型号</w:t>
            </w:r>
          </w:p>
        </w:tc>
        <w:tc>
          <w:tcPr>
            <w:tcW w:w="813" w:type="dxa"/>
          </w:tcPr>
          <w:p>
            <w:pPr>
              <w:pStyle w:val="229"/>
              <w:tabs>
                <w:tab w:val="clear" w:pos="1140"/>
              </w:tabs>
              <w:ind w:left="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速率</w:t>
            </w:r>
          </w:p>
        </w:tc>
        <w:tc>
          <w:tcPr>
            <w:tcW w:w="813" w:type="dxa"/>
          </w:tcPr>
          <w:p>
            <w:pPr>
              <w:pStyle w:val="229"/>
              <w:tabs>
                <w:tab w:val="clear" w:pos="1140"/>
              </w:tabs>
              <w:ind w:left="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收/发光功率</w:t>
            </w:r>
          </w:p>
        </w:tc>
        <w:tc>
          <w:tcPr>
            <w:tcW w:w="813" w:type="dxa"/>
          </w:tcPr>
          <w:p>
            <w:pPr>
              <w:pStyle w:val="229"/>
              <w:tabs>
                <w:tab w:val="clear" w:pos="1140"/>
              </w:tabs>
              <w:ind w:left="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过载点</w:t>
            </w:r>
          </w:p>
        </w:tc>
        <w:tc>
          <w:tcPr>
            <w:tcW w:w="813" w:type="dxa"/>
          </w:tcPr>
          <w:p>
            <w:pPr>
              <w:pStyle w:val="229"/>
              <w:tabs>
                <w:tab w:val="clear" w:pos="1140"/>
              </w:tabs>
              <w:ind w:left="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灵敏值</w:t>
            </w:r>
          </w:p>
        </w:tc>
        <w:tc>
          <w:tcPr>
            <w:tcW w:w="829" w:type="dxa"/>
          </w:tcPr>
          <w:p>
            <w:pPr>
              <w:pStyle w:val="229"/>
              <w:tabs>
                <w:tab w:val="clear" w:pos="1140"/>
              </w:tabs>
              <w:ind w:left="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异常程度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4" w:type="dxa"/>
          </w:tcPr>
          <w:p>
            <w:pPr>
              <w:pStyle w:val="229"/>
              <w:tabs>
                <w:tab w:val="clear" w:pos="1140"/>
              </w:tabs>
              <w:ind w:left="0" w:firstLine="0"/>
              <w:rPr>
                <w:rFonts w:ascii="Times New Roman" w:cs="Times New Roman"/>
                <w:color w:val="000000" w:themeColor="text1"/>
                <w14:textFill>
                  <w14:solidFill>
                    <w14:schemeClr w14:val="tx1"/>
                  </w14:solidFill>
                </w14:textFill>
              </w:rPr>
            </w:pPr>
          </w:p>
        </w:tc>
        <w:tc>
          <w:tcPr>
            <w:tcW w:w="813" w:type="dxa"/>
          </w:tcPr>
          <w:p>
            <w:pPr>
              <w:pStyle w:val="229"/>
              <w:tabs>
                <w:tab w:val="clear" w:pos="1140"/>
              </w:tabs>
              <w:ind w:left="0" w:firstLine="0"/>
              <w:rPr>
                <w:rFonts w:ascii="Times New Roman" w:cs="Times New Roman"/>
                <w:color w:val="000000" w:themeColor="text1"/>
                <w14:textFill>
                  <w14:solidFill>
                    <w14:schemeClr w14:val="tx1"/>
                  </w14:solidFill>
                </w14:textFill>
              </w:rPr>
            </w:pPr>
          </w:p>
        </w:tc>
        <w:tc>
          <w:tcPr>
            <w:tcW w:w="812" w:type="dxa"/>
          </w:tcPr>
          <w:p>
            <w:pPr>
              <w:pStyle w:val="229"/>
              <w:tabs>
                <w:tab w:val="clear" w:pos="1140"/>
              </w:tabs>
              <w:ind w:left="0" w:firstLine="0"/>
              <w:rPr>
                <w:rFonts w:ascii="Times New Roman" w:cs="Times New Roman"/>
                <w:color w:val="000000" w:themeColor="text1"/>
                <w14:textFill>
                  <w14:solidFill>
                    <w14:schemeClr w14:val="tx1"/>
                  </w14:solidFill>
                </w14:textFill>
              </w:rPr>
            </w:pPr>
          </w:p>
        </w:tc>
        <w:tc>
          <w:tcPr>
            <w:tcW w:w="812" w:type="dxa"/>
          </w:tcPr>
          <w:p>
            <w:pPr>
              <w:pStyle w:val="229"/>
              <w:tabs>
                <w:tab w:val="clear" w:pos="1140"/>
              </w:tabs>
              <w:ind w:left="0" w:firstLine="0"/>
              <w:rPr>
                <w:rFonts w:ascii="Times New Roman" w:cs="Times New Roman"/>
                <w:color w:val="000000" w:themeColor="text1"/>
                <w14:textFill>
                  <w14:solidFill>
                    <w14:schemeClr w14:val="tx1"/>
                  </w14:solidFill>
                </w14:textFill>
              </w:rPr>
            </w:pPr>
          </w:p>
        </w:tc>
        <w:tc>
          <w:tcPr>
            <w:tcW w:w="776" w:type="dxa"/>
          </w:tcPr>
          <w:p>
            <w:pPr>
              <w:pStyle w:val="229"/>
              <w:tabs>
                <w:tab w:val="clear" w:pos="1140"/>
              </w:tabs>
              <w:ind w:left="0" w:firstLine="0"/>
              <w:rPr>
                <w:rFonts w:ascii="Times New Roman" w:cs="Times New Roman"/>
                <w:b/>
                <w:color w:val="000000" w:themeColor="text1"/>
                <w14:textFill>
                  <w14:solidFill>
                    <w14:schemeClr w14:val="tx1"/>
                  </w14:solidFill>
                </w14:textFill>
              </w:rPr>
            </w:pPr>
          </w:p>
        </w:tc>
        <w:tc>
          <w:tcPr>
            <w:tcW w:w="813" w:type="dxa"/>
          </w:tcPr>
          <w:p>
            <w:pPr>
              <w:pStyle w:val="229"/>
              <w:tabs>
                <w:tab w:val="clear" w:pos="1140"/>
              </w:tabs>
              <w:ind w:left="0" w:firstLine="0"/>
              <w:rPr>
                <w:rFonts w:ascii="Times New Roman" w:cs="Times New Roman"/>
                <w:color w:val="000000" w:themeColor="text1"/>
                <w14:textFill>
                  <w14:solidFill>
                    <w14:schemeClr w14:val="tx1"/>
                  </w14:solidFill>
                </w14:textFill>
              </w:rPr>
            </w:pPr>
          </w:p>
        </w:tc>
        <w:tc>
          <w:tcPr>
            <w:tcW w:w="813" w:type="dxa"/>
          </w:tcPr>
          <w:p>
            <w:pPr>
              <w:pStyle w:val="229"/>
              <w:tabs>
                <w:tab w:val="clear" w:pos="1140"/>
              </w:tabs>
              <w:ind w:left="0" w:firstLine="0"/>
              <w:rPr>
                <w:rFonts w:ascii="Times New Roman" w:cs="Times New Roman"/>
                <w:color w:val="000000" w:themeColor="text1"/>
                <w14:textFill>
                  <w14:solidFill>
                    <w14:schemeClr w14:val="tx1"/>
                  </w14:solidFill>
                </w14:textFill>
              </w:rPr>
            </w:pPr>
          </w:p>
        </w:tc>
        <w:tc>
          <w:tcPr>
            <w:tcW w:w="813" w:type="dxa"/>
          </w:tcPr>
          <w:p>
            <w:pPr>
              <w:pStyle w:val="229"/>
              <w:tabs>
                <w:tab w:val="clear" w:pos="1140"/>
              </w:tabs>
              <w:ind w:left="0" w:firstLine="0"/>
              <w:rPr>
                <w:rFonts w:ascii="Times New Roman" w:cs="Times New Roman"/>
                <w:color w:val="000000" w:themeColor="text1"/>
                <w14:textFill>
                  <w14:solidFill>
                    <w14:schemeClr w14:val="tx1"/>
                  </w14:solidFill>
                </w14:textFill>
              </w:rPr>
            </w:pPr>
          </w:p>
        </w:tc>
        <w:tc>
          <w:tcPr>
            <w:tcW w:w="813" w:type="dxa"/>
          </w:tcPr>
          <w:p>
            <w:pPr>
              <w:pStyle w:val="229"/>
              <w:tabs>
                <w:tab w:val="clear" w:pos="1140"/>
              </w:tabs>
              <w:ind w:left="0" w:firstLine="0"/>
              <w:rPr>
                <w:rFonts w:ascii="Times New Roman" w:cs="Times New Roman"/>
                <w:color w:val="000000" w:themeColor="text1"/>
                <w14:textFill>
                  <w14:solidFill>
                    <w14:schemeClr w14:val="tx1"/>
                  </w14:solidFill>
                </w14:textFill>
              </w:rPr>
            </w:pPr>
          </w:p>
        </w:tc>
        <w:tc>
          <w:tcPr>
            <w:tcW w:w="829" w:type="dxa"/>
          </w:tcPr>
          <w:p>
            <w:pPr>
              <w:pStyle w:val="229"/>
              <w:tabs>
                <w:tab w:val="clear" w:pos="1140"/>
              </w:tabs>
              <w:ind w:left="0" w:firstLine="0"/>
              <w:rPr>
                <w:rFonts w:ascii="Times New Roman" w:cs="Times New Roman"/>
                <w:color w:val="000000" w:themeColor="text1"/>
                <w:sz w:val="18"/>
                <w:szCs w:val="18"/>
                <w14:textFill>
                  <w14:solidFill>
                    <w14:schemeClr w14:val="tx1"/>
                  </w14:solidFill>
                </w14:textFill>
              </w:rPr>
            </w:pPr>
          </w:p>
        </w:tc>
      </w:tr>
    </w:tbl>
    <w:p>
      <w:pPr>
        <w:pStyle w:val="229"/>
        <w:tabs>
          <w:tab w:val="clear" w:pos="1140"/>
        </w:tabs>
        <w:ind w:left="420" w:firstLine="105" w:firstLineChars="5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异常程度：预警/告警</w:t>
      </w:r>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845" w:name="_Toc531688775"/>
      <w:bookmarkStart w:id="846" w:name="_Toc98577462"/>
      <w:bookmarkStart w:id="847" w:name="_Toc531688527"/>
      <w:bookmarkStart w:id="848" w:name="_Toc532182387"/>
      <w:bookmarkStart w:id="849" w:name="_Toc19695470"/>
      <w:bookmarkStart w:id="850" w:name="_Toc25137864"/>
      <w:bookmarkStart w:id="851" w:name="_Toc102456305"/>
      <w:r>
        <w:rPr>
          <w:rFonts w:eastAsiaTheme="minorEastAsia"/>
          <w:b w:val="0"/>
          <w:szCs w:val="21"/>
        </w:rPr>
        <w:t>光功率波动</w:t>
      </w:r>
      <w:bookmarkEnd w:id="845"/>
      <w:bookmarkEnd w:id="846"/>
      <w:bookmarkEnd w:id="847"/>
      <w:bookmarkEnd w:id="848"/>
      <w:bookmarkEnd w:id="849"/>
      <w:bookmarkEnd w:id="850"/>
      <w:bookmarkEnd w:id="851"/>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检查一段时间内，端口的光功率相对于初始值的波动是否超过设定的阈值。</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用户自定义内容：</w:t>
      </w:r>
    </w:p>
    <w:p>
      <w:pPr>
        <w:pStyle w:val="82"/>
        <w:numPr>
          <w:ilvl w:val="0"/>
          <w:numId w:val="98"/>
        </w:numPr>
        <w:ind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检查时间段：开始时间、结束时间</w:t>
      </w:r>
    </w:p>
    <w:p>
      <w:pPr>
        <w:pStyle w:val="82"/>
        <w:numPr>
          <w:ilvl w:val="0"/>
          <w:numId w:val="98"/>
        </w:numPr>
        <w:ind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光功率初始值：可以选择某一个15分钟历史性能作为初始值</w:t>
      </w:r>
    </w:p>
    <w:p>
      <w:pPr>
        <w:pStyle w:val="82"/>
        <w:numPr>
          <w:ilvl w:val="0"/>
          <w:numId w:val="98"/>
        </w:numPr>
        <w:ind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光功率波动阈值</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输出：光功率波动异常信息</w:t>
      </w:r>
    </w:p>
    <w:tbl>
      <w:tblPr>
        <w:tblStyle w:val="56"/>
        <w:tblW w:w="83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2"/>
        <w:gridCol w:w="1134"/>
        <w:gridCol w:w="1134"/>
        <w:gridCol w:w="1134"/>
        <w:gridCol w:w="709"/>
        <w:gridCol w:w="1418"/>
        <w:gridCol w:w="850"/>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22" w:type="dxa"/>
            <w:gridSpan w:val="8"/>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波动阈值：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92" w:type="dxa"/>
          </w:tcPr>
          <w:p>
            <w:pPr>
              <w:pStyle w:val="229"/>
              <w:tabs>
                <w:tab w:val="clear" w:pos="1140"/>
              </w:tabs>
              <w:ind w:left="0" w:firstLine="0"/>
              <w:jc w:val="left"/>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网元名称</w:t>
            </w:r>
          </w:p>
        </w:tc>
        <w:tc>
          <w:tcPr>
            <w:tcW w:w="1134" w:type="dxa"/>
          </w:tcPr>
          <w:p>
            <w:pPr>
              <w:pStyle w:val="229"/>
              <w:tabs>
                <w:tab w:val="clear" w:pos="1140"/>
              </w:tabs>
              <w:ind w:left="0" w:firstLine="0"/>
              <w:jc w:val="left"/>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槽位地址</w:t>
            </w:r>
          </w:p>
        </w:tc>
        <w:tc>
          <w:tcPr>
            <w:tcW w:w="1134" w:type="dxa"/>
          </w:tcPr>
          <w:p>
            <w:pPr>
              <w:pStyle w:val="229"/>
              <w:tabs>
                <w:tab w:val="clear" w:pos="1140"/>
              </w:tabs>
              <w:ind w:left="0" w:firstLine="0"/>
              <w:jc w:val="left"/>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单板名称</w:t>
            </w:r>
          </w:p>
        </w:tc>
        <w:tc>
          <w:tcPr>
            <w:tcW w:w="1134" w:type="dxa"/>
          </w:tcPr>
          <w:p>
            <w:pPr>
              <w:pStyle w:val="229"/>
              <w:tabs>
                <w:tab w:val="clear" w:pos="1140"/>
              </w:tabs>
              <w:ind w:left="0" w:firstLine="0"/>
              <w:jc w:val="left"/>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端口名称</w:t>
            </w:r>
          </w:p>
        </w:tc>
        <w:tc>
          <w:tcPr>
            <w:tcW w:w="709" w:type="dxa"/>
          </w:tcPr>
          <w:p>
            <w:pPr>
              <w:pStyle w:val="229"/>
              <w:tabs>
                <w:tab w:val="clear" w:pos="1140"/>
              </w:tabs>
              <w:ind w:left="0" w:firstLine="0"/>
              <w:jc w:val="left"/>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速率</w:t>
            </w:r>
          </w:p>
        </w:tc>
        <w:tc>
          <w:tcPr>
            <w:tcW w:w="1418" w:type="dxa"/>
          </w:tcPr>
          <w:p>
            <w:pPr>
              <w:pStyle w:val="229"/>
              <w:tabs>
                <w:tab w:val="clear" w:pos="1140"/>
              </w:tabs>
              <w:ind w:left="0" w:firstLine="0"/>
              <w:jc w:val="left"/>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收/发光功率</w:t>
            </w:r>
          </w:p>
        </w:tc>
        <w:tc>
          <w:tcPr>
            <w:tcW w:w="850" w:type="dxa"/>
          </w:tcPr>
          <w:p>
            <w:pPr>
              <w:pStyle w:val="82"/>
              <w:widowControl w:val="0"/>
              <w:ind w:firstLine="0" w:firstLineChars="0"/>
              <w:jc w:val="left"/>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初始值</w:t>
            </w:r>
          </w:p>
        </w:tc>
        <w:tc>
          <w:tcPr>
            <w:tcW w:w="851" w:type="dxa"/>
          </w:tcPr>
          <w:p>
            <w:pPr>
              <w:pStyle w:val="82"/>
              <w:widowControl w:val="0"/>
              <w:ind w:firstLine="0" w:firstLineChars="0"/>
              <w:jc w:val="left"/>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波动值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92" w:type="dxa"/>
          </w:tcPr>
          <w:p>
            <w:pPr>
              <w:pStyle w:val="82"/>
              <w:widowControl w:val="0"/>
              <w:ind w:firstLine="0" w:firstLineChars="0"/>
              <w:rPr>
                <w:rFonts w:ascii="Times New Roman"/>
                <w:color w:val="000000" w:themeColor="text1"/>
                <w14:textFill>
                  <w14:solidFill>
                    <w14:schemeClr w14:val="tx1"/>
                  </w14:solidFill>
                </w14:textFill>
              </w:rPr>
            </w:pPr>
          </w:p>
        </w:tc>
        <w:tc>
          <w:tcPr>
            <w:tcW w:w="1134" w:type="dxa"/>
          </w:tcPr>
          <w:p>
            <w:pPr>
              <w:pStyle w:val="82"/>
              <w:widowControl w:val="0"/>
              <w:ind w:firstLine="0" w:firstLineChars="0"/>
              <w:rPr>
                <w:rFonts w:ascii="Times New Roman"/>
                <w:color w:val="000000" w:themeColor="text1"/>
                <w14:textFill>
                  <w14:solidFill>
                    <w14:schemeClr w14:val="tx1"/>
                  </w14:solidFill>
                </w14:textFill>
              </w:rPr>
            </w:pPr>
          </w:p>
        </w:tc>
        <w:tc>
          <w:tcPr>
            <w:tcW w:w="1134" w:type="dxa"/>
          </w:tcPr>
          <w:p>
            <w:pPr>
              <w:pStyle w:val="82"/>
              <w:widowControl w:val="0"/>
              <w:ind w:firstLine="0" w:firstLineChars="0"/>
              <w:rPr>
                <w:rFonts w:ascii="Times New Roman"/>
                <w:color w:val="000000" w:themeColor="text1"/>
                <w14:textFill>
                  <w14:solidFill>
                    <w14:schemeClr w14:val="tx1"/>
                  </w14:solidFill>
                </w14:textFill>
              </w:rPr>
            </w:pPr>
          </w:p>
        </w:tc>
        <w:tc>
          <w:tcPr>
            <w:tcW w:w="1134" w:type="dxa"/>
          </w:tcPr>
          <w:p>
            <w:pPr>
              <w:pStyle w:val="82"/>
              <w:widowControl w:val="0"/>
              <w:ind w:firstLine="0" w:firstLineChars="0"/>
              <w:rPr>
                <w:rFonts w:ascii="Times New Roman"/>
                <w:color w:val="000000" w:themeColor="text1"/>
                <w14:textFill>
                  <w14:solidFill>
                    <w14:schemeClr w14:val="tx1"/>
                  </w14:solidFill>
                </w14:textFill>
              </w:rPr>
            </w:pPr>
          </w:p>
        </w:tc>
        <w:tc>
          <w:tcPr>
            <w:tcW w:w="709" w:type="dxa"/>
          </w:tcPr>
          <w:p>
            <w:pPr>
              <w:pStyle w:val="82"/>
              <w:widowControl w:val="0"/>
              <w:ind w:firstLine="0" w:firstLineChars="0"/>
              <w:rPr>
                <w:rFonts w:ascii="Times New Roman"/>
                <w:color w:val="000000" w:themeColor="text1"/>
                <w14:textFill>
                  <w14:solidFill>
                    <w14:schemeClr w14:val="tx1"/>
                  </w14:solidFill>
                </w14:textFill>
              </w:rPr>
            </w:pPr>
          </w:p>
        </w:tc>
        <w:tc>
          <w:tcPr>
            <w:tcW w:w="1418" w:type="dxa"/>
          </w:tcPr>
          <w:p>
            <w:pPr>
              <w:pStyle w:val="82"/>
              <w:widowControl w:val="0"/>
              <w:ind w:firstLine="0" w:firstLineChars="0"/>
              <w:rPr>
                <w:rFonts w:ascii="Times New Roman"/>
                <w:color w:val="000000" w:themeColor="text1"/>
                <w14:textFill>
                  <w14:solidFill>
                    <w14:schemeClr w14:val="tx1"/>
                  </w14:solidFill>
                </w14:textFill>
              </w:rPr>
            </w:pPr>
          </w:p>
        </w:tc>
        <w:tc>
          <w:tcPr>
            <w:tcW w:w="850" w:type="dxa"/>
          </w:tcPr>
          <w:p>
            <w:pPr>
              <w:pStyle w:val="82"/>
              <w:widowControl w:val="0"/>
              <w:ind w:firstLine="0" w:firstLineChars="0"/>
              <w:rPr>
                <w:rFonts w:ascii="Times New Roman"/>
                <w:color w:val="000000" w:themeColor="text1"/>
                <w14:textFill>
                  <w14:solidFill>
                    <w14:schemeClr w14:val="tx1"/>
                  </w14:solidFill>
                </w14:textFill>
              </w:rPr>
            </w:pPr>
          </w:p>
        </w:tc>
        <w:tc>
          <w:tcPr>
            <w:tcW w:w="851" w:type="dxa"/>
          </w:tcPr>
          <w:p>
            <w:pPr>
              <w:pStyle w:val="82"/>
              <w:widowControl w:val="0"/>
              <w:ind w:firstLine="0" w:firstLineChars="0"/>
              <w:rPr>
                <w:rFonts w:ascii="Times New Roman"/>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852" w:name="_Toc534278468"/>
      <w:bookmarkEnd w:id="852"/>
      <w:bookmarkStart w:id="853" w:name="_Toc25137865"/>
      <w:bookmarkStart w:id="854" w:name="_Toc531688528"/>
      <w:bookmarkStart w:id="855" w:name="_Toc102456306"/>
      <w:bookmarkStart w:id="856" w:name="_Toc532182388"/>
      <w:bookmarkStart w:id="857" w:name="_Toc98577463"/>
      <w:bookmarkStart w:id="858" w:name="_Toc531688776"/>
      <w:bookmarkStart w:id="859" w:name="_Toc19695471"/>
      <w:r>
        <w:rPr>
          <w:rFonts w:eastAsiaTheme="minorEastAsia"/>
          <w:b w:val="0"/>
          <w:szCs w:val="21"/>
        </w:rPr>
        <w:t>光功率趋势</w:t>
      </w:r>
      <w:bookmarkEnd w:id="853"/>
      <w:bookmarkEnd w:id="854"/>
      <w:bookmarkEnd w:id="855"/>
      <w:bookmarkEnd w:id="856"/>
      <w:bookmarkEnd w:id="857"/>
      <w:bookmarkEnd w:id="858"/>
      <w:bookmarkEnd w:id="859"/>
    </w:p>
    <w:p>
      <w:pPr>
        <w:pStyle w:val="229"/>
        <w:tabs>
          <w:tab w:val="clear" w:pos="1140"/>
        </w:tabs>
        <w:ind w:left="42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检查一段时间内端口的光功率趋势，光功率的趋势采用折线图的方式显示。</w:t>
      </w:r>
    </w:p>
    <w:p>
      <w:pPr>
        <w:pStyle w:val="16"/>
        <w:rPr>
          <w:color w:val="000000" w:themeColor="text1"/>
          <w14:textFill>
            <w14:solidFill>
              <w14:schemeClr w14:val="tx1"/>
            </w14:solidFill>
          </w14:textFill>
        </w:rPr>
      </w:pPr>
      <w:r>
        <w:rPr>
          <w:color w:val="000000" w:themeColor="text1"/>
          <w14:textFill>
            <w14:solidFill>
              <w14:schemeClr w14:val="tx1"/>
            </w14:solidFill>
          </w14:textFill>
        </w:rPr>
        <w:t>光功率趋势图的时间间隔可以分为：每日、每周、每月、每季度、每半年、每年</w:t>
      </w:r>
    </w:p>
    <w:p>
      <w:pPr>
        <w:pStyle w:val="229"/>
        <w:tabs>
          <w:tab w:val="clear" w:pos="1140"/>
        </w:tabs>
        <w:ind w:left="42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光功率数据采样间隔分别为：</w:t>
      </w:r>
    </w:p>
    <w:p>
      <w:pPr>
        <w:pStyle w:val="229"/>
        <w:numPr>
          <w:ilvl w:val="0"/>
          <w:numId w:val="99"/>
        </w:numPr>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每2小时：日趋势图</w:t>
      </w:r>
    </w:p>
    <w:p>
      <w:pPr>
        <w:pStyle w:val="229"/>
        <w:numPr>
          <w:ilvl w:val="0"/>
          <w:numId w:val="99"/>
        </w:numPr>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每1天：周趋势图</w:t>
      </w:r>
    </w:p>
    <w:p>
      <w:pPr>
        <w:pStyle w:val="229"/>
        <w:numPr>
          <w:ilvl w:val="0"/>
          <w:numId w:val="99"/>
        </w:numPr>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每1周：月趋势图；</w:t>
      </w:r>
    </w:p>
    <w:p>
      <w:pPr>
        <w:pStyle w:val="229"/>
        <w:numPr>
          <w:ilvl w:val="0"/>
          <w:numId w:val="99"/>
        </w:numPr>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每1月：季度趋势图、半年趋势图</w:t>
      </w:r>
    </w:p>
    <w:p>
      <w:pPr>
        <w:pStyle w:val="229"/>
        <w:numPr>
          <w:ilvl w:val="0"/>
          <w:numId w:val="99"/>
        </w:numPr>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每3月：年趋势图</w:t>
      </w:r>
      <w:bookmarkEnd w:id="795"/>
      <w:bookmarkEnd w:id="796"/>
      <w:bookmarkEnd w:id="797"/>
      <w:bookmarkEnd w:id="798"/>
      <w:bookmarkEnd w:id="799"/>
      <w:bookmarkEnd w:id="800"/>
    </w:p>
    <w:p>
      <w:pPr>
        <w:pStyle w:val="3"/>
        <w:numPr>
          <w:ilvl w:val="1"/>
          <w:numId w:val="30"/>
        </w:numPr>
        <w:spacing w:line="240" w:lineRule="auto"/>
        <w:rPr>
          <w:rFonts w:ascii="Times New Roman" w:hAnsi="Times New Roman"/>
          <w:b w:val="0"/>
          <w:color w:val="000000" w:themeColor="text1"/>
          <w:sz w:val="24"/>
          <w:szCs w:val="24"/>
          <w14:textFill>
            <w14:solidFill>
              <w14:schemeClr w14:val="tx1"/>
            </w14:solidFill>
          </w14:textFill>
        </w:rPr>
      </w:pPr>
      <w:bookmarkStart w:id="860" w:name="_Toc2151424"/>
      <w:bookmarkEnd w:id="860"/>
      <w:bookmarkStart w:id="861" w:name="_Toc19695472"/>
      <w:bookmarkStart w:id="862" w:name="_Toc53650183"/>
      <w:bookmarkStart w:id="863" w:name="_Toc471584280"/>
      <w:r>
        <w:rPr>
          <w:rFonts w:ascii="Times New Roman" w:hAnsi="Times New Roman"/>
          <w:b w:val="0"/>
          <w:color w:val="000000" w:themeColor="text1"/>
          <w:sz w:val="24"/>
          <w:szCs w:val="24"/>
          <w14:textFill>
            <w14:solidFill>
              <w14:schemeClr w14:val="tx1"/>
            </w14:solidFill>
          </w14:textFill>
        </w:rPr>
        <w:t>巡检结果调优</w:t>
      </w:r>
      <w:bookmarkEnd w:id="861"/>
      <w:bookmarkEnd w:id="862"/>
      <w:bookmarkEnd w:id="863"/>
    </w:p>
    <w:p>
      <w:pPr>
        <w:pStyle w:val="16"/>
        <w:rPr>
          <w:color w:val="000000" w:themeColor="text1"/>
          <w14:textFill>
            <w14:solidFill>
              <w14:schemeClr w14:val="tx1"/>
            </w14:solidFill>
          </w14:textFill>
        </w:rPr>
      </w:pPr>
      <w:r>
        <w:rPr>
          <w:color w:val="000000" w:themeColor="text1"/>
          <w14:textFill>
            <w14:solidFill>
              <w14:schemeClr w14:val="tx1"/>
            </w14:solidFill>
          </w14:textFill>
        </w:rPr>
        <w:t>针对每项巡检结果，给出优化建议。用户根据这些优化建议，对网络实施整改并对调整结果进行确认，最终达到优化网络的目的。</w:t>
      </w:r>
    </w:p>
    <w:p>
      <w:pPr>
        <w:pStyle w:val="2"/>
        <w:numPr>
          <w:ilvl w:val="0"/>
          <w:numId w:val="30"/>
        </w:numPr>
        <w:tabs>
          <w:tab w:val="clear" w:pos="567"/>
        </w:tabs>
        <w:adjustRightInd/>
        <w:spacing w:before="340" w:after="330" w:line="240" w:lineRule="auto"/>
        <w:textAlignment w:val="auto"/>
        <w:rPr>
          <w:bCs/>
          <w:color w:val="000000" w:themeColor="text1"/>
          <w:sz w:val="24"/>
          <w:szCs w:val="24"/>
          <w14:textFill>
            <w14:solidFill>
              <w14:schemeClr w14:val="tx1"/>
            </w14:solidFill>
          </w14:textFill>
        </w:rPr>
      </w:pPr>
      <w:bookmarkStart w:id="864" w:name="_Toc53650184"/>
      <w:bookmarkStart w:id="865" w:name="_Toc19695474"/>
      <w:r>
        <w:rPr>
          <w:color w:val="000000" w:themeColor="text1"/>
          <w:sz w:val="24"/>
          <w:szCs w:val="24"/>
          <w14:textFill>
            <w14:solidFill>
              <w14:schemeClr w14:val="tx1"/>
            </w14:solidFill>
          </w14:textFill>
        </w:rPr>
        <w:t>智能运维</w:t>
      </w:r>
      <w:bookmarkEnd w:id="864"/>
      <w:bookmarkEnd w:id="865"/>
    </w:p>
    <w:p>
      <w:pPr>
        <w:pStyle w:val="3"/>
        <w:numPr>
          <w:ilvl w:val="1"/>
          <w:numId w:val="30"/>
        </w:numPr>
        <w:spacing w:line="240" w:lineRule="auto"/>
        <w:rPr>
          <w:rFonts w:ascii="Times New Roman" w:hAnsi="Times New Roman"/>
          <w:b w:val="0"/>
          <w:color w:val="000000" w:themeColor="text1"/>
          <w:sz w:val="24"/>
          <w:szCs w:val="24"/>
          <w14:textFill>
            <w14:solidFill>
              <w14:schemeClr w14:val="tx1"/>
            </w14:solidFill>
          </w14:textFill>
        </w:rPr>
      </w:pPr>
      <w:bookmarkStart w:id="866" w:name="_Toc19695488"/>
      <w:bookmarkStart w:id="867" w:name="_Toc53650185"/>
      <w:r>
        <w:rPr>
          <w:rFonts w:ascii="Times New Roman" w:hAnsi="Times New Roman"/>
          <w:b w:val="0"/>
          <w:color w:val="000000" w:themeColor="text1"/>
          <w:sz w:val="24"/>
          <w:szCs w:val="24"/>
          <w14:textFill>
            <w14:solidFill>
              <w14:schemeClr w14:val="tx1"/>
            </w14:solidFill>
          </w14:textFill>
        </w:rPr>
        <w:t>流量预测</w:t>
      </w:r>
      <w:bookmarkEnd w:id="866"/>
      <w:bookmarkEnd w:id="867"/>
    </w:p>
    <w:p>
      <w:pPr>
        <w:pStyle w:val="16"/>
        <w:rPr>
          <w:color w:val="000000" w:themeColor="text1"/>
          <w14:textFill>
            <w14:solidFill>
              <w14:schemeClr w14:val="tx1"/>
            </w14:solidFill>
          </w14:textFill>
        </w:rPr>
      </w:pPr>
      <w:r>
        <w:rPr>
          <w:color w:val="000000" w:themeColor="text1"/>
          <w14:textFill>
            <w14:solidFill>
              <w14:schemeClr w14:val="tx1"/>
            </w14:solidFill>
          </w14:textFill>
        </w:rPr>
        <w:t>OMC系统应支持基于历史流量数据，</w:t>
      </w:r>
      <w:r>
        <w:t>通过大数据分析算法进行流量预测，</w:t>
      </w:r>
      <w:r>
        <w:rPr>
          <w:color w:val="000000" w:themeColor="text1"/>
          <w14:textFill>
            <w14:solidFill>
              <w14:schemeClr w14:val="tx1"/>
            </w14:solidFill>
          </w14:textFill>
        </w:rPr>
        <w:t>即能根据现网已有的历史流量数据，结合机器学习等人工智能算法，快速</w:t>
      </w:r>
      <w:r>
        <w:t>全面预测全网流量趋势，预警即将饱和的业务，</w:t>
      </w:r>
      <w:r>
        <w:rPr>
          <w:color w:val="000000" w:themeColor="text1"/>
          <w14:textFill>
            <w14:solidFill>
              <w14:schemeClr w14:val="tx1"/>
            </w14:solidFill>
          </w14:textFill>
        </w:rPr>
        <w:t>精准定位网络资源（端口、链路、环网）瓶颈，以指导现网提前进行调整或扩容，并且可以帮助运营商提前进行大客户流量营销。</w:t>
      </w:r>
    </w:p>
    <w:p>
      <w:pPr>
        <w:pStyle w:val="16"/>
      </w:pPr>
      <w:r>
        <w:t>1</w:t>
      </w:r>
      <w:r>
        <w:rPr>
          <w:rFonts w:hint="eastAsia"/>
        </w:rPr>
        <w:t>·支持模型训练及管理</w:t>
      </w:r>
    </w:p>
    <w:p>
      <w:pPr>
        <w:widowControl/>
        <w:ind w:left="420"/>
        <w:rPr>
          <w:rFonts w:asciiTheme="minorEastAsia" w:hAnsiTheme="minorEastAsia"/>
          <w:color w:val="000000" w:themeColor="text1"/>
          <w:kern w:val="0"/>
          <w:szCs w:val="20"/>
          <w14:textFill>
            <w14:solidFill>
              <w14:schemeClr w14:val="tx1"/>
            </w14:solidFill>
          </w14:textFill>
        </w:rPr>
      </w:pPr>
      <w:r>
        <w:rPr>
          <w:rFonts w:hint="eastAsia" w:asciiTheme="minorEastAsia" w:hAnsiTheme="minorEastAsia"/>
          <w:color w:val="000000" w:themeColor="text1"/>
          <w:kern w:val="0"/>
          <w:szCs w:val="20"/>
          <w14:textFill>
            <w14:solidFill>
              <w14:schemeClr w14:val="tx1"/>
            </w14:solidFill>
          </w14:textFill>
        </w:rPr>
        <w:t>提供训练</w:t>
      </w:r>
      <w:r>
        <w:rPr>
          <w:rFonts w:asciiTheme="minorEastAsia" w:hAnsiTheme="minorEastAsia"/>
          <w:color w:val="000000" w:themeColor="text1"/>
          <w:kern w:val="0"/>
          <w:szCs w:val="20"/>
          <w14:textFill>
            <w14:solidFill>
              <w14:schemeClr w14:val="tx1"/>
            </w14:solidFill>
          </w14:textFill>
        </w:rPr>
        <w:t>模型</w:t>
      </w:r>
      <w:r>
        <w:rPr>
          <w:rFonts w:hint="eastAsia" w:asciiTheme="minorEastAsia" w:hAnsiTheme="minorEastAsia"/>
          <w:color w:val="000000" w:themeColor="text1"/>
          <w:kern w:val="0"/>
          <w:szCs w:val="20"/>
          <w14:textFill>
            <w14:solidFill>
              <w14:schemeClr w14:val="tx1"/>
            </w14:solidFill>
          </w14:textFill>
        </w:rPr>
        <w:t>能力，支持模型保存；</w:t>
      </w:r>
    </w:p>
    <w:p>
      <w:pPr>
        <w:pStyle w:val="16"/>
        <w:rPr>
          <w:rFonts w:asciiTheme="minorEastAsia" w:hAnsiTheme="minorEastAsia"/>
          <w:color w:val="000000" w:themeColor="text1"/>
          <w:kern w:val="0"/>
          <w14:textFill>
            <w14:solidFill>
              <w14:schemeClr w14:val="tx1"/>
            </w14:solidFill>
          </w14:textFill>
        </w:rPr>
      </w:pPr>
      <w:r>
        <w:rPr>
          <w:rFonts w:hint="eastAsia" w:asciiTheme="minorEastAsia" w:hAnsiTheme="minorEastAsia"/>
          <w:color w:val="000000" w:themeColor="text1"/>
          <w:kern w:val="0"/>
          <w14:textFill>
            <w14:solidFill>
              <w14:schemeClr w14:val="tx1"/>
            </w14:solidFill>
          </w14:textFill>
        </w:rPr>
        <w:t>提供模型管理能力，例如：模型的查看、删除或者外部模型导入等；</w:t>
      </w:r>
    </w:p>
    <w:p>
      <w:pPr>
        <w:pStyle w:val="16"/>
        <w:rPr>
          <w:color w:val="000000" w:themeColor="text1"/>
          <w14:textFill>
            <w14:solidFill>
              <w14:schemeClr w14:val="tx1"/>
            </w14:solidFill>
          </w14:textFill>
        </w:rPr>
      </w:pPr>
    </w:p>
    <w:p>
      <w:pPr>
        <w:pStyle w:val="16"/>
        <w:rPr>
          <w:color w:val="000000" w:themeColor="text1"/>
          <w14:textFill>
            <w14:solidFill>
              <w14:schemeClr w14:val="tx1"/>
            </w14:solidFill>
          </w14:textFill>
        </w:rPr>
      </w:pPr>
      <w:r>
        <w:rPr>
          <w:rFonts w:hint="eastAsia"/>
          <w:color w:val="000000" w:themeColor="text1"/>
          <w14:textFill>
            <w14:solidFill>
              <w14:schemeClr w14:val="tx1"/>
            </w14:solidFill>
          </w14:textFill>
        </w:rPr>
        <w:t>2</w:t>
      </w:r>
      <w:r>
        <w:rPr>
          <w:color w:val="000000" w:themeColor="text1"/>
          <w14:textFill>
            <w14:solidFill>
              <w14:schemeClr w14:val="tx1"/>
            </w14:solidFill>
          </w14:textFill>
        </w:rPr>
        <w:t>、</w:t>
      </w:r>
      <w:r>
        <w:t>支持周期性流量趋势预测</w:t>
      </w:r>
    </w:p>
    <w:p>
      <w:pPr>
        <w:pStyle w:val="16"/>
      </w:pPr>
      <w:r>
        <w:t>支持利用历史流量数据，预测未来3个月~12个月的趋势；</w:t>
      </w:r>
    </w:p>
    <w:p>
      <w:pPr>
        <w:pStyle w:val="16"/>
      </w:pPr>
      <w:r>
        <w:t>流量趋势预测支持按照区域、对象（端口、链路和环网）指定；</w:t>
      </w:r>
    </w:p>
    <w:p>
      <w:pPr>
        <w:pStyle w:val="16"/>
      </w:pPr>
      <w:r>
        <w:t>应支持图形化呈现历史流量数据和周期性流量趋势预测结果；</w:t>
      </w:r>
    </w:p>
    <w:p>
      <w:pPr>
        <w:pStyle w:val="16"/>
        <w:rPr>
          <w:color w:val="000000" w:themeColor="text1"/>
          <w14:textFill>
            <w14:solidFill>
              <w14:schemeClr w14:val="tx1"/>
            </w14:solidFill>
          </w14:textFill>
        </w:rPr>
      </w:pPr>
      <w:r>
        <w:rPr>
          <w:color w:val="000000" w:themeColor="text1"/>
          <w14:textFill>
            <w14:solidFill>
              <w14:schemeClr w14:val="tx1"/>
            </w14:solidFill>
          </w14:textFill>
        </w:rPr>
        <w:t>支持流量预测功能的开启和关闭。</w:t>
      </w:r>
    </w:p>
    <w:p>
      <w:pPr>
        <w:pStyle w:val="16"/>
        <w:rPr>
          <w:color w:val="000000" w:themeColor="text1"/>
          <w14:textFill>
            <w14:solidFill>
              <w14:schemeClr w14:val="tx1"/>
            </w14:solidFill>
          </w14:textFill>
        </w:rPr>
      </w:pPr>
    </w:p>
    <w:p>
      <w:pPr>
        <w:pStyle w:val="16"/>
        <w:rPr>
          <w:color w:val="000000" w:themeColor="text1"/>
          <w14:textFill>
            <w14:solidFill>
              <w14:schemeClr w14:val="tx1"/>
            </w14:solidFill>
          </w14:textFill>
        </w:rPr>
      </w:pPr>
      <w:r>
        <w:rPr>
          <w:rFonts w:hint="eastAsia"/>
          <w:color w:val="000000" w:themeColor="text1"/>
          <w14:textFill>
            <w14:solidFill>
              <w14:schemeClr w14:val="tx1"/>
            </w14:solidFill>
          </w14:textFill>
        </w:rPr>
        <w:t>3、支持预测数据与真实数据准确率的对比</w:t>
      </w:r>
    </w:p>
    <w:p>
      <w:pPr>
        <w:pStyle w:val="16"/>
        <w:rPr>
          <w:color w:val="000000" w:themeColor="text1"/>
          <w14:textFill>
            <w14:solidFill>
              <w14:schemeClr w14:val="tx1"/>
            </w14:solidFill>
          </w14:textFill>
        </w:rPr>
      </w:pPr>
      <w:r>
        <w:rPr>
          <w:color w:val="000000" w:themeColor="text1"/>
          <w14:textFill>
            <w14:solidFill>
              <w14:schemeClr w14:val="tx1"/>
            </w14:solidFill>
          </w14:textFill>
        </w:rPr>
        <w:t>偏差率=</w:t>
      </w:r>
      <w:r>
        <w:rPr>
          <w:b/>
          <w:color w:val="000000" w:themeColor="text1"/>
          <w14:textFill>
            <w14:solidFill>
              <w14:schemeClr w14:val="tx1"/>
            </w14:solidFill>
          </w14:textFill>
        </w:rPr>
        <w:t>|</w:t>
      </w:r>
      <w:r>
        <w:rPr>
          <w:color w:val="000000" w:themeColor="text1"/>
          <w14:textFill>
            <w14:solidFill>
              <w14:schemeClr w14:val="tx1"/>
            </w14:solidFill>
          </w14:textFill>
        </w:rPr>
        <w:t>预测数据-真实数据</w:t>
      </w:r>
      <w:r>
        <w:rPr>
          <w:b/>
          <w:color w:val="000000" w:themeColor="text1"/>
          <w14:textFill>
            <w14:solidFill>
              <w14:schemeClr w14:val="tx1"/>
            </w14:solidFill>
          </w14:textFill>
        </w:rPr>
        <w:t>|</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真实</w:t>
      </w:r>
      <w:r>
        <w:rPr>
          <w:color w:val="000000" w:themeColor="text1"/>
          <w14:textFill>
            <w14:solidFill>
              <w14:schemeClr w14:val="tx1"/>
            </w14:solidFill>
          </w14:textFill>
        </w:rPr>
        <w:t>数据</w:t>
      </w:r>
    </w:p>
    <w:p>
      <w:pPr>
        <w:pStyle w:val="16"/>
        <w:rPr>
          <w:color w:val="000000" w:themeColor="text1"/>
          <w14:textFill>
            <w14:solidFill>
              <w14:schemeClr w14:val="tx1"/>
            </w14:solidFill>
          </w14:textFill>
        </w:rPr>
      </w:pPr>
      <w:r>
        <w:rPr>
          <w:rFonts w:hint="eastAsia"/>
          <w:color w:val="000000" w:themeColor="text1"/>
          <w14:textFill>
            <w14:solidFill>
              <w14:schemeClr w14:val="tx1"/>
            </w14:solidFill>
          </w14:textFill>
        </w:rPr>
        <w:t>准确率</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偏差率小于20%的预测对象个数M/所有预测对象个数N，N为每个监测周期的（监测实例数*每实例的预测的指标个数）*监测周期数量，M&lt;=N。</w:t>
      </w:r>
    </w:p>
    <w:p>
      <w:pPr>
        <w:pStyle w:val="16"/>
        <w:rPr>
          <w:color w:val="000000" w:themeColor="text1"/>
          <w14:textFill>
            <w14:solidFill>
              <w14:schemeClr w14:val="tx1"/>
            </w14:solidFill>
          </w14:textFill>
        </w:rPr>
      </w:pPr>
    </w:p>
    <w:p>
      <w:pPr>
        <w:pStyle w:val="16"/>
        <w:rPr>
          <w:color w:val="000000" w:themeColor="text1"/>
          <w14:textFill>
            <w14:solidFill>
              <w14:schemeClr w14:val="tx1"/>
            </w14:solidFill>
          </w14:textFill>
        </w:rPr>
      </w:pPr>
      <w:r>
        <w:rPr>
          <w:color w:val="000000" w:themeColor="text1"/>
          <w14:textFill>
            <w14:solidFill>
              <w14:schemeClr w14:val="tx1"/>
            </w14:solidFill>
          </w14:textFill>
        </w:rPr>
        <w:t>2、网络资源瓶颈直观可视</w:t>
      </w:r>
    </w:p>
    <w:p>
      <w:pPr>
        <w:pStyle w:val="16"/>
        <w:ind w:left="420" w:firstLine="0"/>
        <w:rPr>
          <w:color w:val="000000" w:themeColor="text1"/>
          <w14:textFill>
            <w14:solidFill>
              <w14:schemeClr w14:val="tx1"/>
            </w14:solidFill>
          </w14:textFill>
        </w:rPr>
      </w:pPr>
      <w:r>
        <w:rPr>
          <w:color w:val="000000" w:themeColor="text1"/>
          <w14:textFill>
            <w14:solidFill>
              <w14:schemeClr w14:val="tx1"/>
            </w14:solidFill>
          </w14:textFill>
        </w:rPr>
        <w:t>结合可监测的流量指标（不限于</w:t>
      </w:r>
      <w:r>
        <w:t>带宽利用率忙时均值和带宽利用率峰值</w:t>
      </w:r>
      <w:r>
        <w:rPr>
          <w:color w:val="000000" w:themeColor="text1"/>
          <w14:textFill>
            <w14:solidFill>
              <w14:schemeClr w14:val="tx1"/>
            </w14:solidFill>
          </w14:textFill>
        </w:rPr>
        <w:t>）和设置的阈值，分析和呈现网络资源（端口、链路、环网）瓶颈，并可图形化展现瓶颈资源；</w:t>
      </w:r>
    </w:p>
    <w:p>
      <w:pPr>
        <w:pStyle w:val="16"/>
        <w:rPr>
          <w:color w:val="000000" w:themeColor="text1"/>
          <w14:textFill>
            <w14:solidFill>
              <w14:schemeClr w14:val="tx1"/>
            </w14:solidFill>
          </w14:textFill>
        </w:rPr>
      </w:pPr>
      <w:r>
        <w:rPr>
          <w:color w:val="000000" w:themeColor="text1"/>
          <w14:textFill>
            <w14:solidFill>
              <w14:schemeClr w14:val="tx1"/>
            </w14:solidFill>
          </w14:textFill>
        </w:rPr>
        <w:t>支持下钻查看网络资源瓶颈的流量趋势变化；</w:t>
      </w:r>
    </w:p>
    <w:p>
      <w:pPr>
        <w:pStyle w:val="16"/>
        <w:numPr>
          <w:ilvl w:val="0"/>
          <w:numId w:val="93"/>
        </w:numPr>
        <w:rPr>
          <w:color w:val="000000" w:themeColor="text1"/>
          <w14:textFill>
            <w14:solidFill>
              <w14:schemeClr w14:val="tx1"/>
            </w14:solidFill>
          </w14:textFill>
        </w:rPr>
      </w:pPr>
      <w:r>
        <w:rPr>
          <w:color w:val="000000" w:themeColor="text1"/>
          <w14:textFill>
            <w14:solidFill>
              <w14:schemeClr w14:val="tx1"/>
            </w14:solidFill>
          </w14:textFill>
        </w:rPr>
        <w:t>支持周期性预测结果的查询。</w:t>
      </w:r>
    </w:p>
    <w:p>
      <w:pPr>
        <w:pStyle w:val="3"/>
        <w:numPr>
          <w:ilvl w:val="1"/>
          <w:numId w:val="30"/>
        </w:numPr>
        <w:spacing w:line="240" w:lineRule="auto"/>
        <w:rPr>
          <w:rFonts w:ascii="Times New Roman" w:hAnsi="Times New Roman"/>
          <w:color w:val="000000" w:themeColor="text1"/>
          <w:sz w:val="24"/>
          <w14:textFill>
            <w14:solidFill>
              <w14:schemeClr w14:val="tx1"/>
            </w14:solidFill>
          </w14:textFill>
        </w:rPr>
      </w:pPr>
      <w:bookmarkStart w:id="868" w:name="_Toc534278486"/>
      <w:bookmarkEnd w:id="868"/>
      <w:bookmarkStart w:id="869" w:name="_Toc533775303"/>
      <w:bookmarkEnd w:id="869"/>
      <w:bookmarkStart w:id="870" w:name="_Toc53650186"/>
      <w:bookmarkStart w:id="871" w:name="_Toc19695489"/>
      <w:r>
        <w:rPr>
          <w:rFonts w:ascii="Times New Roman" w:hAnsi="Times New Roman"/>
          <w:b w:val="0"/>
          <w:color w:val="000000" w:themeColor="text1"/>
          <w:sz w:val="24"/>
          <w:szCs w:val="24"/>
          <w14:textFill>
            <w14:solidFill>
              <w14:schemeClr w14:val="tx1"/>
            </w14:solidFill>
          </w14:textFill>
        </w:rPr>
        <w:t>SR-TP故障回溯</w:t>
      </w:r>
      <w:bookmarkEnd w:id="870"/>
      <w:bookmarkEnd w:id="871"/>
    </w:p>
    <w:p>
      <w:pPr>
        <w:ind w:firstLine="420"/>
        <w:rPr>
          <w:lang w:val="zh-CN"/>
        </w:rPr>
      </w:pPr>
      <w:r>
        <w:rPr>
          <w:lang w:val="zh-CN"/>
        </w:rPr>
        <w:t>OMC系统支持历史故障回溯，并通过分析路径（SR-TP）性能KPI（时延、丢包），快速定位故障。</w:t>
      </w:r>
    </w:p>
    <w:p>
      <w:pPr>
        <w:ind w:firstLine="420"/>
        <w:rPr>
          <w:lang w:val="zh-CN"/>
        </w:rPr>
      </w:pPr>
      <w:r>
        <w:rPr>
          <w:lang w:val="zh-CN"/>
        </w:rPr>
        <w:t>1）历史故障回溯</w:t>
      </w:r>
    </w:p>
    <w:p>
      <w:pPr>
        <w:ind w:firstLine="420"/>
        <w:rPr>
          <w:lang w:val="zh-CN"/>
        </w:rPr>
      </w:pPr>
      <w:r>
        <w:rPr>
          <w:lang w:val="zh-CN"/>
        </w:rPr>
        <w:t>OMC系统查看到路径（SR-TP）性能劣化告警，对产生告警的路径可进行历史故障回溯和诊断。</w:t>
      </w:r>
    </w:p>
    <w:p>
      <w:pPr>
        <w:ind w:firstLine="420"/>
        <w:rPr>
          <w:lang w:val="zh-CN"/>
        </w:rPr>
      </w:pPr>
      <w:r>
        <w:rPr>
          <w:lang w:val="zh-CN"/>
        </w:rPr>
        <w:t>2）历史路径标注故障链路</w:t>
      </w:r>
    </w:p>
    <w:p>
      <w:pPr>
        <w:ind w:firstLine="420"/>
        <w:rPr>
          <w:lang w:val="zh-CN"/>
        </w:rPr>
      </w:pPr>
      <w:r>
        <w:rPr>
          <w:lang w:val="zh-CN"/>
        </w:rPr>
        <w:t>支持根据时间轴回溯历史路径、故障和SR-TP性能（时延、丢包）。</w:t>
      </w:r>
    </w:p>
    <w:p>
      <w:pPr>
        <w:ind w:firstLine="420"/>
        <w:rPr>
          <w:lang w:val="zh-CN"/>
        </w:rPr>
      </w:pPr>
      <w:r>
        <w:rPr>
          <w:lang w:val="zh-CN"/>
        </w:rPr>
        <w:t>3）性能劣化关联分析</w:t>
      </w:r>
    </w:p>
    <w:p>
      <w:pPr>
        <w:ind w:firstLine="420"/>
        <w:rPr>
          <w:lang w:val="zh-CN"/>
        </w:rPr>
      </w:pPr>
      <w:r>
        <w:rPr>
          <w:lang w:val="zh-CN"/>
        </w:rPr>
        <w:t>支持故障链路、端口性能劣化的关联分析，</w:t>
      </w:r>
      <w:r>
        <w:rPr>
          <w:color w:val="000000" w:themeColor="text1"/>
          <w14:textFill>
            <w14:solidFill>
              <w14:schemeClr w14:val="tx1"/>
            </w14:solidFill>
          </w14:textFill>
        </w:rPr>
        <w:t>支持查看逐跳路径详细信息，可下钻查看端口流量、光功率性能、队列丢包、端口误码等信息。</w:t>
      </w:r>
    </w:p>
    <w:p>
      <w:pPr>
        <w:pStyle w:val="3"/>
        <w:numPr>
          <w:ilvl w:val="1"/>
          <w:numId w:val="30"/>
        </w:numPr>
        <w:rPr>
          <w:rFonts w:ascii="Times New Roman" w:hAnsi="Times New Roman"/>
          <w:b w:val="0"/>
          <w:color w:val="000000" w:themeColor="text1"/>
          <w:sz w:val="24"/>
          <w:szCs w:val="24"/>
          <w14:textFill>
            <w14:solidFill>
              <w14:schemeClr w14:val="tx1"/>
            </w14:solidFill>
          </w14:textFill>
        </w:rPr>
      </w:pPr>
      <w:bookmarkStart w:id="872" w:name="_Toc533775342"/>
      <w:bookmarkEnd w:id="872"/>
      <w:bookmarkStart w:id="873" w:name="_Toc19695490"/>
      <w:bookmarkStart w:id="874" w:name="_Toc53650187"/>
      <w:r>
        <w:rPr>
          <w:rFonts w:ascii="Times New Roman" w:hAnsi="Times New Roman"/>
          <w:b w:val="0"/>
          <w:color w:val="000000" w:themeColor="text1"/>
          <w:sz w:val="24"/>
          <w:szCs w:val="24"/>
          <w14:textFill>
            <w14:solidFill>
              <w14:schemeClr w14:val="tx1"/>
            </w14:solidFill>
          </w14:textFill>
        </w:rPr>
        <w:t>带内性能诊断</w:t>
      </w:r>
      <w:bookmarkEnd w:id="873"/>
      <w:bookmarkEnd w:id="874"/>
    </w:p>
    <w:p>
      <w:pPr>
        <w:pStyle w:val="16"/>
        <w:rPr>
          <w:color w:val="000000" w:themeColor="text1"/>
          <w14:textFill>
            <w14:solidFill>
              <w14:schemeClr w14:val="tx1"/>
            </w14:solidFill>
          </w14:textFill>
        </w:rPr>
      </w:pPr>
      <w:r>
        <w:rPr>
          <w:color w:val="000000" w:themeColor="text1"/>
          <w14:textFill>
            <w14:solidFill>
              <w14:schemeClr w14:val="tx1"/>
            </w14:solidFill>
          </w14:textFill>
        </w:rPr>
        <w:t>OMC系统基于真实业务流进行带内性能检测（In-Band OAM），提供实时、高精度的网络端到端性能可视化和逐跳故障定界能力，提升性能劣化类故障的定界、定位效率。</w:t>
      </w:r>
    </w:p>
    <w:p>
      <w:pPr>
        <w:pStyle w:val="16"/>
        <w:rPr>
          <w:color w:val="000000" w:themeColor="text1"/>
          <w14:textFill>
            <w14:solidFill>
              <w14:schemeClr w14:val="tx1"/>
            </w14:solidFill>
          </w14:textFill>
        </w:rPr>
      </w:pPr>
      <w:r>
        <w:rPr>
          <w:lang w:val="zh-CN"/>
        </w:rPr>
        <w:t>带内性能数据使用telemetry协议快速上报到OMC系统。</w:t>
      </w:r>
    </w:p>
    <w:p>
      <w:pPr>
        <w:rPr>
          <w:lang w:val="zh-CN"/>
        </w:rPr>
      </w:pPr>
      <w:r>
        <w:rPr>
          <w:lang w:val="zh-CN"/>
        </w:rPr>
        <w:t>1．带内业务流自动识别</w:t>
      </w:r>
    </w:p>
    <w:p>
      <w:pPr>
        <w:pStyle w:val="16"/>
        <w:rPr>
          <w:color w:val="000000" w:themeColor="text1"/>
          <w14:textFill>
            <w14:solidFill>
              <w14:schemeClr w14:val="tx1"/>
            </w14:solidFill>
          </w14:textFill>
        </w:rPr>
      </w:pPr>
      <w:r>
        <w:rPr>
          <w:color w:val="000000" w:themeColor="text1"/>
          <w14:textFill>
            <w14:solidFill>
              <w14:schemeClr w14:val="tx1"/>
            </w14:solidFill>
          </w14:textFill>
        </w:rPr>
        <w:t>(1) OMC系统自动识别并标识业务流；</w:t>
      </w:r>
    </w:p>
    <w:p>
      <w:pPr>
        <w:pStyle w:val="16"/>
        <w:rPr>
          <w:color w:val="000000" w:themeColor="text1"/>
          <w14:textFill>
            <w14:solidFill>
              <w14:schemeClr w14:val="tx1"/>
            </w14:solidFill>
          </w14:textFill>
        </w:rPr>
      </w:pPr>
      <w:r>
        <w:rPr>
          <w:color w:val="000000" w:themeColor="text1"/>
          <w14:textFill>
            <w14:solidFill>
              <w14:schemeClr w14:val="tx1"/>
            </w14:solidFill>
          </w14:textFill>
        </w:rPr>
        <w:t>(2)根据基站IP地址、EPC IP地址，自动识别基站到EPC的端到端路径和业务质量。</w:t>
      </w:r>
    </w:p>
    <w:p>
      <w:pPr>
        <w:rPr>
          <w:b/>
          <w:lang w:val="zh-CN"/>
        </w:rPr>
      </w:pPr>
      <w:r>
        <w:rPr>
          <w:lang w:val="zh-CN"/>
        </w:rPr>
        <w:t xml:space="preserve">2. </w:t>
      </w:r>
      <w:r>
        <w:rPr>
          <w:rFonts w:hint="eastAsia"/>
          <w:lang w:val="zh-CN"/>
        </w:rPr>
        <w:t>带内业务流手动创建</w:t>
      </w:r>
    </w:p>
    <w:p>
      <w:pPr>
        <w:rPr>
          <w:lang w:val="zh-CN"/>
        </w:rPr>
      </w:pPr>
      <w:r>
        <w:rPr>
          <w:rFonts w:hint="eastAsia"/>
          <w:lang w:val="zh-CN"/>
        </w:rPr>
        <w:t>3</w:t>
      </w:r>
      <w:r>
        <w:rPr>
          <w:lang w:val="zh-CN"/>
        </w:rPr>
        <w:t>. 带内业务质量指标</w:t>
      </w:r>
    </w:p>
    <w:p>
      <w:pPr>
        <w:pStyle w:val="16"/>
        <w:rPr>
          <w:color w:val="000000" w:themeColor="text1"/>
          <w14:textFill>
            <w14:solidFill>
              <w14:schemeClr w14:val="tx1"/>
            </w14:solidFill>
          </w14:textFill>
        </w:rPr>
      </w:pPr>
      <w:r>
        <w:rPr>
          <w:color w:val="000000" w:themeColor="text1"/>
          <w14:textFill>
            <w14:solidFill>
              <w14:schemeClr w14:val="tx1"/>
            </w14:solidFill>
          </w14:textFill>
        </w:rPr>
        <w:t>根据基站检测业务性能，输出性能指标包括平均时延、最大时延、丢包数、平均丢包率、最大丢包率等。</w:t>
      </w:r>
    </w:p>
    <w:p>
      <w:pPr>
        <w:rPr>
          <w:lang w:val="zh-CN"/>
        </w:rPr>
      </w:pPr>
      <w:r>
        <w:rPr>
          <w:rFonts w:hint="eastAsia"/>
          <w:lang w:val="zh-CN"/>
        </w:rPr>
        <w:t>4</w:t>
      </w:r>
      <w:r>
        <w:rPr>
          <w:lang w:val="zh-CN"/>
        </w:rPr>
        <w:t>．逐跳精确定界</w:t>
      </w:r>
    </w:p>
    <w:p>
      <w:pPr>
        <w:ind w:firstLine="420"/>
        <w:rPr>
          <w:lang w:val="zh-CN"/>
        </w:rPr>
      </w:pPr>
      <w:r>
        <w:t>检测到端到端性能异常，按需启动带内逐跳检测</w:t>
      </w:r>
      <w:r>
        <w:rPr>
          <w:rFonts w:hint="eastAsia"/>
        </w:rPr>
        <w:t>，</w:t>
      </w:r>
      <w:r>
        <w:t>逐跳数据叠加，</w:t>
      </w:r>
      <w:r>
        <w:rPr>
          <w:lang w:val="zh-CN"/>
        </w:rPr>
        <w:t>精确定界故障位置。</w:t>
      </w:r>
    </w:p>
    <w:p>
      <w:pPr>
        <w:rPr>
          <w:lang w:val="zh-CN"/>
        </w:rPr>
      </w:pPr>
      <w:r>
        <w:rPr>
          <w:rFonts w:hint="eastAsia"/>
          <w:lang w:val="zh-CN"/>
        </w:rPr>
        <w:t>5.历史</w:t>
      </w:r>
      <w:r>
        <w:rPr>
          <w:lang w:val="zh-CN"/>
        </w:rPr>
        <w:t>路径</w:t>
      </w:r>
      <w:r>
        <w:rPr>
          <w:rFonts w:hint="eastAsia"/>
          <w:lang w:val="zh-CN"/>
        </w:rPr>
        <w:t>回溯</w:t>
      </w:r>
    </w:p>
    <w:p>
      <w:pPr>
        <w:ind w:firstLine="420"/>
      </w:pPr>
      <w:r>
        <w:rPr>
          <w:rFonts w:hint="eastAsia"/>
        </w:rPr>
        <w:t>支持</w:t>
      </w:r>
      <w:r>
        <w:t>业务路径历史回溯</w:t>
      </w:r>
      <w:r>
        <w:rPr>
          <w:rFonts w:hint="eastAsia"/>
        </w:rPr>
        <w:t>,。</w:t>
      </w:r>
    </w:p>
    <w:p>
      <w:pPr>
        <w:ind w:firstLine="420"/>
        <w:rPr>
          <w:lang w:val="zh-CN"/>
        </w:rPr>
      </w:pPr>
    </w:p>
    <w:p>
      <w:pPr>
        <w:pStyle w:val="3"/>
        <w:numPr>
          <w:ilvl w:val="1"/>
          <w:numId w:val="30"/>
        </w:numPr>
        <w:rPr>
          <w:rFonts w:ascii="Times New Roman" w:hAnsi="Times New Roman"/>
          <w:b w:val="0"/>
          <w:color w:val="000000" w:themeColor="text1"/>
          <w:sz w:val="24"/>
          <w:szCs w:val="24"/>
          <w14:textFill>
            <w14:solidFill>
              <w14:schemeClr w14:val="tx1"/>
            </w14:solidFill>
          </w14:textFill>
        </w:rPr>
      </w:pPr>
      <w:bookmarkStart w:id="875" w:name="_Toc19695491"/>
      <w:bookmarkStart w:id="876" w:name="_Toc53650188"/>
      <w:r>
        <w:rPr>
          <w:rFonts w:ascii="Times New Roman" w:hAnsi="Times New Roman"/>
          <w:b w:val="0"/>
          <w:color w:val="000000" w:themeColor="text1"/>
          <w:sz w:val="24"/>
          <w:szCs w:val="24"/>
          <w14:textFill>
            <w14:solidFill>
              <w14:schemeClr w14:val="tx1"/>
            </w14:solidFill>
          </w14:textFill>
        </w:rPr>
        <w:t>网络故障模拟仿真</w:t>
      </w:r>
      <w:bookmarkEnd w:id="875"/>
      <w:bookmarkEnd w:id="876"/>
    </w:p>
    <w:p>
      <w:pPr>
        <w:pStyle w:val="16"/>
        <w:rPr>
          <w:color w:val="000000" w:themeColor="text1"/>
          <w14:textFill>
            <w14:solidFill>
              <w14:schemeClr w14:val="tx1"/>
            </w14:solidFill>
          </w14:textFill>
        </w:rPr>
      </w:pPr>
      <w:r>
        <w:rPr>
          <w:color w:val="000000" w:themeColor="text1"/>
          <w14:textFill>
            <w14:solidFill>
              <w14:schemeClr w14:val="tx1"/>
            </w14:solidFill>
          </w14:textFill>
        </w:rPr>
        <w:t>OMC具备网络故障的模拟仿真，通过模拟网络故障后流量分布，发现网络瓶颈点，提醒客户提前扩容。</w:t>
      </w:r>
    </w:p>
    <w:p>
      <w:pPr>
        <w:pStyle w:val="16"/>
        <w:rPr>
          <w:color w:val="000000" w:themeColor="text1"/>
          <w14:textFill>
            <w14:solidFill>
              <w14:schemeClr w14:val="tx1"/>
            </w14:solidFill>
          </w14:textFill>
        </w:rPr>
      </w:pPr>
      <w:r>
        <w:rPr>
          <w:color w:val="000000" w:themeColor="text1"/>
          <w14:textFill>
            <w14:solidFill>
              <w14:schemeClr w14:val="tx1"/>
            </w14:solidFill>
          </w14:textFill>
        </w:rPr>
        <w:t>1、设置故障点</w:t>
      </w:r>
    </w:p>
    <w:p>
      <w:pPr>
        <w:ind w:firstLine="435"/>
      </w:pPr>
      <w:r>
        <w:t>用户按需设置多个网元、链路故障点，为后续分析做准备。故障设置分类：</w:t>
      </w:r>
    </w:p>
    <w:p>
      <w:pPr>
        <w:ind w:firstLine="435"/>
      </w:pPr>
      <w:r>
        <w:t>-单网元故障</w:t>
      </w:r>
    </w:p>
    <w:p>
      <w:pPr>
        <w:ind w:firstLine="435"/>
      </w:pPr>
      <w:r>
        <w:t>-多网元故障</w:t>
      </w:r>
    </w:p>
    <w:p>
      <w:pPr>
        <w:ind w:firstLine="435"/>
      </w:pPr>
      <w:r>
        <w:t>-单条链路故障</w:t>
      </w:r>
    </w:p>
    <w:p>
      <w:pPr>
        <w:ind w:firstLine="435"/>
      </w:pPr>
      <w:r>
        <w:t>-多条链路故障</w:t>
      </w:r>
    </w:p>
    <w:p>
      <w:pPr>
        <w:ind w:firstLine="435"/>
      </w:pPr>
      <w:r>
        <w:t>-多网元、链路组合故障</w:t>
      </w:r>
    </w:p>
    <w:p>
      <w:pPr>
        <w:ind w:firstLine="435"/>
        <w:jc w:val="left"/>
      </w:pPr>
      <w:r>
        <w:t>网元、链路故障的设置，只用于故障仿真分析的输入，不影响现网网元。</w:t>
      </w:r>
    </w:p>
    <w:p>
      <w:pPr>
        <w:ind w:firstLine="435"/>
        <w:jc w:val="left"/>
      </w:pPr>
      <w:r>
        <w:t>支持网元、链路故障点撤销。</w:t>
      </w:r>
    </w:p>
    <w:p>
      <w:pPr>
        <w:pStyle w:val="16"/>
        <w:rPr>
          <w:color w:val="000000" w:themeColor="text1"/>
          <w14:textFill>
            <w14:solidFill>
              <w14:schemeClr w14:val="tx1"/>
            </w14:solidFill>
          </w14:textFill>
        </w:rPr>
      </w:pPr>
      <w:r>
        <w:rPr>
          <w:color w:val="000000" w:themeColor="text1"/>
          <w14:textFill>
            <w14:solidFill>
              <w14:schemeClr w14:val="tx1"/>
            </w14:solidFill>
          </w14:textFill>
        </w:rPr>
        <w:t>2、仿真分析</w:t>
      </w:r>
    </w:p>
    <w:p>
      <w:pPr>
        <w:ind w:firstLine="435"/>
      </w:pPr>
      <w:r>
        <w:t>故障设置完成之后，进行SR-TP故障仿真分析。</w:t>
      </w:r>
    </w:p>
    <w:p>
      <w:pPr>
        <w:ind w:firstLine="435"/>
      </w:pPr>
      <w:r>
        <w:t>故障仿真分析结束后，查看仿真统计信息，包括仿真时间、仿真链路及其承载的SR-TP隧道、链路带宽利用率、仿真对象数量等信息。</w:t>
      </w:r>
    </w:p>
    <w:p>
      <w:pPr>
        <w:ind w:firstLine="435"/>
      </w:pPr>
      <w:r>
        <w:t>提示故障点对应影响的链路等网络瓶颈信息，及影响的SR-TP隧道。</w:t>
      </w:r>
    </w:p>
    <w:p>
      <w:pPr>
        <w:pStyle w:val="2"/>
        <w:numPr>
          <w:ilvl w:val="0"/>
          <w:numId w:val="30"/>
        </w:numPr>
        <w:tabs>
          <w:tab w:val="clear" w:pos="567"/>
        </w:tabs>
        <w:adjustRightInd/>
        <w:spacing w:before="340" w:after="330" w:line="240" w:lineRule="auto"/>
        <w:textAlignment w:val="auto"/>
        <w:rPr>
          <w:bCs/>
          <w:color w:val="000000" w:themeColor="text1"/>
          <w:sz w:val="24"/>
          <w:szCs w:val="24"/>
          <w14:textFill>
            <w14:solidFill>
              <w14:schemeClr w14:val="tx1"/>
            </w14:solidFill>
          </w14:textFill>
        </w:rPr>
      </w:pPr>
      <w:bookmarkStart w:id="877" w:name="_Toc53650189"/>
      <w:bookmarkStart w:id="878" w:name="_Toc19695502"/>
      <w:r>
        <w:rPr>
          <w:color w:val="000000" w:themeColor="text1"/>
          <w:sz w:val="24"/>
          <w:szCs w:val="24"/>
          <w14:textFill>
            <w14:solidFill>
              <w14:schemeClr w14:val="tx1"/>
            </w14:solidFill>
          </w14:textFill>
        </w:rPr>
        <w:t>附录1--PTN/SPN网络流量指标体系与应用方案</w:t>
      </w:r>
      <w:bookmarkEnd w:id="877"/>
      <w:bookmarkEnd w:id="878"/>
    </w:p>
    <w:p>
      <w:pPr>
        <w:pStyle w:val="3"/>
        <w:numPr>
          <w:ilvl w:val="1"/>
          <w:numId w:val="100"/>
        </w:numPr>
        <w:spacing w:line="240" w:lineRule="auto"/>
        <w:rPr>
          <w:rFonts w:ascii="Times New Roman" w:hAnsi="Times New Roman"/>
          <w:color w:val="000000" w:themeColor="text1"/>
          <w14:textFill>
            <w14:solidFill>
              <w14:schemeClr w14:val="tx1"/>
            </w14:solidFill>
          </w14:textFill>
        </w:rPr>
      </w:pPr>
      <w:bookmarkStart w:id="879" w:name="_Toc53650190"/>
      <w:bookmarkStart w:id="880" w:name="_Toc467481749"/>
      <w:bookmarkStart w:id="881" w:name="_Toc19695503"/>
      <w:r>
        <w:rPr>
          <w:rFonts w:ascii="Times New Roman" w:hAnsi="Times New Roman"/>
          <w:b w:val="0"/>
          <w:color w:val="000000" w:themeColor="text1"/>
          <w:sz w:val="24"/>
          <w:szCs w:val="24"/>
          <w14:textFill>
            <w14:solidFill>
              <w14:schemeClr w14:val="tx1"/>
            </w14:solidFill>
          </w14:textFill>
        </w:rPr>
        <w:t>流量指标体系</w:t>
      </w:r>
      <w:bookmarkEnd w:id="879"/>
      <w:bookmarkEnd w:id="880"/>
      <w:bookmarkEnd w:id="881"/>
    </w:p>
    <w:p>
      <w:pPr>
        <w:spacing w:before="156" w:beforeLines="50"/>
        <w:ind w:firstLine="420" w:firstLineChars="200"/>
        <w:jc w:val="left"/>
      </w:pPr>
      <w:r>
        <w:t>PTN/SPN网络应从“业务”和“网络”两个维度开展流量的管理分析：</w:t>
      </w:r>
    </w:p>
    <w:p>
      <w:pPr>
        <w:pStyle w:val="210"/>
      </w:pPr>
      <w:r>
        <w:rPr>
          <w:b/>
        </w:rPr>
        <w:t>业务维度：</w:t>
      </w:r>
      <w:r>
        <w:t>针对业务层面进行流量统计分析，分析结果主要应用在以下方面：</w:t>
      </w:r>
    </w:p>
    <w:p>
      <w:pPr>
        <w:pStyle w:val="210"/>
        <w:rPr>
          <w:b/>
        </w:rPr>
      </w:pPr>
      <w:r>
        <w:t>用于科学部署PTN/SPN网络各类业务的QOS应用策略和带宽参数，并配合定期开展的各类业务QoS性能评估测试工作，对应用策略和带宽参数进行优化调整；</w:t>
      </w:r>
    </w:p>
    <w:p>
      <w:pPr>
        <w:pStyle w:val="210"/>
      </w:pPr>
      <w:r>
        <w:t>用于实施对重点业务性能质量（保证带宽等）的监控，并生成给用户的SLA报告，或解决用户对业务保证带宽不足问题的查障验证；</w:t>
      </w:r>
    </w:p>
    <w:p>
      <w:pPr>
        <w:pStyle w:val="210"/>
      </w:pPr>
      <w:r>
        <w:t>用于定期分析掌握各类业务占用PTN/SPN网络流量的总体构成和发展趋势。通过对业务流量进行分类统计分析，可全面掌握2G基站、3G基站、LTE基站和集团客户专线等各类业务在PTN/SPN网络中各自占用的总流量情况；</w:t>
      </w:r>
    </w:p>
    <w:p>
      <w:pPr>
        <w:pStyle w:val="210"/>
      </w:pPr>
      <w:r>
        <w:t>用于监测分析各类业务不同区域UNI端口流量现状和发展趋势，通过对各类业务端口流量进行长期监测和统计分析，可准确获知各类业务的保证带宽利用率和忙闲时流量特性，提供给相关业务部门，用于指导市场运营。</w:t>
      </w:r>
    </w:p>
    <w:p>
      <w:pPr>
        <w:pStyle w:val="210"/>
        <w:rPr>
          <w:b/>
        </w:rPr>
      </w:pPr>
      <w:r>
        <w:rPr>
          <w:b/>
        </w:rPr>
        <w:t>网络维度：</w:t>
      </w:r>
      <w:r>
        <w:t>针对网络层面进行流量统计分析，分析结果主要应用在以下方面：</w:t>
      </w:r>
    </w:p>
    <w:p>
      <w:pPr>
        <w:pStyle w:val="210"/>
        <w:rPr>
          <w:szCs w:val="24"/>
        </w:rPr>
      </w:pPr>
      <w:r>
        <w:t>通过对“线路端口”、“LSP”、“PW”等对象的流量统计分析，便于实现PTN/SPN网络各层流量分布的关联分析，查找导致线路端口流量超出阈值的相关LSP和PW，指导进行网络业务路径的优化调整或带宽参数调整。</w:t>
      </w:r>
    </w:p>
    <w:p>
      <w:pPr>
        <w:pStyle w:val="210"/>
      </w:pPr>
      <w:r>
        <w:t>通过“端口”、“链路”和“传输环路/系统”等对象的流量统计分析，便于全面掌握PTN/SPN网络流量的分布状态和增长趋势；</w:t>
      </w:r>
    </w:p>
    <w:p>
      <w:pPr>
        <w:pStyle w:val="210"/>
      </w:pPr>
      <w:r>
        <w:t>实现对PTN/SPN网络资源的科学化预警管理，定期统计分析获得超过带宽使用阈值门限的端口、链路和传输环路/系统的列表，指导进行网络扩容、流量均衡和避免拥塞等；</w:t>
      </w:r>
    </w:p>
    <w:p>
      <w:pPr>
        <w:pStyle w:val="4"/>
        <w:numPr>
          <w:ilvl w:val="2"/>
          <w:numId w:val="30"/>
        </w:numPr>
        <w:tabs>
          <w:tab w:val="left" w:pos="720"/>
          <w:tab w:val="clear" w:pos="709"/>
        </w:tabs>
        <w:adjustRightInd/>
        <w:spacing w:before="260" w:after="260"/>
        <w:ind w:left="1259" w:hanging="1259"/>
        <w:jc w:val="both"/>
        <w:textAlignment w:val="auto"/>
        <w:rPr>
          <w:szCs w:val="21"/>
        </w:rPr>
      </w:pPr>
      <w:bookmarkStart w:id="882" w:name="_Toc534278493"/>
      <w:bookmarkEnd w:id="882"/>
      <w:bookmarkStart w:id="883" w:name="_Toc534278494"/>
      <w:bookmarkEnd w:id="883"/>
      <w:bookmarkStart w:id="884" w:name="_Toc53650191"/>
      <w:bookmarkStart w:id="885" w:name="_Toc19695504"/>
      <w:r>
        <w:rPr>
          <w:szCs w:val="21"/>
        </w:rPr>
        <w:t>流量监测对象</w:t>
      </w:r>
      <w:bookmarkEnd w:id="884"/>
      <w:bookmarkEnd w:id="885"/>
    </w:p>
    <w:p>
      <w:pPr>
        <w:spacing w:before="156" w:beforeLines="50"/>
        <w:ind w:firstLine="420" w:firstLineChars="200"/>
      </w:pPr>
      <w:r>
        <w:t>PTN/SPN网络流量监测的基本对象包括物理端口、伪线（PW）和隧道（LSP），具体示意见</w:t>
      </w:r>
      <w:r>
        <w:fldChar w:fldCharType="begin"/>
      </w:r>
      <w:r>
        <w:instrText xml:space="preserve"> REF _Ref364685816 \h  \* MERGEFORMAT </w:instrText>
      </w:r>
      <w:r>
        <w:fldChar w:fldCharType="separate"/>
      </w:r>
      <w:r>
        <w:rPr>
          <w:szCs w:val="21"/>
        </w:rPr>
        <w:t>图1</w:t>
      </w:r>
      <w:r>
        <w:fldChar w:fldCharType="end"/>
      </w:r>
      <w:r>
        <w:t>1-1。其中，物理端口又分为用户侧端口（UN）和网络侧端口（NNI）；PW与业务流具有一一对应关系；LSP与PW可以是一一对应，也可以是多条PW复用到一条LSP。PTN/SPN网络流量监测的基本参数是某个监测对象在一定采集周期的发送和接收字节数，从收、发字节数可计算得出该采集周期内的收、发流量。</w:t>
      </w:r>
    </w:p>
    <w:p>
      <w:pPr>
        <w:pStyle w:val="17"/>
        <w:jc w:val="center"/>
        <w:rPr>
          <w:rFonts w:ascii="Times New Roman" w:hAnsi="Times New Roman" w:cs="Times New Roman"/>
          <w:szCs w:val="21"/>
        </w:rPr>
      </w:pPr>
      <w:r>
        <w:rPr>
          <w:rFonts w:ascii="Times New Roman" w:hAnsi="Times New Roman" w:cs="Times New Roman"/>
        </w:rPr>
        <w:t xml:space="preserve">表10-1 </w:t>
      </w:r>
      <w:r>
        <w:rPr>
          <w:rFonts w:ascii="Times New Roman" w:hAnsi="Times New Roman" w:cs="Times New Roman"/>
          <w:sz w:val="21"/>
          <w:szCs w:val="21"/>
        </w:rPr>
        <w:t>PTN流量</w:t>
      </w:r>
      <w:r>
        <w:rPr>
          <w:rFonts w:ascii="Times New Roman" w:hAnsi="Times New Roman" w:cs="Times New Roman"/>
          <w:szCs w:val="21"/>
        </w:rPr>
        <w:t>监测</w:t>
      </w:r>
      <w:r>
        <w:rPr>
          <w:rFonts w:ascii="Times New Roman" w:hAnsi="Times New Roman" w:cs="Times New Roman"/>
          <w:sz w:val="21"/>
          <w:szCs w:val="21"/>
        </w:rPr>
        <w:t>的</w:t>
      </w:r>
      <w:r>
        <w:rPr>
          <w:rFonts w:ascii="Times New Roman" w:hAnsi="Times New Roman" w:cs="Times New Roman"/>
          <w:szCs w:val="21"/>
        </w:rPr>
        <w:t>基本对象及指标</w:t>
      </w:r>
    </w:p>
    <w:tbl>
      <w:tblPr>
        <w:tblStyle w:val="57"/>
        <w:tblW w:w="86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
        <w:gridCol w:w="1701"/>
        <w:gridCol w:w="1134"/>
        <w:gridCol w:w="3969"/>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426"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序号</w:t>
            </w:r>
          </w:p>
        </w:tc>
        <w:tc>
          <w:tcPr>
            <w:tcW w:w="1701"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流量监测的基本对象</w:t>
            </w:r>
          </w:p>
        </w:tc>
        <w:tc>
          <w:tcPr>
            <w:tcW w:w="1134"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分类</w:t>
            </w:r>
          </w:p>
        </w:tc>
        <w:tc>
          <w:tcPr>
            <w:tcW w:w="3969"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流量监测的子对象类型</w:t>
            </w:r>
          </w:p>
        </w:tc>
        <w:tc>
          <w:tcPr>
            <w:tcW w:w="1383"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基本监测指标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1</w:t>
            </w:r>
          </w:p>
        </w:tc>
        <w:tc>
          <w:tcPr>
            <w:tcW w:w="1701"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用户侧端口（UNI）</w:t>
            </w:r>
          </w:p>
        </w:tc>
        <w:tc>
          <w:tcPr>
            <w:tcW w:w="1134"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物理对象</w:t>
            </w:r>
          </w:p>
        </w:tc>
        <w:tc>
          <w:tcPr>
            <w:tcW w:w="3969"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TDM端口：E1、STM-1；</w:t>
            </w:r>
          </w:p>
          <w:p>
            <w:pPr>
              <w:jc w:val="left"/>
              <w:rPr>
                <w:rFonts w:ascii="Times New Roman" w:hAnsi="Times New Roman" w:cs="Times New Roman" w:eastAsiaTheme="minorEastAsia"/>
                <w:szCs w:val="21"/>
              </w:rPr>
            </w:pPr>
            <w:r>
              <w:rPr>
                <w:rFonts w:ascii="Times New Roman" w:hAnsi="Times New Roman" w:cs="Times New Roman" w:eastAsiaTheme="minorEastAsia"/>
                <w:szCs w:val="21"/>
              </w:rPr>
              <w:t>以太网端口：FE、GE、10GE等；</w:t>
            </w:r>
          </w:p>
        </w:tc>
        <w:tc>
          <w:tcPr>
            <w:tcW w:w="1383"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收、发字节数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2</w:t>
            </w:r>
          </w:p>
        </w:tc>
        <w:tc>
          <w:tcPr>
            <w:tcW w:w="1701"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网络侧端口（NNI）</w:t>
            </w:r>
          </w:p>
        </w:tc>
        <w:tc>
          <w:tcPr>
            <w:tcW w:w="1134"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物理对象</w:t>
            </w:r>
          </w:p>
        </w:tc>
        <w:tc>
          <w:tcPr>
            <w:tcW w:w="3969"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以太网端口类型：GE、10GE、40GE、100GE等；</w:t>
            </w:r>
          </w:p>
          <w:p>
            <w:pPr>
              <w:jc w:val="left"/>
              <w:rPr>
                <w:rFonts w:ascii="Times New Roman" w:hAnsi="Times New Roman" w:cs="Times New Roman" w:eastAsiaTheme="minorEastAsia"/>
                <w:szCs w:val="21"/>
              </w:rPr>
            </w:pPr>
            <w:r>
              <w:rPr>
                <w:rFonts w:ascii="Times New Roman" w:hAnsi="Times New Roman" w:cs="Times New Roman" w:eastAsiaTheme="minorEastAsia"/>
                <w:szCs w:val="21"/>
              </w:rPr>
              <w:t>城域传送网分层：接入层端口、汇聚层端口、核心层端口等。</w:t>
            </w:r>
          </w:p>
        </w:tc>
        <w:tc>
          <w:tcPr>
            <w:tcW w:w="1383"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收、发字节数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3</w:t>
            </w:r>
          </w:p>
        </w:tc>
        <w:tc>
          <w:tcPr>
            <w:tcW w:w="1701"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伪线（PW）</w:t>
            </w:r>
          </w:p>
        </w:tc>
        <w:tc>
          <w:tcPr>
            <w:tcW w:w="1134"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逻辑对象</w:t>
            </w:r>
          </w:p>
        </w:tc>
        <w:tc>
          <w:tcPr>
            <w:tcW w:w="3969"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不同优先级的PW，对应不同优先级的业务流。</w:t>
            </w:r>
          </w:p>
          <w:p>
            <w:pPr>
              <w:jc w:val="left"/>
              <w:rPr>
                <w:rFonts w:ascii="Times New Roman" w:hAnsi="Times New Roman" w:cs="Times New Roman" w:eastAsiaTheme="minorEastAsia"/>
                <w:szCs w:val="21"/>
              </w:rPr>
            </w:pPr>
            <w:r>
              <w:rPr>
                <w:rFonts w:ascii="Times New Roman" w:hAnsi="Times New Roman" w:cs="Times New Roman" w:eastAsiaTheme="minorEastAsia"/>
                <w:szCs w:val="21"/>
              </w:rPr>
              <w:t>支持PW标识业务类型属性</w:t>
            </w:r>
          </w:p>
        </w:tc>
        <w:tc>
          <w:tcPr>
            <w:tcW w:w="1383"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收、发字节数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4</w:t>
            </w:r>
          </w:p>
        </w:tc>
        <w:tc>
          <w:tcPr>
            <w:tcW w:w="1701"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隧道（LSP）</w:t>
            </w:r>
          </w:p>
        </w:tc>
        <w:tc>
          <w:tcPr>
            <w:tcW w:w="1134"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逻辑对象</w:t>
            </w:r>
          </w:p>
        </w:tc>
        <w:tc>
          <w:tcPr>
            <w:tcW w:w="3969"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对于PW和LSP 1:1对应的情况，要求同PW；</w:t>
            </w:r>
          </w:p>
          <w:p>
            <w:pPr>
              <w:jc w:val="left"/>
              <w:rPr>
                <w:rFonts w:ascii="Times New Roman" w:hAnsi="Times New Roman" w:cs="Times New Roman" w:eastAsiaTheme="minorEastAsia"/>
                <w:szCs w:val="21"/>
              </w:rPr>
            </w:pPr>
            <w:r>
              <w:rPr>
                <w:rFonts w:ascii="Times New Roman" w:hAnsi="Times New Roman" w:cs="Times New Roman" w:eastAsiaTheme="minorEastAsia"/>
                <w:szCs w:val="21"/>
              </w:rPr>
              <w:t>对于PW和LSP N:1复用的情况，LSP对应不同业务节点或客户的传送管道，如2G基站、3G基站、LTE基站、某个集客专线客户、某个PON系统的OLT上联端口等。</w:t>
            </w:r>
          </w:p>
        </w:tc>
        <w:tc>
          <w:tcPr>
            <w:tcW w:w="1383"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收、发字节数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5</w:t>
            </w:r>
          </w:p>
        </w:tc>
        <w:tc>
          <w:tcPr>
            <w:tcW w:w="1701"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传输环路</w:t>
            </w:r>
          </w:p>
        </w:tc>
        <w:tc>
          <w:tcPr>
            <w:tcW w:w="1134"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物理对象</w:t>
            </w:r>
          </w:p>
        </w:tc>
        <w:tc>
          <w:tcPr>
            <w:tcW w:w="3969"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通过分析带环节点的东西向的网络侧端口流量来实现。</w:t>
            </w:r>
          </w:p>
        </w:tc>
        <w:tc>
          <w:tcPr>
            <w:tcW w:w="1383"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收、发字节数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6</w:t>
            </w:r>
          </w:p>
        </w:tc>
        <w:tc>
          <w:tcPr>
            <w:tcW w:w="1701"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传输链路</w:t>
            </w:r>
          </w:p>
        </w:tc>
        <w:tc>
          <w:tcPr>
            <w:tcW w:w="1134"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物理对象</w:t>
            </w:r>
          </w:p>
        </w:tc>
        <w:tc>
          <w:tcPr>
            <w:tcW w:w="3969"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通过分析根节点的网络侧端口流量来实现。</w:t>
            </w:r>
          </w:p>
        </w:tc>
        <w:tc>
          <w:tcPr>
            <w:tcW w:w="1383"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收、发字节数</w:t>
            </w:r>
          </w:p>
        </w:tc>
      </w:tr>
    </w:tbl>
    <w:p>
      <w:pPr>
        <w:spacing w:before="156" w:beforeLines="50"/>
        <w:ind w:firstLine="420" w:firstLineChars="200"/>
      </w:pPr>
      <w:r>
        <w:rPr>
          <w:b/>
        </w:rPr>
        <w:t>链路：</w:t>
      </w:r>
      <w:r>
        <w:t>是两个网络侧端口之间的连接对接关系，包括源网元和源端口、宿网元和宿端口等信息。相对于端口，以链路为对象进行PTN/SPN网络流量的统计分析可以更加直观地反映出数据传送的源端和宿端信息。链路流量可监测源端口的双向流量或宿端口的双向流量。</w:t>
      </w:r>
    </w:p>
    <w:p>
      <w:pPr>
        <w:spacing w:before="156" w:beforeLines="50"/>
        <w:ind w:firstLine="420" w:firstLineChars="200"/>
      </w:pPr>
      <w:r>
        <w:rPr>
          <w:b/>
        </w:rPr>
        <w:t>业务优先级：</w:t>
      </w:r>
      <w:r>
        <w:t>对于一些重要的TD-LTE基站、集团客户专线等业务，用户侧端口内包括不同优先级的业务流，可根据需要在PTN设备上开启针对不同优先级业务流的流量监测。由于VLAN业务流的VLAN优先级映射到PW的优先级，因此通过监视不同优先级的PW的流量可反应不同VLAN优先级业务流的流量情况。</w:t>
      </w:r>
    </w:p>
    <w:p>
      <w:pPr>
        <w:spacing w:before="156" w:beforeLines="50"/>
        <w:ind w:firstLine="420" w:firstLineChars="200"/>
      </w:pPr>
      <w:r>
        <w:rPr>
          <w:b/>
        </w:rPr>
        <w:t>PTN传输环路：</w:t>
      </w:r>
      <w:r>
        <w:t>是指以环形为拓扑的PTN传输系统，以PTN传输环路为对象进行网络流量监测和管理分析，可真实掌握每个环系统的已用容量和剩余容量。PTN传输环路流量是指出环节点的东西两个线路侧端口的流量之和。根据城域传送网的组网结构，PTN传输环路系统分为城域核心层传输环路、汇聚层传输环路和接入层传输环路三个子对象。</w:t>
      </w:r>
    </w:p>
    <w:p>
      <w:pPr>
        <w:pStyle w:val="4"/>
        <w:numPr>
          <w:ilvl w:val="2"/>
          <w:numId w:val="30"/>
        </w:numPr>
        <w:tabs>
          <w:tab w:val="left" w:pos="720"/>
          <w:tab w:val="clear" w:pos="709"/>
        </w:tabs>
        <w:adjustRightInd/>
        <w:spacing w:before="260" w:after="260"/>
        <w:ind w:left="1259" w:hanging="1259"/>
        <w:jc w:val="both"/>
        <w:textAlignment w:val="auto"/>
        <w:rPr>
          <w:szCs w:val="21"/>
        </w:rPr>
      </w:pPr>
      <w:bookmarkStart w:id="886" w:name="_Toc19695505"/>
      <w:bookmarkStart w:id="887" w:name="_Toc53650192"/>
      <w:bookmarkStart w:id="888" w:name="_Toc387061368"/>
      <w:r>
        <w:rPr>
          <w:szCs w:val="21"/>
        </w:rPr>
        <w:t>流量监测模式</w:t>
      </w:r>
      <w:bookmarkEnd w:id="886"/>
      <w:bookmarkEnd w:id="887"/>
      <w:bookmarkEnd w:id="888"/>
    </w:p>
    <w:p>
      <w:pPr>
        <w:spacing w:before="156" w:beforeLines="50"/>
        <w:ind w:firstLine="420" w:firstLineChars="200"/>
      </w:pPr>
      <w:r>
        <w:t>PTN/SPN网络流量监测分为长期主动监测模式和短期按需监测两种模式。</w:t>
      </w:r>
    </w:p>
    <w:p>
      <w:pPr>
        <w:spacing w:before="156" w:beforeLines="50"/>
        <w:ind w:firstLine="420" w:firstLineChars="200"/>
      </w:pPr>
      <w:r>
        <w:rPr>
          <w:b/>
        </w:rPr>
        <w:t>长期主动监测模式</w:t>
      </w:r>
      <w:r>
        <w:t>是指PTN网管系统开启流量监测，配置相应的采集周期（一般为15分钟）和监测时长（如24小时、7天、1个月等，可具体配置起始和结束时间）后，持续以一定的采集周期（如15分钟）开展流量监测，在配置的监测时长内以一定的周期定期上报流量监测数据；该模式主要用于实施长期流量监测和管理分析。</w:t>
      </w:r>
    </w:p>
    <w:p>
      <w:pPr>
        <w:spacing w:before="156" w:beforeLines="50"/>
        <w:ind w:firstLine="420" w:firstLineChars="200"/>
      </w:pPr>
      <w:r>
        <w:rPr>
          <w:b/>
        </w:rPr>
        <w:t>短期按需监测模式</w:t>
      </w:r>
      <w:r>
        <w:t>是指PTN网管开启以秒为采集周期的短期流量监测，快速查询端口、PW或LSP的接收和发送流量状态；该模式主要用于发现丢包等流量异常问题后的实时查障和快速定位分析。</w:t>
      </w:r>
    </w:p>
    <w:p>
      <w:pPr>
        <w:spacing w:before="156" w:beforeLines="50"/>
        <w:ind w:firstLine="420" w:firstLineChars="200"/>
      </w:pPr>
      <w:r>
        <w:t>若不特殊指出，本标准所指的流量监测模式均是指长期主动监测模式。</w:t>
      </w:r>
    </w:p>
    <w:p>
      <w:pPr>
        <w:pStyle w:val="4"/>
        <w:numPr>
          <w:ilvl w:val="2"/>
          <w:numId w:val="30"/>
        </w:numPr>
        <w:tabs>
          <w:tab w:val="left" w:pos="720"/>
          <w:tab w:val="clear" w:pos="709"/>
        </w:tabs>
        <w:adjustRightInd/>
        <w:spacing w:before="260" w:after="260"/>
        <w:ind w:left="1259" w:hanging="1259"/>
        <w:jc w:val="both"/>
        <w:textAlignment w:val="auto"/>
        <w:rPr>
          <w:szCs w:val="21"/>
        </w:rPr>
      </w:pPr>
      <w:bookmarkStart w:id="889" w:name="_Toc387061369"/>
      <w:bookmarkStart w:id="890" w:name="_Toc19695506"/>
      <w:bookmarkStart w:id="891" w:name="_Toc53650193"/>
      <w:r>
        <w:rPr>
          <w:szCs w:val="21"/>
        </w:rPr>
        <w:t>流量监测周期</w:t>
      </w:r>
      <w:bookmarkEnd w:id="889"/>
      <w:bookmarkEnd w:id="890"/>
      <w:bookmarkEnd w:id="891"/>
    </w:p>
    <w:p>
      <w:pPr>
        <w:pStyle w:val="210"/>
      </w:pPr>
      <w:r>
        <w:rPr>
          <w:b/>
        </w:rPr>
        <w:t>采集周期：</w:t>
      </w:r>
      <w:r>
        <w:t>是指进行流量监测基本数据采集的时间间隔；流量长期主动监测模式支持的采集周期应为15分钟；短期按需监测模式支持的采集周期可配置为1秒或5秒、1分钟或15分钟；</w:t>
      </w:r>
    </w:p>
    <w:p>
      <w:pPr>
        <w:pStyle w:val="210"/>
      </w:pPr>
      <w:r>
        <w:rPr>
          <w:b/>
        </w:rPr>
        <w:t>监测时长：</w:t>
      </w:r>
      <w:r>
        <w:t>是指流量监测的起始时间到结束时间之间的时间段，应支持监测时长的定制化配置，即配置具体开始时间点和结束时间点；对于长期主动监测模式，网管配置开启流量监测后，则一直长期监测，除非网管下发配置命令终止流量监测；对于短期按需监测模式，网管配置开始时间点和结束时间点或监测的次数。</w:t>
      </w:r>
    </w:p>
    <w:p>
      <w:pPr>
        <w:pStyle w:val="210"/>
      </w:pPr>
      <w:r>
        <w:rPr>
          <w:b/>
        </w:rPr>
        <w:t>上报周期：</w:t>
      </w:r>
      <w:r>
        <w:t>是指PTN设备向PTN网管系统自动上报流量监测数据的周期，上报周期一般等于采集周期，或者配置为采集周期的倍数；为了减少对DCN网的流量冲击，建议采用1小时或4小时上报一次。</w:t>
      </w:r>
    </w:p>
    <w:p>
      <w:pPr>
        <w:pStyle w:val="210"/>
      </w:pPr>
      <w:r>
        <w:rPr>
          <w:b/>
        </w:rPr>
        <w:t>报表生成周期：</w:t>
      </w:r>
      <w:r>
        <w:t>是指PTN网管系统自动生成流量分析报表的周期，支持配置为小时报、日报、周报和月报等，或支持用户自定义周期。</w:t>
      </w:r>
    </w:p>
    <w:tbl>
      <w:tblPr>
        <w:tblStyle w:val="57"/>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1276"/>
        <w:gridCol w:w="1276"/>
        <w:gridCol w:w="4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rPr>
                <w:rFonts w:ascii="Times New Roman" w:hAnsi="Times New Roman" w:cs="Times New Roman" w:eastAsiaTheme="minorEastAsia"/>
              </w:rPr>
            </w:pPr>
            <w:r>
              <w:rPr>
                <w:rFonts w:ascii="Times New Roman" w:hAnsi="Times New Roman" w:cs="Times New Roman" w:eastAsiaTheme="minorEastAsia"/>
              </w:rPr>
              <w:t>监测模式</w:t>
            </w:r>
          </w:p>
        </w:tc>
        <w:tc>
          <w:tcPr>
            <w:tcW w:w="1276" w:type="dxa"/>
          </w:tcPr>
          <w:p>
            <w:pPr>
              <w:rPr>
                <w:rFonts w:ascii="Times New Roman" w:hAnsi="Times New Roman" w:cs="Times New Roman" w:eastAsiaTheme="minorEastAsia"/>
              </w:rPr>
            </w:pPr>
            <w:r>
              <w:rPr>
                <w:rFonts w:ascii="Times New Roman" w:hAnsi="Times New Roman" w:cs="Times New Roman" w:eastAsiaTheme="minorEastAsia"/>
              </w:rPr>
              <w:t>采集周期</w:t>
            </w:r>
          </w:p>
        </w:tc>
        <w:tc>
          <w:tcPr>
            <w:tcW w:w="1276" w:type="dxa"/>
          </w:tcPr>
          <w:p>
            <w:pPr>
              <w:rPr>
                <w:rFonts w:ascii="Times New Roman" w:hAnsi="Times New Roman" w:cs="Times New Roman" w:eastAsiaTheme="minorEastAsia"/>
              </w:rPr>
            </w:pPr>
            <w:r>
              <w:rPr>
                <w:rFonts w:ascii="Times New Roman" w:hAnsi="Times New Roman" w:cs="Times New Roman" w:eastAsiaTheme="minorEastAsia"/>
              </w:rPr>
              <w:t>上报周期</w:t>
            </w:r>
          </w:p>
        </w:tc>
        <w:tc>
          <w:tcPr>
            <w:tcW w:w="4677" w:type="dxa"/>
          </w:tcPr>
          <w:p>
            <w:pPr>
              <w:jc w:val="center"/>
              <w:rPr>
                <w:rFonts w:ascii="Times New Roman" w:hAnsi="Times New Roman" w:eastAsia="宋体" w:cs="Times New Roman"/>
              </w:rPr>
            </w:pPr>
            <w:r>
              <w:rPr>
                <w:rFonts w:ascii="Times New Roman" w:hAnsi="Times New Roman" w:cs="Times New Roman" w:eastAsiaTheme="minorEastAsia"/>
              </w:rPr>
              <w:t>监测规格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rPr>
                <w:rFonts w:ascii="Times New Roman" w:hAnsi="Times New Roman" w:cs="Times New Roman" w:eastAsiaTheme="minorEastAsia"/>
              </w:rPr>
            </w:pPr>
            <w:r>
              <w:rPr>
                <w:rFonts w:ascii="Times New Roman" w:hAnsi="Times New Roman" w:cs="Times New Roman" w:eastAsiaTheme="minorEastAsia"/>
              </w:rPr>
              <w:t>15分钟平均值</w:t>
            </w:r>
          </w:p>
        </w:tc>
        <w:tc>
          <w:tcPr>
            <w:tcW w:w="1276" w:type="dxa"/>
          </w:tcPr>
          <w:p>
            <w:pPr>
              <w:rPr>
                <w:rFonts w:ascii="Times New Roman" w:hAnsi="Times New Roman" w:cs="Times New Roman" w:eastAsiaTheme="minorEastAsia"/>
              </w:rPr>
            </w:pPr>
            <w:r>
              <w:rPr>
                <w:rFonts w:ascii="Times New Roman" w:hAnsi="Times New Roman" w:cs="Times New Roman" w:eastAsiaTheme="minorEastAsia"/>
              </w:rPr>
              <w:t>15分钟</w:t>
            </w:r>
          </w:p>
        </w:tc>
        <w:tc>
          <w:tcPr>
            <w:tcW w:w="1276" w:type="dxa"/>
          </w:tcPr>
          <w:p>
            <w:pPr>
              <w:rPr>
                <w:rFonts w:ascii="Times New Roman" w:hAnsi="Times New Roman" w:cs="Times New Roman" w:eastAsiaTheme="minorEastAsia"/>
              </w:rPr>
            </w:pPr>
            <w:r>
              <w:rPr>
                <w:rFonts w:ascii="Times New Roman" w:hAnsi="Times New Roman" w:cs="Times New Roman" w:eastAsiaTheme="minorEastAsia"/>
              </w:rPr>
              <w:t>15分钟</w:t>
            </w:r>
          </w:p>
        </w:tc>
        <w:tc>
          <w:tcPr>
            <w:tcW w:w="4677" w:type="dxa"/>
          </w:tcPr>
          <w:p>
            <w:pPr>
              <w:tabs>
                <w:tab w:val="left" w:pos="1114"/>
              </w:tabs>
              <w:rPr>
                <w:rFonts w:ascii="Times New Roman" w:hAnsi="Times New Roman" w:cs="Times New Roman" w:eastAsiaTheme="minorEastAsia"/>
              </w:rPr>
            </w:pPr>
            <w:r>
              <w:rPr>
                <w:rFonts w:ascii="Times New Roman" w:hAnsi="Times New Roman" w:cs="Times New Roman" w:eastAsiaTheme="minorEastAsia"/>
              </w:rPr>
              <w:t>200万监测实例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rPr>
                <w:rFonts w:ascii="Times New Roman" w:hAnsi="Times New Roman" w:cs="Times New Roman" w:eastAsiaTheme="minorEastAsia"/>
              </w:rPr>
            </w:pPr>
            <w:r>
              <w:rPr>
                <w:rFonts w:ascii="Times New Roman" w:hAnsi="Times New Roman" w:cs="Times New Roman" w:eastAsiaTheme="minorEastAsia"/>
              </w:rPr>
              <w:t>15分钟秒级峰值</w:t>
            </w:r>
          </w:p>
        </w:tc>
        <w:tc>
          <w:tcPr>
            <w:tcW w:w="1276" w:type="dxa"/>
          </w:tcPr>
          <w:p>
            <w:pPr>
              <w:rPr>
                <w:rFonts w:ascii="Times New Roman" w:hAnsi="Times New Roman" w:cs="Times New Roman" w:eastAsiaTheme="minorEastAsia"/>
              </w:rPr>
            </w:pPr>
            <w:r>
              <w:rPr>
                <w:rFonts w:ascii="Times New Roman" w:hAnsi="Times New Roman" w:cs="Times New Roman" w:eastAsiaTheme="minorEastAsia"/>
              </w:rPr>
              <w:t>1秒/5秒</w:t>
            </w:r>
          </w:p>
        </w:tc>
        <w:tc>
          <w:tcPr>
            <w:tcW w:w="1276" w:type="dxa"/>
          </w:tcPr>
          <w:p>
            <w:pPr>
              <w:rPr>
                <w:rFonts w:ascii="Times New Roman" w:hAnsi="Times New Roman" w:cs="Times New Roman" w:eastAsiaTheme="minorEastAsia"/>
              </w:rPr>
            </w:pPr>
            <w:r>
              <w:rPr>
                <w:rFonts w:ascii="Times New Roman" w:hAnsi="Times New Roman" w:cs="Times New Roman" w:eastAsiaTheme="minorEastAsia"/>
              </w:rPr>
              <w:t>15分钟</w:t>
            </w:r>
          </w:p>
        </w:tc>
        <w:tc>
          <w:tcPr>
            <w:tcW w:w="4677" w:type="dxa"/>
          </w:tcPr>
          <w:p>
            <w:pPr>
              <w:rPr>
                <w:rFonts w:ascii="Times New Roman" w:hAnsi="Times New Roman" w:cs="Times New Roman" w:eastAsiaTheme="minorEastAsia"/>
              </w:rPr>
            </w:pPr>
            <w:r>
              <w:rPr>
                <w:rFonts w:ascii="Times New Roman" w:hAnsi="Times New Roman" w:cs="Times New Roman" w:eastAsiaTheme="minorEastAsia"/>
              </w:rPr>
              <w:t>200万监测实例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rPr>
                <w:rFonts w:ascii="Times New Roman" w:hAnsi="Times New Roman" w:cs="Times New Roman" w:eastAsiaTheme="minorEastAsia"/>
              </w:rPr>
            </w:pPr>
            <w:r>
              <w:rPr>
                <w:rFonts w:ascii="Times New Roman" w:hAnsi="Times New Roman" w:cs="Times New Roman" w:eastAsiaTheme="minorEastAsia"/>
              </w:rPr>
              <w:t>秒级精准监控</w:t>
            </w:r>
          </w:p>
        </w:tc>
        <w:tc>
          <w:tcPr>
            <w:tcW w:w="1276" w:type="dxa"/>
          </w:tcPr>
          <w:p>
            <w:pPr>
              <w:rPr>
                <w:rFonts w:ascii="Times New Roman" w:hAnsi="Times New Roman" w:cs="Times New Roman" w:eastAsiaTheme="minorEastAsia"/>
              </w:rPr>
            </w:pPr>
            <w:r>
              <w:rPr>
                <w:rFonts w:ascii="Times New Roman" w:hAnsi="Times New Roman" w:cs="Times New Roman" w:eastAsiaTheme="minorEastAsia"/>
              </w:rPr>
              <w:t>1秒</w:t>
            </w:r>
          </w:p>
        </w:tc>
        <w:tc>
          <w:tcPr>
            <w:tcW w:w="1276" w:type="dxa"/>
          </w:tcPr>
          <w:p>
            <w:pPr>
              <w:rPr>
                <w:rFonts w:ascii="Times New Roman" w:hAnsi="Times New Roman" w:cs="Times New Roman" w:eastAsiaTheme="minorEastAsia"/>
              </w:rPr>
            </w:pPr>
            <w:r>
              <w:rPr>
                <w:rFonts w:ascii="Times New Roman" w:hAnsi="Times New Roman" w:cs="Times New Roman" w:eastAsiaTheme="minorEastAsia"/>
              </w:rPr>
              <w:t>15分钟</w:t>
            </w:r>
          </w:p>
        </w:tc>
        <w:tc>
          <w:tcPr>
            <w:tcW w:w="4677" w:type="dxa"/>
          </w:tcPr>
          <w:p>
            <w:pPr>
              <w:rPr>
                <w:rFonts w:ascii="Times New Roman" w:hAnsi="Times New Roman" w:cs="Times New Roman" w:eastAsiaTheme="minorEastAsia"/>
              </w:rPr>
            </w:pPr>
            <w:r>
              <w:rPr>
                <w:rFonts w:ascii="Times New Roman" w:hAnsi="Times New Roman" w:cs="Times New Roman" w:eastAsiaTheme="minorEastAsia"/>
              </w:rPr>
              <w:t>网元支持的监控实例不少于100条，全网资源总实例数不少于1000个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rPr>
                <w:rFonts w:ascii="Times New Roman" w:hAnsi="Times New Roman" w:cs="Times New Roman" w:eastAsiaTheme="minorEastAsia"/>
              </w:rPr>
            </w:pPr>
            <w:r>
              <w:rPr>
                <w:rFonts w:ascii="Times New Roman" w:hAnsi="Times New Roman" w:cs="Times New Roman" w:eastAsiaTheme="minorEastAsia"/>
              </w:rPr>
              <w:t>分钟级平均值重点监控</w:t>
            </w:r>
          </w:p>
        </w:tc>
        <w:tc>
          <w:tcPr>
            <w:tcW w:w="1276" w:type="dxa"/>
          </w:tcPr>
          <w:p>
            <w:pPr>
              <w:rPr>
                <w:rFonts w:ascii="Times New Roman" w:hAnsi="Times New Roman" w:cs="Times New Roman" w:eastAsiaTheme="minorEastAsia"/>
              </w:rPr>
            </w:pPr>
            <w:r>
              <w:rPr>
                <w:rFonts w:ascii="Times New Roman" w:hAnsi="Times New Roman" w:cs="Times New Roman" w:eastAsiaTheme="minorEastAsia"/>
              </w:rPr>
              <w:t>5秒/10秒</w:t>
            </w:r>
          </w:p>
        </w:tc>
        <w:tc>
          <w:tcPr>
            <w:tcW w:w="1276" w:type="dxa"/>
          </w:tcPr>
          <w:p>
            <w:pPr>
              <w:rPr>
                <w:rFonts w:ascii="Times New Roman" w:hAnsi="Times New Roman" w:cs="Times New Roman" w:eastAsiaTheme="minorEastAsia"/>
              </w:rPr>
            </w:pPr>
            <w:r>
              <w:rPr>
                <w:rFonts w:ascii="Times New Roman" w:hAnsi="Times New Roman" w:cs="Times New Roman" w:eastAsiaTheme="minorEastAsia"/>
              </w:rPr>
              <w:t>1分钟</w:t>
            </w:r>
          </w:p>
        </w:tc>
        <w:tc>
          <w:tcPr>
            <w:tcW w:w="4677" w:type="dxa"/>
          </w:tcPr>
          <w:p>
            <w:pPr>
              <w:rPr>
                <w:rFonts w:ascii="Times New Roman" w:hAnsi="Times New Roman" w:cs="Times New Roman" w:eastAsiaTheme="minorEastAsia"/>
              </w:rPr>
            </w:pPr>
            <w:r>
              <w:rPr>
                <w:rFonts w:ascii="Times New Roman" w:hAnsi="Times New Roman" w:cs="Times New Roman" w:eastAsiaTheme="minorEastAsia"/>
              </w:rPr>
              <w:t>网元支持的监控实例不少于</w:t>
            </w:r>
            <w:r>
              <w:rPr>
                <w:rFonts w:ascii="Times New Roman" w:hAnsi="Times New Roman" w:eastAsia="宋体" w:cs="Times New Roman"/>
              </w:rPr>
              <w:t>100</w:t>
            </w:r>
            <w:r>
              <w:rPr>
                <w:rFonts w:ascii="Times New Roman" w:hAnsi="Times New Roman" w:cs="Times New Roman" w:eastAsiaTheme="minorEastAsia"/>
              </w:rPr>
              <w:t>条，全网同时监控网元不少于500个，实例数不少于</w:t>
            </w:r>
            <w:r>
              <w:rPr>
                <w:rFonts w:ascii="Times New Roman" w:hAnsi="Times New Roman" w:eastAsia="宋体" w:cs="Times New Roman"/>
              </w:rPr>
              <w:t>5000条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rPr>
                <w:rFonts w:ascii="Times New Roman" w:hAnsi="Times New Roman" w:cs="Times New Roman" w:eastAsiaTheme="minorEastAsia"/>
              </w:rPr>
            </w:pPr>
            <w:r>
              <w:rPr>
                <w:rFonts w:ascii="Times New Roman" w:hAnsi="Times New Roman" w:cs="Times New Roman" w:eastAsiaTheme="minorEastAsia"/>
              </w:rPr>
              <w:t>秒级实时监控</w:t>
            </w:r>
          </w:p>
        </w:tc>
        <w:tc>
          <w:tcPr>
            <w:tcW w:w="1276" w:type="dxa"/>
          </w:tcPr>
          <w:p>
            <w:pPr>
              <w:rPr>
                <w:rFonts w:ascii="Times New Roman" w:hAnsi="Times New Roman" w:cs="Times New Roman" w:eastAsiaTheme="minorEastAsia"/>
              </w:rPr>
            </w:pPr>
            <w:r>
              <w:rPr>
                <w:rFonts w:ascii="Times New Roman" w:hAnsi="Times New Roman" w:cs="Times New Roman" w:eastAsiaTheme="minorEastAsia"/>
              </w:rPr>
              <w:t>5秒/10秒</w:t>
            </w:r>
          </w:p>
        </w:tc>
        <w:tc>
          <w:tcPr>
            <w:tcW w:w="1276" w:type="dxa"/>
          </w:tcPr>
          <w:p>
            <w:pPr>
              <w:rPr>
                <w:rFonts w:ascii="Times New Roman" w:hAnsi="Times New Roman" w:cs="Times New Roman" w:eastAsiaTheme="minorEastAsia"/>
              </w:rPr>
            </w:pPr>
            <w:r>
              <w:rPr>
                <w:rFonts w:ascii="Times New Roman" w:hAnsi="Times New Roman" w:cs="Times New Roman" w:eastAsiaTheme="minorEastAsia"/>
              </w:rPr>
              <w:t>5秒/10秒</w:t>
            </w:r>
          </w:p>
        </w:tc>
        <w:tc>
          <w:tcPr>
            <w:tcW w:w="4677" w:type="dxa"/>
          </w:tcPr>
          <w:p>
            <w:pPr>
              <w:rPr>
                <w:rFonts w:ascii="Times New Roman" w:hAnsi="Times New Roman" w:cs="Times New Roman" w:eastAsiaTheme="minorEastAsia"/>
              </w:rPr>
            </w:pPr>
            <w:r>
              <w:rPr>
                <w:rFonts w:ascii="Times New Roman" w:hAnsi="Times New Roman" w:cs="Times New Roman" w:eastAsiaTheme="minorEastAsia"/>
              </w:rPr>
              <w:t>同时监控和呈现的实例数不少于8个</w:t>
            </w:r>
          </w:p>
        </w:tc>
      </w:tr>
    </w:tbl>
    <w:p>
      <w:pPr>
        <w:pStyle w:val="4"/>
        <w:numPr>
          <w:ilvl w:val="2"/>
          <w:numId w:val="30"/>
        </w:numPr>
        <w:tabs>
          <w:tab w:val="left" w:pos="720"/>
          <w:tab w:val="clear" w:pos="709"/>
        </w:tabs>
        <w:adjustRightInd/>
        <w:spacing w:before="260" w:after="260"/>
        <w:ind w:left="1259" w:hanging="1259"/>
        <w:jc w:val="both"/>
        <w:textAlignment w:val="auto"/>
        <w:rPr>
          <w:szCs w:val="21"/>
        </w:rPr>
      </w:pPr>
      <w:bookmarkStart w:id="892" w:name="_Toc534278498"/>
      <w:bookmarkEnd w:id="892"/>
      <w:bookmarkStart w:id="893" w:name="_Toc19695507"/>
      <w:bookmarkStart w:id="894" w:name="_Toc53650194"/>
      <w:bookmarkStart w:id="895" w:name="_Toc387061370"/>
      <w:r>
        <w:rPr>
          <w:szCs w:val="21"/>
        </w:rPr>
        <w:t>流量监测和分析流程</w:t>
      </w:r>
      <w:bookmarkEnd w:id="893"/>
      <w:bookmarkEnd w:id="894"/>
      <w:bookmarkEnd w:id="895"/>
    </w:p>
    <w:p>
      <w:pPr>
        <w:spacing w:before="156" w:beforeLines="50"/>
        <w:ind w:firstLine="420" w:firstLineChars="200"/>
        <w:jc w:val="left"/>
      </w:pPr>
      <w:r>
        <w:t>PTN/SPN网络流量监测和管理分析的基本流程如下：</w:t>
      </w:r>
    </w:p>
    <w:p>
      <w:pPr>
        <w:pStyle w:val="210"/>
      </w:pPr>
      <w:r>
        <w:rPr>
          <w:b/>
        </w:rPr>
        <w:t>流量数据采集：</w:t>
      </w:r>
      <w:r>
        <w:t>PTN网管选择流量监测对象，设置合适的采集周期、监测时长和上报周期，开启流量监测功能，支持以设定的采集周期获取和显示最基本的流量数据（在采集周期内，被监测对象发送和接收的数据流量）。</w:t>
      </w:r>
    </w:p>
    <w:p>
      <w:pPr>
        <w:pStyle w:val="210"/>
      </w:pPr>
      <w:r>
        <w:rPr>
          <w:b/>
        </w:rPr>
        <w:t>流量数据分类：</w:t>
      </w:r>
      <w:r>
        <w:t>是指PTN网管系统对被监测对象及其流量数据进行统计分类，可按照所承载业务类型（2G基站、3G基站、LTE基站、集团客户专线业务等）、传输系统层次（接入层、汇聚层和骨干层）和地理区域信息等进行分类。</w:t>
      </w:r>
    </w:p>
    <w:p>
      <w:pPr>
        <w:pStyle w:val="210"/>
      </w:pPr>
      <w:r>
        <w:rPr>
          <w:b/>
        </w:rPr>
        <w:t>流量指标计算：</w:t>
      </w:r>
      <w:r>
        <w:t>是指PTN网管系统计算被监测对象的各项流量监测和分析指标，得到“流量”、“流速”和“带宽利用率”等指标。</w:t>
      </w:r>
    </w:p>
    <w:p>
      <w:pPr>
        <w:pStyle w:val="210"/>
      </w:pPr>
      <w:r>
        <w:rPr>
          <w:b/>
        </w:rPr>
        <w:t>输出“基础数据表”：</w:t>
      </w:r>
      <w:r>
        <w:t>是指PTN网管系统完成被监测对象的所有流量指标计算后，根据用户要求输出“PTN/SPN网络流量监测基础数据表”，具体内容和格式要求见规范的PTN/SPN网络流量分析的基础数据表。</w:t>
      </w:r>
    </w:p>
    <w:p>
      <w:pPr>
        <w:pStyle w:val="210"/>
      </w:pPr>
      <w:r>
        <w:rPr>
          <w:b/>
        </w:rPr>
        <w:t>流量深度统计分析：</w:t>
      </w:r>
      <w:r>
        <w:t>在“基础数据表”的基础上，PTN网管系统针对业务流量和网络流量开展更深入全面的统计分析，输出呈现各项分析结果和报表。</w:t>
      </w:r>
    </w:p>
    <w:p>
      <w:pPr>
        <w:spacing w:before="156" w:beforeLines="50" w:line="300" w:lineRule="auto"/>
        <w:jc w:val="center"/>
      </w:pPr>
      <w:r>
        <w:drawing>
          <wp:inline distT="0" distB="0" distL="0" distR="0">
            <wp:extent cx="3075305" cy="2402205"/>
            <wp:effectExtent l="0" t="0" r="0" b="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3078159" cy="2404558"/>
                    </a:xfrm>
                    <a:prstGeom prst="rect">
                      <a:avLst/>
                    </a:prstGeom>
                    <a:noFill/>
                    <a:ln>
                      <a:noFill/>
                    </a:ln>
                  </pic:spPr>
                </pic:pic>
              </a:graphicData>
            </a:graphic>
          </wp:inline>
        </w:drawing>
      </w:r>
    </w:p>
    <w:p>
      <w:pPr>
        <w:pStyle w:val="17"/>
        <w:jc w:val="center"/>
        <w:rPr>
          <w:rFonts w:ascii="Times New Roman" w:hAnsi="Times New Roman" w:eastAsia="宋体" w:cs="Times New Roman"/>
          <w:szCs w:val="24"/>
        </w:rPr>
      </w:pPr>
      <w:r>
        <w:rPr>
          <w:rFonts w:ascii="Times New Roman" w:hAnsi="Times New Roman" w:cs="Times New Roman"/>
        </w:rPr>
        <w:t>图10-1 PTN/SPN网络流量监测和管理分析的基本流程</w:t>
      </w:r>
    </w:p>
    <w:p>
      <w:pPr>
        <w:pStyle w:val="4"/>
        <w:numPr>
          <w:ilvl w:val="2"/>
          <w:numId w:val="30"/>
        </w:numPr>
        <w:tabs>
          <w:tab w:val="left" w:pos="720"/>
          <w:tab w:val="clear" w:pos="709"/>
        </w:tabs>
        <w:adjustRightInd/>
        <w:spacing w:before="260" w:after="260"/>
        <w:ind w:left="1259" w:hanging="1259"/>
        <w:jc w:val="both"/>
        <w:textAlignment w:val="auto"/>
        <w:rPr>
          <w:szCs w:val="21"/>
        </w:rPr>
      </w:pPr>
      <w:bookmarkStart w:id="896" w:name="_Toc345920283"/>
      <w:bookmarkStart w:id="897" w:name="_Toc53650195"/>
      <w:bookmarkStart w:id="898" w:name="_Toc19695508"/>
      <w:bookmarkStart w:id="899" w:name="_Toc387061380"/>
      <w:r>
        <w:rPr>
          <w:szCs w:val="21"/>
        </w:rPr>
        <w:t>流量</w:t>
      </w:r>
      <w:bookmarkEnd w:id="896"/>
      <w:r>
        <w:rPr>
          <w:szCs w:val="21"/>
        </w:rPr>
        <w:t>监测和分析指标说明</w:t>
      </w:r>
      <w:bookmarkEnd w:id="897"/>
      <w:bookmarkEnd w:id="898"/>
      <w:bookmarkEnd w:id="899"/>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00" w:name="_Toc345920286"/>
      <w:bookmarkEnd w:id="900"/>
      <w:bookmarkStart w:id="901" w:name="_Toc345920287"/>
      <w:bookmarkEnd w:id="901"/>
      <w:bookmarkStart w:id="902" w:name="_Toc345920285"/>
      <w:bookmarkEnd w:id="902"/>
      <w:bookmarkStart w:id="903" w:name="_Toc345920230"/>
      <w:bookmarkEnd w:id="903"/>
      <w:bookmarkStart w:id="904" w:name="_Toc345920229"/>
      <w:bookmarkEnd w:id="904"/>
      <w:bookmarkStart w:id="905" w:name="_Toc345920227"/>
      <w:bookmarkEnd w:id="905"/>
      <w:bookmarkStart w:id="906" w:name="_Toc345920284"/>
      <w:bookmarkEnd w:id="906"/>
      <w:bookmarkStart w:id="907" w:name="_Toc345920228"/>
      <w:bookmarkEnd w:id="907"/>
      <w:bookmarkStart w:id="908" w:name="_Toc345920289"/>
      <w:bookmarkStart w:id="909" w:name="_Toc19695509"/>
      <w:bookmarkStart w:id="910" w:name="_Toc387061381"/>
      <w:r>
        <w:rPr>
          <w:b w:val="0"/>
          <w:szCs w:val="21"/>
        </w:rPr>
        <w:t>方向性</w:t>
      </w:r>
      <w:bookmarkEnd w:id="908"/>
      <w:bookmarkEnd w:id="909"/>
      <w:bookmarkEnd w:id="910"/>
    </w:p>
    <w:p>
      <w:pPr>
        <w:spacing w:before="156" w:beforeLines="50"/>
        <w:ind w:firstLine="420" w:firstLineChars="200"/>
      </w:pPr>
      <w:r>
        <w:t>流量在PTN/SPN网络的管道（端口、LSP、PW）中有收、发两个相反的传输方向，如端口发送方向和端口接收方向，这种特性称为“方向性”。在计算和分析PTN/SPN网络流量指标时需要指明方向，如“端口发送带宽利用率”，“端口接收带宽利用率”，“链路源到宿流量”和“链路宿到源流量”等。</w:t>
      </w:r>
    </w:p>
    <w:p>
      <w:pPr>
        <w:spacing w:before="156" w:beforeLines="50"/>
        <w:ind w:firstLine="420" w:firstLineChars="200"/>
      </w:pPr>
      <w:r>
        <w:t>关于“端口”的流量指标分为“发送”和“接收”两个方向。</w:t>
      </w:r>
    </w:p>
    <w:p>
      <w:pPr>
        <w:spacing w:before="156" w:beforeLines="50"/>
        <w:ind w:firstLine="420" w:firstLineChars="200"/>
      </w:pPr>
      <w:r>
        <w:t>关于“链路”的流量指标分为“源到宿”和“宿到源”两个方向。</w:t>
      </w:r>
    </w:p>
    <w:p>
      <w:pPr>
        <w:spacing w:before="156" w:beforeLines="50"/>
        <w:ind w:firstLine="420" w:firstLineChars="200"/>
      </w:pPr>
      <w:r>
        <w:t>关于“业务”的流量指标分为“源到宿”和“宿到源”两个方向。</w:t>
      </w:r>
    </w:p>
    <w:p>
      <w:pPr>
        <w:spacing w:before="156" w:beforeLines="50"/>
        <w:ind w:firstLine="420" w:firstLineChars="200"/>
      </w:pPr>
      <w:r>
        <w:t>关于“传输环路”和“传输链路”的流量指标分为“发送”和“接收”两个方向。</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11" w:name="_Toc345920290"/>
      <w:bookmarkStart w:id="912" w:name="_Ref370724925"/>
      <w:bookmarkStart w:id="913" w:name="_Toc19695510"/>
      <w:bookmarkStart w:id="914" w:name="_Toc387061382"/>
      <w:r>
        <w:rPr>
          <w:b w:val="0"/>
          <w:szCs w:val="21"/>
        </w:rPr>
        <w:t>忙闲时</w:t>
      </w:r>
      <w:bookmarkEnd w:id="911"/>
      <w:bookmarkEnd w:id="912"/>
      <w:bookmarkEnd w:id="913"/>
      <w:bookmarkEnd w:id="914"/>
    </w:p>
    <w:p>
      <w:pPr>
        <w:spacing w:before="156" w:beforeLines="50"/>
        <w:ind w:firstLine="420" w:firstLineChars="200"/>
      </w:pPr>
      <w:r>
        <w:t>“流速”和“带宽利用率”等指标与采集时间段有明显关系，对于同一个流量监测对象，忙时的流速和带宽利用率可能远远大于闲时的流速和带宽利用率，计算忙时流速的均值或忙时带宽利用率的均值，比不区分忙时和闲时计算得到的相关指标结果更有实际参考意义。例如，参考忙时平均流速指标值来设置QoS带宽参数中的保证带宽（CIR），比不区分忙闲时计算得到的均值流速作为CIR参考值，更符合业务流量模型，也能更好保证高优先级业务的时延性能；忙时峰值流速指标的最大值可用于设置QoS带宽参数中的峰值带宽（PIR）。</w:t>
      </w:r>
    </w:p>
    <w:p>
      <w:pPr>
        <w:spacing w:before="156" w:beforeLines="50"/>
        <w:ind w:firstLine="420" w:firstLineChars="200"/>
      </w:pPr>
      <w:r>
        <w:t>对于一个监测对象，流量采集周期为15分钟，若监测时长为1天，则共有4*24=96个采集点，可计算得到96对收、发流速值，绘制成流速曲线，可能存在单峰、多峰，对称、非对称等不同分布趋势特性，因此采用取多个峰值点的方式来确定忙时时段具有较多不确定性，可能造成每次确定的忙时具体时段不同，不具备流量指标的长期可比性。</w:t>
      </w:r>
    </w:p>
    <w:p>
      <w:pPr>
        <w:spacing w:before="156" w:beforeLines="50"/>
        <w:ind w:firstLine="420" w:firstLineChars="200"/>
      </w:pPr>
      <w:r>
        <w:t>为了便于统一分析对比不同地市的PTN/SPN网络忙时利用率，本标准给出了忙时的定义和计算方法，并建议各省公司在PTN流量监测分析试点过程中，针对系数的取值范围和默认值进行深入分析，并且在流量分析结果中需要说明忙时的时长和具体的忙时起止时间。</w:t>
      </w:r>
    </w:p>
    <w:p>
      <w:pPr>
        <w:spacing w:before="156" w:beforeLines="50"/>
        <w:ind w:firstLine="420" w:firstLineChars="200"/>
      </w:pPr>
      <w:r>
        <w:rPr>
          <w:b/>
        </w:rPr>
        <w:t>日忙时的取值方法：</w:t>
      </w:r>
      <w:r>
        <w:t>采用取 15 分钟指标的基础数据 TopN 平均值方法，将不小于 TopN 平均值的采样点对应的时段作为忙时时段。  N 越小，忙时均值指标越接近峰值指标； N=40~50，则忙时均值接近日均值；建议N 取值可以等于 20或 30，即Top20平均值、Top30平均值。</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15" w:name="_Toc534278503"/>
      <w:bookmarkEnd w:id="915"/>
      <w:bookmarkStart w:id="916" w:name="_Toc387061383"/>
      <w:bookmarkStart w:id="917" w:name="_Toc19695511"/>
      <w:r>
        <w:rPr>
          <w:b w:val="0"/>
          <w:szCs w:val="21"/>
        </w:rPr>
        <w:t>流量监测和分析指标汇总</w:t>
      </w:r>
      <w:bookmarkEnd w:id="916"/>
      <w:bookmarkEnd w:id="917"/>
    </w:p>
    <w:p>
      <w:pPr>
        <w:ind w:firstLine="420" w:firstLineChars="200"/>
        <w:rPr>
          <w:bCs/>
          <w:szCs w:val="21"/>
        </w:rPr>
      </w:pPr>
      <w:r>
        <w:rPr>
          <w:szCs w:val="21"/>
        </w:rPr>
        <w:t>针对端口（链路）、PW、LSP、传输环路和传输链路五大类监测对象，规范了</w:t>
      </w:r>
      <w:r>
        <w:fldChar w:fldCharType="begin"/>
      </w:r>
      <w:r>
        <w:instrText xml:space="preserve"> REF _Ref376211942 \h  \* MERGEFORMAT </w:instrText>
      </w:r>
      <w:r>
        <w:fldChar w:fldCharType="separate"/>
      </w:r>
      <w:r>
        <w:rPr>
          <w:szCs w:val="21"/>
        </w:rPr>
        <w:t>表11-2</w:t>
      </w:r>
      <w:r>
        <w:fldChar w:fldCharType="end"/>
      </w:r>
      <w:r>
        <w:rPr>
          <w:szCs w:val="21"/>
        </w:rPr>
        <w:t>中的16项流量管理分析指标的定义、计算方法和基础数据获取方式，其中PW业务流量、峰值流速、忙时平均流速、带宽利用率忙时均值、带宽利用率峰值、端口配置的保证带宽利用率、业务（PW）配置的保证带宽利用率、各类业务流量占比等8个指标为关键指标。</w:t>
      </w:r>
    </w:p>
    <w:p>
      <w:pPr>
        <w:pStyle w:val="17"/>
        <w:jc w:val="center"/>
        <w:rPr>
          <w:rFonts w:ascii="Times New Roman" w:hAnsi="Times New Roman" w:cs="Times New Roman"/>
        </w:rPr>
      </w:pPr>
      <w:bookmarkStart w:id="918" w:name="_Ref376211942"/>
      <w:r>
        <w:rPr>
          <w:rFonts w:ascii="Times New Roman" w:hAnsi="Times New Roman" w:cs="Times New Roman"/>
        </w:rPr>
        <w:t>表</w:t>
      </w:r>
      <w:bookmarkEnd w:id="918"/>
      <w:r>
        <w:rPr>
          <w:rFonts w:ascii="Times New Roman" w:hAnsi="Times New Roman" w:cs="Times New Roman"/>
        </w:rPr>
        <w:t>10-2  PTN流量管理分析指标汇总</w:t>
      </w:r>
    </w:p>
    <w:tbl>
      <w:tblPr>
        <w:tblStyle w:val="57"/>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8"/>
        <w:gridCol w:w="1290"/>
        <w:gridCol w:w="2099"/>
        <w:gridCol w:w="915"/>
        <w:gridCol w:w="841"/>
        <w:gridCol w:w="843"/>
        <w:gridCol w:w="978"/>
        <w:gridCol w:w="1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vMerge w:val="restart"/>
          </w:tcPr>
          <w:p>
            <w:pPr>
              <w:spacing w:before="156" w:beforeLines="50"/>
              <w:rPr>
                <w:rFonts w:ascii="Times New Roman" w:hAnsi="Times New Roman" w:eastAsia="宋体" w:cs="Times New Roman"/>
                <w:szCs w:val="21"/>
              </w:rPr>
            </w:pPr>
            <w:r>
              <w:rPr>
                <w:rFonts w:ascii="Times New Roman" w:hAnsi="Times New Roman" w:eastAsia="宋体" w:cs="Times New Roman"/>
                <w:szCs w:val="21"/>
              </w:rPr>
              <w:t>序号</w:t>
            </w:r>
          </w:p>
        </w:tc>
        <w:tc>
          <w:tcPr>
            <w:tcW w:w="1276" w:type="dxa"/>
            <w:vMerge w:val="restart"/>
          </w:tcPr>
          <w:p>
            <w:pPr>
              <w:spacing w:before="156" w:beforeLines="50"/>
              <w:rPr>
                <w:rFonts w:ascii="Times New Roman" w:hAnsi="Times New Roman" w:eastAsia="宋体" w:cs="Times New Roman"/>
                <w:szCs w:val="21"/>
              </w:rPr>
            </w:pPr>
            <w:r>
              <w:rPr>
                <w:rFonts w:ascii="Times New Roman" w:hAnsi="Times New Roman" w:eastAsia="宋体" w:cs="Times New Roman"/>
                <w:szCs w:val="21"/>
              </w:rPr>
              <w:t>基本指标名称</w:t>
            </w:r>
          </w:p>
        </w:tc>
        <w:tc>
          <w:tcPr>
            <w:tcW w:w="2146" w:type="dxa"/>
            <w:vMerge w:val="restart"/>
          </w:tcPr>
          <w:p>
            <w:pPr>
              <w:spacing w:before="156" w:beforeLines="50"/>
              <w:jc w:val="center"/>
              <w:rPr>
                <w:rFonts w:ascii="Times New Roman" w:hAnsi="Times New Roman" w:eastAsia="宋体" w:cs="Times New Roman"/>
                <w:szCs w:val="21"/>
              </w:rPr>
            </w:pPr>
            <w:r>
              <w:rPr>
                <w:rFonts w:ascii="Times New Roman" w:hAnsi="Times New Roman" w:eastAsia="宋体" w:cs="Times New Roman"/>
                <w:szCs w:val="21"/>
              </w:rPr>
              <w:t>获取方式</w:t>
            </w:r>
          </w:p>
        </w:tc>
        <w:tc>
          <w:tcPr>
            <w:tcW w:w="4658" w:type="dxa"/>
            <w:gridSpan w:val="5"/>
          </w:tcPr>
          <w:p>
            <w:pPr>
              <w:spacing w:before="156" w:beforeLines="50"/>
              <w:jc w:val="center"/>
              <w:rPr>
                <w:rFonts w:ascii="Times New Roman" w:hAnsi="Times New Roman" w:eastAsia="宋体" w:cs="Times New Roman"/>
                <w:szCs w:val="21"/>
              </w:rPr>
            </w:pPr>
            <w:r>
              <w:rPr>
                <w:rFonts w:ascii="Times New Roman" w:hAnsi="Times New Roman" w:eastAsia="宋体" w:cs="Times New Roman"/>
                <w:szCs w:val="21"/>
              </w:rPr>
              <w:t>指标适用性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vMerge w:val="continue"/>
          </w:tcPr>
          <w:p>
            <w:pPr>
              <w:keepNext/>
              <w:keepLines/>
              <w:numPr>
                <w:ilvl w:val="0"/>
                <w:numId w:val="30"/>
              </w:numPr>
              <w:spacing w:before="156" w:beforeLines="50" w:after="330" w:line="578" w:lineRule="auto"/>
              <w:outlineLvl w:val="0"/>
              <w:rPr>
                <w:rFonts w:ascii="Times New Roman" w:hAnsi="Times New Roman" w:eastAsia="宋体" w:cs="Times New Roman"/>
                <w:b/>
                <w:bCs/>
                <w:sz w:val="44"/>
                <w:szCs w:val="21"/>
              </w:rPr>
            </w:pPr>
            <w:bookmarkStart w:id="919" w:name="_Toc533777335"/>
            <w:bookmarkEnd w:id="919"/>
            <w:bookmarkStart w:id="920" w:name="_Toc533776800"/>
            <w:bookmarkEnd w:id="920"/>
            <w:bookmarkStart w:id="921" w:name="_Toc19695512"/>
            <w:bookmarkEnd w:id="921"/>
            <w:bookmarkStart w:id="922" w:name="_Toc534278505"/>
            <w:bookmarkEnd w:id="922"/>
            <w:bookmarkStart w:id="923" w:name="_Toc533778820"/>
            <w:bookmarkEnd w:id="923"/>
            <w:bookmarkStart w:id="924" w:name="_Toc53650196"/>
            <w:bookmarkEnd w:id="924"/>
            <w:bookmarkStart w:id="925" w:name="_Toc535566034"/>
            <w:bookmarkEnd w:id="925"/>
            <w:bookmarkStart w:id="926" w:name="_Toc15568046"/>
            <w:bookmarkEnd w:id="926"/>
            <w:bookmarkStart w:id="927" w:name="_Toc2151457"/>
            <w:bookmarkEnd w:id="927"/>
          </w:p>
        </w:tc>
        <w:tc>
          <w:tcPr>
            <w:tcW w:w="1276" w:type="dxa"/>
            <w:vMerge w:val="continue"/>
          </w:tcPr>
          <w:p>
            <w:pPr>
              <w:spacing w:before="156" w:beforeLines="50"/>
              <w:rPr>
                <w:rFonts w:ascii="Times New Roman" w:hAnsi="Times New Roman" w:eastAsia="宋体" w:cs="Times New Roman"/>
                <w:b/>
                <w:bCs/>
                <w:sz w:val="44"/>
                <w:szCs w:val="21"/>
              </w:rPr>
            </w:pPr>
          </w:p>
        </w:tc>
        <w:tc>
          <w:tcPr>
            <w:tcW w:w="2146" w:type="dxa"/>
            <w:vMerge w:val="continue"/>
          </w:tcPr>
          <w:p>
            <w:pPr>
              <w:spacing w:before="156" w:beforeLines="50"/>
              <w:rPr>
                <w:rFonts w:ascii="Times New Roman" w:hAnsi="Times New Roman" w:eastAsia="宋体" w:cs="Times New Roman"/>
                <w:b/>
                <w:bCs/>
                <w:sz w:val="44"/>
                <w:szCs w:val="21"/>
              </w:rPr>
            </w:pPr>
          </w:p>
        </w:tc>
        <w:tc>
          <w:tcPr>
            <w:tcW w:w="831" w:type="dxa"/>
          </w:tcPr>
          <w:p>
            <w:pPr>
              <w:spacing w:before="156" w:beforeLines="50"/>
              <w:rPr>
                <w:rFonts w:ascii="Times New Roman" w:hAnsi="Times New Roman" w:eastAsia="宋体" w:cs="Times New Roman"/>
                <w:szCs w:val="21"/>
              </w:rPr>
            </w:pPr>
            <w:r>
              <w:rPr>
                <w:rFonts w:ascii="Times New Roman" w:hAnsi="Times New Roman" w:eastAsia="宋体" w:cs="Times New Roman"/>
                <w:szCs w:val="21"/>
              </w:rPr>
              <w:t>端口</w:t>
            </w:r>
          </w:p>
          <w:p>
            <w:pPr>
              <w:spacing w:before="156" w:beforeLines="50"/>
              <w:rPr>
                <w:rFonts w:ascii="Times New Roman" w:hAnsi="Times New Roman" w:eastAsia="宋体" w:cs="Times New Roman"/>
                <w:szCs w:val="21"/>
              </w:rPr>
            </w:pPr>
            <w:r>
              <w:rPr>
                <w:rFonts w:ascii="Times New Roman" w:hAnsi="Times New Roman" w:eastAsia="宋体" w:cs="Times New Roman"/>
                <w:szCs w:val="21"/>
              </w:rPr>
              <w:t>(物理)</w:t>
            </w:r>
          </w:p>
        </w:tc>
        <w:tc>
          <w:tcPr>
            <w:tcW w:w="850" w:type="dxa"/>
          </w:tcPr>
          <w:p>
            <w:pPr>
              <w:spacing w:before="156" w:beforeLines="50"/>
              <w:rPr>
                <w:rFonts w:ascii="Times New Roman" w:hAnsi="Times New Roman" w:eastAsia="宋体" w:cs="Times New Roman"/>
                <w:szCs w:val="21"/>
              </w:rPr>
            </w:pPr>
            <w:r>
              <w:rPr>
                <w:rFonts w:ascii="Times New Roman" w:hAnsi="Times New Roman" w:eastAsia="宋体" w:cs="Times New Roman"/>
                <w:szCs w:val="21"/>
              </w:rPr>
              <w:t>PW</w:t>
            </w:r>
          </w:p>
          <w:p>
            <w:pPr>
              <w:spacing w:before="156" w:beforeLines="50"/>
              <w:rPr>
                <w:rFonts w:ascii="Times New Roman" w:hAnsi="Times New Roman" w:eastAsia="宋体" w:cs="Times New Roman"/>
                <w:szCs w:val="21"/>
              </w:rPr>
            </w:pPr>
            <w:r>
              <w:rPr>
                <w:rFonts w:ascii="Times New Roman" w:hAnsi="Times New Roman" w:eastAsia="宋体" w:cs="Times New Roman"/>
                <w:szCs w:val="21"/>
              </w:rPr>
              <w:t>(逻辑)</w:t>
            </w:r>
          </w:p>
        </w:tc>
        <w:tc>
          <w:tcPr>
            <w:tcW w:w="851" w:type="dxa"/>
          </w:tcPr>
          <w:p>
            <w:pPr>
              <w:spacing w:before="156" w:beforeLines="50"/>
              <w:rPr>
                <w:rFonts w:ascii="Times New Roman" w:hAnsi="Times New Roman" w:eastAsia="宋体" w:cs="Times New Roman"/>
                <w:szCs w:val="21"/>
              </w:rPr>
            </w:pPr>
            <w:r>
              <w:rPr>
                <w:rFonts w:ascii="Times New Roman" w:hAnsi="Times New Roman" w:eastAsia="宋体" w:cs="Times New Roman"/>
                <w:szCs w:val="21"/>
              </w:rPr>
              <w:t>LSP</w:t>
            </w:r>
          </w:p>
          <w:p>
            <w:pPr>
              <w:spacing w:before="156" w:beforeLines="50"/>
              <w:rPr>
                <w:rFonts w:ascii="Times New Roman" w:hAnsi="Times New Roman" w:eastAsia="宋体" w:cs="Times New Roman"/>
                <w:szCs w:val="21"/>
              </w:rPr>
            </w:pPr>
            <w:r>
              <w:rPr>
                <w:rFonts w:ascii="Times New Roman" w:hAnsi="Times New Roman" w:eastAsia="宋体" w:cs="Times New Roman"/>
                <w:szCs w:val="21"/>
              </w:rPr>
              <w:t>(逻辑)</w:t>
            </w:r>
          </w:p>
        </w:tc>
        <w:tc>
          <w:tcPr>
            <w:tcW w:w="992" w:type="dxa"/>
          </w:tcPr>
          <w:p>
            <w:pPr>
              <w:spacing w:before="156" w:beforeLines="50"/>
              <w:rPr>
                <w:rFonts w:ascii="Times New Roman" w:hAnsi="Times New Roman" w:eastAsia="宋体" w:cs="Times New Roman"/>
                <w:szCs w:val="21"/>
              </w:rPr>
            </w:pPr>
            <w:r>
              <w:rPr>
                <w:rFonts w:ascii="Times New Roman" w:hAnsi="Times New Roman" w:eastAsia="宋体" w:cs="Times New Roman"/>
                <w:szCs w:val="21"/>
              </w:rPr>
              <w:t>传输环路(物理)</w:t>
            </w:r>
          </w:p>
        </w:tc>
        <w:tc>
          <w:tcPr>
            <w:tcW w:w="1134" w:type="dxa"/>
          </w:tcPr>
          <w:p>
            <w:pPr>
              <w:spacing w:before="156" w:beforeLines="50"/>
              <w:rPr>
                <w:rFonts w:ascii="Times New Roman" w:hAnsi="Times New Roman" w:eastAsia="宋体" w:cs="Times New Roman"/>
                <w:szCs w:val="21"/>
              </w:rPr>
            </w:pPr>
            <w:r>
              <w:rPr>
                <w:rFonts w:ascii="Times New Roman" w:hAnsi="Times New Roman" w:eastAsia="宋体" w:cs="Times New Roman"/>
                <w:szCs w:val="21"/>
              </w:rPr>
              <w:t>传输链路(物理）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spacing w:before="156" w:beforeLines="50"/>
              <w:rPr>
                <w:rFonts w:ascii="Times New Roman" w:hAnsi="Times New Roman" w:eastAsia="宋体" w:cs="Times New Roman"/>
                <w:szCs w:val="21"/>
              </w:rPr>
            </w:pPr>
            <w:r>
              <w:rPr>
                <w:rFonts w:ascii="Times New Roman" w:hAnsi="Times New Roman" w:eastAsia="宋体" w:cs="Times New Roman"/>
                <w:szCs w:val="21"/>
              </w:rPr>
              <w:t>1</w:t>
            </w:r>
          </w:p>
        </w:tc>
        <w:tc>
          <w:tcPr>
            <w:tcW w:w="1276" w:type="dxa"/>
          </w:tcPr>
          <w:p>
            <w:pPr>
              <w:spacing w:before="156" w:beforeLines="50"/>
              <w:rPr>
                <w:rFonts w:ascii="Times New Roman" w:hAnsi="Times New Roman" w:eastAsia="宋体" w:cs="Times New Roman"/>
                <w:szCs w:val="21"/>
              </w:rPr>
            </w:pPr>
            <w:r>
              <w:rPr>
                <w:rFonts w:ascii="Times New Roman" w:hAnsi="Times New Roman" w:eastAsia="宋体" w:cs="Times New Roman"/>
                <w:szCs w:val="21"/>
              </w:rPr>
              <w:t>流量（关键指标：PW业务流量）</w:t>
            </w:r>
          </w:p>
        </w:tc>
        <w:tc>
          <w:tcPr>
            <w:tcW w:w="2146" w:type="dxa"/>
          </w:tcPr>
          <w:p>
            <w:pPr>
              <w:spacing w:before="156" w:beforeLines="50"/>
              <w:rPr>
                <w:rFonts w:ascii="Times New Roman" w:hAnsi="Times New Roman" w:eastAsia="宋体" w:cs="Times New Roman"/>
                <w:szCs w:val="21"/>
              </w:rPr>
            </w:pPr>
            <w:r>
              <w:rPr>
                <w:rFonts w:ascii="Times New Roman" w:hAnsi="Times New Roman" w:eastAsia="宋体" w:cs="Times New Roman"/>
                <w:szCs w:val="21"/>
              </w:rPr>
              <w:t>通过监测直接获取</w:t>
            </w:r>
          </w:p>
        </w:tc>
        <w:tc>
          <w:tcPr>
            <w:tcW w:w="831" w:type="dxa"/>
          </w:tcPr>
          <w:p>
            <w:pPr>
              <w:spacing w:before="156" w:beforeLines="50"/>
              <w:rPr>
                <w:rFonts w:ascii="Times New Roman" w:hAnsi="Times New Roman" w:eastAsia="宋体" w:cs="Times New Roman"/>
                <w:szCs w:val="21"/>
              </w:rPr>
            </w:pPr>
            <w:r>
              <w:rPr>
                <w:rFonts w:ascii="Times New Roman" w:hAnsi="Times New Roman" w:eastAsia="宋体" w:cs="Times New Roman"/>
                <w:szCs w:val="21"/>
              </w:rPr>
              <w:sym w:font="Symbol" w:char="F0D6"/>
            </w:r>
          </w:p>
        </w:tc>
        <w:tc>
          <w:tcPr>
            <w:tcW w:w="850" w:type="dxa"/>
          </w:tcPr>
          <w:p>
            <w:pPr>
              <w:spacing w:before="156" w:beforeLines="50"/>
              <w:rPr>
                <w:rFonts w:ascii="Times New Roman" w:hAnsi="Times New Roman" w:eastAsia="宋体" w:cs="Times New Roman"/>
                <w:szCs w:val="21"/>
              </w:rPr>
            </w:pPr>
            <w:r>
              <w:rPr>
                <w:rFonts w:ascii="Times New Roman" w:hAnsi="Times New Roman" w:eastAsia="宋体" w:cs="Times New Roman"/>
                <w:szCs w:val="21"/>
              </w:rPr>
              <w:sym w:font="Symbol" w:char="F0D6"/>
            </w:r>
          </w:p>
        </w:tc>
        <w:tc>
          <w:tcPr>
            <w:tcW w:w="851" w:type="dxa"/>
          </w:tcPr>
          <w:p>
            <w:pPr>
              <w:spacing w:before="156" w:beforeLines="50"/>
              <w:rPr>
                <w:rFonts w:ascii="Times New Roman" w:hAnsi="Times New Roman" w:eastAsia="宋体" w:cs="Times New Roman"/>
                <w:szCs w:val="21"/>
              </w:rPr>
            </w:pPr>
            <w:r>
              <w:rPr>
                <w:rFonts w:ascii="Times New Roman" w:hAnsi="Times New Roman" w:eastAsia="宋体" w:cs="Times New Roman"/>
                <w:szCs w:val="21"/>
              </w:rPr>
              <w:sym w:font="Symbol" w:char="F0D6"/>
            </w:r>
          </w:p>
        </w:tc>
        <w:tc>
          <w:tcPr>
            <w:tcW w:w="992" w:type="dxa"/>
          </w:tcPr>
          <w:p>
            <w:pPr>
              <w:spacing w:before="156" w:beforeLines="50"/>
              <w:rPr>
                <w:rFonts w:ascii="Times New Roman" w:hAnsi="Times New Roman" w:eastAsia="宋体" w:cs="Times New Roman"/>
                <w:szCs w:val="21"/>
              </w:rPr>
            </w:pPr>
            <w:r>
              <w:rPr>
                <w:rFonts w:ascii="Times New Roman" w:hAnsi="Times New Roman" w:eastAsia="宋体" w:cs="Times New Roman"/>
                <w:szCs w:val="21"/>
              </w:rPr>
              <w:sym w:font="Symbol" w:char="F0D6"/>
            </w:r>
          </w:p>
        </w:tc>
        <w:tc>
          <w:tcPr>
            <w:tcW w:w="1134" w:type="dxa"/>
          </w:tcPr>
          <w:p>
            <w:pPr>
              <w:spacing w:before="156" w:beforeLines="50"/>
              <w:rPr>
                <w:rFonts w:ascii="Times New Roman" w:hAnsi="Times New Roman" w:eastAsia="宋体" w:cs="Times New Roman"/>
                <w:szCs w:val="21"/>
              </w:rPr>
            </w:pPr>
            <w:r>
              <w:rPr>
                <w:rFonts w:ascii="Times New Roman" w:hAnsi="Times New Roman" w:eastAsia="宋体" w:cs="Times New Roman"/>
                <w:szCs w:val="21"/>
              </w:rPr>
              <w:sym w:font="Symbol" w:char="F0D6"/>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spacing w:before="156" w:beforeLines="50"/>
              <w:rPr>
                <w:rFonts w:ascii="Times New Roman" w:hAnsi="Times New Roman" w:eastAsia="宋体" w:cs="Times New Roman"/>
                <w:bCs/>
                <w:szCs w:val="21"/>
              </w:rPr>
            </w:pPr>
            <w:r>
              <w:rPr>
                <w:rFonts w:ascii="Times New Roman" w:hAnsi="Times New Roman" w:eastAsia="宋体" w:cs="Times New Roman"/>
                <w:bCs/>
                <w:szCs w:val="21"/>
              </w:rPr>
              <w:t>2</w:t>
            </w:r>
          </w:p>
        </w:tc>
        <w:tc>
          <w:tcPr>
            <w:tcW w:w="1276" w:type="dxa"/>
          </w:tcPr>
          <w:p>
            <w:pPr>
              <w:spacing w:before="156" w:beforeLines="50"/>
              <w:rPr>
                <w:rFonts w:ascii="Times New Roman" w:hAnsi="Times New Roman" w:eastAsia="宋体" w:cs="Times New Roman"/>
              </w:rPr>
            </w:pPr>
            <w:r>
              <w:rPr>
                <w:rFonts w:ascii="Times New Roman" w:hAnsi="Times New Roman" w:eastAsia="宋体" w:cs="Times New Roman"/>
              </w:rPr>
              <w:t>流速</w:t>
            </w:r>
          </w:p>
        </w:tc>
        <w:tc>
          <w:tcPr>
            <w:tcW w:w="2146" w:type="dxa"/>
          </w:tcPr>
          <w:p>
            <w:pPr>
              <w:spacing w:before="156" w:beforeLines="50"/>
              <w:rPr>
                <w:rFonts w:ascii="Times New Roman" w:hAnsi="Times New Roman" w:eastAsia="宋体" w:cs="Times New Roman"/>
              </w:rPr>
            </w:pPr>
            <w:r>
              <w:rPr>
                <w:rFonts w:ascii="Times New Roman" w:hAnsi="Times New Roman" w:eastAsia="宋体" w:cs="Times New Roman"/>
              </w:rPr>
              <w:t>通过监测数据计算获取</w:t>
            </w:r>
          </w:p>
        </w:tc>
        <w:tc>
          <w:tcPr>
            <w:tcW w:w="83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0"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992"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1134"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spacing w:before="156" w:beforeLines="50"/>
              <w:rPr>
                <w:rFonts w:ascii="Times New Roman" w:hAnsi="Times New Roman" w:eastAsia="宋体" w:cs="Times New Roman"/>
                <w:bCs/>
                <w:szCs w:val="21"/>
              </w:rPr>
            </w:pPr>
            <w:r>
              <w:rPr>
                <w:rFonts w:ascii="Times New Roman" w:hAnsi="Times New Roman" w:eastAsia="宋体" w:cs="Times New Roman"/>
                <w:bCs/>
                <w:szCs w:val="21"/>
              </w:rPr>
              <w:t>3</w:t>
            </w:r>
          </w:p>
        </w:tc>
        <w:tc>
          <w:tcPr>
            <w:tcW w:w="1276" w:type="dxa"/>
          </w:tcPr>
          <w:p>
            <w:pPr>
              <w:spacing w:before="156" w:beforeLines="50"/>
              <w:rPr>
                <w:rFonts w:ascii="Times New Roman" w:hAnsi="Times New Roman" w:eastAsia="宋体" w:cs="Times New Roman"/>
                <w:b/>
              </w:rPr>
            </w:pPr>
            <w:r>
              <w:rPr>
                <w:rFonts w:ascii="Times New Roman" w:hAnsi="Times New Roman" w:eastAsia="宋体" w:cs="Times New Roman"/>
                <w:b/>
              </w:rPr>
              <w:t>峰值流速（关键指标）</w:t>
            </w:r>
          </w:p>
        </w:tc>
        <w:tc>
          <w:tcPr>
            <w:tcW w:w="2146" w:type="dxa"/>
          </w:tcPr>
          <w:p>
            <w:pPr>
              <w:spacing w:before="156" w:beforeLines="50"/>
              <w:rPr>
                <w:rFonts w:ascii="Times New Roman" w:hAnsi="Times New Roman" w:eastAsia="宋体" w:cs="Times New Roman"/>
              </w:rPr>
            </w:pPr>
            <w:r>
              <w:rPr>
                <w:rFonts w:ascii="Times New Roman" w:hAnsi="Times New Roman" w:eastAsia="宋体" w:cs="Times New Roman"/>
              </w:rPr>
              <w:t>通过监测数据计算获取</w:t>
            </w:r>
          </w:p>
        </w:tc>
        <w:tc>
          <w:tcPr>
            <w:tcW w:w="83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0"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992"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1134"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spacing w:before="156" w:beforeLines="50"/>
              <w:rPr>
                <w:rFonts w:ascii="Times New Roman" w:hAnsi="Times New Roman" w:eastAsia="宋体" w:cs="Times New Roman"/>
                <w:bCs/>
                <w:szCs w:val="21"/>
              </w:rPr>
            </w:pPr>
            <w:r>
              <w:rPr>
                <w:rFonts w:ascii="Times New Roman" w:hAnsi="Times New Roman" w:eastAsia="宋体" w:cs="Times New Roman"/>
                <w:bCs/>
                <w:szCs w:val="21"/>
              </w:rPr>
              <w:t>4</w:t>
            </w:r>
          </w:p>
        </w:tc>
        <w:tc>
          <w:tcPr>
            <w:tcW w:w="1276" w:type="dxa"/>
          </w:tcPr>
          <w:p>
            <w:pPr>
              <w:spacing w:before="156" w:beforeLines="50"/>
              <w:rPr>
                <w:rFonts w:ascii="Times New Roman" w:hAnsi="Times New Roman" w:eastAsia="宋体" w:cs="Times New Roman"/>
                <w:b/>
              </w:rPr>
            </w:pPr>
            <w:r>
              <w:rPr>
                <w:rFonts w:ascii="Times New Roman" w:hAnsi="Times New Roman" w:eastAsia="宋体" w:cs="Times New Roman"/>
                <w:b/>
              </w:rPr>
              <w:t>忙时平均流速（关键指标）</w:t>
            </w:r>
          </w:p>
        </w:tc>
        <w:tc>
          <w:tcPr>
            <w:tcW w:w="2146" w:type="dxa"/>
          </w:tcPr>
          <w:p>
            <w:pPr>
              <w:spacing w:before="156" w:beforeLines="50"/>
              <w:rPr>
                <w:rFonts w:ascii="Times New Roman" w:hAnsi="Times New Roman" w:eastAsia="宋体" w:cs="Times New Roman"/>
              </w:rPr>
            </w:pPr>
            <w:r>
              <w:rPr>
                <w:rFonts w:ascii="Times New Roman" w:hAnsi="Times New Roman" w:eastAsia="宋体" w:cs="Times New Roman"/>
              </w:rPr>
              <w:t>通过监测数据计算获取</w:t>
            </w:r>
          </w:p>
        </w:tc>
        <w:tc>
          <w:tcPr>
            <w:tcW w:w="83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0"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992"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1134"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spacing w:before="156" w:beforeLines="50"/>
              <w:rPr>
                <w:rFonts w:ascii="Times New Roman" w:hAnsi="Times New Roman" w:eastAsia="宋体" w:cs="Times New Roman"/>
                <w:bCs/>
                <w:szCs w:val="21"/>
              </w:rPr>
            </w:pPr>
            <w:r>
              <w:rPr>
                <w:rFonts w:ascii="Times New Roman" w:hAnsi="Times New Roman" w:eastAsia="宋体" w:cs="Times New Roman"/>
                <w:bCs/>
                <w:szCs w:val="21"/>
              </w:rPr>
              <w:t>5</w:t>
            </w:r>
          </w:p>
        </w:tc>
        <w:tc>
          <w:tcPr>
            <w:tcW w:w="1276" w:type="dxa"/>
          </w:tcPr>
          <w:p>
            <w:pPr>
              <w:spacing w:before="156" w:beforeLines="50"/>
              <w:rPr>
                <w:rFonts w:ascii="Times New Roman" w:hAnsi="Times New Roman" w:eastAsia="宋体" w:cs="Times New Roman"/>
              </w:rPr>
            </w:pPr>
            <w:r>
              <w:rPr>
                <w:rFonts w:ascii="Times New Roman" w:hAnsi="Times New Roman" w:eastAsia="宋体" w:cs="Times New Roman"/>
              </w:rPr>
              <w:t>带宽利用率</w:t>
            </w:r>
          </w:p>
        </w:tc>
        <w:tc>
          <w:tcPr>
            <w:tcW w:w="2146" w:type="dxa"/>
          </w:tcPr>
          <w:p>
            <w:pPr>
              <w:spacing w:before="156" w:beforeLines="50"/>
              <w:rPr>
                <w:rFonts w:ascii="Times New Roman" w:hAnsi="Times New Roman" w:eastAsia="宋体" w:cs="Times New Roman"/>
              </w:rPr>
            </w:pPr>
            <w:r>
              <w:rPr>
                <w:rFonts w:ascii="Times New Roman" w:hAnsi="Times New Roman" w:eastAsia="宋体" w:cs="Times New Roman"/>
              </w:rPr>
              <w:t>通过监测数据和配置数据计算获取</w:t>
            </w:r>
          </w:p>
        </w:tc>
        <w:tc>
          <w:tcPr>
            <w:tcW w:w="83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0"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992"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1134"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spacing w:before="156" w:beforeLines="50"/>
              <w:rPr>
                <w:rFonts w:ascii="Times New Roman" w:hAnsi="Times New Roman" w:eastAsia="宋体" w:cs="Times New Roman"/>
                <w:bCs/>
                <w:szCs w:val="21"/>
              </w:rPr>
            </w:pPr>
            <w:r>
              <w:rPr>
                <w:rFonts w:ascii="Times New Roman" w:hAnsi="Times New Roman" w:eastAsia="宋体" w:cs="Times New Roman"/>
                <w:bCs/>
                <w:szCs w:val="21"/>
              </w:rPr>
              <w:t>6</w:t>
            </w:r>
          </w:p>
        </w:tc>
        <w:tc>
          <w:tcPr>
            <w:tcW w:w="1276" w:type="dxa"/>
          </w:tcPr>
          <w:p>
            <w:pPr>
              <w:spacing w:before="156" w:beforeLines="50"/>
              <w:rPr>
                <w:rFonts w:ascii="Times New Roman" w:hAnsi="Times New Roman" w:eastAsia="宋体" w:cs="Times New Roman"/>
              </w:rPr>
            </w:pPr>
            <w:r>
              <w:rPr>
                <w:rFonts w:ascii="Times New Roman" w:hAnsi="Times New Roman" w:eastAsia="宋体" w:cs="Times New Roman"/>
              </w:rPr>
              <w:t>带宽利用率均值</w:t>
            </w:r>
          </w:p>
        </w:tc>
        <w:tc>
          <w:tcPr>
            <w:tcW w:w="2146" w:type="dxa"/>
          </w:tcPr>
          <w:p>
            <w:pPr>
              <w:spacing w:before="156" w:beforeLines="50"/>
              <w:rPr>
                <w:rFonts w:ascii="Times New Roman" w:hAnsi="Times New Roman" w:eastAsia="宋体" w:cs="Times New Roman"/>
              </w:rPr>
            </w:pPr>
            <w:r>
              <w:rPr>
                <w:rFonts w:ascii="Times New Roman" w:hAnsi="Times New Roman" w:eastAsia="宋体" w:cs="Times New Roman"/>
              </w:rPr>
              <w:t>通过监测数据和配置数据计算获取</w:t>
            </w:r>
          </w:p>
        </w:tc>
        <w:tc>
          <w:tcPr>
            <w:tcW w:w="83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0"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992"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1134"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spacing w:before="156" w:beforeLines="50"/>
              <w:rPr>
                <w:rFonts w:ascii="Times New Roman" w:hAnsi="Times New Roman" w:eastAsia="宋体" w:cs="Times New Roman"/>
                <w:bCs/>
                <w:szCs w:val="21"/>
              </w:rPr>
            </w:pPr>
            <w:r>
              <w:rPr>
                <w:rFonts w:ascii="Times New Roman" w:hAnsi="Times New Roman" w:eastAsia="宋体" w:cs="Times New Roman"/>
                <w:bCs/>
                <w:szCs w:val="21"/>
              </w:rPr>
              <w:t>7</w:t>
            </w:r>
          </w:p>
        </w:tc>
        <w:tc>
          <w:tcPr>
            <w:tcW w:w="1276" w:type="dxa"/>
          </w:tcPr>
          <w:p>
            <w:pPr>
              <w:spacing w:before="156" w:beforeLines="50"/>
              <w:rPr>
                <w:rFonts w:ascii="Times New Roman" w:hAnsi="Times New Roman" w:eastAsia="宋体" w:cs="Times New Roman"/>
                <w:b/>
              </w:rPr>
            </w:pPr>
            <w:r>
              <w:rPr>
                <w:rFonts w:ascii="Times New Roman" w:hAnsi="Times New Roman" w:eastAsia="宋体" w:cs="Times New Roman"/>
                <w:b/>
              </w:rPr>
              <w:t>带宽利用率忙时均值（关键指标）</w:t>
            </w:r>
          </w:p>
        </w:tc>
        <w:tc>
          <w:tcPr>
            <w:tcW w:w="2146" w:type="dxa"/>
          </w:tcPr>
          <w:p>
            <w:pPr>
              <w:spacing w:before="156" w:beforeLines="50"/>
              <w:rPr>
                <w:rFonts w:ascii="Times New Roman" w:hAnsi="Times New Roman" w:eastAsia="宋体" w:cs="Times New Roman"/>
              </w:rPr>
            </w:pPr>
            <w:r>
              <w:rPr>
                <w:rFonts w:ascii="Times New Roman" w:hAnsi="Times New Roman" w:eastAsia="宋体" w:cs="Times New Roman"/>
              </w:rPr>
              <w:t>通过监测数据和配置数据计算获取</w:t>
            </w:r>
          </w:p>
        </w:tc>
        <w:tc>
          <w:tcPr>
            <w:tcW w:w="83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0"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992"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1134"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spacing w:before="156" w:beforeLines="50"/>
              <w:rPr>
                <w:rFonts w:ascii="Times New Roman" w:hAnsi="Times New Roman" w:eastAsia="宋体" w:cs="Times New Roman"/>
                <w:bCs/>
                <w:szCs w:val="21"/>
              </w:rPr>
            </w:pPr>
            <w:r>
              <w:rPr>
                <w:rFonts w:ascii="Times New Roman" w:hAnsi="Times New Roman" w:eastAsia="宋体" w:cs="Times New Roman"/>
                <w:bCs/>
                <w:szCs w:val="21"/>
              </w:rPr>
              <w:t>8</w:t>
            </w:r>
          </w:p>
        </w:tc>
        <w:tc>
          <w:tcPr>
            <w:tcW w:w="1276" w:type="dxa"/>
          </w:tcPr>
          <w:p>
            <w:pPr>
              <w:spacing w:before="156" w:beforeLines="50"/>
              <w:rPr>
                <w:rFonts w:ascii="Times New Roman" w:hAnsi="Times New Roman" w:eastAsia="宋体" w:cs="Times New Roman"/>
                <w:b/>
              </w:rPr>
            </w:pPr>
            <w:r>
              <w:rPr>
                <w:rFonts w:ascii="Times New Roman" w:hAnsi="Times New Roman" w:eastAsia="宋体" w:cs="Times New Roman"/>
                <w:b/>
              </w:rPr>
              <w:t>带宽利用率峰值(关键指标)</w:t>
            </w:r>
          </w:p>
        </w:tc>
        <w:tc>
          <w:tcPr>
            <w:tcW w:w="2146" w:type="dxa"/>
          </w:tcPr>
          <w:p>
            <w:pPr>
              <w:spacing w:before="156" w:beforeLines="50"/>
              <w:rPr>
                <w:rFonts w:ascii="Times New Roman" w:hAnsi="Times New Roman" w:eastAsia="宋体" w:cs="Times New Roman"/>
              </w:rPr>
            </w:pPr>
            <w:r>
              <w:rPr>
                <w:rFonts w:ascii="Times New Roman" w:hAnsi="Times New Roman" w:eastAsia="宋体" w:cs="Times New Roman"/>
              </w:rPr>
              <w:t>通过监测数据和配置数据计算获取</w:t>
            </w:r>
          </w:p>
        </w:tc>
        <w:tc>
          <w:tcPr>
            <w:tcW w:w="83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0"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992"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1134"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spacing w:before="156" w:beforeLines="50"/>
              <w:rPr>
                <w:rFonts w:ascii="Times New Roman" w:hAnsi="Times New Roman" w:eastAsia="宋体" w:cs="Times New Roman"/>
                <w:bCs/>
                <w:szCs w:val="21"/>
              </w:rPr>
            </w:pPr>
            <w:r>
              <w:rPr>
                <w:rFonts w:ascii="Times New Roman" w:hAnsi="Times New Roman" w:eastAsia="宋体" w:cs="Times New Roman"/>
                <w:bCs/>
                <w:szCs w:val="21"/>
              </w:rPr>
              <w:t>9</w:t>
            </w:r>
          </w:p>
        </w:tc>
        <w:tc>
          <w:tcPr>
            <w:tcW w:w="1276" w:type="dxa"/>
          </w:tcPr>
          <w:p>
            <w:pPr>
              <w:spacing w:before="156" w:beforeLines="50"/>
              <w:rPr>
                <w:rFonts w:ascii="Times New Roman" w:hAnsi="Times New Roman" w:eastAsia="宋体" w:cs="Times New Roman"/>
              </w:rPr>
            </w:pPr>
            <w:r>
              <w:rPr>
                <w:rFonts w:ascii="Times New Roman" w:hAnsi="Times New Roman" w:eastAsia="宋体" w:cs="Times New Roman"/>
              </w:rPr>
              <w:t>带宽繁忙度</w:t>
            </w:r>
          </w:p>
        </w:tc>
        <w:tc>
          <w:tcPr>
            <w:tcW w:w="2146" w:type="dxa"/>
          </w:tcPr>
          <w:p>
            <w:pPr>
              <w:spacing w:before="156" w:beforeLines="50"/>
              <w:rPr>
                <w:rFonts w:ascii="Times New Roman" w:hAnsi="Times New Roman" w:eastAsia="宋体" w:cs="Times New Roman"/>
              </w:rPr>
            </w:pPr>
            <w:r>
              <w:rPr>
                <w:rFonts w:ascii="Times New Roman" w:hAnsi="Times New Roman" w:eastAsia="宋体" w:cs="Times New Roman"/>
              </w:rPr>
              <w:t>通过监测数据和配置数据计算获取</w:t>
            </w:r>
          </w:p>
        </w:tc>
        <w:tc>
          <w:tcPr>
            <w:tcW w:w="83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0"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992"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1134"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spacing w:before="156" w:beforeLines="50"/>
              <w:rPr>
                <w:rFonts w:ascii="Times New Roman" w:hAnsi="Times New Roman" w:eastAsia="宋体" w:cs="Times New Roman"/>
                <w:bCs/>
                <w:szCs w:val="21"/>
              </w:rPr>
            </w:pPr>
            <w:r>
              <w:rPr>
                <w:rFonts w:ascii="Times New Roman" w:hAnsi="Times New Roman" w:eastAsia="宋体" w:cs="Times New Roman"/>
                <w:bCs/>
                <w:szCs w:val="21"/>
              </w:rPr>
              <w:t>10</w:t>
            </w:r>
          </w:p>
        </w:tc>
        <w:tc>
          <w:tcPr>
            <w:tcW w:w="1276" w:type="dxa"/>
          </w:tcPr>
          <w:p>
            <w:pPr>
              <w:spacing w:before="156" w:beforeLines="50"/>
              <w:rPr>
                <w:rFonts w:ascii="Times New Roman" w:hAnsi="Times New Roman" w:eastAsia="宋体" w:cs="Times New Roman"/>
              </w:rPr>
            </w:pPr>
            <w:r>
              <w:rPr>
                <w:rFonts w:ascii="Times New Roman" w:hAnsi="Times New Roman" w:eastAsia="宋体" w:cs="Times New Roman"/>
              </w:rPr>
              <w:t>端口的保证带宽占比</w:t>
            </w:r>
          </w:p>
        </w:tc>
        <w:tc>
          <w:tcPr>
            <w:tcW w:w="2146" w:type="dxa"/>
          </w:tcPr>
          <w:p>
            <w:pPr>
              <w:spacing w:before="156" w:beforeLines="50"/>
              <w:rPr>
                <w:rFonts w:ascii="Times New Roman" w:hAnsi="Times New Roman" w:eastAsia="宋体" w:cs="Times New Roman"/>
              </w:rPr>
            </w:pPr>
            <w:r>
              <w:rPr>
                <w:rFonts w:ascii="Times New Roman" w:hAnsi="Times New Roman" w:eastAsia="宋体" w:cs="Times New Roman"/>
              </w:rPr>
              <w:t>通过监测数据和配置数据计算获取</w:t>
            </w:r>
          </w:p>
        </w:tc>
        <w:tc>
          <w:tcPr>
            <w:tcW w:w="83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0" w:type="dxa"/>
          </w:tcPr>
          <w:p>
            <w:pPr>
              <w:spacing w:before="156" w:beforeLines="50"/>
              <w:rPr>
                <w:rFonts w:ascii="Times New Roman" w:hAnsi="Times New Roman" w:eastAsia="宋体" w:cs="Times New Roman"/>
              </w:rPr>
            </w:pPr>
            <w:r>
              <w:rPr>
                <w:rFonts w:ascii="Times New Roman" w:hAnsi="Times New Roman" w:eastAsia="宋体" w:cs="Times New Roman"/>
              </w:rPr>
              <w:t>—</w:t>
            </w:r>
          </w:p>
        </w:tc>
        <w:tc>
          <w:tcPr>
            <w:tcW w:w="851" w:type="dxa"/>
          </w:tcPr>
          <w:p>
            <w:pPr>
              <w:spacing w:before="156" w:beforeLines="50"/>
              <w:rPr>
                <w:rFonts w:ascii="Times New Roman" w:hAnsi="Times New Roman" w:eastAsia="宋体" w:cs="Times New Roman"/>
              </w:rPr>
            </w:pPr>
            <w:r>
              <w:rPr>
                <w:rFonts w:ascii="Times New Roman" w:hAnsi="Times New Roman" w:eastAsia="宋体" w:cs="Times New Roman"/>
              </w:rPr>
              <w:t>—</w:t>
            </w:r>
          </w:p>
        </w:tc>
        <w:tc>
          <w:tcPr>
            <w:tcW w:w="992"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1134"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spacing w:before="156" w:beforeLines="50"/>
              <w:rPr>
                <w:rFonts w:ascii="Times New Roman" w:hAnsi="Times New Roman" w:eastAsia="宋体" w:cs="Times New Roman"/>
                <w:bCs/>
                <w:szCs w:val="21"/>
              </w:rPr>
            </w:pPr>
            <w:r>
              <w:rPr>
                <w:rFonts w:ascii="Times New Roman" w:hAnsi="Times New Roman" w:eastAsia="宋体" w:cs="Times New Roman"/>
                <w:bCs/>
                <w:szCs w:val="21"/>
              </w:rPr>
              <w:t>11</w:t>
            </w:r>
          </w:p>
        </w:tc>
        <w:tc>
          <w:tcPr>
            <w:tcW w:w="1276" w:type="dxa"/>
          </w:tcPr>
          <w:p>
            <w:pPr>
              <w:spacing w:before="156" w:beforeLines="50"/>
              <w:rPr>
                <w:rFonts w:ascii="Times New Roman" w:hAnsi="Times New Roman" w:eastAsia="宋体" w:cs="Times New Roman"/>
                <w:b/>
              </w:rPr>
            </w:pPr>
            <w:r>
              <w:rPr>
                <w:rFonts w:ascii="Times New Roman" w:hAnsi="Times New Roman" w:eastAsia="宋体" w:cs="Times New Roman"/>
                <w:b/>
              </w:rPr>
              <w:t>端口配置的保证带宽利用率(关键指标)</w:t>
            </w:r>
          </w:p>
        </w:tc>
        <w:tc>
          <w:tcPr>
            <w:tcW w:w="2146" w:type="dxa"/>
          </w:tcPr>
          <w:p>
            <w:pPr>
              <w:spacing w:before="156" w:beforeLines="50"/>
              <w:rPr>
                <w:rFonts w:ascii="Times New Roman" w:hAnsi="Times New Roman" w:eastAsia="宋体" w:cs="Times New Roman"/>
              </w:rPr>
            </w:pPr>
            <w:r>
              <w:rPr>
                <w:rFonts w:ascii="Times New Roman" w:hAnsi="Times New Roman" w:eastAsia="宋体" w:cs="Times New Roman"/>
              </w:rPr>
              <w:t>通过监测数据和配置数据计算获取</w:t>
            </w:r>
          </w:p>
        </w:tc>
        <w:tc>
          <w:tcPr>
            <w:tcW w:w="83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0" w:type="dxa"/>
          </w:tcPr>
          <w:p>
            <w:pPr>
              <w:spacing w:before="156" w:beforeLines="50"/>
              <w:rPr>
                <w:rFonts w:ascii="Times New Roman" w:hAnsi="Times New Roman" w:eastAsia="宋体" w:cs="Times New Roman"/>
              </w:rPr>
            </w:pPr>
            <w:r>
              <w:rPr>
                <w:rFonts w:ascii="Times New Roman" w:hAnsi="Times New Roman" w:eastAsia="宋体" w:cs="Times New Roman"/>
              </w:rPr>
              <w:t>—</w:t>
            </w:r>
          </w:p>
        </w:tc>
        <w:tc>
          <w:tcPr>
            <w:tcW w:w="851" w:type="dxa"/>
          </w:tcPr>
          <w:p>
            <w:pPr>
              <w:spacing w:before="156" w:beforeLines="50"/>
              <w:rPr>
                <w:rFonts w:ascii="Times New Roman" w:hAnsi="Times New Roman" w:eastAsia="宋体" w:cs="Times New Roman"/>
              </w:rPr>
            </w:pPr>
            <w:r>
              <w:rPr>
                <w:rFonts w:ascii="Times New Roman" w:hAnsi="Times New Roman" w:eastAsia="宋体" w:cs="Times New Roman"/>
              </w:rPr>
              <w:t>—</w:t>
            </w:r>
          </w:p>
        </w:tc>
        <w:tc>
          <w:tcPr>
            <w:tcW w:w="992"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1134"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spacing w:before="156" w:beforeLines="50"/>
              <w:rPr>
                <w:rFonts w:ascii="Times New Roman" w:hAnsi="Times New Roman" w:eastAsia="宋体" w:cs="Times New Roman"/>
                <w:bCs/>
                <w:szCs w:val="21"/>
              </w:rPr>
            </w:pPr>
            <w:r>
              <w:rPr>
                <w:rFonts w:ascii="Times New Roman" w:hAnsi="Times New Roman" w:eastAsia="宋体" w:cs="Times New Roman"/>
                <w:bCs/>
                <w:szCs w:val="21"/>
              </w:rPr>
              <w:t>12</w:t>
            </w:r>
          </w:p>
        </w:tc>
        <w:tc>
          <w:tcPr>
            <w:tcW w:w="1276" w:type="dxa"/>
          </w:tcPr>
          <w:p>
            <w:pPr>
              <w:spacing w:before="156" w:beforeLines="50"/>
              <w:rPr>
                <w:rFonts w:ascii="Times New Roman" w:hAnsi="Times New Roman" w:eastAsia="宋体" w:cs="Times New Roman"/>
                <w:b/>
              </w:rPr>
            </w:pPr>
            <w:r>
              <w:rPr>
                <w:rFonts w:ascii="Times New Roman" w:hAnsi="Times New Roman" w:eastAsia="宋体" w:cs="Times New Roman"/>
                <w:b/>
              </w:rPr>
              <w:t>业务（PW）配置的保证带宽利用率(关键指标)</w:t>
            </w:r>
          </w:p>
        </w:tc>
        <w:tc>
          <w:tcPr>
            <w:tcW w:w="2146" w:type="dxa"/>
          </w:tcPr>
          <w:p>
            <w:pPr>
              <w:spacing w:before="156" w:beforeLines="50"/>
              <w:rPr>
                <w:rFonts w:ascii="Times New Roman" w:hAnsi="Times New Roman" w:eastAsia="宋体" w:cs="Times New Roman"/>
              </w:rPr>
            </w:pPr>
            <w:r>
              <w:rPr>
                <w:rFonts w:ascii="Times New Roman" w:hAnsi="Times New Roman" w:eastAsia="宋体" w:cs="Times New Roman"/>
              </w:rPr>
              <w:t>通过监测数据和配置数据计算获取</w:t>
            </w:r>
          </w:p>
        </w:tc>
        <w:tc>
          <w:tcPr>
            <w:tcW w:w="83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r>
              <w:rPr>
                <w:rFonts w:ascii="Times New Roman" w:hAnsi="Times New Roman" w:eastAsia="宋体" w:cs="Times New Roman"/>
              </w:rPr>
              <w:t>（UNI端口）</w:t>
            </w:r>
          </w:p>
        </w:tc>
        <w:tc>
          <w:tcPr>
            <w:tcW w:w="850"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1" w:type="dxa"/>
          </w:tcPr>
          <w:p>
            <w:pPr>
              <w:spacing w:before="156" w:beforeLines="50"/>
              <w:rPr>
                <w:rFonts w:ascii="Times New Roman" w:hAnsi="Times New Roman" w:eastAsia="宋体" w:cs="Times New Roman"/>
              </w:rPr>
            </w:pPr>
            <w:r>
              <w:rPr>
                <w:rFonts w:ascii="Times New Roman" w:hAnsi="Times New Roman" w:eastAsia="宋体" w:cs="Times New Roman"/>
              </w:rPr>
              <w:t>—</w:t>
            </w:r>
          </w:p>
        </w:tc>
        <w:tc>
          <w:tcPr>
            <w:tcW w:w="992" w:type="dxa"/>
          </w:tcPr>
          <w:p>
            <w:pPr>
              <w:spacing w:before="156" w:beforeLines="50"/>
              <w:rPr>
                <w:rFonts w:ascii="Times New Roman" w:hAnsi="Times New Roman" w:eastAsia="宋体" w:cs="Times New Roman"/>
              </w:rPr>
            </w:pPr>
            <w:r>
              <w:rPr>
                <w:rFonts w:ascii="Times New Roman" w:hAnsi="Times New Roman" w:eastAsia="宋体" w:cs="Times New Roman"/>
              </w:rPr>
              <w:t>—</w:t>
            </w:r>
          </w:p>
        </w:tc>
        <w:tc>
          <w:tcPr>
            <w:tcW w:w="1134" w:type="dxa"/>
          </w:tcPr>
          <w:p>
            <w:pPr>
              <w:spacing w:before="156" w:beforeLines="50"/>
              <w:rPr>
                <w:rFonts w:ascii="Times New Roman" w:hAnsi="Times New Roman" w:eastAsia="宋体" w:cs="Times New Roman"/>
              </w:rPr>
            </w:pPr>
            <w:r>
              <w:rPr>
                <w:rFonts w:ascii="Times New Roman" w:hAnsi="Times New Roman" w:eastAsia="宋体"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spacing w:before="156" w:beforeLines="50"/>
              <w:rPr>
                <w:rFonts w:ascii="Times New Roman" w:hAnsi="Times New Roman" w:eastAsia="宋体" w:cs="Times New Roman"/>
                <w:bCs/>
                <w:szCs w:val="21"/>
              </w:rPr>
            </w:pPr>
            <w:r>
              <w:rPr>
                <w:rFonts w:ascii="Times New Roman" w:hAnsi="Times New Roman" w:eastAsia="宋体" w:cs="Times New Roman"/>
                <w:bCs/>
                <w:szCs w:val="21"/>
              </w:rPr>
              <w:t>13</w:t>
            </w:r>
          </w:p>
        </w:tc>
        <w:tc>
          <w:tcPr>
            <w:tcW w:w="1276" w:type="dxa"/>
          </w:tcPr>
          <w:p>
            <w:pPr>
              <w:spacing w:before="156" w:beforeLines="50"/>
              <w:rPr>
                <w:rFonts w:ascii="Times New Roman" w:hAnsi="Times New Roman" w:eastAsia="宋体" w:cs="Times New Roman"/>
              </w:rPr>
            </w:pPr>
            <w:r>
              <w:rPr>
                <w:rFonts w:ascii="Times New Roman" w:hAnsi="Times New Roman" w:eastAsia="宋体" w:cs="Times New Roman"/>
              </w:rPr>
              <w:t>业务总流量</w:t>
            </w:r>
          </w:p>
        </w:tc>
        <w:tc>
          <w:tcPr>
            <w:tcW w:w="2146" w:type="dxa"/>
          </w:tcPr>
          <w:p>
            <w:pPr>
              <w:spacing w:before="156" w:beforeLines="50"/>
              <w:rPr>
                <w:rFonts w:ascii="Times New Roman" w:hAnsi="Times New Roman" w:eastAsia="宋体" w:cs="Times New Roman"/>
              </w:rPr>
            </w:pPr>
            <w:r>
              <w:rPr>
                <w:rFonts w:ascii="Times New Roman" w:hAnsi="Times New Roman" w:eastAsia="宋体" w:cs="Times New Roman"/>
              </w:rPr>
              <w:t>通过监测数据计算获取</w:t>
            </w:r>
          </w:p>
        </w:tc>
        <w:tc>
          <w:tcPr>
            <w:tcW w:w="83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r>
              <w:rPr>
                <w:rFonts w:ascii="Times New Roman" w:hAnsi="Times New Roman" w:eastAsia="宋体" w:cs="Times New Roman"/>
              </w:rPr>
              <w:t>（UNI端口）</w:t>
            </w:r>
          </w:p>
        </w:tc>
        <w:tc>
          <w:tcPr>
            <w:tcW w:w="850"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1" w:type="dxa"/>
          </w:tcPr>
          <w:p>
            <w:pPr>
              <w:spacing w:before="156" w:beforeLines="50"/>
              <w:rPr>
                <w:rFonts w:ascii="Times New Roman" w:hAnsi="Times New Roman" w:eastAsia="宋体" w:cs="Times New Roman"/>
              </w:rPr>
            </w:pPr>
            <w:r>
              <w:rPr>
                <w:rFonts w:ascii="Times New Roman" w:hAnsi="Times New Roman" w:eastAsia="宋体" w:cs="Times New Roman"/>
              </w:rPr>
              <w:t>—</w:t>
            </w:r>
          </w:p>
        </w:tc>
        <w:tc>
          <w:tcPr>
            <w:tcW w:w="992" w:type="dxa"/>
          </w:tcPr>
          <w:p>
            <w:pPr>
              <w:spacing w:before="156" w:beforeLines="50"/>
              <w:rPr>
                <w:rFonts w:ascii="Times New Roman" w:hAnsi="Times New Roman" w:eastAsia="宋体" w:cs="Times New Roman"/>
              </w:rPr>
            </w:pPr>
            <w:r>
              <w:rPr>
                <w:rFonts w:ascii="Times New Roman" w:hAnsi="Times New Roman" w:eastAsia="宋体" w:cs="Times New Roman"/>
              </w:rPr>
              <w:t>—</w:t>
            </w:r>
          </w:p>
        </w:tc>
        <w:tc>
          <w:tcPr>
            <w:tcW w:w="1134" w:type="dxa"/>
          </w:tcPr>
          <w:p>
            <w:pPr>
              <w:spacing w:before="156" w:beforeLines="50"/>
              <w:rPr>
                <w:rFonts w:ascii="Times New Roman" w:hAnsi="Times New Roman" w:eastAsia="宋体" w:cs="Times New Roman"/>
              </w:rPr>
            </w:pPr>
            <w:r>
              <w:rPr>
                <w:rFonts w:ascii="Times New Roman" w:hAnsi="Times New Roman" w:eastAsia="宋体"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spacing w:before="156" w:beforeLines="50"/>
              <w:rPr>
                <w:rFonts w:ascii="Times New Roman" w:hAnsi="Times New Roman" w:eastAsia="宋体" w:cs="Times New Roman"/>
                <w:bCs/>
                <w:szCs w:val="21"/>
              </w:rPr>
            </w:pPr>
            <w:r>
              <w:rPr>
                <w:rFonts w:ascii="Times New Roman" w:hAnsi="Times New Roman" w:eastAsia="宋体" w:cs="Times New Roman"/>
                <w:bCs/>
                <w:szCs w:val="21"/>
              </w:rPr>
              <w:t>14</w:t>
            </w:r>
          </w:p>
        </w:tc>
        <w:tc>
          <w:tcPr>
            <w:tcW w:w="1276" w:type="dxa"/>
          </w:tcPr>
          <w:p>
            <w:pPr>
              <w:spacing w:before="156" w:beforeLines="50"/>
              <w:rPr>
                <w:rFonts w:ascii="Times New Roman" w:hAnsi="Times New Roman" w:eastAsia="宋体" w:cs="Times New Roman"/>
                <w:b/>
              </w:rPr>
            </w:pPr>
            <w:r>
              <w:rPr>
                <w:rFonts w:ascii="Times New Roman" w:hAnsi="Times New Roman" w:eastAsia="宋体" w:cs="Times New Roman"/>
                <w:b/>
              </w:rPr>
              <w:t>各类业务流量占比(关键指标)</w:t>
            </w:r>
          </w:p>
        </w:tc>
        <w:tc>
          <w:tcPr>
            <w:tcW w:w="2146" w:type="dxa"/>
          </w:tcPr>
          <w:p>
            <w:pPr>
              <w:spacing w:before="156" w:beforeLines="50"/>
              <w:rPr>
                <w:rFonts w:ascii="Times New Roman" w:hAnsi="Times New Roman" w:eastAsia="宋体" w:cs="Times New Roman"/>
              </w:rPr>
            </w:pPr>
            <w:r>
              <w:rPr>
                <w:rFonts w:ascii="Times New Roman" w:hAnsi="Times New Roman" w:eastAsia="宋体" w:cs="Times New Roman"/>
              </w:rPr>
              <w:t>通过监测数据计算获取</w:t>
            </w:r>
          </w:p>
        </w:tc>
        <w:tc>
          <w:tcPr>
            <w:tcW w:w="83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r>
              <w:rPr>
                <w:rFonts w:ascii="Times New Roman" w:hAnsi="Times New Roman" w:eastAsia="宋体" w:cs="Times New Roman"/>
              </w:rPr>
              <w:t>（UNI端口）</w:t>
            </w:r>
          </w:p>
        </w:tc>
        <w:tc>
          <w:tcPr>
            <w:tcW w:w="850"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1" w:type="dxa"/>
          </w:tcPr>
          <w:p>
            <w:pPr>
              <w:spacing w:before="156" w:beforeLines="50"/>
              <w:rPr>
                <w:rFonts w:ascii="Times New Roman" w:hAnsi="Times New Roman" w:eastAsia="宋体" w:cs="Times New Roman"/>
              </w:rPr>
            </w:pPr>
            <w:r>
              <w:rPr>
                <w:rFonts w:ascii="Times New Roman" w:hAnsi="Times New Roman" w:eastAsia="宋体" w:cs="Times New Roman"/>
              </w:rPr>
              <w:t>—</w:t>
            </w:r>
          </w:p>
        </w:tc>
        <w:tc>
          <w:tcPr>
            <w:tcW w:w="992" w:type="dxa"/>
          </w:tcPr>
          <w:p>
            <w:pPr>
              <w:spacing w:before="156" w:beforeLines="50"/>
              <w:rPr>
                <w:rFonts w:ascii="Times New Roman" w:hAnsi="Times New Roman" w:eastAsia="宋体" w:cs="Times New Roman"/>
              </w:rPr>
            </w:pPr>
            <w:r>
              <w:rPr>
                <w:rFonts w:ascii="Times New Roman" w:hAnsi="Times New Roman" w:eastAsia="宋体" w:cs="Times New Roman"/>
              </w:rPr>
              <w:t>—</w:t>
            </w:r>
          </w:p>
        </w:tc>
        <w:tc>
          <w:tcPr>
            <w:tcW w:w="1134" w:type="dxa"/>
          </w:tcPr>
          <w:p>
            <w:pPr>
              <w:spacing w:before="156" w:beforeLines="50"/>
              <w:rPr>
                <w:rFonts w:ascii="Times New Roman" w:hAnsi="Times New Roman" w:eastAsia="宋体" w:cs="Times New Roman"/>
              </w:rPr>
            </w:pPr>
            <w:r>
              <w:rPr>
                <w:rFonts w:ascii="Times New Roman" w:hAnsi="Times New Roman" w:eastAsia="宋体"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spacing w:before="156" w:beforeLines="50"/>
              <w:rPr>
                <w:rFonts w:ascii="Times New Roman" w:hAnsi="Times New Roman" w:eastAsia="宋体" w:cs="Times New Roman"/>
                <w:bCs/>
                <w:szCs w:val="21"/>
              </w:rPr>
            </w:pPr>
            <w:r>
              <w:rPr>
                <w:rFonts w:ascii="Times New Roman" w:hAnsi="Times New Roman" w:eastAsia="宋体" w:cs="Times New Roman"/>
                <w:bCs/>
                <w:szCs w:val="21"/>
              </w:rPr>
              <w:t>15</w:t>
            </w:r>
          </w:p>
        </w:tc>
        <w:tc>
          <w:tcPr>
            <w:tcW w:w="1276" w:type="dxa"/>
          </w:tcPr>
          <w:p>
            <w:pPr>
              <w:spacing w:before="156" w:beforeLines="50"/>
              <w:rPr>
                <w:rFonts w:ascii="Times New Roman" w:hAnsi="Times New Roman" w:eastAsia="宋体" w:cs="Times New Roman"/>
              </w:rPr>
            </w:pPr>
            <w:r>
              <w:rPr>
                <w:rFonts w:ascii="Times New Roman" w:hAnsi="Times New Roman" w:cs="Times New Roman" w:eastAsiaTheme="minorEastAsia"/>
              </w:rPr>
              <w:t>L2PTN/SPN网络总流量</w:t>
            </w:r>
          </w:p>
        </w:tc>
        <w:tc>
          <w:tcPr>
            <w:tcW w:w="2146" w:type="dxa"/>
          </w:tcPr>
          <w:p>
            <w:pPr>
              <w:spacing w:before="156" w:beforeLines="50"/>
              <w:rPr>
                <w:rFonts w:ascii="Times New Roman" w:hAnsi="Times New Roman" w:eastAsia="宋体" w:cs="Times New Roman"/>
              </w:rPr>
            </w:pPr>
            <w:r>
              <w:rPr>
                <w:rFonts w:ascii="Times New Roman" w:hAnsi="Times New Roman" w:cs="Times New Roman" w:eastAsiaTheme="minorEastAsia"/>
              </w:rPr>
              <w:t>通过监测数据计算获取</w:t>
            </w:r>
          </w:p>
        </w:tc>
        <w:tc>
          <w:tcPr>
            <w:tcW w:w="831" w:type="dxa"/>
          </w:tcPr>
          <w:p>
            <w:pPr>
              <w:spacing w:before="156" w:beforeLines="50"/>
              <w:rPr>
                <w:rFonts w:ascii="Times New Roman" w:hAnsi="Times New Roman" w:eastAsia="宋体" w:cs="Times New Roman"/>
              </w:rPr>
            </w:pPr>
            <w:r>
              <w:rPr>
                <w:rFonts w:ascii="Times New Roman" w:hAnsi="Times New Roman" w:cs="Times New Roman" w:eastAsiaTheme="minorEastAsia"/>
              </w:rPr>
              <w:sym w:font="Symbol" w:char="F0D6"/>
            </w:r>
          </w:p>
        </w:tc>
        <w:tc>
          <w:tcPr>
            <w:tcW w:w="850" w:type="dxa"/>
          </w:tcPr>
          <w:p>
            <w:pPr>
              <w:spacing w:before="156" w:beforeLines="50"/>
              <w:rPr>
                <w:rFonts w:ascii="Times New Roman" w:hAnsi="Times New Roman" w:eastAsia="宋体" w:cs="Times New Roman"/>
              </w:rPr>
            </w:pPr>
            <w:r>
              <w:rPr>
                <w:rFonts w:ascii="Times New Roman" w:hAnsi="Times New Roman" w:cs="Times New Roman" w:eastAsiaTheme="minorEastAsia"/>
              </w:rPr>
              <w:sym w:font="Symbol" w:char="F0D6"/>
            </w:r>
          </w:p>
        </w:tc>
        <w:tc>
          <w:tcPr>
            <w:tcW w:w="851" w:type="dxa"/>
          </w:tcPr>
          <w:p>
            <w:pPr>
              <w:spacing w:before="156" w:beforeLines="50"/>
              <w:rPr>
                <w:rFonts w:ascii="Times New Roman" w:hAnsi="Times New Roman" w:eastAsia="宋体" w:cs="Times New Roman"/>
              </w:rPr>
            </w:pPr>
            <w:r>
              <w:rPr>
                <w:rFonts w:ascii="Times New Roman" w:hAnsi="Times New Roman" w:cs="Times New Roman" w:eastAsiaTheme="minorEastAsia"/>
              </w:rPr>
              <w:t>—</w:t>
            </w:r>
          </w:p>
        </w:tc>
        <w:tc>
          <w:tcPr>
            <w:tcW w:w="992" w:type="dxa"/>
          </w:tcPr>
          <w:p>
            <w:pPr>
              <w:spacing w:before="156" w:beforeLines="50"/>
              <w:rPr>
                <w:rFonts w:ascii="Times New Roman" w:hAnsi="Times New Roman" w:eastAsia="宋体" w:cs="Times New Roman"/>
              </w:rPr>
            </w:pPr>
            <w:r>
              <w:rPr>
                <w:rFonts w:ascii="Times New Roman" w:hAnsi="Times New Roman" w:cs="Times New Roman" w:eastAsiaTheme="minorEastAsia"/>
              </w:rPr>
              <w:t>—</w:t>
            </w:r>
          </w:p>
        </w:tc>
        <w:tc>
          <w:tcPr>
            <w:tcW w:w="1134" w:type="dxa"/>
          </w:tcPr>
          <w:p>
            <w:pPr>
              <w:spacing w:before="156" w:beforeLines="50"/>
              <w:rPr>
                <w:rFonts w:ascii="Times New Roman" w:hAnsi="Times New Roman" w:eastAsia="宋体" w:cs="Times New Roman"/>
              </w:rPr>
            </w:pPr>
            <w:r>
              <w:rPr>
                <w:rFonts w:ascii="Times New Roman" w:hAnsi="Times New Roman" w:cs="Times New Roman" w:eastAsiaTheme="minor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spacing w:before="156" w:beforeLines="50"/>
              <w:rPr>
                <w:rFonts w:ascii="Times New Roman" w:hAnsi="Times New Roman" w:eastAsia="宋体" w:cs="Times New Roman"/>
                <w:bCs/>
                <w:szCs w:val="21"/>
              </w:rPr>
            </w:pPr>
            <w:r>
              <w:rPr>
                <w:rFonts w:ascii="Times New Roman" w:hAnsi="Times New Roman" w:eastAsia="宋体" w:cs="Times New Roman"/>
                <w:bCs/>
                <w:szCs w:val="21"/>
              </w:rPr>
              <w:t>16</w:t>
            </w:r>
          </w:p>
        </w:tc>
        <w:tc>
          <w:tcPr>
            <w:tcW w:w="1276" w:type="dxa"/>
          </w:tcPr>
          <w:p>
            <w:pPr>
              <w:spacing w:before="156" w:beforeLines="50"/>
              <w:rPr>
                <w:rFonts w:ascii="Times New Roman" w:hAnsi="Times New Roman" w:eastAsia="宋体" w:cs="Times New Roman"/>
              </w:rPr>
            </w:pPr>
            <w:r>
              <w:rPr>
                <w:rFonts w:ascii="Times New Roman" w:hAnsi="Times New Roman" w:eastAsia="宋体" w:cs="Times New Roman"/>
              </w:rPr>
              <w:t>L3PTN/SPN网络总流量</w:t>
            </w:r>
          </w:p>
        </w:tc>
        <w:tc>
          <w:tcPr>
            <w:tcW w:w="2146" w:type="dxa"/>
          </w:tcPr>
          <w:p>
            <w:pPr>
              <w:spacing w:before="156" w:beforeLines="50"/>
              <w:rPr>
                <w:rFonts w:ascii="Times New Roman" w:hAnsi="Times New Roman" w:eastAsia="宋体" w:cs="Times New Roman"/>
              </w:rPr>
            </w:pPr>
            <w:r>
              <w:rPr>
                <w:rFonts w:ascii="Times New Roman" w:hAnsi="Times New Roman" w:eastAsia="宋体" w:cs="Times New Roman"/>
              </w:rPr>
              <w:t>通过监测数据计算获取</w:t>
            </w:r>
          </w:p>
        </w:tc>
        <w:tc>
          <w:tcPr>
            <w:tcW w:w="83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0" w:type="dxa"/>
          </w:tcPr>
          <w:p>
            <w:pPr>
              <w:spacing w:before="156" w:beforeLines="50"/>
              <w:rPr>
                <w:rFonts w:ascii="Times New Roman" w:hAnsi="Times New Roman" w:eastAsia="宋体" w:cs="Times New Roman"/>
              </w:rPr>
            </w:pPr>
            <w:r>
              <w:rPr>
                <w:rFonts w:ascii="Times New Roman" w:hAnsi="Times New Roman" w:eastAsia="宋体" w:cs="Times New Roman"/>
              </w:rPr>
              <w:t>—</w:t>
            </w:r>
          </w:p>
        </w:tc>
        <w:tc>
          <w:tcPr>
            <w:tcW w:w="85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992" w:type="dxa"/>
          </w:tcPr>
          <w:p>
            <w:pPr>
              <w:spacing w:before="156" w:beforeLines="50"/>
              <w:rPr>
                <w:rFonts w:ascii="Times New Roman" w:hAnsi="Times New Roman" w:eastAsia="宋体" w:cs="Times New Roman"/>
              </w:rPr>
            </w:pPr>
            <w:r>
              <w:rPr>
                <w:rFonts w:ascii="Times New Roman" w:hAnsi="Times New Roman" w:eastAsia="宋体" w:cs="Times New Roman"/>
              </w:rPr>
              <w:t>—</w:t>
            </w:r>
          </w:p>
        </w:tc>
        <w:tc>
          <w:tcPr>
            <w:tcW w:w="1134" w:type="dxa"/>
          </w:tcPr>
          <w:p>
            <w:pPr>
              <w:spacing w:before="156" w:beforeLines="50"/>
              <w:rPr>
                <w:rFonts w:ascii="Times New Roman" w:hAnsi="Times New Roman" w:eastAsia="宋体" w:cs="Times New Roman"/>
              </w:rPr>
            </w:pPr>
            <w:r>
              <w:rPr>
                <w:rFonts w:ascii="Times New Roman" w:hAnsi="Times New Roman" w:eastAsia="宋体" w:cs="Times New Roman"/>
              </w:rPr>
              <w:t>—</w:t>
            </w:r>
          </w:p>
        </w:tc>
      </w:tr>
    </w:tbl>
    <w:p>
      <w:pPr>
        <w:pStyle w:val="4"/>
        <w:numPr>
          <w:ilvl w:val="2"/>
          <w:numId w:val="30"/>
        </w:numPr>
        <w:tabs>
          <w:tab w:val="left" w:pos="720"/>
          <w:tab w:val="clear" w:pos="709"/>
        </w:tabs>
        <w:adjustRightInd/>
        <w:spacing w:before="260" w:after="260"/>
        <w:ind w:left="1259" w:hanging="1259"/>
        <w:jc w:val="both"/>
        <w:textAlignment w:val="auto"/>
        <w:rPr>
          <w:szCs w:val="21"/>
        </w:rPr>
      </w:pPr>
      <w:bookmarkStart w:id="928" w:name="_Toc387061384"/>
      <w:bookmarkStart w:id="929" w:name="_Toc53650197"/>
      <w:bookmarkStart w:id="930" w:name="_Toc19695513"/>
      <w:bookmarkStart w:id="931" w:name="_Toc345920291"/>
      <w:r>
        <w:rPr>
          <w:szCs w:val="21"/>
        </w:rPr>
        <w:t>流量监测和分析指标定义</w:t>
      </w:r>
      <w:bookmarkEnd w:id="928"/>
      <w:bookmarkEnd w:id="929"/>
      <w:bookmarkEnd w:id="930"/>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32" w:name="_Toc387061385"/>
      <w:bookmarkStart w:id="933" w:name="_Toc19695514"/>
      <w:r>
        <w:rPr>
          <w:b w:val="0"/>
          <w:szCs w:val="21"/>
        </w:rPr>
        <w:t>端口、LSP/SR-TP或PW的流量</w:t>
      </w:r>
      <w:bookmarkEnd w:id="931"/>
      <w:bookmarkEnd w:id="932"/>
      <w:bookmarkEnd w:id="933"/>
    </w:p>
    <w:p>
      <w:pPr>
        <w:spacing w:before="156" w:beforeLines="50"/>
        <w:ind w:firstLine="420" w:firstLineChars="200"/>
      </w:pPr>
      <w:r>
        <w:rPr>
          <w:b/>
        </w:rPr>
        <w:t>定义：</w:t>
      </w:r>
      <w:r>
        <w:t>一个时间段内，经过流量监测对象（如端口、PW、LSP等）传输的数据总量，具有方向性。在没有指明方向时，“流量”等于两个方向传输的数据量之和。</w:t>
      </w:r>
    </w:p>
    <w:p>
      <w:pPr>
        <w:spacing w:before="156" w:beforeLines="50"/>
        <w:ind w:firstLine="420" w:firstLineChars="200"/>
      </w:pPr>
      <w:r>
        <w:rPr>
          <w:b/>
        </w:rPr>
        <w:t>基本单位：</w:t>
      </w:r>
      <w:r>
        <w:t>兆比特（Mbit）。</w:t>
      </w:r>
    </w:p>
    <w:p>
      <w:pPr>
        <w:spacing w:before="156" w:beforeLines="50"/>
        <w:ind w:firstLine="420" w:firstLineChars="200"/>
      </w:pPr>
      <w:r>
        <w:rPr>
          <w:b/>
        </w:rPr>
        <w:t>计算公式：</w:t>
      </w:r>
      <w:r>
        <w:t>采集周期为15分钟时</w:t>
      </w:r>
    </w:p>
    <w:p>
      <w:pPr>
        <w:spacing w:before="156" w:beforeLines="50"/>
        <w:ind w:firstLine="420" w:firstLineChars="200"/>
      </w:pPr>
      <w:r>
        <w:t>端口：</w:t>
      </w:r>
    </w:p>
    <w:p>
      <w:pPr>
        <w:spacing w:before="156" w:beforeLines="50"/>
        <w:ind w:firstLine="420" w:firstLineChars="200"/>
      </w:pPr>
      <w:r>
        <w:t>收流量 =（总接收字节数+20*帧数）*8bit/1000000</w:t>
      </w:r>
    </w:p>
    <w:p>
      <w:pPr>
        <w:spacing w:before="156" w:beforeLines="50"/>
        <w:ind w:firstLine="420" w:firstLineChars="200"/>
      </w:pPr>
      <w:r>
        <w:t>发流量 =（总发送字节数+20*帧数）*8bit/1000000</w:t>
      </w:r>
    </w:p>
    <w:p>
      <w:pPr>
        <w:spacing w:before="156" w:beforeLines="50"/>
        <w:ind w:firstLine="420" w:firstLineChars="200"/>
      </w:pPr>
      <w:r>
        <w:t>LSP、PW：</w:t>
      </w:r>
    </w:p>
    <w:p>
      <w:pPr>
        <w:spacing w:before="156" w:beforeLines="50"/>
        <w:ind w:firstLine="420" w:firstLineChars="200"/>
      </w:pPr>
      <w:r>
        <w:t xml:space="preserve">收流量  =总接收字节数*8bit/1000000 </w:t>
      </w:r>
    </w:p>
    <w:p>
      <w:pPr>
        <w:spacing w:before="156" w:beforeLines="50"/>
        <w:ind w:firstLine="420" w:firstLineChars="200"/>
      </w:pPr>
      <w:r>
        <w:t>发流量  =总发送字节数*8bit/1000000</w:t>
      </w:r>
    </w:p>
    <w:p>
      <w:pPr>
        <w:spacing w:before="156" w:beforeLines="50"/>
        <w:ind w:firstLine="420" w:firstLineChars="200"/>
      </w:pPr>
      <w:r>
        <w:t>总流量=收流量+发流量</w:t>
      </w:r>
    </w:p>
    <w:p>
      <w:pPr>
        <w:spacing w:before="156" w:beforeLines="50"/>
        <w:ind w:firstLine="420" w:firstLineChars="200"/>
      </w:pPr>
      <w:r>
        <w:rPr>
          <w:b/>
        </w:rPr>
        <w:t>说明：</w:t>
      </w:r>
      <w:r>
        <w:t>“流量”是一个累计值，一般情况下，其数值随采集时间延长而增加。在分析“流量”时，需要指明统计的时间段或长度，如“时流量”、“日流量”、“周流量”或“月流量”等。</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34" w:name="_Toc345920292"/>
      <w:bookmarkStart w:id="935" w:name="_Toc19695515"/>
      <w:bookmarkStart w:id="936" w:name="_Toc387061386"/>
      <w:r>
        <w:rPr>
          <w:b w:val="0"/>
          <w:szCs w:val="21"/>
        </w:rPr>
        <w:t>端口、LSP/SR-TP或PW的流速</w:t>
      </w:r>
      <w:bookmarkEnd w:id="934"/>
      <w:bookmarkEnd w:id="935"/>
      <w:bookmarkEnd w:id="936"/>
    </w:p>
    <w:p>
      <w:pPr>
        <w:spacing w:before="156" w:beforeLines="50"/>
        <w:ind w:firstLine="420" w:firstLineChars="200"/>
      </w:pPr>
      <w:r>
        <w:rPr>
          <w:b/>
        </w:rPr>
        <w:t>定义：</w:t>
      </w:r>
      <w:r>
        <w:t>在单位时间内，经过流量监测对象所传输的数据量，具有方向性。</w:t>
      </w:r>
    </w:p>
    <w:p>
      <w:pPr>
        <w:spacing w:before="156" w:beforeLines="50"/>
        <w:ind w:firstLine="420" w:firstLineChars="200"/>
      </w:pPr>
      <w:r>
        <w:rPr>
          <w:b/>
        </w:rPr>
        <w:t>基本单位：</w:t>
      </w:r>
      <w:r>
        <w:t>兆比特/秒（Mbit/s）。</w:t>
      </w:r>
    </w:p>
    <w:p>
      <w:pPr>
        <w:spacing w:before="156" w:beforeLines="50"/>
        <w:ind w:firstLine="420" w:firstLineChars="200"/>
        <w:rPr>
          <w:b/>
        </w:rPr>
      </w:pPr>
      <w:r>
        <w:rPr>
          <w:b/>
        </w:rPr>
        <w:t>计算公式：以15分钟采集周期为例，</w:t>
      </w:r>
    </w:p>
    <w:p>
      <w:pPr>
        <w:spacing w:before="156" w:beforeLines="50"/>
        <w:ind w:firstLine="420" w:firstLineChars="200"/>
        <w:rPr>
          <w:b/>
        </w:rPr>
      </w:pPr>
      <w:r>
        <w:rPr>
          <w:b/>
        </w:rPr>
        <w:t>收流速=</w:t>
      </w:r>
      <w:r>
        <w:t>15分钟的收流量/（15*60）</w:t>
      </w:r>
    </w:p>
    <w:p>
      <w:pPr>
        <w:spacing w:before="156" w:beforeLines="50"/>
        <w:ind w:firstLine="420" w:firstLineChars="200"/>
        <w:rPr>
          <w:b/>
        </w:rPr>
      </w:pPr>
      <w:r>
        <w:rPr>
          <w:b/>
        </w:rPr>
        <w:t>发流速=</w:t>
      </w:r>
      <w:r>
        <w:t>15分钟的发流量/（15*60）</w:t>
      </w:r>
    </w:p>
    <w:p>
      <w:pPr>
        <w:spacing w:before="156" w:beforeLines="50"/>
        <w:ind w:firstLine="420" w:firstLineChars="200"/>
        <w:rPr>
          <w:b/>
        </w:rPr>
      </w:pPr>
      <w:r>
        <w:rPr>
          <w:b/>
        </w:rPr>
        <w:t>流速=</w:t>
      </w:r>
      <w:r>
        <w:t xml:space="preserve"> MAX（收流速，发流速）</w:t>
      </w:r>
    </w:p>
    <w:p>
      <w:pPr>
        <w:spacing w:before="156" w:beforeLines="50"/>
        <w:ind w:firstLine="420" w:firstLineChars="200"/>
      </w:pPr>
      <w:r>
        <w:rPr>
          <w:b/>
        </w:rPr>
        <w:t>说明：</w:t>
      </w:r>
      <w:r>
        <w:t>“流速”是一个瞬时值，一般情况下，其数值随时间变化而上下波动。</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37" w:name="_Toc19695516"/>
      <w:bookmarkStart w:id="938" w:name="_Toc387061387"/>
      <w:r>
        <w:rPr>
          <w:b w:val="0"/>
          <w:szCs w:val="21"/>
        </w:rPr>
        <w:t>端口、LSP/SR-TP或PW的峰值流速</w:t>
      </w:r>
      <w:bookmarkEnd w:id="937"/>
      <w:bookmarkEnd w:id="938"/>
    </w:p>
    <w:p>
      <w:pPr>
        <w:spacing w:before="156" w:beforeLines="50"/>
        <w:ind w:firstLine="420" w:firstLineChars="200"/>
      </w:pPr>
      <w:r>
        <w:rPr>
          <w:b/>
        </w:rPr>
        <w:t>定义：</w:t>
      </w:r>
      <w:r>
        <w:t>在N个采集周期内，流量监测对象的最大流速，具有方向性。</w:t>
      </w:r>
    </w:p>
    <w:p>
      <w:pPr>
        <w:spacing w:before="156" w:beforeLines="50"/>
        <w:ind w:firstLine="420" w:firstLineChars="200"/>
      </w:pPr>
      <w:r>
        <w:rPr>
          <w:b/>
        </w:rPr>
        <w:t>基本单位：</w:t>
      </w:r>
      <w:r>
        <w:t>兆比特/秒（Mbit/s）。</w:t>
      </w:r>
    </w:p>
    <w:p>
      <w:pPr>
        <w:spacing w:before="156" w:beforeLines="50"/>
        <w:ind w:firstLine="420" w:firstLineChars="200"/>
        <w:rPr>
          <w:b/>
        </w:rPr>
      </w:pPr>
      <w:r>
        <w:rPr>
          <w:b/>
        </w:rPr>
        <w:t>计算公式：</w:t>
      </w:r>
      <w:r>
        <w:t>以15分钟采集周期为例，对于N个采集周期，</w:t>
      </w:r>
    </w:p>
    <w:p>
      <w:pPr>
        <w:spacing w:before="156" w:beforeLines="50"/>
        <w:ind w:firstLine="420" w:firstLineChars="200"/>
        <w:rPr>
          <w:b/>
        </w:rPr>
      </w:pPr>
      <w:r>
        <w:rPr>
          <w:b/>
        </w:rPr>
        <w:t>收峰值流速=</w:t>
      </w:r>
      <w:r>
        <w:t xml:space="preserve"> MAX（收流速1, 收流速2,…,收流速N-1, 收流速N）</w:t>
      </w:r>
    </w:p>
    <w:p>
      <w:pPr>
        <w:spacing w:before="156" w:beforeLines="50"/>
        <w:ind w:firstLine="420" w:firstLineChars="200"/>
        <w:rPr>
          <w:b/>
        </w:rPr>
      </w:pPr>
      <w:r>
        <w:rPr>
          <w:b/>
        </w:rPr>
        <w:t>发峰值流速=</w:t>
      </w:r>
      <w:r>
        <w:t xml:space="preserve"> MAX（发流速1, 发流速2,…, 发流速N-1, 发流速N）</w:t>
      </w:r>
    </w:p>
    <w:p>
      <w:pPr>
        <w:spacing w:before="156" w:beforeLines="50"/>
        <w:ind w:firstLine="420" w:firstLineChars="200"/>
      </w:pPr>
      <w:r>
        <w:rPr>
          <w:b/>
        </w:rPr>
        <w:t>流速=</w:t>
      </w:r>
      <w:r>
        <w:t xml:space="preserve"> MAX（收峰值流速，发峰值流速）</w:t>
      </w:r>
    </w:p>
    <w:p>
      <w:pPr>
        <w:spacing w:before="156" w:beforeLines="50"/>
        <w:ind w:firstLine="420" w:firstLineChars="200"/>
        <w:rPr>
          <w:b/>
        </w:rPr>
      </w:pPr>
      <w:r>
        <w:rPr>
          <w:b/>
        </w:rPr>
        <w:t>说明：</w:t>
      </w:r>
      <w:r>
        <w:t>峰值流速可用于设置端口、LSP或PW的峰值带宽（PIR），可以取监测时长为1天、1周7天或1个月的峰值流速作为峰值带宽设置值，也可按照峰值流速的一定比例适当放大后作为峰值带宽设置值。</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39" w:name="_Toc387061388"/>
      <w:bookmarkStart w:id="940" w:name="_Toc19695517"/>
      <w:r>
        <w:rPr>
          <w:b w:val="0"/>
          <w:szCs w:val="21"/>
        </w:rPr>
        <w:t>端口、LSP/SR-TP或PW的忙时平均流速</w:t>
      </w:r>
      <w:bookmarkEnd w:id="939"/>
      <w:bookmarkEnd w:id="940"/>
    </w:p>
    <w:p>
      <w:pPr>
        <w:spacing w:before="156" w:beforeLines="50"/>
        <w:ind w:firstLine="420" w:firstLineChars="200"/>
      </w:pPr>
      <w:r>
        <w:rPr>
          <w:b/>
        </w:rPr>
        <w:t>定义：</w:t>
      </w:r>
      <w:r>
        <w:t>将某一监测时长（如1天或1周7天）内所采集的流速点绘制成流速分布曲线，将忙时时段内（忙时时段的取值方法见</w:t>
      </w:r>
      <w:r>
        <w:fldChar w:fldCharType="begin"/>
      </w:r>
      <w:r>
        <w:instrText xml:space="preserve"> REF _Ref370724925 \r \h  \* MERGEFORMAT </w:instrText>
      </w:r>
      <w:r>
        <w:fldChar w:fldCharType="separate"/>
      </w:r>
      <w:r>
        <w:t>3.2.2</w:t>
      </w:r>
      <w:r>
        <w:fldChar w:fldCharType="end"/>
      </w:r>
      <w:r>
        <w:t>节）的所有采集点的流速平均值作为忙时平均流速，具有方向性。</w:t>
      </w:r>
    </w:p>
    <w:p>
      <w:pPr>
        <w:spacing w:before="156" w:beforeLines="50"/>
        <w:ind w:firstLine="420" w:firstLineChars="200"/>
      </w:pPr>
      <w:r>
        <w:rPr>
          <w:b/>
        </w:rPr>
        <w:t>基本单位：</w:t>
      </w:r>
      <w:r>
        <w:t>兆比特/秒（Mbit/s）。</w:t>
      </w:r>
    </w:p>
    <w:p>
      <w:pPr>
        <w:spacing w:before="156" w:beforeLines="50"/>
        <w:ind w:firstLine="420" w:firstLineChars="200"/>
        <w:rPr>
          <w:b/>
        </w:rPr>
      </w:pPr>
      <w:r>
        <w:rPr>
          <w:b/>
        </w:rPr>
        <w:t>计算公式：以15分钟采集周期为例，假设忙时内有M个采集点。</w:t>
      </w:r>
    </w:p>
    <w:p>
      <w:pPr>
        <w:spacing w:before="156" w:beforeLines="50"/>
        <w:ind w:firstLine="420" w:firstLineChars="200"/>
        <w:rPr>
          <w:b/>
        </w:rPr>
      </w:pPr>
      <w:r>
        <w:rPr>
          <w:b/>
        </w:rPr>
        <w:t>忙时平均收流速=</w:t>
      </w:r>
      <w:r>
        <w:t>（忙时收流速1+忙时收流速2+…+忙时收流速M-1+忙时收流速M）/M</w:t>
      </w:r>
    </w:p>
    <w:p>
      <w:pPr>
        <w:spacing w:before="156" w:beforeLines="50"/>
        <w:ind w:firstLine="420" w:firstLineChars="200"/>
        <w:rPr>
          <w:b/>
        </w:rPr>
      </w:pPr>
      <w:r>
        <w:rPr>
          <w:b/>
        </w:rPr>
        <w:t>忙时平均发流速=</w:t>
      </w:r>
      <w:r>
        <w:t>（忙时发流速1+忙时发流速2+…+忙时发流速M-1+忙时发流速M）/M</w:t>
      </w:r>
    </w:p>
    <w:p>
      <w:pPr>
        <w:spacing w:before="156" w:beforeLines="50"/>
        <w:ind w:firstLine="420" w:firstLineChars="200"/>
        <w:rPr>
          <w:b/>
        </w:rPr>
      </w:pPr>
      <w:r>
        <w:rPr>
          <w:b/>
        </w:rPr>
        <w:t>忙时平均流速=</w:t>
      </w:r>
      <w:r>
        <w:t xml:space="preserve"> MAX（忙时平均收流速，忙时平均发流速）</w:t>
      </w:r>
    </w:p>
    <w:p>
      <w:pPr>
        <w:spacing w:before="156" w:beforeLines="50"/>
        <w:ind w:firstLine="420" w:firstLineChars="200"/>
      </w:pPr>
      <w:r>
        <w:rPr>
          <w:b/>
        </w:rPr>
        <w:t>说明：</w:t>
      </w:r>
      <w:r>
        <w:t>忙时平均流速用于设置端口、LSP或PW的保证带宽（CIR）。</w:t>
      </w:r>
    </w:p>
    <w:p>
      <w:pPr>
        <w:spacing w:before="156" w:beforeLines="50"/>
        <w:ind w:firstLine="420" w:firstLineChars="200"/>
      </w:pPr>
      <w:r>
        <w:t>由于忙闲时段的定义与业务流量的具体时间分布特性密切相关，因此针对不同业务类型的UNI端口，其忙闲时段的定义将有所不同。例如，对于基站业务，通常忙时为6：00~22:59，而对于某些集团客户专线业务，忙时为8:00~17:59。为了方便忙时平均流速计算，对于线路端口、LSP、PW的忙时时段定义应统一，忙时的具体取值方法见</w:t>
      </w:r>
      <w:r>
        <w:fldChar w:fldCharType="begin"/>
      </w:r>
      <w:r>
        <w:instrText xml:space="preserve"> REF _Ref370724925 \r \h  \* MERGEFORMAT </w:instrText>
      </w:r>
      <w:r>
        <w:fldChar w:fldCharType="separate"/>
      </w:r>
      <w:r>
        <w:t>3.2.2</w:t>
      </w:r>
      <w:r>
        <w:fldChar w:fldCharType="end"/>
      </w:r>
      <w:r>
        <w:t>节，得到忙时时段对应的M个采集点。</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41" w:name="_Toc19695518"/>
      <w:bookmarkStart w:id="942" w:name="_Toc345920293"/>
      <w:bookmarkStart w:id="943" w:name="_Toc387061389"/>
      <w:r>
        <w:rPr>
          <w:b w:val="0"/>
          <w:szCs w:val="21"/>
        </w:rPr>
        <w:t>端口、LSP/SR-TP或PW的带宽利用率</w:t>
      </w:r>
      <w:bookmarkEnd w:id="941"/>
      <w:bookmarkEnd w:id="942"/>
      <w:bookmarkEnd w:id="943"/>
    </w:p>
    <w:p>
      <w:pPr>
        <w:spacing w:before="156" w:beforeLines="50"/>
        <w:ind w:firstLine="420" w:firstLineChars="200"/>
      </w:pPr>
      <w:r>
        <w:rPr>
          <w:b/>
        </w:rPr>
        <w:t>定义：</w:t>
      </w:r>
      <w:r>
        <w:t>流量监测对象的流速与端口的物理带宽（Mbit/s）或LSP、PW设定的峰值带宽（PIR，Mbit/s）的比值，具有方向性。</w:t>
      </w:r>
    </w:p>
    <w:p>
      <w:pPr>
        <w:spacing w:before="156" w:beforeLines="50"/>
        <w:ind w:firstLine="420" w:firstLineChars="200"/>
      </w:pPr>
      <w:r>
        <w:rPr>
          <w:b/>
        </w:rPr>
        <w:t>基本单位：</w:t>
      </w:r>
      <w:r>
        <w:t>%</w:t>
      </w:r>
    </w:p>
    <w:p>
      <w:pPr>
        <w:spacing w:before="156" w:beforeLines="50"/>
        <w:ind w:firstLine="420" w:firstLineChars="200"/>
        <w:rPr>
          <w:b/>
        </w:rPr>
      </w:pPr>
      <w:r>
        <w:rPr>
          <w:b/>
        </w:rPr>
        <w:t>计算公式：</w:t>
      </w:r>
    </w:p>
    <w:p>
      <w:pPr>
        <w:spacing w:before="156" w:beforeLines="50"/>
        <w:ind w:firstLine="420" w:firstLineChars="200"/>
      </w:pPr>
      <w:r>
        <w:t>发方向带宽利用率 = 发流速/（端口物理带宽或LSP、PW的峰值带宽配置值）</w:t>
      </w:r>
    </w:p>
    <w:p>
      <w:pPr>
        <w:spacing w:before="156" w:beforeLines="50"/>
        <w:ind w:firstLine="420" w:firstLineChars="200"/>
      </w:pPr>
      <w:r>
        <w:t>收方向带宽利用率 = 收流速/（端口物理带宽或LSP、PW的峰值带宽配置值）</w:t>
      </w:r>
    </w:p>
    <w:p>
      <w:pPr>
        <w:spacing w:before="156" w:beforeLines="50"/>
        <w:ind w:firstLine="420" w:firstLineChars="200"/>
      </w:pPr>
      <w:r>
        <w:t>带宽利用率= MAX（收流速，发流速）/（端口物理带宽或LSP、PW的峰值带宽配置值）</w:t>
      </w:r>
    </w:p>
    <w:p>
      <w:pPr>
        <w:spacing w:before="156" w:beforeLines="50"/>
        <w:ind w:firstLine="420" w:firstLineChars="200"/>
      </w:pPr>
      <w:r>
        <w:rPr>
          <w:b/>
        </w:rPr>
        <w:t>说明：</w:t>
      </w:r>
      <w:r>
        <w:t>“带宽利用率”是一个瞬时值，一般情况下，其数值随时间变化而上下波动。</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44" w:name="_Toc345920294"/>
      <w:bookmarkStart w:id="945" w:name="_Toc19695519"/>
      <w:bookmarkStart w:id="946" w:name="_Toc387061390"/>
      <w:r>
        <w:rPr>
          <w:b w:val="0"/>
          <w:szCs w:val="21"/>
        </w:rPr>
        <w:t>端口、LSP/SR-TP或PW的带宽利用率均值</w:t>
      </w:r>
      <w:bookmarkEnd w:id="944"/>
      <w:bookmarkEnd w:id="945"/>
      <w:bookmarkEnd w:id="946"/>
    </w:p>
    <w:p>
      <w:pPr>
        <w:spacing w:before="156" w:beforeLines="50"/>
        <w:ind w:firstLine="420" w:firstLineChars="200"/>
      </w:pPr>
      <w:r>
        <w:rPr>
          <w:b/>
        </w:rPr>
        <w:t>定义：</w:t>
      </w:r>
      <w:r>
        <w:t>N个采集周期的带宽利用率的平均值，具有方向性。</w:t>
      </w:r>
    </w:p>
    <w:p>
      <w:pPr>
        <w:spacing w:before="156" w:beforeLines="50"/>
        <w:ind w:firstLine="420" w:firstLineChars="200"/>
      </w:pPr>
      <w:r>
        <w:rPr>
          <w:b/>
        </w:rPr>
        <w:t>基本单位：</w:t>
      </w:r>
      <w:r>
        <w:t>%</w:t>
      </w:r>
    </w:p>
    <w:p>
      <w:pPr>
        <w:spacing w:before="156" w:beforeLines="50"/>
        <w:ind w:firstLine="420" w:firstLineChars="200"/>
        <w:rPr>
          <w:b/>
        </w:rPr>
      </w:pPr>
      <w:r>
        <w:rPr>
          <w:b/>
        </w:rPr>
        <w:t>计算公式：15分钟为一个采集周期，对于N个采集周期，</w:t>
      </w:r>
    </w:p>
    <w:p>
      <w:pPr>
        <w:spacing w:before="156" w:beforeLines="50"/>
        <w:ind w:firstLine="420" w:firstLineChars="200"/>
      </w:pPr>
      <w:r>
        <w:t>发方向带宽利用率均值=（发方向带宽利用率1+发方向带宽利用率2+…+发方向带宽利用率N-1+发方向带宽利用率N）/ N</w:t>
      </w:r>
    </w:p>
    <w:p>
      <w:pPr>
        <w:spacing w:before="156" w:beforeLines="50"/>
        <w:ind w:firstLine="420" w:firstLineChars="200"/>
      </w:pPr>
      <w:r>
        <w:t>收方向带宽利用率均值=（收方向带宽利用率1+收方向带宽利用率2+收方向带宽利用率3+…+收方向带宽利用率N）/ N</w:t>
      </w:r>
    </w:p>
    <w:p>
      <w:pPr>
        <w:spacing w:before="156" w:beforeLines="50"/>
        <w:ind w:firstLine="420" w:firstLineChars="200"/>
      </w:pPr>
      <w:r>
        <w:t>带宽利用率均值=MAX（发方向带宽利用率均值，收方向带宽利用率均值）</w:t>
      </w:r>
    </w:p>
    <w:p>
      <w:pPr>
        <w:spacing w:before="156" w:beforeLines="50"/>
        <w:ind w:firstLine="420" w:firstLineChars="200"/>
      </w:pPr>
      <w:r>
        <w:rPr>
          <w:b/>
        </w:rPr>
        <w:t>说明：</w:t>
      </w:r>
      <w:r>
        <w:t>以15分钟为采集周期为例，持续采集N个采集周期，可以得到N个带宽利用率，对N个带宽利用率取平均值，即为N*15分钟的带宽利用率均值。对于日均值，则N=4*24=96个；对于7天均值，则N=7*96=672。</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47" w:name="_Toc387061391"/>
      <w:bookmarkStart w:id="948" w:name="_Toc19695520"/>
      <w:bookmarkStart w:id="949" w:name="_Toc345920295"/>
      <w:r>
        <w:rPr>
          <w:b w:val="0"/>
          <w:szCs w:val="21"/>
        </w:rPr>
        <w:t>端口、LSP/SR-TP或PW的带宽利用率忙时均值</w:t>
      </w:r>
      <w:bookmarkEnd w:id="947"/>
      <w:bookmarkEnd w:id="948"/>
    </w:p>
    <w:p>
      <w:pPr>
        <w:spacing w:before="156" w:beforeLines="50"/>
        <w:ind w:firstLine="420" w:firstLineChars="200"/>
      </w:pPr>
      <w:r>
        <w:rPr>
          <w:b/>
        </w:rPr>
        <w:t>定义：</w:t>
      </w:r>
      <w:r>
        <w:t>该监测对象在某一监测时长（如：日或周）内忙时时段内所有N个采集周期的带宽利用率平均值，具有方向性。</w:t>
      </w:r>
    </w:p>
    <w:p>
      <w:pPr>
        <w:spacing w:before="156" w:beforeLines="50"/>
        <w:ind w:firstLine="420" w:firstLineChars="200"/>
      </w:pPr>
      <w:r>
        <w:rPr>
          <w:b/>
        </w:rPr>
        <w:t>基本单位：</w:t>
      </w:r>
      <w:r>
        <w:t>%</w:t>
      </w:r>
    </w:p>
    <w:p>
      <w:pPr>
        <w:spacing w:before="156" w:beforeLines="50"/>
        <w:ind w:firstLine="420" w:firstLineChars="200"/>
        <w:rPr>
          <w:b/>
        </w:rPr>
      </w:pPr>
      <w:r>
        <w:rPr>
          <w:b/>
        </w:rPr>
        <w:t>计算公式：假设忙时时段共有N个采集周期，</w:t>
      </w:r>
    </w:p>
    <w:p>
      <w:pPr>
        <w:spacing w:before="156" w:beforeLines="50"/>
        <w:ind w:firstLine="420" w:firstLineChars="200"/>
      </w:pPr>
      <w:r>
        <w:t>发方向带宽利用率忙时均值=（发方向带宽利用率1+发方向带宽利用率2+…+发方向带宽利用率N-1+发方向带宽利用率N）/ N</w:t>
      </w:r>
    </w:p>
    <w:p>
      <w:pPr>
        <w:spacing w:before="156" w:beforeLines="50"/>
        <w:ind w:firstLine="420" w:firstLineChars="200"/>
      </w:pPr>
      <w:r>
        <w:t>收方向带宽利用率忙时均值=（收方向带宽利用率1+收方向带宽利用率2+收方向带宽利用率3+…+收方向带宽利用率n）/ n</w:t>
      </w:r>
    </w:p>
    <w:p>
      <w:pPr>
        <w:spacing w:before="156" w:beforeLines="50"/>
        <w:ind w:firstLine="420" w:firstLineChars="200"/>
      </w:pPr>
      <w:r>
        <w:t>带宽利用率均值=MAX（发方向带宽利用率均值，收方向带宽利用率均值）</w:t>
      </w:r>
    </w:p>
    <w:p>
      <w:pPr>
        <w:spacing w:before="156" w:beforeLines="50"/>
        <w:ind w:firstLine="420" w:firstLineChars="200"/>
      </w:pPr>
      <w:r>
        <w:rPr>
          <w:b/>
        </w:rPr>
        <w:t>说明：与忙时时段的取值方法相关</w:t>
      </w:r>
      <w:r>
        <w:t>。</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50" w:name="_Toc19695521"/>
      <w:bookmarkStart w:id="951" w:name="_Toc387061392"/>
      <w:r>
        <w:rPr>
          <w:b w:val="0"/>
          <w:szCs w:val="21"/>
        </w:rPr>
        <w:t>端口、LSP/SR-TP或PW的带宽利用率峰值</w:t>
      </w:r>
      <w:bookmarkEnd w:id="949"/>
      <w:bookmarkEnd w:id="950"/>
      <w:bookmarkEnd w:id="951"/>
    </w:p>
    <w:p>
      <w:pPr>
        <w:spacing w:before="156" w:beforeLines="50"/>
        <w:ind w:firstLine="420" w:firstLineChars="200"/>
      </w:pPr>
      <w:r>
        <w:rPr>
          <w:b/>
        </w:rPr>
        <w:t>定义：</w:t>
      </w:r>
      <w:r>
        <w:t>N个采集周期的带宽利用率的最大值，具有方向性。</w:t>
      </w:r>
    </w:p>
    <w:p>
      <w:pPr>
        <w:spacing w:before="156" w:beforeLines="50"/>
        <w:ind w:firstLine="420" w:firstLineChars="200"/>
      </w:pPr>
      <w:r>
        <w:rPr>
          <w:b/>
        </w:rPr>
        <w:t>基本单位：</w:t>
      </w:r>
      <w:r>
        <w:t>%</w:t>
      </w:r>
    </w:p>
    <w:p>
      <w:pPr>
        <w:spacing w:before="156" w:beforeLines="50"/>
        <w:ind w:firstLine="420" w:firstLineChars="200"/>
        <w:rPr>
          <w:b/>
        </w:rPr>
      </w:pPr>
      <w:r>
        <w:rPr>
          <w:b/>
        </w:rPr>
        <w:t>计算公式：</w:t>
      </w:r>
    </w:p>
    <w:p>
      <w:pPr>
        <w:spacing w:before="156" w:beforeLines="50"/>
        <w:ind w:firstLine="420" w:firstLineChars="200"/>
      </w:pPr>
      <w:r>
        <w:t>收方向带宽利用率峰值= MAX（收方向带宽利用率1，收方向带宽利用率2，…，收方向带宽利用率N-1，收方向带宽利用率N）</w:t>
      </w:r>
    </w:p>
    <w:p>
      <w:pPr>
        <w:spacing w:before="156" w:beforeLines="50"/>
        <w:ind w:firstLine="420" w:firstLineChars="200"/>
      </w:pPr>
      <w:r>
        <w:t>发方向带宽利用率峰值= MAX（发方向带宽利用率1，发方向带宽利用率2，…，发方向带宽利用率N-1，发方向带宽利用率N）</w:t>
      </w:r>
    </w:p>
    <w:p>
      <w:pPr>
        <w:spacing w:before="156" w:beforeLines="50"/>
        <w:ind w:firstLine="420" w:firstLineChars="200"/>
        <w:rPr>
          <w:b/>
        </w:rPr>
      </w:pPr>
      <w:r>
        <w:t>带宽利用率峰值= MAX（收方向带宽利用率峰值，发方向带宽利用率峰值）</w:t>
      </w:r>
    </w:p>
    <w:p>
      <w:pPr>
        <w:spacing w:before="156" w:beforeLines="50"/>
        <w:ind w:firstLine="420" w:firstLineChars="200"/>
      </w:pPr>
      <w:r>
        <w:rPr>
          <w:b/>
        </w:rPr>
        <w:t>说明：</w:t>
      </w:r>
      <w:r>
        <w:t>以15分钟为采集周期为例，持续采集60分钟，可以得到4个带宽利用率， 4个带宽利用率的最大值，即为（60分钟）带宽利用率峰值。</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52" w:name="_Toc345920296"/>
      <w:bookmarkStart w:id="953" w:name="_Toc387061393"/>
      <w:bookmarkStart w:id="954" w:name="_Toc19695522"/>
      <w:r>
        <w:rPr>
          <w:b w:val="0"/>
          <w:szCs w:val="21"/>
        </w:rPr>
        <w:t>端口、LSP/SR-TP或PW的带宽</w:t>
      </w:r>
      <w:bookmarkEnd w:id="952"/>
      <w:r>
        <w:rPr>
          <w:b w:val="0"/>
          <w:szCs w:val="21"/>
        </w:rPr>
        <w:t>繁忙度</w:t>
      </w:r>
      <w:bookmarkEnd w:id="953"/>
      <w:bookmarkEnd w:id="954"/>
    </w:p>
    <w:p>
      <w:pPr>
        <w:spacing w:before="156" w:beforeLines="50"/>
        <w:ind w:firstLine="420" w:firstLineChars="200"/>
      </w:pPr>
      <w:r>
        <w:rPr>
          <w:b/>
        </w:rPr>
        <w:t>定义：</w:t>
      </w:r>
      <w:r>
        <w:t>在N个采集周期内，被监测对象的带宽利用率峰值超过阈值门限的次数占总采集次数的百分比，具有方向性。</w:t>
      </w:r>
    </w:p>
    <w:p>
      <w:pPr>
        <w:spacing w:before="156" w:beforeLines="50"/>
        <w:ind w:firstLine="420" w:firstLineChars="200"/>
      </w:pPr>
      <w:r>
        <w:rPr>
          <w:b/>
        </w:rPr>
        <w:t>基本单位：</w:t>
      </w:r>
      <w:r>
        <w:t>%</w:t>
      </w:r>
    </w:p>
    <w:p>
      <w:pPr>
        <w:spacing w:before="156" w:beforeLines="50"/>
        <w:ind w:firstLine="420" w:firstLineChars="200"/>
        <w:rPr>
          <w:b/>
        </w:rPr>
      </w:pPr>
      <w:r>
        <w:rPr>
          <w:b/>
        </w:rPr>
        <w:t>计算公式：</w:t>
      </w:r>
    </w:p>
    <w:p>
      <w:pPr>
        <w:spacing w:before="156" w:beforeLines="50"/>
        <w:ind w:firstLine="420" w:firstLineChars="200"/>
      </w:pPr>
      <w:r>
        <w:t>带宽繁忙度=（N个采集周期内带宽利用率峰值超过阈值门限的次数/总采集次数N）*100%</w:t>
      </w:r>
    </w:p>
    <w:p>
      <w:pPr>
        <w:spacing w:before="156" w:beforeLines="50"/>
        <w:ind w:firstLine="420" w:firstLineChars="200"/>
      </w:pPr>
      <w:r>
        <w:rPr>
          <w:b/>
        </w:rPr>
        <w:t>说明：</w:t>
      </w:r>
      <w:r>
        <w:t>流量采集周期设置为15分钟，持续采集60分钟，则N=4，假设4个带宽利用率峰值分别为33%、50%、55%、43%，设定阈值门限为45%，则（60分钟）繁忙度为2/4=50%，指标范围0~1。</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55" w:name="_Toc345920297"/>
      <w:bookmarkStart w:id="956" w:name="_Toc387061394"/>
      <w:bookmarkStart w:id="957" w:name="_Toc19695523"/>
      <w:r>
        <w:rPr>
          <w:b w:val="0"/>
          <w:szCs w:val="21"/>
        </w:rPr>
        <w:t>线路端口配置的保证带宽占比</w:t>
      </w:r>
      <w:bookmarkEnd w:id="955"/>
      <w:bookmarkEnd w:id="956"/>
      <w:bookmarkEnd w:id="957"/>
    </w:p>
    <w:p>
      <w:pPr>
        <w:spacing w:before="156" w:beforeLines="50"/>
        <w:ind w:firstLine="420" w:firstLineChars="200"/>
      </w:pPr>
      <w:r>
        <w:rPr>
          <w:b/>
        </w:rPr>
        <w:t>定义：</w:t>
      </w:r>
      <w:r>
        <w:t>配置在网络侧线路端口（NNI）上的所有LSP保证带宽总和（包括保护LSP关联的所有业务的保证带宽）与线路端口可用物理带宽的比值。</w:t>
      </w:r>
    </w:p>
    <w:p>
      <w:pPr>
        <w:spacing w:before="156" w:beforeLines="50"/>
        <w:ind w:firstLine="420" w:firstLineChars="200"/>
      </w:pPr>
      <w:r>
        <w:rPr>
          <w:b/>
        </w:rPr>
        <w:t>基本单位：</w:t>
      </w:r>
      <w:r>
        <w:t>%</w:t>
      </w:r>
    </w:p>
    <w:p>
      <w:pPr>
        <w:spacing w:before="156" w:beforeLines="50"/>
        <w:ind w:firstLine="420" w:firstLineChars="200"/>
        <w:rPr>
          <w:b/>
        </w:rPr>
      </w:pPr>
      <w:r>
        <w:rPr>
          <w:b/>
        </w:rPr>
        <w:t>计算公式：</w:t>
      </w:r>
    </w:p>
    <w:p>
      <w:pPr>
        <w:spacing w:before="156" w:beforeLines="50"/>
        <w:ind w:firstLine="420" w:firstLineChars="200"/>
      </w:pPr>
      <w:r>
        <w:t>线路端口的保证带宽占比=（该端口已配置的所有LSP保证带宽之和）/（线路端口物理带宽-带内网管DCN带宽）</w:t>
      </w:r>
    </w:p>
    <w:p>
      <w:pPr>
        <w:spacing w:before="156" w:beforeLines="50"/>
        <w:ind w:firstLine="420" w:firstLineChars="200"/>
        <w:rPr>
          <w:b/>
        </w:rPr>
      </w:pPr>
      <w:r>
        <w:rPr>
          <w:b/>
        </w:rPr>
        <w:t>说明：</w:t>
      </w:r>
    </w:p>
    <w:p>
      <w:pPr>
        <w:pStyle w:val="210"/>
      </w:pPr>
      <w:r>
        <w:t>对于PW和LSP一一对应的场景，通过LSP保证带宽之和来计算和校验物理端口的保证带宽；对于PW和LSP 是N：1的对应关系，需要PTN网管支持自动计算N个PW保证带宽之和来设置LSP的保证带宽，并支持计算多个LSP保证带宽之和与物理端口带宽进行校验。</w:t>
      </w:r>
    </w:p>
    <w:p>
      <w:pPr>
        <w:pStyle w:val="210"/>
      </w:pPr>
      <w:r>
        <w:t>“保证带宽占比”越大，说明网络资源利用率越高，但是出现拥塞的概率也越大；“保证带宽占比”越小，说明网络资源利用率越低，出现拥塞的概率也越小。计算线路端口已配置的保证带宽之和，应考虑发生保护倒换的情况，需要将经过该端口的保护LSP所承载的业务保证带宽计算在内，例如：某端口承载了2条LSP，一条是工作LSP 1，另一条是保护LSP2，工作LSP1承载了以太网业务A，其保证带宽配置为10Mbit/s；保护LSP2对应另一个端口配置的工作LSP2，承载了以太网业务B，其保证带宽配置为5Mbit/s，则该端口已配置保证带宽为10Mbit/s + 5Mbit/s = 15Mbit/s。</w:t>
      </w:r>
    </w:p>
    <w:p>
      <w:pPr>
        <w:pStyle w:val="210"/>
      </w:pPr>
      <w:r>
        <w:t>由于LSP保证带宽配置考虑了LSP的OAM带宽，因此端口的实际可用带宽应为端口物理带宽减去该端口内配置的带内DCN带宽。对于已升级并启用G.8113.1（即GACh+Y.1731）OAM的PTN设备，LSP的CC报文长度通常为101字节，周期为3.33ms对应每秒300个报文，所有LSP的OAM带宽=已配置的LSP总数N*（101*8*300）/1000000=N*0.2424（单位：Mbit/s）</w:t>
      </w:r>
    </w:p>
    <w:p>
      <w:pPr>
        <w:pStyle w:val="210"/>
      </w:pPr>
      <w:r>
        <w:t>PTN线路端口配置的带内网管DCN通道，一般带宽配置为2M或10M，需根据实际配置值进行计算。</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58" w:name="_Toc387061395"/>
      <w:bookmarkStart w:id="959" w:name="_Toc19695524"/>
      <w:r>
        <w:rPr>
          <w:b w:val="0"/>
          <w:szCs w:val="21"/>
        </w:rPr>
        <w:t>线路端口配置的保证带宽利用率</w:t>
      </w:r>
      <w:bookmarkEnd w:id="958"/>
      <w:bookmarkEnd w:id="959"/>
    </w:p>
    <w:p>
      <w:pPr>
        <w:spacing w:before="156" w:beforeLines="50"/>
        <w:ind w:firstLine="420" w:firstLineChars="200"/>
      </w:pPr>
      <w:r>
        <w:rPr>
          <w:b/>
        </w:rPr>
        <w:t>定义：</w:t>
      </w:r>
      <w:r>
        <w:t>某线路端口的忙时平均流速与该端口所配置的所有LSP保证带宽之和的比值，具有方向性。保证带宽利用率可分为不同时段（总监测周期、忙时、闲时）的均值利用率。</w:t>
      </w:r>
    </w:p>
    <w:p>
      <w:pPr>
        <w:spacing w:before="156" w:beforeLines="50"/>
        <w:ind w:firstLine="420" w:firstLineChars="200"/>
      </w:pPr>
      <w:r>
        <w:rPr>
          <w:b/>
        </w:rPr>
        <w:t>基本单位：</w:t>
      </w:r>
      <w:r>
        <w:t>%</w:t>
      </w:r>
    </w:p>
    <w:p>
      <w:pPr>
        <w:spacing w:before="156" w:beforeLines="50"/>
        <w:ind w:firstLine="420" w:firstLineChars="200"/>
        <w:rPr>
          <w:b/>
        </w:rPr>
      </w:pPr>
      <w:r>
        <w:rPr>
          <w:b/>
        </w:rPr>
        <w:t>计算公式：</w:t>
      </w:r>
    </w:p>
    <w:p>
      <w:pPr>
        <w:spacing w:before="156" w:beforeLines="50"/>
        <w:ind w:firstLine="420" w:firstLineChars="200"/>
      </w:pPr>
      <w:r>
        <w:t>端口的保证带宽利用率日均值=总监测周期的端口日平均流速/（端口内已配置的所有LSP的保证带宽之和+带内网管DCN配置保证带宽）</w:t>
      </w:r>
    </w:p>
    <w:p>
      <w:pPr>
        <w:spacing w:before="156" w:beforeLines="50"/>
        <w:ind w:firstLine="420" w:firstLineChars="200"/>
      </w:pPr>
      <w:r>
        <w:t>端口发方向的忙时保证带宽利用率日均值=总监测周期的端口日发送平均流速/（端口内所有LSP保证带宽配置值之和+带内网管DCN配置保证带宽）</w:t>
      </w:r>
    </w:p>
    <w:p>
      <w:pPr>
        <w:spacing w:before="156" w:beforeLines="50"/>
        <w:ind w:firstLine="420" w:firstLineChars="200"/>
      </w:pPr>
      <w:r>
        <w:t>端口收方向保证带宽利用率日均值=总监测周期的端口日接收平均流速/（端口内所有LSP保证带宽配置值之和+带内网管DCN配置保证带宽）</w:t>
      </w:r>
    </w:p>
    <w:p>
      <w:pPr>
        <w:spacing w:before="156" w:beforeLines="50"/>
        <w:ind w:firstLine="420" w:firstLineChars="200"/>
      </w:pPr>
      <w:r>
        <w:t>端口保证带宽利用率忙时均值=端口的忙时平均流速/（端口内所有LSP保证带宽配置值之和+带内网管DCN配置保证带宽）</w:t>
      </w:r>
    </w:p>
    <w:p>
      <w:pPr>
        <w:spacing w:before="156" w:beforeLines="50"/>
        <w:ind w:firstLine="420" w:firstLineChars="200"/>
      </w:pPr>
      <w:r>
        <w:rPr>
          <w:b/>
        </w:rPr>
        <w:t>说明：</w:t>
      </w:r>
      <w:r>
        <w:t>“端口保证带宽利用率”反映端口对其所分配的网络资源的实际使用情况。</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60" w:name="_Toc19695525"/>
      <w:bookmarkStart w:id="961" w:name="_Toc345920298"/>
      <w:bookmarkStart w:id="962" w:name="_Toc387061396"/>
      <w:r>
        <w:rPr>
          <w:b w:val="0"/>
          <w:szCs w:val="21"/>
        </w:rPr>
        <w:t>业务（PW）配置的保证带宽利用率</w:t>
      </w:r>
      <w:bookmarkEnd w:id="960"/>
      <w:bookmarkEnd w:id="961"/>
      <w:bookmarkEnd w:id="962"/>
    </w:p>
    <w:p>
      <w:pPr>
        <w:spacing w:before="156" w:beforeLines="50"/>
        <w:ind w:firstLine="420" w:firstLineChars="200"/>
      </w:pPr>
      <w:r>
        <w:rPr>
          <w:b/>
        </w:rPr>
        <w:t>定义：</w:t>
      </w:r>
      <w:r>
        <w:t>单个业务（PW）的平均流速与该业务（PW）个体所配置的保证带宽的比值，具有方向性。保证带宽利用率可分为不同时段（总监测周期和忙时）的均值利用率。</w:t>
      </w:r>
    </w:p>
    <w:p>
      <w:pPr>
        <w:spacing w:before="156" w:beforeLines="50"/>
        <w:ind w:firstLine="420" w:firstLineChars="200"/>
      </w:pPr>
      <w:r>
        <w:rPr>
          <w:b/>
        </w:rPr>
        <w:t>基本单位：</w:t>
      </w:r>
      <w:r>
        <w:t>%</w:t>
      </w:r>
    </w:p>
    <w:p>
      <w:pPr>
        <w:spacing w:before="156" w:beforeLines="50"/>
        <w:ind w:firstLine="420" w:firstLineChars="200"/>
        <w:rPr>
          <w:b/>
        </w:rPr>
      </w:pPr>
      <w:r>
        <w:rPr>
          <w:b/>
        </w:rPr>
        <w:t>计算公式：</w:t>
      </w:r>
    </w:p>
    <w:p>
      <w:pPr>
        <w:spacing w:before="156" w:beforeLines="50"/>
        <w:ind w:firstLine="420" w:firstLineChars="200"/>
      </w:pPr>
      <w:r>
        <w:t>业务保证带宽利用率日均值=总监测周期的PW日平均流速/PW的保证带宽配置值</w:t>
      </w:r>
    </w:p>
    <w:p>
      <w:pPr>
        <w:spacing w:before="156" w:beforeLines="50"/>
        <w:ind w:firstLine="420" w:firstLineChars="200"/>
      </w:pPr>
      <w:r>
        <w:t>发方向保证带宽利用率日均值=总监测周期的PW发送日平均流速/PW的保证带宽配置值</w:t>
      </w:r>
    </w:p>
    <w:p>
      <w:pPr>
        <w:spacing w:before="156" w:beforeLines="50"/>
        <w:ind w:firstLine="420" w:firstLineChars="200"/>
      </w:pPr>
      <w:r>
        <w:t>收方向保证带宽利用率日均值=总监测周期的PW接收日平均流速/PW的保证带宽配置值</w:t>
      </w:r>
    </w:p>
    <w:p>
      <w:pPr>
        <w:spacing w:before="156" w:beforeLines="50"/>
        <w:ind w:firstLine="420" w:firstLineChars="200"/>
      </w:pPr>
      <w:r>
        <w:t>业务保证带宽利用率的忙时均值=PW的忙时平均流速/PW的保证带宽配置值</w:t>
      </w:r>
    </w:p>
    <w:p>
      <w:pPr>
        <w:spacing w:before="156" w:beforeLines="50"/>
        <w:ind w:firstLine="420" w:firstLineChars="200"/>
      </w:pPr>
      <w:r>
        <w:rPr>
          <w:b/>
        </w:rPr>
        <w:t>说明：</w:t>
      </w:r>
      <w:r>
        <w:t>“业务保证带宽利用率”反映业务个体对其所分配的网络资源的实际使用情况。</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63" w:name="_Toc387061397"/>
      <w:bookmarkStart w:id="964" w:name="_Toc345920299"/>
      <w:bookmarkStart w:id="965" w:name="_Toc19695526"/>
      <w:r>
        <w:rPr>
          <w:b w:val="0"/>
          <w:szCs w:val="21"/>
        </w:rPr>
        <w:t>传输环路的流量</w:t>
      </w:r>
      <w:bookmarkEnd w:id="963"/>
      <w:bookmarkEnd w:id="964"/>
      <w:bookmarkEnd w:id="965"/>
    </w:p>
    <w:p>
      <w:pPr>
        <w:spacing w:before="156" w:beforeLines="50"/>
        <w:ind w:firstLine="420" w:firstLineChars="200"/>
      </w:pPr>
      <w:r>
        <w:t>传输环是“端口”或“链路”的组合，其流量指标定义有别于“端口”、“链路”和“业务”等流量监测对象，从系统的角度进行定义，不需要区分方向。</w:t>
      </w:r>
    </w:p>
    <w:p>
      <w:pPr>
        <w:spacing w:before="156" w:beforeLines="50"/>
        <w:ind w:firstLine="420" w:firstLineChars="200"/>
      </w:pPr>
      <w:r>
        <w:rPr>
          <w:b/>
        </w:rPr>
        <w:t>定义：</w:t>
      </w:r>
      <w:r>
        <w:t>该传输环路与上层网络互连的出环节点的线路端口的流量，有方向性。</w:t>
      </w:r>
    </w:p>
    <w:p>
      <w:pPr>
        <w:spacing w:before="156" w:beforeLines="50"/>
        <w:ind w:firstLine="420" w:firstLineChars="200"/>
      </w:pPr>
      <w:r>
        <w:t>环路流量监测需区分单归节点和双归节点两种网络模型，具体见</w:t>
      </w:r>
      <w:r>
        <w:fldChar w:fldCharType="begin"/>
      </w:r>
      <w:r>
        <w:instrText xml:space="preserve"> REF _Ref363564669 \h  \* MERGEFORMAT </w:instrText>
      </w:r>
      <w:r>
        <w:fldChar w:fldCharType="separate"/>
      </w:r>
      <w:r>
        <w:t>图11-3</w:t>
      </w:r>
      <w:r>
        <w:fldChar w:fldCharType="end"/>
      </w:r>
      <w:r>
        <w:t>。对于</w:t>
      </w:r>
      <w:r>
        <w:fldChar w:fldCharType="begin"/>
      </w:r>
      <w:r>
        <w:instrText xml:space="preserve"> REF _Ref363564669 \h  \* MERGEFORMAT </w:instrText>
      </w:r>
      <w:r>
        <w:fldChar w:fldCharType="separate"/>
      </w:r>
      <w:r>
        <w:t>图11-3</w:t>
      </w:r>
      <w:r>
        <w:fldChar w:fldCharType="end"/>
      </w:r>
      <w:r>
        <w:t>（1）的单归节点组网模型，汇聚环路的流量监测点是带该汇聚环的核心节点在该汇聚环路上的东西向线路端口；对于</w:t>
      </w:r>
      <w:r>
        <w:fldChar w:fldCharType="begin"/>
      </w:r>
      <w:r>
        <w:instrText xml:space="preserve"> REF _Ref363564669 \h  \* MERGEFORMAT </w:instrText>
      </w:r>
      <w:r>
        <w:fldChar w:fldCharType="separate"/>
      </w:r>
      <w:r>
        <w:t>图11-3</w:t>
      </w:r>
      <w:r>
        <w:fldChar w:fldCharType="end"/>
      </w:r>
      <w:r>
        <w:t>（2）的双归节点组网模型，汇聚环路的流量监测点是双归的核心节点A和核心节点B在该汇聚环路的东西向线路端口。</w:t>
      </w:r>
    </w:p>
    <w:p>
      <w:pPr>
        <w:spacing w:before="156" w:beforeLines="50" w:line="300" w:lineRule="auto"/>
      </w:pPr>
      <w:r>
        <w:drawing>
          <wp:inline distT="0" distB="0" distL="0" distR="0">
            <wp:extent cx="5274310" cy="3086100"/>
            <wp:effectExtent l="0" t="0" r="0" b="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274310" cy="3086448"/>
                    </a:xfrm>
                    <a:prstGeom prst="rect">
                      <a:avLst/>
                    </a:prstGeom>
                    <a:noFill/>
                    <a:ln>
                      <a:noFill/>
                    </a:ln>
                  </pic:spPr>
                </pic:pic>
              </a:graphicData>
            </a:graphic>
          </wp:inline>
        </w:drawing>
      </w:r>
    </w:p>
    <w:p>
      <w:pPr>
        <w:pStyle w:val="17"/>
        <w:jc w:val="center"/>
        <w:rPr>
          <w:rFonts w:ascii="Times New Roman" w:hAnsi="Times New Roman" w:eastAsia="宋体" w:cs="Times New Roman"/>
          <w:szCs w:val="24"/>
        </w:rPr>
      </w:pPr>
      <w:bookmarkStart w:id="966" w:name="_Ref363564669"/>
      <w:r>
        <w:rPr>
          <w:rFonts w:ascii="Times New Roman" w:hAnsi="Times New Roman" w:cs="Times New Roman"/>
        </w:rPr>
        <w:t>图</w:t>
      </w:r>
      <w:bookmarkEnd w:id="966"/>
      <w:r>
        <w:rPr>
          <w:rFonts w:ascii="Times New Roman" w:hAnsi="Times New Roman" w:cs="Times New Roman"/>
        </w:rPr>
        <w:t>10-2传输环路的流量监测点</w:t>
      </w:r>
    </w:p>
    <w:p>
      <w:pPr>
        <w:spacing w:before="156" w:beforeLines="50"/>
        <w:ind w:firstLine="420" w:firstLineChars="200"/>
      </w:pPr>
      <w:r>
        <w:rPr>
          <w:b/>
        </w:rPr>
        <w:t>基本单位：</w:t>
      </w:r>
      <w:r>
        <w:t>兆比特（Mbit）。</w:t>
      </w:r>
    </w:p>
    <w:p>
      <w:pPr>
        <w:spacing w:before="156" w:beforeLines="50"/>
        <w:ind w:firstLine="420" w:firstLineChars="200"/>
      </w:pPr>
      <w:r>
        <w:rPr>
          <w:b/>
        </w:rPr>
        <w:t>计算公式：</w:t>
      </w:r>
      <w:r>
        <w:t>采集周期为15分钟时</w:t>
      </w:r>
    </w:p>
    <w:p>
      <w:pPr>
        <w:spacing w:before="156" w:beforeLines="50"/>
        <w:ind w:firstLine="420" w:firstLineChars="200"/>
      </w:pPr>
      <w:r>
        <w:rPr>
          <w:b/>
        </w:rPr>
        <w:t>环路收流量</w:t>
      </w:r>
      <w:r>
        <w:t xml:space="preserve"> =（线路端口1的接收字节数+20*帧数+线路端口2的接收字节数+20*帧数）*8bit/1000000</w:t>
      </w:r>
    </w:p>
    <w:p>
      <w:pPr>
        <w:spacing w:before="156" w:beforeLines="50"/>
        <w:ind w:firstLine="420" w:firstLineChars="200"/>
      </w:pPr>
      <w:r>
        <w:rPr>
          <w:b/>
        </w:rPr>
        <w:t>环路发流量</w:t>
      </w:r>
      <w:r>
        <w:t xml:space="preserve"> =（线路端口1的发送字节数+20*帧数+线路端口2的发送字节数+20*帧数）*8bit/1000000</w:t>
      </w:r>
    </w:p>
    <w:p>
      <w:pPr>
        <w:spacing w:before="156" w:beforeLines="50"/>
        <w:ind w:firstLine="420" w:firstLineChars="200"/>
      </w:pPr>
      <w:r>
        <w:rPr>
          <w:b/>
        </w:rPr>
        <w:t>环路总流量</w:t>
      </w:r>
      <w:r>
        <w:t>=环路收流量+环路发流量</w:t>
      </w:r>
    </w:p>
    <w:p>
      <w:pPr>
        <w:spacing w:before="156" w:beforeLines="50"/>
        <w:ind w:firstLine="420" w:firstLineChars="200"/>
      </w:pPr>
      <w:r>
        <w:rPr>
          <w:b/>
        </w:rPr>
        <w:t>说明：</w:t>
      </w:r>
      <w:r>
        <w:t>以一个由3个网元组成的10GE汇聚环为例，整个汇聚环共有6个组环端口，每个端口均有“发流量”和“收流量”两个指标数值，传输环路流量是指该汇聚环连接核心环的出环节点的组环端口的流量。</w:t>
      </w:r>
    </w:p>
    <w:p>
      <w:pPr>
        <w:spacing w:before="156" w:beforeLines="50"/>
        <w:ind w:firstLine="420" w:firstLineChars="200"/>
      </w:pPr>
      <w:r>
        <w:t>若出环节点的数量多于两个，则参照上述公式进行累加。</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67" w:name="_Toc387061398"/>
      <w:bookmarkStart w:id="968" w:name="_Toc19695527"/>
      <w:r>
        <w:rPr>
          <w:b w:val="0"/>
          <w:szCs w:val="21"/>
        </w:rPr>
        <w:t>传输环路的流速</w:t>
      </w:r>
      <w:bookmarkEnd w:id="967"/>
      <w:bookmarkEnd w:id="968"/>
    </w:p>
    <w:p>
      <w:pPr>
        <w:spacing w:before="156" w:beforeLines="50"/>
        <w:ind w:firstLine="420" w:firstLineChars="200"/>
      </w:pPr>
      <w:r>
        <w:rPr>
          <w:b/>
        </w:rPr>
        <w:t>定义：</w:t>
      </w:r>
      <w:r>
        <w:t>在单位时间内，经过传输环路出环节点的线路端口所传输的数据量，具有方向性。</w:t>
      </w:r>
    </w:p>
    <w:p>
      <w:pPr>
        <w:spacing w:before="156" w:beforeLines="50"/>
        <w:ind w:firstLine="420" w:firstLineChars="200"/>
      </w:pPr>
      <w:r>
        <w:rPr>
          <w:b/>
        </w:rPr>
        <w:t>基本单位：</w:t>
      </w:r>
      <w:r>
        <w:t>兆比特/秒（Mbit/s）。</w:t>
      </w:r>
    </w:p>
    <w:p>
      <w:pPr>
        <w:spacing w:before="156" w:beforeLines="50"/>
        <w:ind w:firstLine="420" w:firstLineChars="200"/>
        <w:rPr>
          <w:b/>
        </w:rPr>
      </w:pPr>
      <w:r>
        <w:rPr>
          <w:b/>
        </w:rPr>
        <w:t>计算公式：以15分钟采集周期为例，</w:t>
      </w:r>
    </w:p>
    <w:p>
      <w:pPr>
        <w:spacing w:before="156" w:beforeLines="50"/>
        <w:ind w:firstLine="420" w:firstLineChars="200"/>
        <w:rPr>
          <w:b/>
        </w:rPr>
      </w:pPr>
      <w:r>
        <w:rPr>
          <w:b/>
        </w:rPr>
        <w:t>环路收流速=</w:t>
      </w:r>
      <w:r>
        <w:t>15分钟的环路收流量/（15*60）</w:t>
      </w:r>
    </w:p>
    <w:p>
      <w:pPr>
        <w:spacing w:before="156" w:beforeLines="50"/>
        <w:ind w:firstLine="420" w:firstLineChars="200"/>
        <w:rPr>
          <w:b/>
        </w:rPr>
      </w:pPr>
      <w:r>
        <w:rPr>
          <w:b/>
        </w:rPr>
        <w:t>环路发流速=</w:t>
      </w:r>
      <w:r>
        <w:t>15分钟的环路发流量/（15*60）</w:t>
      </w:r>
    </w:p>
    <w:p>
      <w:pPr>
        <w:spacing w:before="156" w:beforeLines="50"/>
        <w:ind w:firstLine="420" w:firstLineChars="200"/>
        <w:rPr>
          <w:b/>
        </w:rPr>
      </w:pPr>
      <w:r>
        <w:rPr>
          <w:b/>
        </w:rPr>
        <w:t>环路流速=</w:t>
      </w:r>
      <w:r>
        <w:t xml:space="preserve"> MAX（环路收流速，环路发流速）</w:t>
      </w:r>
    </w:p>
    <w:p>
      <w:pPr>
        <w:spacing w:before="156" w:beforeLines="50"/>
        <w:ind w:firstLine="420" w:firstLineChars="200"/>
      </w:pPr>
      <w:r>
        <w:rPr>
          <w:b/>
        </w:rPr>
        <w:t>说明：</w:t>
      </w:r>
      <w:r>
        <w:t>“流速”是一个瞬时值，一般情况下，其数值随时间变化而上下波动。</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69" w:name="_Toc19695528"/>
      <w:bookmarkStart w:id="970" w:name="_Toc387061399"/>
      <w:r>
        <w:rPr>
          <w:b w:val="0"/>
          <w:szCs w:val="21"/>
        </w:rPr>
        <w:t>传输环路的峰值流速</w:t>
      </w:r>
      <w:bookmarkEnd w:id="969"/>
      <w:bookmarkEnd w:id="970"/>
    </w:p>
    <w:p>
      <w:pPr>
        <w:spacing w:before="156" w:beforeLines="50"/>
        <w:ind w:firstLine="420" w:firstLineChars="200"/>
      </w:pPr>
      <w:r>
        <w:rPr>
          <w:b/>
        </w:rPr>
        <w:t>定义：</w:t>
      </w:r>
      <w:r>
        <w:t>在N个采集周期内，传输环路出环节点的线路端口的最大流速，具有方向性。</w:t>
      </w:r>
    </w:p>
    <w:p>
      <w:pPr>
        <w:spacing w:before="156" w:beforeLines="50"/>
        <w:ind w:firstLine="420" w:firstLineChars="200"/>
      </w:pPr>
      <w:r>
        <w:rPr>
          <w:b/>
        </w:rPr>
        <w:t>基本单位：</w:t>
      </w:r>
      <w:r>
        <w:t>兆比特/秒（Mbit/s）。</w:t>
      </w:r>
    </w:p>
    <w:p>
      <w:pPr>
        <w:spacing w:before="156" w:beforeLines="50"/>
        <w:ind w:firstLine="420" w:firstLineChars="200"/>
        <w:rPr>
          <w:b/>
        </w:rPr>
      </w:pPr>
      <w:r>
        <w:rPr>
          <w:b/>
        </w:rPr>
        <w:t>计算公式：以15分钟采集周期为例，对于N个采集周期，</w:t>
      </w:r>
    </w:p>
    <w:p>
      <w:pPr>
        <w:spacing w:before="156" w:beforeLines="50"/>
        <w:ind w:firstLine="420" w:firstLineChars="200"/>
        <w:rPr>
          <w:b/>
        </w:rPr>
      </w:pPr>
      <w:r>
        <w:rPr>
          <w:b/>
        </w:rPr>
        <w:t>环路收峰值流速=</w:t>
      </w:r>
      <w:r>
        <w:t xml:space="preserve"> MAX（环路收流速1, 环路收流速2,…, 环路收流速N-1, 环路收流速N）</w:t>
      </w:r>
    </w:p>
    <w:p>
      <w:pPr>
        <w:spacing w:before="156" w:beforeLines="50"/>
        <w:ind w:firstLine="420" w:firstLineChars="200"/>
        <w:rPr>
          <w:b/>
        </w:rPr>
      </w:pPr>
      <w:r>
        <w:rPr>
          <w:b/>
        </w:rPr>
        <w:t>环路发峰值流速=</w:t>
      </w:r>
      <w:r>
        <w:t xml:space="preserve"> MAX（环路发流速1, 环路发流速2,…, 环路发流速N-1, 环路发流速N）</w:t>
      </w:r>
    </w:p>
    <w:p>
      <w:pPr>
        <w:spacing w:before="156" w:beforeLines="50"/>
        <w:ind w:firstLine="420" w:firstLineChars="200"/>
        <w:rPr>
          <w:b/>
        </w:rPr>
      </w:pPr>
      <w:r>
        <w:rPr>
          <w:b/>
        </w:rPr>
        <w:t>环路峰值流速=</w:t>
      </w:r>
      <w:r>
        <w:t xml:space="preserve"> MAX（环路收峰值流速，环路发峰值流速）</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71" w:name="_Toc19695529"/>
      <w:bookmarkStart w:id="972" w:name="_Toc387061400"/>
      <w:r>
        <w:rPr>
          <w:b w:val="0"/>
          <w:szCs w:val="21"/>
        </w:rPr>
        <w:t>传输环路的忙时平均流速</w:t>
      </w:r>
      <w:bookmarkEnd w:id="971"/>
      <w:bookmarkEnd w:id="972"/>
    </w:p>
    <w:p>
      <w:pPr>
        <w:spacing w:before="156" w:beforeLines="50"/>
        <w:ind w:firstLine="420" w:firstLineChars="200"/>
      </w:pPr>
      <w:r>
        <w:rPr>
          <w:b/>
        </w:rPr>
        <w:t>定义：</w:t>
      </w:r>
      <w:r>
        <w:t>将某一监测时长（如1天或1周7天）内所采集的传输环路流速点绘制成流速分布曲线，将忙时时段内的所有采集点的传输环路的流速平均值作为忙时平均流速，具有方向性。</w:t>
      </w:r>
    </w:p>
    <w:p>
      <w:pPr>
        <w:spacing w:before="156" w:beforeLines="50"/>
        <w:ind w:firstLine="420" w:firstLineChars="200"/>
      </w:pPr>
      <w:r>
        <w:rPr>
          <w:b/>
        </w:rPr>
        <w:t>基本单位：</w:t>
      </w:r>
      <w:r>
        <w:t>兆比特/秒（Mbit/s）。</w:t>
      </w:r>
    </w:p>
    <w:p>
      <w:pPr>
        <w:spacing w:before="156" w:beforeLines="50"/>
        <w:ind w:firstLine="420" w:firstLineChars="200"/>
        <w:rPr>
          <w:b/>
        </w:rPr>
      </w:pPr>
      <w:r>
        <w:rPr>
          <w:b/>
        </w:rPr>
        <w:t>计算公式：以15分钟采集周期为例，假设忙时内有M个采集点。</w:t>
      </w:r>
    </w:p>
    <w:p>
      <w:pPr>
        <w:spacing w:before="156" w:beforeLines="50"/>
        <w:ind w:firstLine="420" w:firstLineChars="200"/>
        <w:rPr>
          <w:b/>
        </w:rPr>
      </w:pPr>
      <w:r>
        <w:rPr>
          <w:b/>
        </w:rPr>
        <w:t>环路忙时平均收流速=</w:t>
      </w:r>
      <w:r>
        <w:t>（环路忙时收流速1+环路忙时收流速2+…+环路忙时收流速M-1+环路忙时收流速M）/M</w:t>
      </w:r>
    </w:p>
    <w:p>
      <w:pPr>
        <w:spacing w:before="156" w:beforeLines="50"/>
        <w:ind w:firstLine="420" w:firstLineChars="200"/>
        <w:rPr>
          <w:b/>
        </w:rPr>
      </w:pPr>
      <w:r>
        <w:rPr>
          <w:b/>
        </w:rPr>
        <w:t>环路忙时平均发流速=</w:t>
      </w:r>
      <w:r>
        <w:t>（环路忙时发流速1+环路忙时发流速2+…+环路忙时发流速M-1+环路忙时发流速M）/M</w:t>
      </w:r>
    </w:p>
    <w:p>
      <w:pPr>
        <w:spacing w:before="156" w:beforeLines="50"/>
        <w:ind w:firstLine="420" w:firstLineChars="200"/>
        <w:rPr>
          <w:b/>
        </w:rPr>
      </w:pPr>
      <w:r>
        <w:rPr>
          <w:b/>
        </w:rPr>
        <w:t>环路忙时平均流速=</w:t>
      </w:r>
      <w:r>
        <w:t xml:space="preserve"> MAX（环路忙时收流速，环路忙时发流速）</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73" w:name="_Toc19695530"/>
      <w:bookmarkStart w:id="974" w:name="_Toc387061401"/>
      <w:r>
        <w:rPr>
          <w:b w:val="0"/>
          <w:szCs w:val="21"/>
        </w:rPr>
        <w:t>传输环路的带宽利用率</w:t>
      </w:r>
      <w:bookmarkEnd w:id="973"/>
      <w:bookmarkEnd w:id="974"/>
    </w:p>
    <w:p>
      <w:pPr>
        <w:spacing w:before="156" w:beforeLines="50"/>
        <w:ind w:firstLine="420" w:firstLineChars="200"/>
      </w:pPr>
      <w:r>
        <w:rPr>
          <w:b/>
        </w:rPr>
        <w:t>定义：</w:t>
      </w:r>
      <w:r>
        <w:t>该传输环路与上层网络互连的出环节点的线路端口的带宽利用率，有方向性。</w:t>
      </w:r>
    </w:p>
    <w:p>
      <w:pPr>
        <w:spacing w:before="156" w:beforeLines="50"/>
        <w:ind w:firstLine="420" w:firstLineChars="200"/>
      </w:pPr>
      <w:r>
        <w:rPr>
          <w:b/>
        </w:rPr>
        <w:t>基本单位：</w:t>
      </w:r>
      <w:r>
        <w:t>%</w:t>
      </w:r>
    </w:p>
    <w:p>
      <w:pPr>
        <w:spacing w:before="156" w:beforeLines="50"/>
        <w:ind w:firstLine="420" w:firstLineChars="200"/>
      </w:pPr>
      <w:r>
        <w:rPr>
          <w:b/>
        </w:rPr>
        <w:t>计算公式：</w:t>
      </w:r>
      <w:r>
        <w:t>采集周期为15分钟时，</w:t>
      </w:r>
    </w:p>
    <w:p>
      <w:pPr>
        <w:spacing w:before="156" w:beforeLines="50"/>
        <w:ind w:firstLine="420" w:firstLineChars="200"/>
      </w:pPr>
      <w:r>
        <w:rPr>
          <w:b/>
        </w:rPr>
        <w:t>环路收方向带宽利用率</w:t>
      </w:r>
      <w:r>
        <w:t xml:space="preserve"> =环路收流速/环路最大物理带宽</w:t>
      </w:r>
    </w:p>
    <w:p>
      <w:pPr>
        <w:spacing w:before="156" w:beforeLines="50"/>
        <w:ind w:firstLine="420" w:firstLineChars="200"/>
      </w:pPr>
      <w:r>
        <w:rPr>
          <w:b/>
        </w:rPr>
        <w:t>环路发方向带宽利用率</w:t>
      </w:r>
      <w:r>
        <w:t xml:space="preserve"> =环路发流速/环路最大物理带宽</w:t>
      </w:r>
    </w:p>
    <w:p>
      <w:pPr>
        <w:spacing w:before="156" w:beforeLines="50"/>
        <w:ind w:firstLine="420" w:firstLineChars="200"/>
        <w:rPr>
          <w:b/>
        </w:rPr>
      </w:pPr>
      <w:r>
        <w:rPr>
          <w:b/>
        </w:rPr>
        <w:t>环路带宽利用率</w:t>
      </w:r>
      <w:r>
        <w:t xml:space="preserve"> =MAX（环路收流速，环路发流速）/环路最大环路物理带宽</w:t>
      </w:r>
    </w:p>
    <w:p>
      <w:pPr>
        <w:spacing w:before="156" w:beforeLines="50"/>
        <w:ind w:firstLine="420" w:firstLineChars="200"/>
      </w:pPr>
      <w:r>
        <w:rPr>
          <w:b/>
        </w:rPr>
        <w:t>说明：</w:t>
      </w:r>
      <w:r>
        <w:t>以一个由3个网元组成的10GE汇聚环为例，整个汇聚环共有6个组环端口，每个端口均有“发带宽利用率”和“收带宽利用率”两个指标数值，传输环路带宽利用率是指该汇聚环连接核心环的出环节点的组环端口的带宽利用率。带宽利用率是考虑全部配置网络保护时的组网场景。</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75" w:name="_Toc345920243"/>
      <w:bookmarkEnd w:id="975"/>
      <w:bookmarkStart w:id="976" w:name="_Toc360060533"/>
      <w:bookmarkEnd w:id="976"/>
      <w:bookmarkStart w:id="977" w:name="_Toc345920300"/>
      <w:bookmarkEnd w:id="977"/>
      <w:bookmarkStart w:id="978" w:name="_Toc19695531"/>
      <w:bookmarkStart w:id="979" w:name="_Toc345920309"/>
      <w:bookmarkStart w:id="980" w:name="_Toc387061402"/>
      <w:r>
        <w:rPr>
          <w:b w:val="0"/>
          <w:szCs w:val="21"/>
        </w:rPr>
        <w:t>传输环路的带宽利用率均值</w:t>
      </w:r>
      <w:bookmarkEnd w:id="978"/>
      <w:bookmarkEnd w:id="979"/>
      <w:bookmarkEnd w:id="980"/>
    </w:p>
    <w:p>
      <w:pPr>
        <w:spacing w:before="156" w:beforeLines="50"/>
        <w:ind w:firstLine="420" w:firstLineChars="200"/>
      </w:pPr>
      <w:r>
        <w:rPr>
          <w:b/>
        </w:rPr>
        <w:t>定义：</w:t>
      </w:r>
      <w:r>
        <w:t>出环节点的传输环路端口（线路侧端口）N个采集周期的带宽利用率平均值，有方向性。</w:t>
      </w:r>
    </w:p>
    <w:p>
      <w:pPr>
        <w:spacing w:before="156" w:beforeLines="50"/>
        <w:ind w:firstLine="420" w:firstLineChars="200"/>
      </w:pPr>
      <w:r>
        <w:rPr>
          <w:b/>
        </w:rPr>
        <w:t>基本单位</w:t>
      </w:r>
      <w:r>
        <w:t>：%</w:t>
      </w:r>
    </w:p>
    <w:p>
      <w:pPr>
        <w:spacing w:before="156" w:beforeLines="50"/>
        <w:ind w:firstLine="420" w:firstLineChars="200"/>
        <w:rPr>
          <w:b/>
        </w:rPr>
      </w:pPr>
      <w:r>
        <w:rPr>
          <w:b/>
        </w:rPr>
        <w:t>计算公式：对于N个采集周期，</w:t>
      </w:r>
    </w:p>
    <w:p>
      <w:pPr>
        <w:spacing w:before="156" w:beforeLines="50"/>
        <w:ind w:firstLine="420" w:firstLineChars="200"/>
        <w:rPr>
          <w:b/>
        </w:rPr>
      </w:pPr>
      <w:r>
        <w:rPr>
          <w:b/>
        </w:rPr>
        <w:t>环路收方向带宽利用率均值</w:t>
      </w:r>
      <w:r>
        <w:t xml:space="preserve"> =（环路收方向带宽利用率1+环路收方向带宽利用率2+…+环路收方向带宽利用率N-1+环路收方向带宽利用率N）/N</w:t>
      </w:r>
    </w:p>
    <w:p>
      <w:pPr>
        <w:spacing w:before="156" w:beforeLines="50"/>
        <w:ind w:firstLine="420" w:firstLineChars="200"/>
      </w:pPr>
      <w:r>
        <w:rPr>
          <w:b/>
        </w:rPr>
        <w:t>环路发方向带宽利用率均值</w:t>
      </w:r>
      <w:r>
        <w:t xml:space="preserve"> =（环路发方向带宽利用率1+环路发方向带宽利用率2+…+环路发方向带宽利用率N-1+环路发方向带宽利用率N）/ N</w:t>
      </w:r>
    </w:p>
    <w:p>
      <w:pPr>
        <w:spacing w:before="156" w:beforeLines="50"/>
        <w:ind w:firstLine="420" w:firstLineChars="200"/>
      </w:pPr>
      <w:r>
        <w:rPr>
          <w:b/>
        </w:rPr>
        <w:t>环路带宽利用率均值</w:t>
      </w:r>
      <w:r>
        <w:t xml:space="preserve"> =MAX（环路收方向带宽利用率均值，环路发方向带宽利用率均值）</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81" w:name="_Toc387061403"/>
      <w:bookmarkStart w:id="982" w:name="_Toc19695532"/>
      <w:r>
        <w:rPr>
          <w:b w:val="0"/>
          <w:szCs w:val="21"/>
        </w:rPr>
        <w:t>传输环路的带宽利用率忙时均值</w:t>
      </w:r>
      <w:bookmarkEnd w:id="981"/>
      <w:bookmarkEnd w:id="982"/>
    </w:p>
    <w:p>
      <w:pPr>
        <w:spacing w:before="156" w:beforeLines="50"/>
        <w:ind w:firstLine="420" w:firstLineChars="200"/>
      </w:pPr>
      <w:r>
        <w:rPr>
          <w:b/>
        </w:rPr>
        <w:t>定义：</w:t>
      </w:r>
      <w:r>
        <w:t>传输环路在某一监测时长（如：日或周）的忙时时段内所有N个采集周期的带宽利用率平均值，有方向性。</w:t>
      </w:r>
    </w:p>
    <w:p>
      <w:pPr>
        <w:spacing w:before="156" w:beforeLines="50"/>
        <w:ind w:firstLine="420" w:firstLineChars="200"/>
      </w:pPr>
      <w:r>
        <w:rPr>
          <w:b/>
        </w:rPr>
        <w:t>基本单位</w:t>
      </w:r>
      <w:r>
        <w:t>：%</w:t>
      </w:r>
    </w:p>
    <w:p>
      <w:pPr>
        <w:spacing w:before="156" w:beforeLines="50"/>
        <w:ind w:firstLine="420" w:firstLineChars="200"/>
        <w:rPr>
          <w:b/>
        </w:rPr>
      </w:pPr>
      <w:r>
        <w:rPr>
          <w:b/>
        </w:rPr>
        <w:t>计算公式：对于忙时时段的N个采集周期，</w:t>
      </w:r>
    </w:p>
    <w:p>
      <w:pPr>
        <w:spacing w:before="156" w:beforeLines="50"/>
        <w:ind w:firstLine="420" w:firstLineChars="200"/>
        <w:rPr>
          <w:b/>
        </w:rPr>
      </w:pPr>
      <w:r>
        <w:rPr>
          <w:b/>
        </w:rPr>
        <w:t>环路收方向带宽利用率均值</w:t>
      </w:r>
      <w:r>
        <w:t xml:space="preserve"> =（环路收方向带宽利用率1+环路收方向带宽利用率2+…+环路收方向带宽利用率N-1+环路收方向带宽利用率N）/N</w:t>
      </w:r>
    </w:p>
    <w:p>
      <w:pPr>
        <w:spacing w:before="156" w:beforeLines="50"/>
        <w:ind w:firstLine="420" w:firstLineChars="200"/>
      </w:pPr>
      <w:r>
        <w:rPr>
          <w:b/>
        </w:rPr>
        <w:t>环路发方向带宽利用率均值</w:t>
      </w:r>
      <w:r>
        <w:t xml:space="preserve"> =（环路发方向带宽利用率1+环路发方向带宽利用率2+…+环路发方向带宽利用率N-1+环路发方向带宽利用率N）/ N</w:t>
      </w:r>
    </w:p>
    <w:p>
      <w:pPr>
        <w:spacing w:before="156" w:beforeLines="50"/>
        <w:ind w:firstLine="420" w:firstLineChars="200"/>
      </w:pPr>
      <w:r>
        <w:rPr>
          <w:b/>
        </w:rPr>
        <w:t>环路带宽利用率均值</w:t>
      </w:r>
      <w:r>
        <w:t xml:space="preserve"> =MAX（环路收方向带宽利用率均值，环路发方向带宽利用率均值）</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83" w:name="_Toc345893968"/>
      <w:bookmarkStart w:id="984" w:name="_Toc387061404"/>
      <w:bookmarkStart w:id="985" w:name="_Toc345920310"/>
      <w:bookmarkStart w:id="986" w:name="_Toc19695533"/>
      <w:r>
        <w:rPr>
          <w:b w:val="0"/>
          <w:szCs w:val="21"/>
        </w:rPr>
        <w:t>传输环路的带宽利用率峰值</w:t>
      </w:r>
      <w:bookmarkEnd w:id="983"/>
      <w:bookmarkEnd w:id="984"/>
      <w:bookmarkEnd w:id="985"/>
      <w:bookmarkEnd w:id="986"/>
    </w:p>
    <w:p>
      <w:pPr>
        <w:spacing w:before="156" w:beforeLines="50"/>
        <w:ind w:firstLine="420" w:firstLineChars="200"/>
      </w:pPr>
      <w:r>
        <w:t>定义：出环节点的传输环路端口（线路侧端口）N个采集周期的带宽利用率的最大值，有方向性。</w:t>
      </w:r>
    </w:p>
    <w:p>
      <w:pPr>
        <w:spacing w:before="156" w:beforeLines="50"/>
        <w:ind w:firstLine="420" w:firstLineChars="200"/>
      </w:pPr>
      <w:r>
        <w:t>基本单位：%</w:t>
      </w:r>
    </w:p>
    <w:p>
      <w:pPr>
        <w:spacing w:before="156" w:beforeLines="50"/>
        <w:ind w:firstLine="420" w:firstLineChars="200"/>
      </w:pPr>
      <w:r>
        <w:rPr>
          <w:b/>
        </w:rPr>
        <w:t>计算公式：对于N个采集周期，</w:t>
      </w:r>
    </w:p>
    <w:p>
      <w:pPr>
        <w:spacing w:before="156" w:beforeLines="50"/>
        <w:ind w:firstLine="420" w:firstLineChars="200"/>
        <w:rPr>
          <w:b/>
        </w:rPr>
      </w:pPr>
      <w:r>
        <w:rPr>
          <w:b/>
        </w:rPr>
        <w:t>环路收方向带宽利用率峰值</w:t>
      </w:r>
      <w:r>
        <w:t xml:space="preserve"> = MAX（环路收方向带宽利用率1，环路收方向带宽利用率2，…，环路收方向带宽利用率N-1，环路收方向带宽利用率N）</w:t>
      </w:r>
    </w:p>
    <w:p>
      <w:pPr>
        <w:spacing w:before="156" w:beforeLines="50"/>
        <w:ind w:firstLine="420" w:firstLineChars="200"/>
      </w:pPr>
      <w:r>
        <w:rPr>
          <w:b/>
        </w:rPr>
        <w:t>环路发方向带宽利用率峰值</w:t>
      </w:r>
      <w:r>
        <w:t xml:space="preserve"> = MAX（环路发方向带宽利用率1，环路发方向带宽利用率2，…，环路发方向带宽利用率N-1，环路发方向带宽利用率N）</w:t>
      </w:r>
    </w:p>
    <w:p>
      <w:pPr>
        <w:spacing w:before="156" w:beforeLines="50"/>
        <w:ind w:firstLine="420" w:firstLineChars="200"/>
      </w:pPr>
      <w:r>
        <w:rPr>
          <w:b/>
        </w:rPr>
        <w:t>环路带宽利用率峰值</w:t>
      </w:r>
      <w:r>
        <w:t xml:space="preserve"> = MAX（环路收方向带宽利用率峰值，环路发方向带宽利用率峰值）</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87" w:name="_Toc387061405"/>
      <w:bookmarkStart w:id="988" w:name="_Toc19695534"/>
      <w:r>
        <w:rPr>
          <w:b w:val="0"/>
          <w:szCs w:val="21"/>
        </w:rPr>
        <w:t>传输环路的带宽繁忙度</w:t>
      </w:r>
      <w:bookmarkEnd w:id="987"/>
      <w:bookmarkEnd w:id="988"/>
    </w:p>
    <w:p>
      <w:pPr>
        <w:spacing w:before="156" w:beforeLines="50"/>
        <w:ind w:firstLine="420" w:firstLineChars="200"/>
      </w:pPr>
      <w:r>
        <w:rPr>
          <w:b/>
        </w:rPr>
        <w:t>定义：</w:t>
      </w:r>
      <w:r>
        <w:t>在N个采集周期内，传输环路的带宽利用率峰值超过阈值门限的次数占总采集次数的百分比，具有方向性。</w:t>
      </w:r>
    </w:p>
    <w:p>
      <w:pPr>
        <w:spacing w:before="156" w:beforeLines="50"/>
        <w:ind w:firstLine="420" w:firstLineChars="200"/>
      </w:pPr>
      <w:r>
        <w:rPr>
          <w:b/>
        </w:rPr>
        <w:t>基本单位：</w:t>
      </w:r>
      <w:r>
        <w:t>%</w:t>
      </w:r>
    </w:p>
    <w:p>
      <w:pPr>
        <w:spacing w:before="156" w:beforeLines="50"/>
        <w:ind w:firstLine="420" w:firstLineChars="200"/>
        <w:rPr>
          <w:b/>
        </w:rPr>
      </w:pPr>
      <w:r>
        <w:rPr>
          <w:b/>
        </w:rPr>
        <w:t>计算公式：</w:t>
      </w:r>
    </w:p>
    <w:p>
      <w:pPr>
        <w:spacing w:before="156" w:beforeLines="50"/>
        <w:ind w:firstLine="420" w:firstLineChars="200"/>
      </w:pPr>
      <w:r>
        <w:t>带宽繁忙度=（N个采集周期内带宽利用率峰值超过阈值门限的次数/总采集次数N）*100%</w:t>
      </w:r>
    </w:p>
    <w:p>
      <w:pPr>
        <w:spacing w:before="156" w:beforeLines="50"/>
        <w:ind w:firstLine="420" w:firstLineChars="200"/>
      </w:pPr>
      <w:r>
        <w:rPr>
          <w:b/>
        </w:rPr>
        <w:t>说明：</w:t>
      </w:r>
      <w:r>
        <w:t>流量采集周期设置为15分钟，持续采集60分钟，则N=4，假设4个带宽利用率峰值分别为33%、50%、55%、43%，设定阈值门限为45%，则（60分钟）繁忙度为2/4=50%，指标范围0~1。</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89" w:name="_Toc19695535"/>
      <w:bookmarkStart w:id="990" w:name="_Toc387061406"/>
      <w:bookmarkStart w:id="991" w:name="_Toc345920311"/>
      <w:r>
        <w:rPr>
          <w:b w:val="0"/>
          <w:szCs w:val="21"/>
        </w:rPr>
        <w:t>传输链路系统的流量</w:t>
      </w:r>
      <w:bookmarkEnd w:id="989"/>
      <w:bookmarkEnd w:id="990"/>
    </w:p>
    <w:p>
      <w:pPr>
        <w:spacing w:before="156" w:beforeLines="50"/>
        <w:ind w:firstLine="420" w:firstLineChars="200"/>
      </w:pPr>
      <w:r>
        <w:rPr>
          <w:b/>
        </w:rPr>
        <w:t>定义：</w:t>
      </w:r>
      <w:r>
        <w:t>某一传输链路系统的根节点带该链路的线路端口的流量，有方向性，参见</w:t>
      </w:r>
      <w:r>
        <w:fldChar w:fldCharType="begin"/>
      </w:r>
      <w:r>
        <w:instrText xml:space="preserve"> REF _Ref365447534 \h  \* MERGEFORMAT </w:instrText>
      </w:r>
      <w:r>
        <w:fldChar w:fldCharType="separate"/>
      </w:r>
      <w:r>
        <w:t>图11-4</w:t>
      </w:r>
      <w:r>
        <w:fldChar w:fldCharType="end"/>
      </w:r>
      <w:r>
        <w:t>。</w:t>
      </w:r>
    </w:p>
    <w:p>
      <w:pPr>
        <w:spacing w:before="156" w:beforeLines="50"/>
        <w:ind w:firstLine="420" w:firstLineChars="200"/>
      </w:pPr>
      <w:r>
        <w:rPr>
          <w:b/>
        </w:rPr>
        <w:t>基本单位：</w:t>
      </w:r>
      <w:r>
        <w:t>兆比特（Mbit）。</w:t>
      </w:r>
    </w:p>
    <w:p>
      <w:pPr>
        <w:spacing w:before="156" w:beforeLines="50"/>
        <w:ind w:firstLine="420" w:firstLineChars="200"/>
      </w:pPr>
      <w:r>
        <w:rPr>
          <w:b/>
        </w:rPr>
        <w:t>计算公式：</w:t>
      </w:r>
      <w:r>
        <w:t>采集周期为15分钟时</w:t>
      </w:r>
    </w:p>
    <w:p>
      <w:pPr>
        <w:spacing w:before="156" w:beforeLines="50"/>
        <w:ind w:firstLine="420" w:firstLineChars="200"/>
      </w:pPr>
      <w:r>
        <w:rPr>
          <w:b/>
        </w:rPr>
        <w:t>链路收流量</w:t>
      </w:r>
      <w:r>
        <w:t xml:space="preserve"> =（端口总接收字节数+20*帧数）*8bit/1000000</w:t>
      </w:r>
    </w:p>
    <w:p>
      <w:pPr>
        <w:spacing w:before="156" w:beforeLines="50"/>
        <w:ind w:firstLine="420" w:firstLineChars="200"/>
      </w:pPr>
      <w:r>
        <w:rPr>
          <w:b/>
        </w:rPr>
        <w:t>链路发流量</w:t>
      </w:r>
      <w:r>
        <w:t xml:space="preserve"> =（端口总发送字节数+20*帧数）*8bit/1000000</w:t>
      </w:r>
    </w:p>
    <w:p>
      <w:pPr>
        <w:spacing w:before="156" w:beforeLines="50"/>
        <w:ind w:firstLine="420" w:firstLineChars="200"/>
      </w:pPr>
      <w:r>
        <w:rPr>
          <w:b/>
        </w:rPr>
        <w:t>链路总流量</w:t>
      </w:r>
      <w:r>
        <w:t>=链路收流量+链路发流量</w:t>
      </w:r>
    </w:p>
    <w:p>
      <w:pPr>
        <w:jc w:val="center"/>
      </w:pPr>
      <w:r>
        <w:drawing>
          <wp:inline distT="0" distB="0" distL="0" distR="0">
            <wp:extent cx="3014980" cy="2576195"/>
            <wp:effectExtent l="0" t="0" r="0" b="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3016771" cy="2577797"/>
                    </a:xfrm>
                    <a:prstGeom prst="rect">
                      <a:avLst/>
                    </a:prstGeom>
                    <a:noFill/>
                    <a:ln>
                      <a:noFill/>
                    </a:ln>
                  </pic:spPr>
                </pic:pic>
              </a:graphicData>
            </a:graphic>
          </wp:inline>
        </w:drawing>
      </w:r>
    </w:p>
    <w:p>
      <w:pPr>
        <w:pStyle w:val="17"/>
        <w:jc w:val="center"/>
        <w:rPr>
          <w:rFonts w:ascii="Times New Roman" w:hAnsi="Times New Roman" w:cs="Times New Roman"/>
        </w:rPr>
      </w:pPr>
      <w:bookmarkStart w:id="992" w:name="_Ref365447534"/>
      <w:r>
        <w:rPr>
          <w:rFonts w:ascii="Times New Roman" w:hAnsi="Times New Roman" w:cs="Times New Roman"/>
        </w:rPr>
        <w:t>图</w:t>
      </w:r>
      <w:bookmarkEnd w:id="992"/>
      <w:r>
        <w:rPr>
          <w:rFonts w:ascii="Times New Roman" w:hAnsi="Times New Roman" w:cs="Times New Roman"/>
        </w:rPr>
        <w:t>10-3传输链路的流量监测点</w:t>
      </w:r>
    </w:p>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93" w:name="_Toc387061407"/>
      <w:bookmarkStart w:id="994" w:name="_Toc19695536"/>
      <w:r>
        <w:rPr>
          <w:b w:val="0"/>
          <w:szCs w:val="21"/>
        </w:rPr>
        <w:t>传输链路系统的流速</w:t>
      </w:r>
      <w:bookmarkEnd w:id="993"/>
      <w:bookmarkEnd w:id="994"/>
    </w:p>
    <w:p>
      <w:pPr>
        <w:spacing w:before="156" w:beforeLines="50"/>
        <w:ind w:firstLine="420" w:firstLineChars="200"/>
      </w:pPr>
      <w:r>
        <w:rPr>
          <w:b/>
        </w:rPr>
        <w:t>定义：</w:t>
      </w:r>
      <w:r>
        <w:t>在单位时间内，经过传输链路的根节点线路端口的数据量，具有方向性。</w:t>
      </w:r>
    </w:p>
    <w:p>
      <w:pPr>
        <w:spacing w:before="156" w:beforeLines="50"/>
        <w:ind w:firstLine="420" w:firstLineChars="200"/>
      </w:pPr>
      <w:r>
        <w:rPr>
          <w:b/>
        </w:rPr>
        <w:t>基本单位：</w:t>
      </w:r>
      <w:r>
        <w:t>兆比特/秒（Mbit/s）。</w:t>
      </w:r>
    </w:p>
    <w:p>
      <w:pPr>
        <w:spacing w:before="156" w:beforeLines="50"/>
        <w:ind w:firstLine="420" w:firstLineChars="200"/>
        <w:rPr>
          <w:b/>
        </w:rPr>
      </w:pPr>
      <w:r>
        <w:rPr>
          <w:b/>
        </w:rPr>
        <w:t>计算公式：以15分钟采集周期为例，</w:t>
      </w:r>
    </w:p>
    <w:p>
      <w:pPr>
        <w:spacing w:before="156" w:beforeLines="50"/>
        <w:ind w:firstLine="420" w:firstLineChars="200"/>
        <w:rPr>
          <w:b/>
        </w:rPr>
      </w:pPr>
      <w:r>
        <w:rPr>
          <w:b/>
        </w:rPr>
        <w:t>链路收流速=</w:t>
      </w:r>
      <w:r>
        <w:t>15分钟的收流量/（15*60）</w:t>
      </w:r>
    </w:p>
    <w:p>
      <w:pPr>
        <w:spacing w:before="156" w:beforeLines="50"/>
        <w:ind w:firstLine="420" w:firstLineChars="200"/>
        <w:rPr>
          <w:b/>
        </w:rPr>
      </w:pPr>
      <w:r>
        <w:rPr>
          <w:b/>
        </w:rPr>
        <w:t>链路发流速=</w:t>
      </w:r>
      <w:r>
        <w:t>15分钟的发流量/（15*60）</w:t>
      </w:r>
    </w:p>
    <w:p>
      <w:pPr>
        <w:spacing w:before="156" w:beforeLines="50"/>
        <w:ind w:firstLine="420" w:firstLineChars="200"/>
        <w:rPr>
          <w:b/>
        </w:rPr>
      </w:pPr>
      <w:r>
        <w:rPr>
          <w:b/>
        </w:rPr>
        <w:t>链路流速=</w:t>
      </w:r>
      <w:r>
        <w:t xml:space="preserve"> MAX（链路收流速，链路发流速）</w:t>
      </w:r>
    </w:p>
    <w:p>
      <w:pPr>
        <w:spacing w:before="156" w:beforeLines="50"/>
        <w:ind w:firstLine="420" w:firstLineChars="200"/>
      </w:pPr>
      <w:r>
        <w:rPr>
          <w:b/>
        </w:rPr>
        <w:t>说明：</w:t>
      </w:r>
      <w:r>
        <w:t>“流速”是一个瞬时值，一般情况下，其数值随时间变化而上下波动。</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95" w:name="_Toc19695537"/>
      <w:bookmarkStart w:id="996" w:name="_Toc387061408"/>
      <w:r>
        <w:rPr>
          <w:b w:val="0"/>
          <w:szCs w:val="21"/>
        </w:rPr>
        <w:t>传输链路系统的峰值流速</w:t>
      </w:r>
      <w:bookmarkEnd w:id="995"/>
      <w:bookmarkEnd w:id="996"/>
    </w:p>
    <w:p>
      <w:pPr>
        <w:spacing w:before="156" w:beforeLines="50"/>
        <w:ind w:firstLine="420" w:firstLineChars="200"/>
      </w:pPr>
      <w:r>
        <w:rPr>
          <w:b/>
        </w:rPr>
        <w:t>定义：</w:t>
      </w:r>
      <w:r>
        <w:t>在N个采集周期内，传输链路根节点的线路端口的最大流速，具有方向性。</w:t>
      </w:r>
    </w:p>
    <w:p>
      <w:pPr>
        <w:spacing w:before="156" w:beforeLines="50"/>
        <w:ind w:firstLine="420" w:firstLineChars="200"/>
      </w:pPr>
      <w:r>
        <w:rPr>
          <w:b/>
        </w:rPr>
        <w:t>基本单位：</w:t>
      </w:r>
      <w:r>
        <w:t>兆比特/秒（Mbit/s）。</w:t>
      </w:r>
    </w:p>
    <w:p>
      <w:pPr>
        <w:spacing w:before="156" w:beforeLines="50"/>
        <w:ind w:firstLine="420" w:firstLineChars="200"/>
        <w:rPr>
          <w:b/>
        </w:rPr>
      </w:pPr>
      <w:r>
        <w:rPr>
          <w:b/>
        </w:rPr>
        <w:t>计算公式：以15分钟采集周期为例，对于N个采集周期，</w:t>
      </w:r>
    </w:p>
    <w:p>
      <w:pPr>
        <w:spacing w:before="156" w:beforeLines="50"/>
        <w:ind w:firstLine="420" w:firstLineChars="200"/>
        <w:rPr>
          <w:b/>
        </w:rPr>
      </w:pPr>
      <w:r>
        <w:rPr>
          <w:b/>
        </w:rPr>
        <w:t>链路收峰值流速=</w:t>
      </w:r>
      <w:r>
        <w:t xml:space="preserve"> MAX（链路收流速1, 链路收流速2,…, 链路收流速N-1, 链路收流速N）</w:t>
      </w:r>
    </w:p>
    <w:p>
      <w:pPr>
        <w:spacing w:before="156" w:beforeLines="50"/>
        <w:ind w:firstLine="420" w:firstLineChars="200"/>
        <w:rPr>
          <w:b/>
        </w:rPr>
      </w:pPr>
      <w:r>
        <w:rPr>
          <w:b/>
        </w:rPr>
        <w:t>链路发峰值流速=</w:t>
      </w:r>
      <w:r>
        <w:t xml:space="preserve"> MAX（链路发流速1, 链路发流速2,…, 链路发流速N-1, 链路发流速N）</w:t>
      </w:r>
    </w:p>
    <w:p>
      <w:pPr>
        <w:spacing w:before="156" w:beforeLines="50"/>
        <w:ind w:firstLine="420" w:firstLineChars="200"/>
        <w:rPr>
          <w:b/>
        </w:rPr>
      </w:pPr>
      <w:r>
        <w:rPr>
          <w:b/>
        </w:rPr>
        <w:t>链路峰值流速=</w:t>
      </w:r>
      <w:r>
        <w:t xml:space="preserve"> MAX（链路收峰值流速，链路发峰值流速）</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97" w:name="_Toc19695538"/>
      <w:bookmarkStart w:id="998" w:name="_Toc387061409"/>
      <w:r>
        <w:rPr>
          <w:b w:val="0"/>
          <w:szCs w:val="21"/>
        </w:rPr>
        <w:t>传输链路系统的忙时平均流速</w:t>
      </w:r>
      <w:bookmarkEnd w:id="997"/>
      <w:bookmarkEnd w:id="998"/>
    </w:p>
    <w:p>
      <w:pPr>
        <w:spacing w:before="156" w:beforeLines="50"/>
        <w:ind w:firstLine="420" w:firstLineChars="200"/>
      </w:pPr>
      <w:r>
        <w:rPr>
          <w:b/>
        </w:rPr>
        <w:t>定义：</w:t>
      </w:r>
      <w:r>
        <w:t>将某一监测时长（如1天或1周7天）内所采集的传输链路根节点的流速点绘制成流速分布曲线，将忙时时段内的所有采集点的传输链路的流速平均值作为忙时平均流速，具有方向性。</w:t>
      </w:r>
    </w:p>
    <w:p>
      <w:pPr>
        <w:spacing w:before="156" w:beforeLines="50"/>
        <w:ind w:firstLine="420" w:firstLineChars="200"/>
      </w:pPr>
      <w:r>
        <w:rPr>
          <w:b/>
        </w:rPr>
        <w:t>基本单位：</w:t>
      </w:r>
      <w:r>
        <w:t>兆比特/秒（Mbit/s）。</w:t>
      </w:r>
    </w:p>
    <w:p>
      <w:pPr>
        <w:spacing w:before="156" w:beforeLines="50"/>
        <w:ind w:firstLine="420" w:firstLineChars="200"/>
        <w:rPr>
          <w:b/>
        </w:rPr>
      </w:pPr>
      <w:r>
        <w:rPr>
          <w:b/>
        </w:rPr>
        <w:t>计算公式：以15分钟采集周期为例，假设忙时内有M个采集点。</w:t>
      </w:r>
    </w:p>
    <w:p>
      <w:pPr>
        <w:spacing w:before="156" w:beforeLines="50"/>
        <w:ind w:firstLine="420" w:firstLineChars="200"/>
        <w:rPr>
          <w:b/>
        </w:rPr>
      </w:pPr>
      <w:r>
        <w:rPr>
          <w:b/>
        </w:rPr>
        <w:t>链路的忙时平均收流速=</w:t>
      </w:r>
      <w:r>
        <w:t>（链路忙时收流速1+链路忙时收流速2+…+链路忙时收流速M-1+链路忙时收流速M）/M</w:t>
      </w:r>
    </w:p>
    <w:p>
      <w:pPr>
        <w:spacing w:before="156" w:beforeLines="50"/>
        <w:ind w:firstLine="420" w:firstLineChars="200"/>
        <w:rPr>
          <w:b/>
        </w:rPr>
      </w:pPr>
      <w:r>
        <w:rPr>
          <w:b/>
        </w:rPr>
        <w:t>链路的忙时平均发流速=</w:t>
      </w:r>
      <w:r>
        <w:t>（链路忙时发流速1+链路忙时发流速2+…+链路忙时发流速M-1+链路忙时发流速M）/M</w:t>
      </w:r>
    </w:p>
    <w:p>
      <w:pPr>
        <w:spacing w:before="156" w:beforeLines="50"/>
        <w:ind w:firstLine="420" w:firstLineChars="200"/>
      </w:pPr>
      <w:r>
        <w:rPr>
          <w:b/>
        </w:rPr>
        <w:t>链路的忙时平均流速=</w:t>
      </w:r>
      <w:r>
        <w:t xml:space="preserve"> MAX（链路忙时收流速，链路忙时发流速）</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99" w:name="_Toc387061410"/>
      <w:bookmarkStart w:id="1000" w:name="_Toc19695539"/>
      <w:r>
        <w:rPr>
          <w:b w:val="0"/>
          <w:szCs w:val="21"/>
        </w:rPr>
        <w:t>传输链路系统的带宽利用率</w:t>
      </w:r>
      <w:bookmarkEnd w:id="999"/>
      <w:bookmarkEnd w:id="1000"/>
    </w:p>
    <w:p>
      <w:pPr>
        <w:spacing w:before="156" w:beforeLines="50"/>
        <w:ind w:firstLine="420" w:firstLineChars="200"/>
      </w:pPr>
      <w:r>
        <w:rPr>
          <w:b/>
        </w:rPr>
        <w:t>定义：</w:t>
      </w:r>
      <w:r>
        <w:t>该传输链路的根节点的线路端口带宽利用率，有方向性。</w:t>
      </w:r>
    </w:p>
    <w:p>
      <w:pPr>
        <w:spacing w:before="156" w:beforeLines="50"/>
        <w:ind w:firstLine="420" w:firstLineChars="200"/>
      </w:pPr>
      <w:r>
        <w:rPr>
          <w:b/>
        </w:rPr>
        <w:t>基本单位：</w:t>
      </w:r>
      <w:r>
        <w:t>%</w:t>
      </w:r>
    </w:p>
    <w:p>
      <w:pPr>
        <w:spacing w:before="156" w:beforeLines="50"/>
        <w:ind w:firstLine="420" w:firstLineChars="200"/>
      </w:pPr>
      <w:r>
        <w:rPr>
          <w:b/>
        </w:rPr>
        <w:t>计算公式：</w:t>
      </w:r>
      <w:r>
        <w:t>采集周期为15分钟时，</w:t>
      </w:r>
    </w:p>
    <w:p>
      <w:pPr>
        <w:spacing w:before="156" w:beforeLines="50"/>
        <w:ind w:firstLine="420" w:firstLineChars="200"/>
      </w:pPr>
      <w:r>
        <w:rPr>
          <w:b/>
        </w:rPr>
        <w:t>链路收方向带宽利用率</w:t>
      </w:r>
      <w:r>
        <w:t xml:space="preserve"> =链路收流速/物理带宽</w:t>
      </w:r>
    </w:p>
    <w:p>
      <w:pPr>
        <w:spacing w:before="156" w:beforeLines="50"/>
        <w:ind w:firstLine="420" w:firstLineChars="200"/>
      </w:pPr>
      <w:r>
        <w:rPr>
          <w:b/>
        </w:rPr>
        <w:t>链路发方向带宽利用率</w:t>
      </w:r>
      <w:r>
        <w:t xml:space="preserve"> =链路发流速/物理带宽</w:t>
      </w:r>
    </w:p>
    <w:p>
      <w:pPr>
        <w:spacing w:before="156" w:beforeLines="50"/>
        <w:ind w:firstLine="420" w:firstLineChars="200"/>
      </w:pPr>
      <w:r>
        <w:rPr>
          <w:b/>
        </w:rPr>
        <w:t>链路带宽利用率</w:t>
      </w:r>
      <w:r>
        <w:t xml:space="preserve"> =MAX（链路收流速，链路发流速）/链路物理带宽</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1001" w:name="_Toc387061411"/>
      <w:bookmarkStart w:id="1002" w:name="_Toc19695540"/>
      <w:r>
        <w:rPr>
          <w:b w:val="0"/>
          <w:szCs w:val="21"/>
        </w:rPr>
        <w:t>传输链路系统的带宽利用率均值</w:t>
      </w:r>
      <w:bookmarkEnd w:id="1001"/>
      <w:bookmarkEnd w:id="1002"/>
    </w:p>
    <w:p>
      <w:pPr>
        <w:spacing w:before="156" w:beforeLines="50"/>
        <w:ind w:firstLine="420" w:firstLineChars="200"/>
      </w:pPr>
      <w:r>
        <w:rPr>
          <w:b/>
        </w:rPr>
        <w:t>定义：</w:t>
      </w:r>
      <w:r>
        <w:t>该传输链路根节点的线路端口的N个采集周期带宽利用率的平均值，有方向性。</w:t>
      </w:r>
    </w:p>
    <w:p>
      <w:pPr>
        <w:spacing w:before="156" w:beforeLines="50"/>
        <w:ind w:firstLine="420" w:firstLineChars="200"/>
      </w:pPr>
      <w:r>
        <w:rPr>
          <w:b/>
        </w:rPr>
        <w:t>基本单位</w:t>
      </w:r>
      <w:r>
        <w:t>：%</w:t>
      </w:r>
    </w:p>
    <w:p>
      <w:pPr>
        <w:spacing w:before="156" w:beforeLines="50"/>
        <w:ind w:firstLine="420" w:firstLineChars="200"/>
        <w:rPr>
          <w:b/>
        </w:rPr>
      </w:pPr>
      <w:r>
        <w:rPr>
          <w:b/>
        </w:rPr>
        <w:t>计算公式：对于N个采集周期，</w:t>
      </w:r>
    </w:p>
    <w:p>
      <w:pPr>
        <w:spacing w:before="156" w:beforeLines="50"/>
        <w:ind w:firstLine="420" w:firstLineChars="200"/>
        <w:rPr>
          <w:b/>
        </w:rPr>
      </w:pPr>
      <w:r>
        <w:rPr>
          <w:b/>
        </w:rPr>
        <w:t>链路收方向带宽利用率均值</w:t>
      </w:r>
      <w:r>
        <w:t xml:space="preserve"> =（链路收方向带宽利用率1+链路收方向带宽利用率2+…+链路收方向带宽利用率N-1+链路收方向带宽利用率N）/N</w:t>
      </w:r>
    </w:p>
    <w:p>
      <w:pPr>
        <w:spacing w:before="156" w:beforeLines="50"/>
        <w:ind w:firstLine="420" w:firstLineChars="200"/>
      </w:pPr>
      <w:r>
        <w:rPr>
          <w:b/>
        </w:rPr>
        <w:t>链路发方向带宽利用率均值</w:t>
      </w:r>
      <w:r>
        <w:t xml:space="preserve"> =（链路发方向带宽利用率1+链路发方向带宽利用率2+…+链路发方向带宽利用率N-1+链路发方向带宽利用率N）/ N</w:t>
      </w:r>
    </w:p>
    <w:p>
      <w:pPr>
        <w:spacing w:before="156" w:beforeLines="50"/>
        <w:ind w:firstLine="420" w:firstLineChars="200"/>
      </w:pPr>
      <w:r>
        <w:rPr>
          <w:b/>
        </w:rPr>
        <w:t>链路带宽利用率均值</w:t>
      </w:r>
      <w:r>
        <w:t xml:space="preserve"> =MAX（链路收方向带宽利用率均值，链路发方向带宽利用率均值）</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1003" w:name="_Toc387061412"/>
      <w:bookmarkStart w:id="1004" w:name="_Toc19695541"/>
      <w:r>
        <w:rPr>
          <w:b w:val="0"/>
          <w:szCs w:val="21"/>
        </w:rPr>
        <w:t>传输链路系统的带宽利用率忙时均值</w:t>
      </w:r>
      <w:bookmarkEnd w:id="1003"/>
      <w:bookmarkEnd w:id="1004"/>
    </w:p>
    <w:p>
      <w:pPr>
        <w:spacing w:before="156" w:beforeLines="50"/>
        <w:ind w:firstLine="420" w:firstLineChars="200"/>
      </w:pPr>
      <w:r>
        <w:rPr>
          <w:b/>
        </w:rPr>
        <w:t>定义：</w:t>
      </w:r>
      <w:r>
        <w:t>该传输链路根节点的线路端口在某一监测时长（如：日或周）忙时时段的所有N个采集周期带宽利用率的平均值，有方向性。</w:t>
      </w:r>
    </w:p>
    <w:p>
      <w:pPr>
        <w:spacing w:before="156" w:beforeLines="50"/>
        <w:ind w:firstLine="420" w:firstLineChars="200"/>
      </w:pPr>
      <w:r>
        <w:rPr>
          <w:b/>
        </w:rPr>
        <w:t>基本单位</w:t>
      </w:r>
      <w:r>
        <w:t>：%</w:t>
      </w:r>
    </w:p>
    <w:p>
      <w:pPr>
        <w:spacing w:before="156" w:beforeLines="50"/>
        <w:ind w:firstLine="420" w:firstLineChars="200"/>
        <w:rPr>
          <w:b/>
        </w:rPr>
      </w:pPr>
      <w:r>
        <w:rPr>
          <w:b/>
        </w:rPr>
        <w:t>计算公式：对于忙时时段的N个采集周期，</w:t>
      </w:r>
    </w:p>
    <w:p>
      <w:pPr>
        <w:spacing w:before="156" w:beforeLines="50"/>
        <w:ind w:firstLine="420" w:firstLineChars="200"/>
        <w:rPr>
          <w:b/>
        </w:rPr>
      </w:pPr>
      <w:r>
        <w:rPr>
          <w:b/>
        </w:rPr>
        <w:t>链路收方向带宽利用率均值</w:t>
      </w:r>
      <w:r>
        <w:t>=（链路收方向带宽利用率1+链路收方向带宽利用率2+…+链路收方向带宽利用率N-1+链路收方向带宽利用率N）/N</w:t>
      </w:r>
    </w:p>
    <w:p>
      <w:pPr>
        <w:spacing w:before="156" w:beforeLines="50"/>
        <w:ind w:firstLine="420" w:firstLineChars="200"/>
      </w:pPr>
      <w:r>
        <w:rPr>
          <w:b/>
        </w:rPr>
        <w:t>链路发方向带宽利用率均值</w:t>
      </w:r>
      <w:r>
        <w:t xml:space="preserve"> =（链路发方向带宽利用率1+链路发方向带宽利用率2+…+链路发方向带宽利用率N-1+链路发方向带宽利用率N）/ N</w:t>
      </w:r>
    </w:p>
    <w:p>
      <w:pPr>
        <w:spacing w:before="156" w:beforeLines="50"/>
        <w:ind w:firstLine="420" w:firstLineChars="200"/>
      </w:pPr>
      <w:r>
        <w:rPr>
          <w:b/>
        </w:rPr>
        <w:t>链路带宽利用率均值</w:t>
      </w:r>
      <w:r>
        <w:t xml:space="preserve"> =MAX（链路收方向带宽利用率均值，链路发方向带宽利用率均值）</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1005" w:name="_Toc19695542"/>
      <w:bookmarkStart w:id="1006" w:name="_Toc387061413"/>
      <w:r>
        <w:rPr>
          <w:b w:val="0"/>
          <w:szCs w:val="21"/>
        </w:rPr>
        <w:t>传输链路系统的带宽利用率峰值</w:t>
      </w:r>
      <w:bookmarkEnd w:id="1005"/>
      <w:bookmarkEnd w:id="1006"/>
    </w:p>
    <w:p>
      <w:pPr>
        <w:spacing w:before="156" w:beforeLines="50"/>
        <w:ind w:firstLine="420" w:firstLineChars="200"/>
      </w:pPr>
      <w:r>
        <w:t>定义：该传输链路根节点的线路端口的N个采集周期带宽利用率的最大值，有方向性。</w:t>
      </w:r>
    </w:p>
    <w:p>
      <w:pPr>
        <w:spacing w:before="156" w:beforeLines="50"/>
        <w:ind w:firstLine="420" w:firstLineChars="200"/>
      </w:pPr>
      <w:r>
        <w:t>基本单位：%</w:t>
      </w:r>
    </w:p>
    <w:p>
      <w:pPr>
        <w:spacing w:before="156" w:beforeLines="50"/>
        <w:ind w:firstLine="420" w:firstLineChars="200"/>
      </w:pPr>
      <w:r>
        <w:rPr>
          <w:b/>
        </w:rPr>
        <w:t>计算公式：对于N个采集周期，</w:t>
      </w:r>
    </w:p>
    <w:p>
      <w:pPr>
        <w:spacing w:before="156" w:beforeLines="50"/>
        <w:ind w:firstLine="420" w:firstLineChars="200"/>
        <w:rPr>
          <w:b/>
        </w:rPr>
      </w:pPr>
      <w:r>
        <w:rPr>
          <w:b/>
        </w:rPr>
        <w:t>链路收方向带宽利用率峰值</w:t>
      </w:r>
      <w:r>
        <w:t xml:space="preserve"> = MAX（链路收方向带宽利用率1，链路收方向带宽利用率2，…，链路收方向带宽利用率N-1，链路收方向带宽利用率N）</w:t>
      </w:r>
    </w:p>
    <w:p>
      <w:pPr>
        <w:spacing w:before="156" w:beforeLines="50"/>
        <w:ind w:firstLine="420" w:firstLineChars="200"/>
      </w:pPr>
      <w:r>
        <w:rPr>
          <w:b/>
        </w:rPr>
        <w:t>链路发方向带宽利用率峰值</w:t>
      </w:r>
      <w:r>
        <w:t xml:space="preserve"> = MAX（链路发方向带宽利用率1，链路发方向带宽利用率2，…，链路发方向带宽利用率N-1，链路发方向带宽利用率N）</w:t>
      </w:r>
    </w:p>
    <w:p>
      <w:pPr>
        <w:spacing w:before="156" w:beforeLines="50"/>
        <w:ind w:firstLine="420" w:firstLineChars="200"/>
      </w:pPr>
      <w:r>
        <w:rPr>
          <w:b/>
        </w:rPr>
        <w:t>链路带宽利用率峰值</w:t>
      </w:r>
      <w:r>
        <w:t xml:space="preserve"> = MAX（链路收方向带宽利用率峰值，链路发方向带宽利用率峰值）</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1007" w:name="_Toc19695543"/>
      <w:bookmarkStart w:id="1008" w:name="_Toc387061414"/>
      <w:r>
        <w:rPr>
          <w:b w:val="0"/>
          <w:szCs w:val="21"/>
        </w:rPr>
        <w:t>传输链路系统的带宽繁忙度</w:t>
      </w:r>
      <w:bookmarkEnd w:id="1007"/>
      <w:bookmarkEnd w:id="1008"/>
    </w:p>
    <w:p>
      <w:pPr>
        <w:spacing w:before="156" w:beforeLines="50"/>
        <w:ind w:firstLine="420" w:firstLineChars="200"/>
      </w:pPr>
      <w:r>
        <w:rPr>
          <w:b/>
        </w:rPr>
        <w:t>定义：</w:t>
      </w:r>
      <w:r>
        <w:t>在N个采集周期内，传输链路的带宽利用率峰值超过阈值门限的次数占总采集次数的百分比，具有方向性。</w:t>
      </w:r>
    </w:p>
    <w:p>
      <w:pPr>
        <w:spacing w:before="156" w:beforeLines="50"/>
        <w:ind w:firstLine="420" w:firstLineChars="200"/>
      </w:pPr>
      <w:r>
        <w:rPr>
          <w:b/>
        </w:rPr>
        <w:t>基本单位：</w:t>
      </w:r>
      <w:r>
        <w:t>%</w:t>
      </w:r>
    </w:p>
    <w:p>
      <w:pPr>
        <w:spacing w:before="156" w:beforeLines="50"/>
        <w:ind w:firstLine="420" w:firstLineChars="200"/>
        <w:rPr>
          <w:b/>
        </w:rPr>
      </w:pPr>
      <w:r>
        <w:rPr>
          <w:b/>
        </w:rPr>
        <w:t>计算公式：</w:t>
      </w:r>
    </w:p>
    <w:p>
      <w:pPr>
        <w:spacing w:before="156" w:beforeLines="50"/>
        <w:ind w:firstLine="420" w:firstLineChars="200"/>
      </w:pPr>
      <w:r>
        <w:t>带宽繁忙度=（N个采集周期内带宽利用率峰值超过阈值门限的次数/总采集次数N）*100%</w:t>
      </w:r>
    </w:p>
    <w:p>
      <w:pPr>
        <w:spacing w:before="156" w:beforeLines="50"/>
        <w:ind w:firstLine="420" w:firstLineChars="200"/>
      </w:pPr>
      <w:r>
        <w:rPr>
          <w:b/>
        </w:rPr>
        <w:t>说明：</w:t>
      </w:r>
      <w:r>
        <w:t>流量采集周期设置为15分钟，持续采集60分钟，则N=4，假设4个带宽利用率峰值分别为33%、50%、55%、43%，设定阈值门限为45%，则（60分钟）繁忙度为2/4=50%，指标范围0~1。</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1009" w:name="_Toc387061415"/>
      <w:bookmarkStart w:id="1010" w:name="_Toc19695544"/>
      <w:r>
        <w:rPr>
          <w:b w:val="0"/>
          <w:szCs w:val="21"/>
        </w:rPr>
        <w:t>业务总流量</w:t>
      </w:r>
      <w:bookmarkEnd w:id="991"/>
      <w:bookmarkEnd w:id="1009"/>
      <w:bookmarkEnd w:id="1010"/>
    </w:p>
    <w:p>
      <w:pPr>
        <w:spacing w:before="156" w:beforeLines="50"/>
        <w:ind w:firstLine="420" w:firstLineChars="200"/>
      </w:pPr>
      <w:r>
        <w:rPr>
          <w:b/>
        </w:rPr>
        <w:t>定义：</w:t>
      </w:r>
      <w:r>
        <w:t>在一个时间段内，PTN/SPN网络接入的所有PW的发送和接收流量之和。（注：不加MPLS-TP标签封装的纯业务流量）；也可以根据业务分类，分别统计各类业务UI端口的发送流量之和。</w:t>
      </w:r>
    </w:p>
    <w:p>
      <w:pPr>
        <w:spacing w:before="156" w:beforeLines="50"/>
        <w:ind w:firstLine="420" w:firstLineChars="200"/>
      </w:pPr>
      <w:r>
        <w:rPr>
          <w:b/>
        </w:rPr>
        <w:t>基本单位：</w:t>
      </w:r>
      <w:r>
        <w:t>兆比特（Mbit）</w:t>
      </w:r>
    </w:p>
    <w:p>
      <w:pPr>
        <w:spacing w:before="156" w:beforeLines="50"/>
        <w:ind w:firstLine="420" w:firstLineChars="200"/>
      </w:pPr>
      <w:r>
        <w:rPr>
          <w:b/>
        </w:rPr>
        <w:t>计算公式：假设全网各类业务对应有N条PW，某类业务有M条PW。</w:t>
      </w:r>
    </w:p>
    <w:p>
      <w:pPr>
        <w:spacing w:before="156" w:beforeLines="50"/>
        <w:ind w:firstLine="420" w:firstLineChars="200"/>
      </w:pPr>
      <w:r>
        <w:rPr>
          <w:b/>
        </w:rPr>
        <w:t>业务总流量</w:t>
      </w:r>
      <w:r>
        <w:t xml:space="preserve"> = SUM (PW</w:t>
      </w:r>
      <w:r>
        <w:rPr>
          <w:vertAlign w:val="subscript"/>
        </w:rPr>
        <w:t>1</w:t>
      </w:r>
      <w:r>
        <w:t>的发流量，PW</w:t>
      </w:r>
      <w:r>
        <w:rPr>
          <w:vertAlign w:val="subscript"/>
        </w:rPr>
        <w:t>2</w:t>
      </w:r>
      <w:r>
        <w:t>的发流量，…，PW</w:t>
      </w:r>
      <w:r>
        <w:rPr>
          <w:vertAlign w:val="subscript"/>
        </w:rPr>
        <w:t>N-1</w:t>
      </w:r>
      <w:r>
        <w:t>的发流量，PW</w:t>
      </w:r>
      <w:r>
        <w:rPr>
          <w:vertAlign w:val="subscript"/>
        </w:rPr>
        <w:t>N</w:t>
      </w:r>
      <w:r>
        <w:t>的发流量，PW</w:t>
      </w:r>
      <w:r>
        <w:rPr>
          <w:vertAlign w:val="subscript"/>
        </w:rPr>
        <w:t>1</w:t>
      </w:r>
      <w:r>
        <w:t>的收流量，PW</w:t>
      </w:r>
      <w:r>
        <w:rPr>
          <w:vertAlign w:val="subscript"/>
        </w:rPr>
        <w:t>2</w:t>
      </w:r>
      <w:r>
        <w:t>的收流量，…，PW</w:t>
      </w:r>
      <w:r>
        <w:rPr>
          <w:vertAlign w:val="subscript"/>
        </w:rPr>
        <w:t>N-1</w:t>
      </w:r>
      <w:r>
        <w:t>的收流量，PW</w:t>
      </w:r>
      <w:r>
        <w:rPr>
          <w:vertAlign w:val="subscript"/>
        </w:rPr>
        <w:t>N</w:t>
      </w:r>
      <w:r>
        <w:t xml:space="preserve">的收流量) </w:t>
      </w:r>
    </w:p>
    <w:p>
      <w:pPr>
        <w:spacing w:before="156" w:beforeLines="50"/>
        <w:ind w:firstLine="420" w:firstLineChars="200"/>
      </w:pPr>
      <w:r>
        <w:rPr>
          <w:b/>
        </w:rPr>
        <w:t>某类业务的总流量</w:t>
      </w:r>
      <w:r>
        <w:t xml:space="preserve"> = SUM (某类业务PW</w:t>
      </w:r>
      <w:r>
        <w:rPr>
          <w:vertAlign w:val="subscript"/>
        </w:rPr>
        <w:t>1</w:t>
      </w:r>
      <w:r>
        <w:t>的发流量，某类业务PW</w:t>
      </w:r>
      <w:r>
        <w:rPr>
          <w:vertAlign w:val="subscript"/>
        </w:rPr>
        <w:t>2</w:t>
      </w:r>
      <w:r>
        <w:t>的发流量，…，某类业务PW</w:t>
      </w:r>
      <w:r>
        <w:rPr>
          <w:vertAlign w:val="subscript"/>
        </w:rPr>
        <w:t>M-1</w:t>
      </w:r>
      <w:r>
        <w:t>的发流量，某类业务PW</w:t>
      </w:r>
      <w:r>
        <w:rPr>
          <w:vertAlign w:val="subscript"/>
        </w:rPr>
        <w:t>M</w:t>
      </w:r>
      <w:r>
        <w:t>的发流量，某类业务PW</w:t>
      </w:r>
      <w:r>
        <w:rPr>
          <w:vertAlign w:val="subscript"/>
        </w:rPr>
        <w:t>1</w:t>
      </w:r>
      <w:r>
        <w:t>的收流量，某类业务PW</w:t>
      </w:r>
      <w:r>
        <w:rPr>
          <w:vertAlign w:val="subscript"/>
        </w:rPr>
        <w:t>2</w:t>
      </w:r>
      <w:r>
        <w:t>的收流量，…，某类业务PW</w:t>
      </w:r>
      <w:r>
        <w:rPr>
          <w:vertAlign w:val="subscript"/>
        </w:rPr>
        <w:t>M-1</w:t>
      </w:r>
      <w:r>
        <w:t>的收流量，某类业务PW</w:t>
      </w:r>
      <w:r>
        <w:rPr>
          <w:vertAlign w:val="subscript"/>
        </w:rPr>
        <w:t>M</w:t>
      </w:r>
      <w:r>
        <w:t xml:space="preserve">的收流量) </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1011" w:name="_Toc534278538"/>
      <w:bookmarkEnd w:id="1011"/>
      <w:bookmarkStart w:id="1012" w:name="_Toc387061416"/>
      <w:bookmarkStart w:id="1013" w:name="_Toc19695545"/>
      <w:r>
        <w:rPr>
          <w:b w:val="0"/>
          <w:szCs w:val="21"/>
        </w:rPr>
        <w:t>各类业务流量的占比</w:t>
      </w:r>
      <w:bookmarkEnd w:id="1012"/>
      <w:bookmarkEnd w:id="1013"/>
    </w:p>
    <w:p>
      <w:pPr>
        <w:spacing w:before="156" w:beforeLines="50"/>
        <w:ind w:firstLine="420" w:firstLineChars="200"/>
      </w:pPr>
      <w:r>
        <w:rPr>
          <w:b/>
        </w:rPr>
        <w:t>定义：</w:t>
      </w:r>
      <w:r>
        <w:t>在一个时间段内，PTN/SPN网络接入的各类业务流量占业务总流量的比例。</w:t>
      </w:r>
    </w:p>
    <w:p>
      <w:pPr>
        <w:spacing w:before="156" w:beforeLines="50"/>
        <w:ind w:firstLine="420" w:firstLineChars="200"/>
      </w:pPr>
      <w:r>
        <w:rPr>
          <w:b/>
        </w:rPr>
        <w:t>基本单位：</w:t>
      </w:r>
      <w:r>
        <w:t>百分比</w:t>
      </w:r>
    </w:p>
    <w:p>
      <w:pPr>
        <w:spacing w:before="156" w:beforeLines="50"/>
        <w:ind w:firstLine="420" w:firstLineChars="200"/>
      </w:pPr>
      <w:r>
        <w:rPr>
          <w:b/>
        </w:rPr>
        <w:t>计算公式：假设全网共有N个PW，某类业务共有M个PW，</w:t>
      </w:r>
    </w:p>
    <w:p>
      <w:pPr>
        <w:spacing w:before="156" w:beforeLines="50"/>
        <w:ind w:firstLine="420" w:firstLineChars="200"/>
      </w:pPr>
      <w:r>
        <w:rPr>
          <w:b/>
        </w:rPr>
        <w:t>各类业务流量的占比</w:t>
      </w:r>
      <w:r>
        <w:t xml:space="preserve"> = 某类业务的总流量/业务总流量*100%= SUM (某类业务PW1的发流量，某类业务PW2的发流量，…，某类业务PWM-1的发流量，某类业务PWM的发流量，某类业务PW1的收流量，某类业务PW2的收流量，…，某类业务PWM-1的收流量，某类业务PWM的收流量) /SUM (PW1的发流量，PW2的发流量，…，PWN-1的发流量，PWN的发流量，PW1的收流量，PW2的收流量，…，PWN-1的收流量，PWN的收流量)*100%</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1014" w:name="_Toc19695546"/>
      <w:bookmarkStart w:id="1015" w:name="_Toc387061417"/>
      <w:r>
        <w:rPr>
          <w:b w:val="0"/>
          <w:szCs w:val="21"/>
        </w:rPr>
        <w:t>L2PTN业务总流量</w:t>
      </w:r>
      <w:bookmarkEnd w:id="1014"/>
      <w:bookmarkEnd w:id="1015"/>
    </w:p>
    <w:p>
      <w:pPr>
        <w:spacing w:before="156" w:beforeLines="50"/>
        <w:ind w:firstLine="420" w:firstLineChars="200"/>
      </w:pPr>
      <w:r>
        <w:rPr>
          <w:b/>
        </w:rPr>
        <w:t>定义：</w:t>
      </w:r>
      <w:r>
        <w:t>所有业务落地的核心L2PTN节点的A类监测点UNI端口发送与接收流量之和，体现L2PTN/SPN网络实际承载的流量负荷。</w:t>
      </w:r>
    </w:p>
    <w:p>
      <w:pPr>
        <w:spacing w:before="156" w:beforeLines="50"/>
        <w:ind w:firstLine="420" w:firstLineChars="200"/>
        <w:rPr>
          <w:b/>
        </w:rPr>
      </w:pPr>
      <w:r>
        <w:rPr>
          <w:b/>
        </w:rPr>
        <w:t>计算公式：针对所有业务落地的核心L2PTN节点，假设有N个监测点A端口</w:t>
      </w:r>
    </w:p>
    <w:p>
      <w:pPr>
        <w:spacing w:before="156" w:beforeLines="50"/>
        <w:ind w:firstLine="420" w:firstLineChars="200"/>
      </w:pPr>
      <w:r>
        <w:rPr>
          <w:b/>
        </w:rPr>
        <w:t>L2PTN/SPN网络业务发送总流量</w:t>
      </w:r>
      <w:r>
        <w:t>=SUM (业务落地的核心PTN节点1的A端口的总发送流量，业务落地的核心PTN节点2的A端口的总发送流量，…，业务落地的核心PTN节点N-1的A端口的总发送流量，业务落地的核心PTN节点N的A端口的总发送流量)</w:t>
      </w:r>
    </w:p>
    <w:p>
      <w:pPr>
        <w:spacing w:before="156" w:beforeLines="50"/>
        <w:ind w:firstLine="420" w:firstLineChars="200"/>
      </w:pPr>
      <w:r>
        <w:t>L2PTN/SPN网络业务接收总流量-接收=SUM (业务落地的核心PTN节点1的A端口的总接收流量，业务落地的核心PTN节点2的A端口的总接收流量，…，业务落地的核心PTN节点N-1的端口A的总接收流量，业务落地的核心PTN节点N的A端口的总接收流量)</w:t>
      </w:r>
    </w:p>
    <w:p>
      <w:pPr>
        <w:spacing w:before="156" w:beforeLines="50"/>
        <w:ind w:firstLine="420" w:firstLineChars="200"/>
      </w:pPr>
      <w:r>
        <w:t>L2PTN/SPN网络业务总流量=L2PTN/SPN网络业务发送总流量+ L2PTN/SPN网络业务接收总流量</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1016" w:name="_Toc387061418"/>
      <w:bookmarkStart w:id="1017" w:name="_Toc19695547"/>
      <w:r>
        <w:rPr>
          <w:b w:val="0"/>
          <w:szCs w:val="21"/>
        </w:rPr>
        <w:t>L3PTN业务总流量</w:t>
      </w:r>
      <w:bookmarkEnd w:id="1016"/>
      <w:bookmarkEnd w:id="1017"/>
    </w:p>
    <w:p>
      <w:pPr>
        <w:spacing w:before="156" w:beforeLines="50"/>
        <w:ind w:firstLine="420" w:firstLineChars="200"/>
      </w:pPr>
      <w:r>
        <w:rPr>
          <w:b/>
        </w:rPr>
        <w:t>定义：</w:t>
      </w:r>
      <w:r>
        <w:t>L3PTN/SPN网络内涉及业务落地的所有L3PTN节点的A类监测点 UNI端口发送与接收流量之和，体现L3PTN/SPN网络实际承载的流量负荷。</w:t>
      </w:r>
    </w:p>
    <w:p>
      <w:pPr>
        <w:spacing w:before="156" w:beforeLines="50"/>
        <w:ind w:firstLine="420" w:firstLineChars="200"/>
        <w:rPr>
          <w:b/>
        </w:rPr>
      </w:pPr>
      <w:r>
        <w:rPr>
          <w:b/>
        </w:rPr>
        <w:t>计算公式：针对所有业务落地的核心L3PTN节点，假设有N个监测点A端口</w:t>
      </w:r>
    </w:p>
    <w:p>
      <w:pPr>
        <w:spacing w:before="156" w:beforeLines="50"/>
        <w:ind w:firstLine="420" w:firstLineChars="200"/>
      </w:pPr>
      <w:r>
        <w:rPr>
          <w:b/>
        </w:rPr>
        <w:t>L3PTN/SPN网络业务发送总流量</w:t>
      </w:r>
      <w:r>
        <w:t>= SUM (业务落地的核心PTN节点1的A端口的总发送流量，业务落地的核心PTN节点2的A端口的总发送流量，…，业务落地的核心PTN节点N-1的A端口的总发送流量，业务落地的核心PTN节点N的A端口的总发送流量)</w:t>
      </w:r>
    </w:p>
    <w:p>
      <w:pPr>
        <w:spacing w:before="156" w:beforeLines="50"/>
        <w:ind w:firstLine="420" w:firstLineChars="200"/>
      </w:pPr>
      <w:r>
        <w:t>L3PTN/SPN网络业务接收总流量= SUM (业务落地的核心PTN节点1的A端口的总接收流量，业务落地的核心PTN节点2的A端口的总接收流量，…，业务落地的核心PTN节点N-1的A端口的总接收流量，业务落地的核心PTN节点N的A端口的总接收流量)</w:t>
      </w:r>
    </w:p>
    <w:p>
      <w:pPr>
        <w:spacing w:before="156" w:beforeLines="50"/>
        <w:ind w:firstLine="420" w:firstLineChars="200"/>
      </w:pPr>
      <w:r>
        <w:t>L3PTN/SPN网络业务总流量=L3PTN/SPN网络业务发送总流量+L3PTN/SPN网络业务接收总流量</w:t>
      </w:r>
    </w:p>
    <w:p>
      <w:pPr>
        <w:pStyle w:val="3"/>
        <w:numPr>
          <w:ilvl w:val="1"/>
          <w:numId w:val="100"/>
        </w:numPr>
        <w:spacing w:line="240" w:lineRule="auto"/>
        <w:rPr>
          <w:rFonts w:ascii="Times New Roman" w:hAnsi="Times New Roman"/>
          <w:b w:val="0"/>
          <w:color w:val="000000" w:themeColor="text1"/>
          <w:sz w:val="24"/>
          <w:szCs w:val="24"/>
          <w14:textFill>
            <w14:solidFill>
              <w14:schemeClr w14:val="tx1"/>
            </w14:solidFill>
          </w14:textFill>
        </w:rPr>
      </w:pPr>
      <w:bookmarkStart w:id="1018" w:name="_Toc534278542"/>
      <w:bookmarkEnd w:id="1018"/>
      <w:bookmarkStart w:id="1019" w:name="_Toc53650198"/>
      <w:bookmarkStart w:id="1020" w:name="_Toc19695548"/>
      <w:r>
        <w:rPr>
          <w:rFonts w:ascii="Times New Roman" w:hAnsi="Times New Roman"/>
          <w:b w:val="0"/>
          <w:color w:val="000000" w:themeColor="text1"/>
          <w:sz w:val="24"/>
          <w:szCs w:val="24"/>
          <w14:textFill>
            <w14:solidFill>
              <w14:schemeClr w14:val="tx1"/>
            </w14:solidFill>
          </w14:textFill>
        </w:rPr>
        <w:t>流量基础数据表要求说明</w:t>
      </w:r>
      <w:bookmarkEnd w:id="1019"/>
      <w:bookmarkEnd w:id="1020"/>
    </w:p>
    <w:p>
      <w:pPr>
        <w:spacing w:before="156" w:beforeLines="50"/>
        <w:ind w:firstLine="420" w:firstLineChars="200"/>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“基础数据表”主要由监测对象、基础流量指标和流量分类信息组成。</w:t>
      </w:r>
    </w:p>
    <w:p>
      <w:pPr>
        <w:spacing w:before="156" w:beforeLines="50"/>
        <w:ind w:firstLine="420" w:firstLineChars="200"/>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“端口发送流量”和“端口接收流量”两项基础指标只能通过设备直接获取，其他大部分基础指标都可以通过“端口发送流量”和“端口接收流量”两项基础指标计算得到。</w:t>
      </w:r>
    </w:p>
    <w:p>
      <w:pPr>
        <w:spacing w:before="156" w:beforeLines="50"/>
        <w:ind w:firstLine="420" w:firstLineChars="200"/>
        <w:rPr>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流量分类信息，用于对流量数据进行分类，</w:t>
      </w:r>
      <w:r>
        <w:rPr>
          <w:color w:val="000000" w:themeColor="text1"/>
          <w:szCs w:val="21"/>
          <w14:textFill>
            <w14:solidFill>
              <w14:schemeClr w14:val="tx1"/>
            </w14:solidFill>
          </w14:textFill>
        </w:rPr>
        <w:t>如“端口类型”、“区域信息”和“业务类型信息”等。</w:t>
      </w:r>
    </w:p>
    <w:p>
      <w:pPr>
        <w:pStyle w:val="193"/>
        <w:ind w:left="630" w:hanging="210"/>
        <w:jc w:val="center"/>
        <w:rPr>
          <w:rFonts w:ascii="Times New Roman" w:eastAsia="黑体"/>
          <w:sz w:val="21"/>
          <w:szCs w:val="21"/>
        </w:rPr>
      </w:pPr>
      <w:r>
        <w:rPr>
          <w:rFonts w:ascii="Times New Roman" w:eastAsia="黑体"/>
          <w:sz w:val="21"/>
          <w:szCs w:val="21"/>
        </w:rPr>
        <w:t>表10-5  PTN流量“基础数据表”字段说明</w:t>
      </w:r>
    </w:p>
    <w:tbl>
      <w:tblPr>
        <w:tblStyle w:val="56"/>
        <w:tblW w:w="8222" w:type="dxa"/>
        <w:jc w:val="center"/>
        <w:tblLayout w:type="autofit"/>
        <w:tblCellMar>
          <w:top w:w="0" w:type="dxa"/>
          <w:left w:w="108" w:type="dxa"/>
          <w:bottom w:w="0" w:type="dxa"/>
          <w:right w:w="108" w:type="dxa"/>
        </w:tblCellMar>
      </w:tblPr>
      <w:tblGrid>
        <w:gridCol w:w="2526"/>
        <w:gridCol w:w="1822"/>
        <w:gridCol w:w="3874"/>
      </w:tblGrid>
      <w:tr>
        <w:tblPrEx>
          <w:tblCellMar>
            <w:top w:w="0" w:type="dxa"/>
            <w:left w:w="108" w:type="dxa"/>
            <w:bottom w:w="0" w:type="dxa"/>
            <w:right w:w="108" w:type="dxa"/>
          </w:tblCellMar>
        </w:tblPrEx>
        <w:trPr>
          <w:trHeight w:val="285" w:hRule="atLeast"/>
          <w:jc w:val="center"/>
        </w:trPr>
        <w:tc>
          <w:tcPr>
            <w:tcW w:w="1536"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156" w:beforeLines="50"/>
              <w:jc w:val="left"/>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字段</w:t>
            </w:r>
          </w:p>
        </w:tc>
        <w:tc>
          <w:tcPr>
            <w:tcW w:w="1108" w:type="pct"/>
            <w:tcBorders>
              <w:top w:val="single" w:color="auto" w:sz="4" w:space="0"/>
              <w:left w:val="nil"/>
              <w:bottom w:val="single" w:color="auto" w:sz="4" w:space="0"/>
              <w:right w:val="single" w:color="auto" w:sz="4" w:space="0"/>
            </w:tcBorders>
            <w:shd w:val="clear" w:color="auto" w:fill="auto"/>
            <w:vAlign w:val="center"/>
          </w:tcPr>
          <w:p>
            <w:pPr>
              <w:widowControl/>
              <w:spacing w:before="156" w:beforeLines="50"/>
              <w:jc w:val="left"/>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获取方式</w:t>
            </w:r>
          </w:p>
        </w:tc>
        <w:tc>
          <w:tcPr>
            <w:tcW w:w="2356" w:type="pct"/>
            <w:tcBorders>
              <w:top w:val="single" w:color="auto" w:sz="4" w:space="0"/>
              <w:left w:val="nil"/>
              <w:bottom w:val="single" w:color="auto" w:sz="4" w:space="0"/>
              <w:right w:val="single" w:color="auto" w:sz="4" w:space="0"/>
            </w:tcBorders>
            <w:shd w:val="clear" w:color="auto" w:fill="auto"/>
            <w:vAlign w:val="center"/>
          </w:tcPr>
          <w:p>
            <w:pPr>
              <w:widowControl/>
              <w:spacing w:before="156" w:beforeLines="50"/>
              <w:jc w:val="left"/>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说明</w:t>
            </w:r>
          </w:p>
        </w:tc>
      </w:tr>
      <w:tr>
        <w:tblPrEx>
          <w:tblCellMar>
            <w:top w:w="0" w:type="dxa"/>
            <w:left w:w="108" w:type="dxa"/>
            <w:bottom w:w="0" w:type="dxa"/>
            <w:right w:w="108" w:type="dxa"/>
          </w:tblCellMar>
        </w:tblPrEx>
        <w:trPr>
          <w:trHeight w:val="285" w:hRule="atLeast"/>
          <w:jc w:val="center"/>
        </w:trPr>
        <w:tc>
          <w:tcPr>
            <w:tcW w:w="1536"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156" w:beforeLines="50"/>
              <w:jc w:val="left"/>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PW名称</w:t>
            </w:r>
          </w:p>
        </w:tc>
        <w:tc>
          <w:tcPr>
            <w:tcW w:w="1108" w:type="pct"/>
            <w:tcBorders>
              <w:top w:val="single" w:color="auto" w:sz="4" w:space="0"/>
              <w:left w:val="nil"/>
              <w:bottom w:val="single" w:color="auto" w:sz="4" w:space="0"/>
              <w:right w:val="single" w:color="auto" w:sz="4" w:space="0"/>
            </w:tcBorders>
            <w:shd w:val="clear" w:color="auto" w:fill="auto"/>
            <w:vAlign w:val="center"/>
          </w:tcPr>
          <w:p>
            <w:pPr>
              <w:widowControl/>
              <w:spacing w:before="156" w:beforeLines="50"/>
              <w:jc w:val="left"/>
              <w:rPr>
                <w:bCs/>
                <w:color w:val="000000" w:themeColor="text1"/>
                <w:kern w:val="0"/>
                <w:szCs w:val="21"/>
                <w14:textFill>
                  <w14:solidFill>
                    <w14:schemeClr w14:val="tx1"/>
                  </w14:solidFill>
                </w14:textFill>
              </w:rPr>
            </w:pPr>
            <w:r>
              <w:rPr>
                <w:bCs/>
                <w:color w:val="000000" w:themeColor="text1"/>
                <w:kern w:val="0"/>
                <w:szCs w:val="21"/>
                <w14:textFill>
                  <w14:solidFill>
                    <w14:schemeClr w14:val="tx1"/>
                  </w14:solidFill>
                </w14:textFill>
              </w:rPr>
              <w:t>OMC基础数据</w:t>
            </w:r>
          </w:p>
        </w:tc>
        <w:tc>
          <w:tcPr>
            <w:tcW w:w="2356" w:type="pct"/>
            <w:tcBorders>
              <w:top w:val="single" w:color="auto" w:sz="4" w:space="0"/>
              <w:left w:val="nil"/>
              <w:bottom w:val="single" w:color="auto" w:sz="4" w:space="0"/>
              <w:right w:val="single" w:color="auto" w:sz="4" w:space="0"/>
            </w:tcBorders>
            <w:shd w:val="clear" w:color="auto" w:fill="auto"/>
            <w:vAlign w:val="center"/>
          </w:tcPr>
          <w:p>
            <w:pPr>
              <w:widowControl/>
              <w:spacing w:before="156" w:beforeLines="50"/>
              <w:jc w:val="left"/>
              <w:rPr>
                <w:bCs/>
                <w:color w:val="000000" w:themeColor="text1"/>
                <w:kern w:val="0"/>
                <w:szCs w:val="21"/>
                <w14:textFill>
                  <w14:solidFill>
                    <w14:schemeClr w14:val="tx1"/>
                  </w14:solidFill>
                </w14:textFill>
              </w:rPr>
            </w:pPr>
            <w:r>
              <w:rPr>
                <w:bCs/>
                <w:color w:val="000000" w:themeColor="text1"/>
                <w:kern w:val="0"/>
                <w:szCs w:val="21"/>
                <w14:textFill>
                  <w14:solidFill>
                    <w14:schemeClr w14:val="tx1"/>
                  </w14:solidFill>
                </w14:textFill>
              </w:rPr>
              <w:t>开启流量监测的PW名称，通过PW名称来获取该PW的路径信息（包括源网元名称和宿网元名称）以及该PW承载的业务类型信息。</w:t>
            </w:r>
          </w:p>
          <w:p>
            <w:pPr>
              <w:widowControl/>
              <w:spacing w:before="156" w:beforeLines="50"/>
              <w:jc w:val="left"/>
              <w:rPr>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 xml:space="preserve">PW名称的标识配置规则： </w:t>
            </w:r>
            <w:r>
              <w:rPr>
                <w:bCs/>
                <w:color w:val="000000" w:themeColor="text1"/>
                <w:kern w:val="0"/>
                <w:szCs w:val="21"/>
                <w14:textFill>
                  <w14:solidFill>
                    <w14:schemeClr w14:val="tx1"/>
                  </w14:solidFill>
                </w14:textFill>
              </w:rPr>
              <w:t>PW名称标识应便于识别三个属性信息，包括该PW的源网元名称（接入侧）、宿网元名称、该PW承载的业务信息。</w:t>
            </w:r>
          </w:p>
        </w:tc>
      </w:tr>
      <w:tr>
        <w:tblPrEx>
          <w:tblCellMar>
            <w:top w:w="0" w:type="dxa"/>
            <w:left w:w="108" w:type="dxa"/>
            <w:bottom w:w="0" w:type="dxa"/>
            <w:right w:w="108" w:type="dxa"/>
          </w:tblCellMar>
        </w:tblPrEx>
        <w:trPr>
          <w:trHeight w:val="285" w:hRule="atLeast"/>
          <w:jc w:val="center"/>
        </w:trPr>
        <w:tc>
          <w:tcPr>
            <w:tcW w:w="1536"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156" w:beforeLines="50"/>
              <w:jc w:val="left"/>
              <w:rPr>
                <w:b/>
                <w:color w:val="000000" w:themeColor="text1"/>
                <w:kern w:val="0"/>
                <w:szCs w:val="21"/>
                <w14:textFill>
                  <w14:solidFill>
                    <w14:schemeClr w14:val="tx1"/>
                  </w14:solidFill>
                </w14:textFill>
              </w:rPr>
            </w:pPr>
            <w:r>
              <w:rPr>
                <w:b/>
                <w:color w:val="000000" w:themeColor="text1"/>
                <w:kern w:val="0"/>
                <w:szCs w:val="21"/>
                <w14:textFill>
                  <w14:solidFill>
                    <w14:schemeClr w14:val="tx1"/>
                  </w14:solidFill>
                </w14:textFill>
              </w:rPr>
              <w:t>业务类型信息</w:t>
            </w:r>
          </w:p>
        </w:tc>
        <w:tc>
          <w:tcPr>
            <w:tcW w:w="1108" w:type="pct"/>
            <w:tcBorders>
              <w:top w:val="single" w:color="auto" w:sz="4" w:space="0"/>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bCs/>
                <w:color w:val="000000" w:themeColor="text1"/>
                <w:kern w:val="0"/>
                <w:szCs w:val="21"/>
                <w14:textFill>
                  <w14:solidFill>
                    <w14:schemeClr w14:val="tx1"/>
                  </w14:solidFill>
                </w14:textFill>
              </w:rPr>
              <w:t>OMC基础数据</w:t>
            </w:r>
          </w:p>
        </w:tc>
        <w:tc>
          <w:tcPr>
            <w:tcW w:w="2356" w:type="pct"/>
            <w:tcBorders>
              <w:top w:val="single" w:color="auto" w:sz="4" w:space="0"/>
              <w:left w:val="nil"/>
              <w:bottom w:val="single" w:color="auto" w:sz="4" w:space="0"/>
              <w:right w:val="single" w:color="auto" w:sz="4" w:space="0"/>
            </w:tcBorders>
            <w:shd w:val="clear" w:color="auto" w:fill="auto"/>
            <w:vAlign w:val="center"/>
          </w:tcPr>
          <w:p>
            <w:pPr>
              <w:widowControl/>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PW或UNI端口关联的业务分类信息；对于业务接入的UNI端口，业务信息才有意义。对于线路端口，不需要业务信息。</w:t>
            </w:r>
          </w:p>
          <w:p>
            <w:pPr>
              <w:widowControl/>
              <w:jc w:val="left"/>
              <w:rPr>
                <w:b/>
                <w:color w:val="000000" w:themeColor="text1"/>
                <w:kern w:val="0"/>
                <w:szCs w:val="21"/>
                <w14:textFill>
                  <w14:solidFill>
                    <w14:schemeClr w14:val="tx1"/>
                  </w14:solidFill>
                </w14:textFill>
              </w:rPr>
            </w:pPr>
            <w:r>
              <w:rPr>
                <w:b/>
                <w:color w:val="000000" w:themeColor="text1"/>
                <w:kern w:val="0"/>
                <w:szCs w:val="21"/>
                <w14:textFill>
                  <w14:solidFill>
                    <w14:schemeClr w14:val="tx1"/>
                  </w14:solidFill>
                </w14:textFill>
              </w:rPr>
              <w:t>业务信息的分类标识建议配置规则：</w:t>
            </w:r>
          </w:p>
          <w:p>
            <w:pPr>
              <w:widowControl/>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（1）2G基站</w:t>
            </w:r>
          </w:p>
          <w:p>
            <w:pPr>
              <w:widowControl/>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（2）3G基站，站型子标签分类见表8</w:t>
            </w:r>
          </w:p>
          <w:p>
            <w:pPr>
              <w:widowControl/>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（3）LTE基站，站型子标签分类见表9</w:t>
            </w:r>
          </w:p>
          <w:p>
            <w:pPr>
              <w:widowControl/>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（4）集团客户（具体标识客户名称）</w:t>
            </w:r>
          </w:p>
          <w:p>
            <w:pPr>
              <w:widowControl/>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（5）WLAN回传</w:t>
            </w:r>
          </w:p>
          <w:p>
            <w:pPr>
              <w:widowControl/>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（6）OLT回传</w:t>
            </w:r>
          </w:p>
          <w:p>
            <w:pPr>
              <w:widowControl/>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（7）营业厅</w:t>
            </w:r>
          </w:p>
          <w:p>
            <w:pPr>
              <w:widowControl/>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应在业务类型信息中标注中各种基站的站型（如S111、S222、S333等）和基站名称，区分站型有利于分析不同站型的CIR好PIR，以及今后CIR和PIR的批量调整。</w:t>
            </w:r>
          </w:p>
          <w:p>
            <w:pPr>
              <w:widowControl/>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针对集客专线业务，还应标识集团客户的名称。</w:t>
            </w:r>
          </w:p>
        </w:tc>
      </w:tr>
      <w:tr>
        <w:tblPrEx>
          <w:tblCellMar>
            <w:top w:w="0" w:type="dxa"/>
            <w:left w:w="108" w:type="dxa"/>
            <w:bottom w:w="0" w:type="dxa"/>
            <w:right w:w="108" w:type="dxa"/>
          </w:tblCellMar>
        </w:tblPrEx>
        <w:trPr>
          <w:trHeight w:val="285" w:hRule="atLeast"/>
          <w:jc w:val="center"/>
        </w:trPr>
        <w:tc>
          <w:tcPr>
            <w:tcW w:w="1536" w:type="pct"/>
            <w:tcBorders>
              <w:top w:val="nil"/>
              <w:left w:val="single" w:color="auto" w:sz="4" w:space="0"/>
              <w:bottom w:val="single" w:color="auto" w:sz="4" w:space="0"/>
              <w:right w:val="single" w:color="auto" w:sz="4" w:space="0"/>
            </w:tcBorders>
            <w:shd w:val="clear" w:color="auto" w:fill="auto"/>
            <w:vAlign w:val="center"/>
          </w:tcPr>
          <w:p>
            <w:pPr>
              <w:widowControl/>
              <w:spacing w:before="156" w:beforeLines="50"/>
              <w:jc w:val="left"/>
              <w:rPr>
                <w:b/>
                <w:color w:val="000000" w:themeColor="text1"/>
                <w:kern w:val="0"/>
                <w:szCs w:val="21"/>
                <w14:textFill>
                  <w14:solidFill>
                    <w14:schemeClr w14:val="tx1"/>
                  </w14:solidFill>
                </w14:textFill>
              </w:rPr>
            </w:pPr>
            <w:r>
              <w:rPr>
                <w:b/>
                <w:color w:val="000000" w:themeColor="text1"/>
                <w:kern w:val="0"/>
                <w:szCs w:val="21"/>
                <w14:textFill>
                  <w14:solidFill>
                    <w14:schemeClr w14:val="tx1"/>
                  </w14:solidFill>
                </w14:textFill>
              </w:rPr>
              <w:t>端口名称</w:t>
            </w:r>
          </w:p>
        </w:tc>
        <w:tc>
          <w:tcPr>
            <w:tcW w:w="1108"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bCs/>
                <w:color w:val="000000" w:themeColor="text1"/>
                <w:kern w:val="0"/>
                <w:szCs w:val="21"/>
                <w14:textFill>
                  <w14:solidFill>
                    <w14:schemeClr w14:val="tx1"/>
                  </w14:solidFill>
                </w14:textFill>
              </w:rPr>
              <w:t>OMC基础数据</w:t>
            </w:r>
          </w:p>
        </w:tc>
        <w:tc>
          <w:tcPr>
            <w:tcW w:w="2356"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开启流量监测的端口名称，通过端口名称获取该端口所在网元名称（物理站点名称）和网元类型（是核心层、汇聚层或接入层的网元）。</w:t>
            </w:r>
          </w:p>
        </w:tc>
      </w:tr>
      <w:tr>
        <w:tblPrEx>
          <w:tblCellMar>
            <w:top w:w="0" w:type="dxa"/>
            <w:left w:w="108" w:type="dxa"/>
            <w:bottom w:w="0" w:type="dxa"/>
            <w:right w:w="108" w:type="dxa"/>
          </w:tblCellMar>
        </w:tblPrEx>
        <w:trPr>
          <w:trHeight w:val="1187" w:hRule="atLeast"/>
          <w:jc w:val="center"/>
        </w:trPr>
        <w:tc>
          <w:tcPr>
            <w:tcW w:w="1536" w:type="pct"/>
            <w:tcBorders>
              <w:top w:val="nil"/>
              <w:left w:val="single" w:color="auto" w:sz="4" w:space="0"/>
              <w:bottom w:val="single" w:color="auto" w:sz="4" w:space="0"/>
              <w:right w:val="single" w:color="auto" w:sz="4" w:space="0"/>
            </w:tcBorders>
            <w:shd w:val="clear" w:color="auto" w:fill="auto"/>
            <w:vAlign w:val="center"/>
          </w:tcPr>
          <w:p>
            <w:pPr>
              <w:widowControl/>
              <w:spacing w:before="156" w:beforeLines="50"/>
              <w:jc w:val="left"/>
              <w:rPr>
                <w:b/>
                <w:color w:val="000000" w:themeColor="text1"/>
                <w:kern w:val="0"/>
                <w:szCs w:val="21"/>
                <w14:textFill>
                  <w14:solidFill>
                    <w14:schemeClr w14:val="tx1"/>
                  </w14:solidFill>
                </w14:textFill>
              </w:rPr>
            </w:pPr>
            <w:r>
              <w:rPr>
                <w:b/>
                <w:color w:val="000000" w:themeColor="text1"/>
                <w:kern w:val="0"/>
                <w:szCs w:val="21"/>
                <w14:textFill>
                  <w14:solidFill>
                    <w14:schemeClr w14:val="tx1"/>
                  </w14:solidFill>
                </w14:textFill>
              </w:rPr>
              <w:t>端口类型</w:t>
            </w:r>
          </w:p>
        </w:tc>
        <w:tc>
          <w:tcPr>
            <w:tcW w:w="1108"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bCs/>
                <w:color w:val="000000" w:themeColor="text1"/>
                <w:kern w:val="0"/>
                <w:szCs w:val="21"/>
                <w14:textFill>
                  <w14:solidFill>
                    <w14:schemeClr w14:val="tx1"/>
                  </w14:solidFill>
                </w14:textFill>
              </w:rPr>
              <w:t>OMC基础数据</w:t>
            </w:r>
          </w:p>
        </w:tc>
        <w:tc>
          <w:tcPr>
            <w:tcW w:w="2356"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分为网络侧线路端口（NNI）和用户侧接入端口（UNI）两大类</w:t>
            </w:r>
          </w:p>
        </w:tc>
      </w:tr>
      <w:tr>
        <w:tblPrEx>
          <w:tblCellMar>
            <w:top w:w="0" w:type="dxa"/>
            <w:left w:w="108" w:type="dxa"/>
            <w:bottom w:w="0" w:type="dxa"/>
            <w:right w:w="108" w:type="dxa"/>
          </w:tblCellMar>
        </w:tblPrEx>
        <w:trPr>
          <w:trHeight w:val="1187" w:hRule="atLeast"/>
          <w:jc w:val="center"/>
        </w:trPr>
        <w:tc>
          <w:tcPr>
            <w:tcW w:w="1536" w:type="pct"/>
            <w:tcBorders>
              <w:top w:val="nil"/>
              <w:left w:val="single" w:color="auto" w:sz="4" w:space="0"/>
              <w:bottom w:val="single" w:color="auto" w:sz="4" w:space="0"/>
              <w:right w:val="single" w:color="auto" w:sz="4" w:space="0"/>
            </w:tcBorders>
            <w:shd w:val="clear" w:color="auto" w:fill="auto"/>
            <w:vAlign w:val="center"/>
          </w:tcPr>
          <w:p>
            <w:pPr>
              <w:widowControl/>
              <w:spacing w:before="156" w:beforeLines="50"/>
              <w:jc w:val="left"/>
              <w:rPr>
                <w:b/>
                <w:color w:val="000000" w:themeColor="text1"/>
                <w:kern w:val="0"/>
                <w:szCs w:val="21"/>
                <w14:textFill>
                  <w14:solidFill>
                    <w14:schemeClr w14:val="tx1"/>
                  </w14:solidFill>
                </w14:textFill>
              </w:rPr>
            </w:pPr>
            <w:r>
              <w:rPr>
                <w:b/>
                <w:color w:val="000000" w:themeColor="text1"/>
                <w:kern w:val="0"/>
                <w:szCs w:val="21"/>
                <w14:textFill>
                  <w14:solidFill>
                    <w14:schemeClr w14:val="tx1"/>
                  </w14:solidFill>
                </w14:textFill>
              </w:rPr>
              <w:t>网元名称</w:t>
            </w:r>
          </w:p>
        </w:tc>
        <w:tc>
          <w:tcPr>
            <w:tcW w:w="1108"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bCs/>
                <w:color w:val="000000" w:themeColor="text1"/>
                <w:kern w:val="0"/>
                <w:szCs w:val="21"/>
                <w14:textFill>
                  <w14:solidFill>
                    <w14:schemeClr w14:val="tx1"/>
                  </w14:solidFill>
                </w14:textFill>
              </w:rPr>
              <w:t>OMC基础数据</w:t>
            </w:r>
          </w:p>
        </w:tc>
        <w:tc>
          <w:tcPr>
            <w:tcW w:w="2356"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网元名称用于标识该网元所处的区域信息和物理机房、站点信息。</w:t>
            </w:r>
          </w:p>
        </w:tc>
      </w:tr>
      <w:tr>
        <w:tblPrEx>
          <w:tblCellMar>
            <w:top w:w="0" w:type="dxa"/>
            <w:left w:w="108" w:type="dxa"/>
            <w:bottom w:w="0" w:type="dxa"/>
            <w:right w:w="108" w:type="dxa"/>
          </w:tblCellMar>
        </w:tblPrEx>
        <w:trPr>
          <w:trHeight w:val="1187" w:hRule="atLeast"/>
          <w:jc w:val="center"/>
        </w:trPr>
        <w:tc>
          <w:tcPr>
            <w:tcW w:w="1536" w:type="pct"/>
            <w:tcBorders>
              <w:top w:val="nil"/>
              <w:left w:val="single" w:color="auto" w:sz="4" w:space="0"/>
              <w:bottom w:val="single" w:color="auto" w:sz="4" w:space="0"/>
              <w:right w:val="single" w:color="auto" w:sz="4" w:space="0"/>
            </w:tcBorders>
            <w:shd w:val="clear" w:color="auto" w:fill="auto"/>
            <w:vAlign w:val="center"/>
          </w:tcPr>
          <w:p>
            <w:pPr>
              <w:widowControl/>
              <w:spacing w:before="156" w:beforeLines="50"/>
              <w:jc w:val="left"/>
              <w:rPr>
                <w:b/>
                <w:color w:val="000000" w:themeColor="text1"/>
                <w:kern w:val="0"/>
                <w:szCs w:val="21"/>
                <w14:textFill>
                  <w14:solidFill>
                    <w14:schemeClr w14:val="tx1"/>
                  </w14:solidFill>
                </w14:textFill>
              </w:rPr>
            </w:pPr>
            <w:r>
              <w:rPr>
                <w:b/>
                <w:color w:val="000000" w:themeColor="text1"/>
                <w:kern w:val="0"/>
                <w:szCs w:val="21"/>
                <w14:textFill>
                  <w14:solidFill>
                    <w14:schemeClr w14:val="tx1"/>
                  </w14:solidFill>
                </w14:textFill>
              </w:rPr>
              <w:t>网元分类</w:t>
            </w:r>
          </w:p>
        </w:tc>
        <w:tc>
          <w:tcPr>
            <w:tcW w:w="1108"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bCs/>
                <w:color w:val="000000" w:themeColor="text1"/>
                <w:kern w:val="0"/>
                <w:szCs w:val="21"/>
                <w14:textFill>
                  <w14:solidFill>
                    <w14:schemeClr w14:val="tx1"/>
                  </w14:solidFill>
                </w14:textFill>
              </w:rPr>
              <w:t>OMC基础数据</w:t>
            </w:r>
          </w:p>
        </w:tc>
        <w:tc>
          <w:tcPr>
            <w:tcW w:w="2356"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网元分类用于标识该网元所处的网络层次（如分为省干、城域核心层、汇聚层和接入层，对于跨两层的网元向上层归属）和传输系统信息（传输环路或传输链路的系统名称）。建议可根据业务自动识别。</w:t>
            </w:r>
          </w:p>
        </w:tc>
      </w:tr>
      <w:tr>
        <w:tblPrEx>
          <w:tblCellMar>
            <w:top w:w="0" w:type="dxa"/>
            <w:left w:w="108" w:type="dxa"/>
            <w:bottom w:w="0" w:type="dxa"/>
            <w:right w:w="108" w:type="dxa"/>
          </w:tblCellMar>
        </w:tblPrEx>
        <w:trPr>
          <w:trHeight w:val="285" w:hRule="atLeast"/>
          <w:jc w:val="center"/>
        </w:trPr>
        <w:tc>
          <w:tcPr>
            <w:tcW w:w="1536" w:type="pct"/>
            <w:tcBorders>
              <w:top w:val="nil"/>
              <w:left w:val="single" w:color="auto" w:sz="4" w:space="0"/>
              <w:bottom w:val="single" w:color="auto" w:sz="4" w:space="0"/>
              <w:right w:val="single" w:color="auto" w:sz="4" w:space="0"/>
            </w:tcBorders>
            <w:shd w:val="clear" w:color="auto" w:fill="auto"/>
            <w:vAlign w:val="center"/>
          </w:tcPr>
          <w:p>
            <w:pPr>
              <w:widowControl/>
              <w:spacing w:before="156" w:beforeLines="50"/>
              <w:jc w:val="left"/>
              <w:rPr>
                <w:b/>
                <w:color w:val="000000" w:themeColor="text1"/>
                <w:kern w:val="0"/>
                <w:szCs w:val="21"/>
                <w14:textFill>
                  <w14:solidFill>
                    <w14:schemeClr w14:val="tx1"/>
                  </w14:solidFill>
                </w14:textFill>
              </w:rPr>
            </w:pPr>
            <w:r>
              <w:rPr>
                <w:b/>
                <w:color w:val="000000" w:themeColor="text1"/>
                <w:kern w:val="0"/>
                <w:szCs w:val="21"/>
                <w14:textFill>
                  <w14:solidFill>
                    <w14:schemeClr w14:val="tx1"/>
                  </w14:solidFill>
                </w14:textFill>
              </w:rPr>
              <w:t>采集时间</w:t>
            </w:r>
          </w:p>
        </w:tc>
        <w:tc>
          <w:tcPr>
            <w:tcW w:w="1108"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bCs/>
                <w:color w:val="000000" w:themeColor="text1"/>
                <w:kern w:val="0"/>
                <w:szCs w:val="21"/>
                <w14:textFill>
                  <w14:solidFill>
                    <w14:schemeClr w14:val="tx1"/>
                  </w14:solidFill>
                </w14:textFill>
              </w:rPr>
              <w:t>OMC基础数据</w:t>
            </w:r>
          </w:p>
        </w:tc>
        <w:tc>
          <w:tcPr>
            <w:tcW w:w="2356"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采集周期的开始或结束时刻</w:t>
            </w:r>
          </w:p>
          <w:p>
            <w:pPr>
              <w:widowControl/>
              <w:spacing w:before="156" w:beforeLines="50"/>
              <w:jc w:val="left"/>
              <w:rPr>
                <w:color w:val="000000" w:themeColor="text1"/>
                <w:kern w:val="0"/>
                <w:szCs w:val="21"/>
                <w14:textFill>
                  <w14:solidFill>
                    <w14:schemeClr w14:val="tx1"/>
                  </w14:solidFill>
                </w14:textFill>
              </w:rPr>
            </w:pPr>
            <w:r>
              <w:rPr>
                <w:color w:val="000000" w:themeColor="text1"/>
                <w:szCs w:val="21"/>
                <w14:textFill>
                  <w14:solidFill>
                    <w14:schemeClr w14:val="tx1"/>
                  </w14:solidFill>
                </w14:textFill>
              </w:rPr>
              <w:t>支持用户配置采集时间，支持按需定制报表周期，小时报表、日报表、周报表和月报表。</w:t>
            </w:r>
          </w:p>
        </w:tc>
      </w:tr>
      <w:tr>
        <w:tblPrEx>
          <w:tblCellMar>
            <w:top w:w="0" w:type="dxa"/>
            <w:left w:w="108" w:type="dxa"/>
            <w:bottom w:w="0" w:type="dxa"/>
            <w:right w:w="108" w:type="dxa"/>
          </w:tblCellMar>
        </w:tblPrEx>
        <w:trPr>
          <w:trHeight w:val="285" w:hRule="atLeast"/>
          <w:jc w:val="center"/>
        </w:trPr>
        <w:tc>
          <w:tcPr>
            <w:tcW w:w="1536" w:type="pct"/>
            <w:tcBorders>
              <w:top w:val="nil"/>
              <w:left w:val="single" w:color="auto" w:sz="4" w:space="0"/>
              <w:bottom w:val="single" w:color="auto" w:sz="4" w:space="0"/>
              <w:right w:val="single" w:color="auto" w:sz="4" w:space="0"/>
            </w:tcBorders>
            <w:shd w:val="clear" w:color="auto" w:fill="auto"/>
            <w:vAlign w:val="center"/>
          </w:tcPr>
          <w:p>
            <w:pPr>
              <w:widowControl/>
              <w:spacing w:before="156" w:beforeLines="50"/>
              <w:jc w:val="left"/>
              <w:rPr>
                <w:b/>
                <w:color w:val="000000" w:themeColor="text1"/>
                <w:kern w:val="0"/>
                <w:szCs w:val="21"/>
                <w14:textFill>
                  <w14:solidFill>
                    <w14:schemeClr w14:val="tx1"/>
                  </w14:solidFill>
                </w14:textFill>
              </w:rPr>
            </w:pPr>
            <w:r>
              <w:rPr>
                <w:b/>
                <w:color w:val="000000" w:themeColor="text1"/>
                <w:kern w:val="0"/>
                <w:szCs w:val="21"/>
                <w14:textFill>
                  <w14:solidFill>
                    <w14:schemeClr w14:val="tx1"/>
                  </w14:solidFill>
                </w14:textFill>
              </w:rPr>
              <w:t>发送流量（Mbit/s）</w:t>
            </w:r>
          </w:p>
        </w:tc>
        <w:tc>
          <w:tcPr>
            <w:tcW w:w="1108"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bCs/>
                <w:color w:val="000000" w:themeColor="text1"/>
                <w:kern w:val="0"/>
                <w:szCs w:val="21"/>
                <w14:textFill>
                  <w14:solidFill>
                    <w14:schemeClr w14:val="tx1"/>
                  </w14:solidFill>
                </w14:textFill>
              </w:rPr>
              <w:t>同步</w:t>
            </w:r>
            <w:r>
              <w:rPr>
                <w:color w:val="000000" w:themeColor="text1"/>
                <w:kern w:val="0"/>
                <w:szCs w:val="21"/>
                <w14:textFill>
                  <w14:solidFill>
                    <w14:schemeClr w14:val="tx1"/>
                  </w14:solidFill>
                </w14:textFill>
              </w:rPr>
              <w:t>或网关网元直接获取</w:t>
            </w:r>
          </w:p>
        </w:tc>
        <w:tc>
          <w:tcPr>
            <w:tcW w:w="2356"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采集周期内，监测对象（PW或端口）发送的数据总量</w:t>
            </w:r>
            <w:r>
              <w:rPr>
                <w:b/>
                <w:color w:val="000000" w:themeColor="text1"/>
                <w:kern w:val="0"/>
                <w:szCs w:val="21"/>
                <w14:textFill>
                  <w14:solidFill>
                    <w14:schemeClr w14:val="tx1"/>
                  </w14:solidFill>
                </w14:textFill>
              </w:rPr>
              <w:t>（Mbit</w:t>
            </w:r>
            <w:r>
              <w:rPr>
                <w:color w:val="000000" w:themeColor="text1"/>
                <w:kern w:val="0"/>
                <w:szCs w:val="21"/>
                <w14:textFill>
                  <w14:solidFill>
                    <w14:schemeClr w14:val="tx1"/>
                  </w14:solidFill>
                </w14:textFill>
              </w:rPr>
              <w:t>）/采集周期的秒数（s）</w:t>
            </w:r>
          </w:p>
        </w:tc>
      </w:tr>
      <w:tr>
        <w:tblPrEx>
          <w:tblCellMar>
            <w:top w:w="0" w:type="dxa"/>
            <w:left w:w="108" w:type="dxa"/>
            <w:bottom w:w="0" w:type="dxa"/>
            <w:right w:w="108" w:type="dxa"/>
          </w:tblCellMar>
        </w:tblPrEx>
        <w:trPr>
          <w:trHeight w:val="285" w:hRule="atLeast"/>
          <w:jc w:val="center"/>
        </w:trPr>
        <w:tc>
          <w:tcPr>
            <w:tcW w:w="1536" w:type="pct"/>
            <w:tcBorders>
              <w:top w:val="nil"/>
              <w:left w:val="single" w:color="auto" w:sz="4" w:space="0"/>
              <w:bottom w:val="single" w:color="auto" w:sz="4" w:space="0"/>
              <w:right w:val="single" w:color="auto" w:sz="4" w:space="0"/>
            </w:tcBorders>
            <w:shd w:val="clear" w:color="auto" w:fill="auto"/>
            <w:vAlign w:val="center"/>
          </w:tcPr>
          <w:p>
            <w:pPr>
              <w:widowControl/>
              <w:spacing w:before="156" w:beforeLines="50"/>
              <w:jc w:val="left"/>
              <w:rPr>
                <w:b/>
                <w:color w:val="000000" w:themeColor="text1"/>
                <w:kern w:val="0"/>
                <w:szCs w:val="21"/>
                <w14:textFill>
                  <w14:solidFill>
                    <w14:schemeClr w14:val="tx1"/>
                  </w14:solidFill>
                </w14:textFill>
              </w:rPr>
            </w:pPr>
            <w:r>
              <w:rPr>
                <w:b/>
                <w:color w:val="000000" w:themeColor="text1"/>
                <w:kern w:val="0"/>
                <w:szCs w:val="21"/>
                <w14:textFill>
                  <w14:solidFill>
                    <w14:schemeClr w14:val="tx1"/>
                  </w14:solidFill>
                </w14:textFill>
              </w:rPr>
              <w:t>接收流量(Mbit/s)</w:t>
            </w:r>
          </w:p>
        </w:tc>
        <w:tc>
          <w:tcPr>
            <w:tcW w:w="1108"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bCs/>
                <w:color w:val="000000" w:themeColor="text1"/>
                <w:kern w:val="0"/>
                <w:szCs w:val="21"/>
                <w14:textFill>
                  <w14:solidFill>
                    <w14:schemeClr w14:val="tx1"/>
                  </w14:solidFill>
                </w14:textFill>
              </w:rPr>
              <w:t>同步</w:t>
            </w:r>
            <w:r>
              <w:rPr>
                <w:color w:val="000000" w:themeColor="text1"/>
                <w:kern w:val="0"/>
                <w:szCs w:val="21"/>
                <w14:textFill>
                  <w14:solidFill>
                    <w14:schemeClr w14:val="tx1"/>
                  </w14:solidFill>
                </w14:textFill>
              </w:rPr>
              <w:t>或网关网元直接获取</w:t>
            </w:r>
          </w:p>
        </w:tc>
        <w:tc>
          <w:tcPr>
            <w:tcW w:w="2356"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采集周期内，监测对象（PW或端口）接收的数据总量</w:t>
            </w:r>
            <w:r>
              <w:rPr>
                <w:b/>
                <w:color w:val="000000" w:themeColor="text1"/>
                <w:kern w:val="0"/>
                <w:szCs w:val="21"/>
                <w14:textFill>
                  <w14:solidFill>
                    <w14:schemeClr w14:val="tx1"/>
                  </w14:solidFill>
                </w14:textFill>
              </w:rPr>
              <w:t>（Mbit</w:t>
            </w:r>
            <w:r>
              <w:rPr>
                <w:color w:val="000000" w:themeColor="text1"/>
                <w:kern w:val="0"/>
                <w:szCs w:val="21"/>
                <w14:textFill>
                  <w14:solidFill>
                    <w14:schemeClr w14:val="tx1"/>
                  </w14:solidFill>
                </w14:textFill>
              </w:rPr>
              <w:t>）/采集周期的秒数（s）</w:t>
            </w:r>
          </w:p>
        </w:tc>
      </w:tr>
      <w:tr>
        <w:tblPrEx>
          <w:tblCellMar>
            <w:top w:w="0" w:type="dxa"/>
            <w:left w:w="108" w:type="dxa"/>
            <w:bottom w:w="0" w:type="dxa"/>
            <w:right w:w="108" w:type="dxa"/>
          </w:tblCellMar>
        </w:tblPrEx>
        <w:trPr>
          <w:trHeight w:val="285" w:hRule="atLeast"/>
          <w:jc w:val="center"/>
        </w:trPr>
        <w:tc>
          <w:tcPr>
            <w:tcW w:w="1536" w:type="pct"/>
            <w:tcBorders>
              <w:top w:val="nil"/>
              <w:left w:val="single" w:color="auto" w:sz="4" w:space="0"/>
              <w:bottom w:val="single" w:color="auto" w:sz="4" w:space="0"/>
              <w:right w:val="single" w:color="auto" w:sz="4" w:space="0"/>
            </w:tcBorders>
            <w:shd w:val="clear" w:color="auto" w:fill="auto"/>
            <w:vAlign w:val="center"/>
          </w:tcPr>
          <w:p>
            <w:pPr>
              <w:widowControl/>
              <w:spacing w:before="156" w:beforeLines="50"/>
              <w:jc w:val="left"/>
              <w:rPr>
                <w:b/>
                <w:color w:val="000000" w:themeColor="text1"/>
                <w:kern w:val="0"/>
                <w:szCs w:val="21"/>
                <w14:textFill>
                  <w14:solidFill>
                    <w14:schemeClr w14:val="tx1"/>
                  </w14:solidFill>
                </w14:textFill>
              </w:rPr>
            </w:pPr>
            <w:r>
              <w:rPr>
                <w:b/>
                <w:color w:val="000000" w:themeColor="text1"/>
                <w:kern w:val="0"/>
                <w:szCs w:val="21"/>
                <w14:textFill>
                  <w14:solidFill>
                    <w14:schemeClr w14:val="tx1"/>
                  </w14:solidFill>
                </w14:textFill>
              </w:rPr>
              <w:t>发送流速（Mbit/s)</w:t>
            </w:r>
          </w:p>
        </w:tc>
        <w:tc>
          <w:tcPr>
            <w:tcW w:w="1108"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bCs/>
                <w:color w:val="000000" w:themeColor="text1"/>
                <w:kern w:val="0"/>
                <w:szCs w:val="21"/>
                <w14:textFill>
                  <w14:solidFill>
                    <w14:schemeClr w14:val="tx1"/>
                  </w14:solidFill>
                </w14:textFill>
              </w:rPr>
              <w:t>同步</w:t>
            </w:r>
            <w:r>
              <w:rPr>
                <w:color w:val="000000" w:themeColor="text1"/>
                <w:kern w:val="0"/>
                <w:szCs w:val="21"/>
                <w14:textFill>
                  <w14:solidFill>
                    <w14:schemeClr w14:val="tx1"/>
                  </w14:solidFill>
                </w14:textFill>
              </w:rPr>
              <w:t>、网关网元直接获取或计算获取</w:t>
            </w:r>
          </w:p>
        </w:tc>
        <w:tc>
          <w:tcPr>
            <w:tcW w:w="2356"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等于“采集周期内端口发送的数据总量(Mbit)”/“采集周期（s）”。</w:t>
            </w:r>
          </w:p>
        </w:tc>
      </w:tr>
      <w:tr>
        <w:tblPrEx>
          <w:tblCellMar>
            <w:top w:w="0" w:type="dxa"/>
            <w:left w:w="108" w:type="dxa"/>
            <w:bottom w:w="0" w:type="dxa"/>
            <w:right w:w="108" w:type="dxa"/>
          </w:tblCellMar>
        </w:tblPrEx>
        <w:trPr>
          <w:trHeight w:val="285" w:hRule="atLeast"/>
          <w:jc w:val="center"/>
        </w:trPr>
        <w:tc>
          <w:tcPr>
            <w:tcW w:w="1536" w:type="pct"/>
            <w:tcBorders>
              <w:top w:val="nil"/>
              <w:left w:val="single" w:color="auto" w:sz="4" w:space="0"/>
              <w:bottom w:val="single" w:color="auto" w:sz="4" w:space="0"/>
              <w:right w:val="single" w:color="auto" w:sz="4" w:space="0"/>
            </w:tcBorders>
            <w:shd w:val="clear" w:color="auto" w:fill="auto"/>
            <w:vAlign w:val="center"/>
          </w:tcPr>
          <w:p>
            <w:pPr>
              <w:widowControl/>
              <w:spacing w:before="156" w:beforeLines="50"/>
              <w:jc w:val="left"/>
              <w:rPr>
                <w:b/>
                <w:color w:val="000000" w:themeColor="text1"/>
                <w:kern w:val="0"/>
                <w:szCs w:val="21"/>
                <w14:textFill>
                  <w14:solidFill>
                    <w14:schemeClr w14:val="tx1"/>
                  </w14:solidFill>
                </w14:textFill>
              </w:rPr>
            </w:pPr>
            <w:r>
              <w:rPr>
                <w:b/>
                <w:color w:val="000000" w:themeColor="text1"/>
                <w:kern w:val="0"/>
                <w:szCs w:val="21"/>
                <w14:textFill>
                  <w14:solidFill>
                    <w14:schemeClr w14:val="tx1"/>
                  </w14:solidFill>
                </w14:textFill>
              </w:rPr>
              <w:t>接收流速（Mbit/s)</w:t>
            </w:r>
          </w:p>
        </w:tc>
        <w:tc>
          <w:tcPr>
            <w:tcW w:w="1108"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bCs/>
                <w:color w:val="000000" w:themeColor="text1"/>
                <w:kern w:val="0"/>
                <w:szCs w:val="21"/>
                <w14:textFill>
                  <w14:solidFill>
                    <w14:schemeClr w14:val="tx1"/>
                  </w14:solidFill>
                </w14:textFill>
              </w:rPr>
              <w:t>同步</w:t>
            </w:r>
            <w:r>
              <w:rPr>
                <w:color w:val="000000" w:themeColor="text1"/>
                <w:kern w:val="0"/>
                <w:szCs w:val="21"/>
                <w14:textFill>
                  <w14:solidFill>
                    <w14:schemeClr w14:val="tx1"/>
                  </w14:solidFill>
                </w14:textFill>
              </w:rPr>
              <w:t>、网关网元直接获取或计算获取</w:t>
            </w:r>
          </w:p>
        </w:tc>
        <w:tc>
          <w:tcPr>
            <w:tcW w:w="2356"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等于“采集周期内端口接收的数据总量(Mbit)”/“采集周期（s）”。</w:t>
            </w:r>
          </w:p>
        </w:tc>
      </w:tr>
      <w:tr>
        <w:tblPrEx>
          <w:tblCellMar>
            <w:top w:w="0" w:type="dxa"/>
            <w:left w:w="108" w:type="dxa"/>
            <w:bottom w:w="0" w:type="dxa"/>
            <w:right w:w="108" w:type="dxa"/>
          </w:tblCellMar>
        </w:tblPrEx>
        <w:trPr>
          <w:trHeight w:val="285" w:hRule="atLeast"/>
          <w:jc w:val="center"/>
        </w:trPr>
        <w:tc>
          <w:tcPr>
            <w:tcW w:w="1536" w:type="pct"/>
            <w:tcBorders>
              <w:top w:val="nil"/>
              <w:left w:val="single" w:color="auto" w:sz="4" w:space="0"/>
              <w:bottom w:val="single" w:color="auto" w:sz="4" w:space="0"/>
              <w:right w:val="single" w:color="auto" w:sz="4" w:space="0"/>
            </w:tcBorders>
            <w:shd w:val="clear" w:color="auto" w:fill="auto"/>
            <w:vAlign w:val="center"/>
          </w:tcPr>
          <w:p>
            <w:pPr>
              <w:widowControl/>
              <w:spacing w:before="156" w:beforeLines="50"/>
              <w:jc w:val="left"/>
              <w:rPr>
                <w:b/>
                <w:color w:val="000000" w:themeColor="text1"/>
                <w:kern w:val="0"/>
                <w:szCs w:val="21"/>
                <w14:textFill>
                  <w14:solidFill>
                    <w14:schemeClr w14:val="tx1"/>
                  </w14:solidFill>
                </w14:textFill>
              </w:rPr>
            </w:pPr>
            <w:r>
              <w:rPr>
                <w:b/>
                <w:color w:val="000000" w:themeColor="text1"/>
                <w:kern w:val="0"/>
                <w:szCs w:val="21"/>
                <w14:textFill>
                  <w14:solidFill>
                    <w14:schemeClr w14:val="tx1"/>
                  </w14:solidFill>
                </w14:textFill>
              </w:rPr>
              <w:t>发送带宽利用率(%)</w:t>
            </w:r>
          </w:p>
        </w:tc>
        <w:tc>
          <w:tcPr>
            <w:tcW w:w="1108"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计算获取</w:t>
            </w:r>
          </w:p>
        </w:tc>
        <w:tc>
          <w:tcPr>
            <w:tcW w:w="2356"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对于端口：等于“每秒发送流速（Mbit/s)”/“端口速率（Mbit/s)”</w:t>
            </w:r>
          </w:p>
          <w:p>
            <w:pPr>
              <w:widowControl/>
              <w:spacing w:before="156" w:beforeLines="5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对于PW：等于“每秒发送流速（Mbit/s)”/“PW配置的保证带宽速率（Mbit/s)”</w:t>
            </w:r>
          </w:p>
        </w:tc>
      </w:tr>
      <w:tr>
        <w:tblPrEx>
          <w:tblCellMar>
            <w:top w:w="0" w:type="dxa"/>
            <w:left w:w="108" w:type="dxa"/>
            <w:bottom w:w="0" w:type="dxa"/>
            <w:right w:w="108" w:type="dxa"/>
          </w:tblCellMar>
        </w:tblPrEx>
        <w:trPr>
          <w:trHeight w:val="285" w:hRule="atLeast"/>
          <w:jc w:val="center"/>
        </w:trPr>
        <w:tc>
          <w:tcPr>
            <w:tcW w:w="1536" w:type="pct"/>
            <w:tcBorders>
              <w:top w:val="nil"/>
              <w:left w:val="single" w:color="auto" w:sz="4" w:space="0"/>
              <w:bottom w:val="single" w:color="auto" w:sz="4" w:space="0"/>
              <w:right w:val="single" w:color="auto" w:sz="4" w:space="0"/>
            </w:tcBorders>
            <w:shd w:val="clear" w:color="auto" w:fill="auto"/>
            <w:vAlign w:val="center"/>
          </w:tcPr>
          <w:p>
            <w:pPr>
              <w:widowControl/>
              <w:spacing w:before="156" w:beforeLines="50"/>
              <w:jc w:val="left"/>
              <w:rPr>
                <w:b/>
                <w:color w:val="000000" w:themeColor="text1"/>
                <w:kern w:val="0"/>
                <w:szCs w:val="21"/>
                <w14:textFill>
                  <w14:solidFill>
                    <w14:schemeClr w14:val="tx1"/>
                  </w14:solidFill>
                </w14:textFill>
              </w:rPr>
            </w:pPr>
            <w:r>
              <w:rPr>
                <w:b/>
                <w:color w:val="000000" w:themeColor="text1"/>
                <w:kern w:val="0"/>
                <w:szCs w:val="21"/>
                <w14:textFill>
                  <w14:solidFill>
                    <w14:schemeClr w14:val="tx1"/>
                  </w14:solidFill>
                </w14:textFill>
              </w:rPr>
              <w:t>接收带宽利用率(%)</w:t>
            </w:r>
          </w:p>
        </w:tc>
        <w:tc>
          <w:tcPr>
            <w:tcW w:w="1108"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计算获取</w:t>
            </w:r>
          </w:p>
        </w:tc>
        <w:tc>
          <w:tcPr>
            <w:tcW w:w="2356"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对于端口：等于“每秒接收流速（Mbit/s)”/“端口速率（Mbit/s)”</w:t>
            </w:r>
          </w:p>
          <w:p>
            <w:pPr>
              <w:widowControl/>
              <w:spacing w:before="156" w:beforeLines="5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对于PW：等于“每秒接收流速（Mbit/s)”/“PW配置的保证带宽速率（Mbit/s)”</w:t>
            </w:r>
          </w:p>
        </w:tc>
      </w:tr>
      <w:tr>
        <w:tblPrEx>
          <w:tblCellMar>
            <w:top w:w="0" w:type="dxa"/>
            <w:left w:w="108" w:type="dxa"/>
            <w:bottom w:w="0" w:type="dxa"/>
            <w:right w:w="108" w:type="dxa"/>
          </w:tblCellMar>
        </w:tblPrEx>
        <w:trPr>
          <w:trHeight w:val="285" w:hRule="atLeast"/>
          <w:jc w:val="center"/>
        </w:trPr>
        <w:tc>
          <w:tcPr>
            <w:tcW w:w="1536" w:type="pct"/>
            <w:tcBorders>
              <w:top w:val="nil"/>
              <w:left w:val="single" w:color="auto" w:sz="4" w:space="0"/>
              <w:bottom w:val="single" w:color="auto" w:sz="4" w:space="0"/>
              <w:right w:val="single" w:color="auto" w:sz="4" w:space="0"/>
            </w:tcBorders>
            <w:shd w:val="clear" w:color="auto" w:fill="auto"/>
            <w:vAlign w:val="center"/>
          </w:tcPr>
          <w:p>
            <w:pPr>
              <w:widowControl/>
              <w:spacing w:before="156" w:beforeLines="50"/>
              <w:jc w:val="left"/>
              <w:rPr>
                <w:b/>
                <w:color w:val="000000" w:themeColor="text1"/>
                <w:kern w:val="0"/>
                <w:szCs w:val="21"/>
                <w14:textFill>
                  <w14:solidFill>
                    <w14:schemeClr w14:val="tx1"/>
                  </w14:solidFill>
                </w14:textFill>
              </w:rPr>
            </w:pPr>
            <w:r>
              <w:rPr>
                <w:b/>
                <w:color w:val="000000" w:themeColor="text1"/>
                <w:kern w:val="0"/>
                <w:szCs w:val="21"/>
                <w14:textFill>
                  <w14:solidFill>
                    <w14:schemeClr w14:val="tx1"/>
                  </w14:solidFill>
                </w14:textFill>
              </w:rPr>
              <w:t>端口速率（Mbit/s)</w:t>
            </w:r>
          </w:p>
        </w:tc>
        <w:tc>
          <w:tcPr>
            <w:tcW w:w="1108"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bCs/>
                <w:color w:val="000000" w:themeColor="text1"/>
                <w:kern w:val="0"/>
                <w:szCs w:val="21"/>
                <w14:textFill>
                  <w14:solidFill>
                    <w14:schemeClr w14:val="tx1"/>
                  </w14:solidFill>
                </w14:textFill>
              </w:rPr>
              <w:t>同步</w:t>
            </w:r>
          </w:p>
        </w:tc>
        <w:tc>
          <w:tcPr>
            <w:tcW w:w="2356"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物理端口的标称速率，例如GE端口对应1000Mbit/s,10GE端口对应10000Mbit/s。</w:t>
            </w:r>
          </w:p>
        </w:tc>
      </w:tr>
      <w:tr>
        <w:tblPrEx>
          <w:tblCellMar>
            <w:top w:w="0" w:type="dxa"/>
            <w:left w:w="108" w:type="dxa"/>
            <w:bottom w:w="0" w:type="dxa"/>
            <w:right w:w="108" w:type="dxa"/>
          </w:tblCellMar>
        </w:tblPrEx>
        <w:trPr>
          <w:trHeight w:val="285" w:hRule="atLeast"/>
          <w:jc w:val="center"/>
        </w:trPr>
        <w:tc>
          <w:tcPr>
            <w:tcW w:w="1536" w:type="pct"/>
            <w:tcBorders>
              <w:top w:val="nil"/>
              <w:left w:val="single" w:color="auto" w:sz="4" w:space="0"/>
              <w:bottom w:val="single" w:color="auto" w:sz="4" w:space="0"/>
              <w:right w:val="single" w:color="auto" w:sz="4" w:space="0"/>
            </w:tcBorders>
            <w:shd w:val="clear" w:color="auto" w:fill="auto"/>
            <w:vAlign w:val="center"/>
          </w:tcPr>
          <w:p>
            <w:pPr>
              <w:widowControl/>
              <w:spacing w:before="156" w:beforeLines="50"/>
              <w:jc w:val="left"/>
              <w:rPr>
                <w:b/>
                <w:color w:val="000000" w:themeColor="text1"/>
                <w:kern w:val="0"/>
                <w:szCs w:val="21"/>
                <w14:textFill>
                  <w14:solidFill>
                    <w14:schemeClr w14:val="tx1"/>
                  </w14:solidFill>
                </w14:textFill>
              </w:rPr>
            </w:pPr>
            <w:r>
              <w:rPr>
                <w:b/>
                <w:color w:val="000000" w:themeColor="text1"/>
                <w:kern w:val="0"/>
                <w:szCs w:val="21"/>
                <w14:textFill>
                  <w14:solidFill>
                    <w14:schemeClr w14:val="tx1"/>
                  </w14:solidFill>
                </w14:textFill>
              </w:rPr>
              <w:t>PW/LSP配置的保证带宽（Mbit/s)</w:t>
            </w:r>
          </w:p>
        </w:tc>
        <w:tc>
          <w:tcPr>
            <w:tcW w:w="1108"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bCs/>
                <w:color w:val="000000" w:themeColor="text1"/>
                <w:kern w:val="0"/>
                <w:szCs w:val="21"/>
                <w14:textFill>
                  <w14:solidFill>
                    <w14:schemeClr w14:val="tx1"/>
                  </w14:solidFill>
                </w14:textFill>
              </w:rPr>
              <w:t>同步</w:t>
            </w:r>
          </w:p>
        </w:tc>
        <w:tc>
          <w:tcPr>
            <w:tcW w:w="2356"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PW/LSP配置的保证带宽速率（CIR）</w:t>
            </w:r>
          </w:p>
        </w:tc>
      </w:tr>
      <w:tr>
        <w:tblPrEx>
          <w:tblCellMar>
            <w:top w:w="0" w:type="dxa"/>
            <w:left w:w="108" w:type="dxa"/>
            <w:bottom w:w="0" w:type="dxa"/>
            <w:right w:w="108" w:type="dxa"/>
          </w:tblCellMar>
        </w:tblPrEx>
        <w:trPr>
          <w:trHeight w:val="285" w:hRule="atLeast"/>
          <w:jc w:val="center"/>
        </w:trPr>
        <w:tc>
          <w:tcPr>
            <w:tcW w:w="1536" w:type="pct"/>
            <w:tcBorders>
              <w:top w:val="nil"/>
              <w:left w:val="single" w:color="auto" w:sz="4" w:space="0"/>
              <w:bottom w:val="single" w:color="auto" w:sz="4" w:space="0"/>
              <w:right w:val="single" w:color="auto" w:sz="4" w:space="0"/>
            </w:tcBorders>
            <w:shd w:val="clear" w:color="auto" w:fill="auto"/>
            <w:vAlign w:val="center"/>
          </w:tcPr>
          <w:p>
            <w:pPr>
              <w:widowControl/>
              <w:spacing w:before="156" w:beforeLines="50"/>
              <w:jc w:val="left"/>
              <w:rPr>
                <w:b/>
                <w:color w:val="000000" w:themeColor="text1"/>
                <w:kern w:val="0"/>
                <w:szCs w:val="21"/>
                <w14:textFill>
                  <w14:solidFill>
                    <w14:schemeClr w14:val="tx1"/>
                  </w14:solidFill>
                </w14:textFill>
              </w:rPr>
            </w:pPr>
            <w:r>
              <w:rPr>
                <w:b/>
                <w:color w:val="000000" w:themeColor="text1"/>
                <w:kern w:val="0"/>
                <w:szCs w:val="21"/>
                <w14:textFill>
                  <w14:solidFill>
                    <w14:schemeClr w14:val="tx1"/>
                  </w14:solidFill>
                </w14:textFill>
              </w:rPr>
              <w:t>PW/LSP配置的峰值带宽（Mbit/s)</w:t>
            </w:r>
          </w:p>
        </w:tc>
        <w:tc>
          <w:tcPr>
            <w:tcW w:w="1108"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bCs/>
                <w:color w:val="000000" w:themeColor="text1"/>
                <w:kern w:val="0"/>
                <w:szCs w:val="21"/>
                <w14:textFill>
                  <w14:solidFill>
                    <w14:schemeClr w14:val="tx1"/>
                  </w14:solidFill>
                </w14:textFill>
              </w:rPr>
              <w:t>同步</w:t>
            </w:r>
          </w:p>
        </w:tc>
        <w:tc>
          <w:tcPr>
            <w:tcW w:w="2356"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PW/LSP配置的峰值带宽速率（PIR）</w:t>
            </w:r>
          </w:p>
        </w:tc>
      </w:tr>
      <w:tr>
        <w:tblPrEx>
          <w:tblCellMar>
            <w:top w:w="0" w:type="dxa"/>
            <w:left w:w="108" w:type="dxa"/>
            <w:bottom w:w="0" w:type="dxa"/>
            <w:right w:w="108" w:type="dxa"/>
          </w:tblCellMar>
        </w:tblPrEx>
        <w:trPr>
          <w:trHeight w:val="540" w:hRule="atLeast"/>
          <w:jc w:val="center"/>
        </w:trPr>
        <w:tc>
          <w:tcPr>
            <w:tcW w:w="1536" w:type="pct"/>
            <w:tcBorders>
              <w:top w:val="nil"/>
              <w:left w:val="single" w:color="auto" w:sz="4" w:space="0"/>
              <w:bottom w:val="single" w:color="auto" w:sz="4" w:space="0"/>
              <w:right w:val="single" w:color="auto" w:sz="4" w:space="0"/>
            </w:tcBorders>
            <w:shd w:val="clear" w:color="auto" w:fill="auto"/>
            <w:vAlign w:val="center"/>
          </w:tcPr>
          <w:p>
            <w:pPr>
              <w:widowControl/>
              <w:spacing w:before="156" w:beforeLines="50"/>
              <w:jc w:val="left"/>
              <w:rPr>
                <w:b/>
                <w:color w:val="000000" w:themeColor="text1"/>
                <w:kern w:val="0"/>
                <w:szCs w:val="21"/>
                <w14:textFill>
                  <w14:solidFill>
                    <w14:schemeClr w14:val="tx1"/>
                  </w14:solidFill>
                </w14:textFill>
              </w:rPr>
            </w:pPr>
            <w:r>
              <w:rPr>
                <w:b/>
                <w:color w:val="000000" w:themeColor="text1"/>
                <w:kern w:val="0"/>
                <w:szCs w:val="21"/>
                <w14:textFill>
                  <w14:solidFill>
                    <w14:schemeClr w14:val="tx1"/>
                  </w14:solidFill>
                </w14:textFill>
              </w:rPr>
              <w:t>区域信息</w:t>
            </w:r>
          </w:p>
        </w:tc>
        <w:tc>
          <w:tcPr>
            <w:tcW w:w="1108"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bCs/>
                <w:color w:val="000000" w:themeColor="text1"/>
                <w:kern w:val="0"/>
                <w:szCs w:val="21"/>
                <w14:textFill>
                  <w14:solidFill>
                    <w14:schemeClr w14:val="tx1"/>
                  </w14:solidFill>
                </w14:textFill>
              </w:rPr>
              <w:t>OMC基础数据</w:t>
            </w:r>
          </w:p>
        </w:tc>
        <w:tc>
          <w:tcPr>
            <w:tcW w:w="2356"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标识网元所属的区域（如汇聚区或综合业务接入区名称），可根据PTN网管分域管理的设置方式，以及流量分区监测方案的需要来划分区域</w:t>
            </w:r>
          </w:p>
        </w:tc>
      </w:tr>
    </w:tbl>
    <w:p>
      <w:pPr>
        <w:pStyle w:val="17"/>
        <w:ind w:firstLine="422"/>
        <w:jc w:val="center"/>
        <w:rPr>
          <w:rFonts w:ascii="Times New Roman" w:hAnsi="Times New Roman" w:cs="Times New Roman"/>
          <w:b/>
          <w:color w:val="000000" w:themeColor="text1"/>
          <w:sz w:val="21"/>
          <w:szCs w:val="21"/>
          <w14:textFill>
            <w14:solidFill>
              <w14:schemeClr w14:val="tx1"/>
            </w14:solidFill>
          </w14:textFill>
        </w:rPr>
      </w:pPr>
    </w:p>
    <w:p>
      <w:pPr>
        <w:pStyle w:val="3"/>
        <w:numPr>
          <w:ilvl w:val="1"/>
          <w:numId w:val="100"/>
        </w:numPr>
        <w:spacing w:line="240" w:lineRule="auto"/>
        <w:rPr>
          <w:rFonts w:ascii="Times New Roman" w:hAnsi="Times New Roman"/>
          <w:b w:val="0"/>
          <w:color w:val="000000" w:themeColor="text1"/>
          <w:sz w:val="24"/>
          <w:szCs w:val="24"/>
          <w14:textFill>
            <w14:solidFill>
              <w14:schemeClr w14:val="tx1"/>
            </w14:solidFill>
          </w14:textFill>
        </w:rPr>
      </w:pPr>
      <w:bookmarkStart w:id="1021" w:name="_Toc534278544"/>
      <w:bookmarkEnd w:id="1021"/>
      <w:bookmarkStart w:id="1022" w:name="_Toc19695549"/>
      <w:bookmarkStart w:id="1023" w:name="_Toc53650199"/>
      <w:r>
        <w:rPr>
          <w:rFonts w:ascii="Times New Roman" w:hAnsi="Times New Roman"/>
          <w:b w:val="0"/>
          <w:color w:val="000000" w:themeColor="text1"/>
          <w:sz w:val="24"/>
          <w:szCs w:val="24"/>
          <w14:textFill>
            <w14:solidFill>
              <w14:schemeClr w14:val="tx1"/>
            </w14:solidFill>
          </w14:textFill>
        </w:rPr>
        <w:t>PTN/SPN网络流量监测与应用方案</w:t>
      </w:r>
      <w:bookmarkEnd w:id="1022"/>
      <w:bookmarkEnd w:id="1023"/>
    </w:p>
    <w:p>
      <w:pPr>
        <w:ind w:firstLine="420" w:firstLineChars="200"/>
      </w:pPr>
      <w:r>
        <w:t>PTN流量监测设置方案与流量监测应用方案选择需要结合不同的PTN组网应用方案，可参考附录1-PTN/SPN网络流量监测与应用方案。</w:t>
      </w:r>
    </w:p>
    <w:p>
      <w:pPr>
        <w:rPr>
          <w:bCs/>
        </w:rPr>
      </w:pPr>
    </w:p>
    <w:p>
      <w:pPr>
        <w:pStyle w:val="4"/>
        <w:numPr>
          <w:ilvl w:val="2"/>
          <w:numId w:val="30"/>
        </w:numPr>
        <w:tabs>
          <w:tab w:val="left" w:pos="720"/>
          <w:tab w:val="clear" w:pos="709"/>
        </w:tabs>
        <w:adjustRightInd/>
        <w:spacing w:before="156" w:after="260"/>
        <w:ind w:left="1259" w:hanging="1259"/>
        <w:jc w:val="both"/>
        <w:textAlignment w:val="auto"/>
        <w:rPr>
          <w:szCs w:val="21"/>
        </w:rPr>
      </w:pPr>
      <w:bookmarkStart w:id="1024" w:name="_Toc53650200"/>
      <w:bookmarkStart w:id="1025" w:name="_Toc19695550"/>
      <w:bookmarkStart w:id="1026" w:name="_Toc387061371"/>
      <w:bookmarkStart w:id="1027" w:name="_Toc387061378"/>
      <w:r>
        <w:rPr>
          <w:szCs w:val="21"/>
        </w:rPr>
        <w:t>流量监测点的设置方案</w:t>
      </w:r>
      <w:bookmarkEnd w:id="1024"/>
      <w:bookmarkEnd w:id="1025"/>
      <w:bookmarkEnd w:id="1026"/>
    </w:p>
    <w:p>
      <w:pPr>
        <w:pStyle w:val="5"/>
        <w:numPr>
          <w:ilvl w:val="3"/>
          <w:numId w:val="37"/>
        </w:numPr>
        <w:tabs>
          <w:tab w:val="left" w:pos="1999"/>
          <w:tab w:val="clear" w:pos="1080"/>
        </w:tabs>
        <w:adjustRightInd/>
        <w:spacing w:before="156" w:after="290" w:line="240" w:lineRule="auto"/>
        <w:ind w:left="862" w:hanging="862"/>
        <w:jc w:val="both"/>
        <w:textAlignment w:val="auto"/>
        <w:rPr>
          <w:szCs w:val="21"/>
        </w:rPr>
      </w:pPr>
      <w:bookmarkStart w:id="1028" w:name="_Toc387061372"/>
      <w:bookmarkStart w:id="1029" w:name="_Toc19695551"/>
      <w:r>
        <w:rPr>
          <w:szCs w:val="21"/>
        </w:rPr>
        <w:t>汇聚接入层L2PTN+核心层L3PTN/SPN网络</w:t>
      </w:r>
      <w:bookmarkEnd w:id="1028"/>
      <w:bookmarkEnd w:id="1029"/>
    </w:p>
    <w:p>
      <w:pPr>
        <w:spacing w:before="156" w:beforeLines="50"/>
        <w:ind w:firstLine="420" w:firstLineChars="200"/>
      </w:pPr>
      <w:r>
        <w:t>PTN流量监测点的选择需要结合不同的PTN组网应用方案。对于TD-LTE移动回传网络，汇聚接入层采用二层PTN（L2 PTN）设备，核心层采用三层PTN（L3PTN）设备，组网拓扑如</w:t>
      </w:r>
      <w:r>
        <w:fldChar w:fldCharType="begin"/>
      </w:r>
      <w:r>
        <w:instrText xml:space="preserve"> REF _Ref363082880 \h  \* MERGEFORMAT </w:instrText>
      </w:r>
      <w:r>
        <w:fldChar w:fldCharType="separate"/>
      </w:r>
      <w:r>
        <w:t>图1</w:t>
      </w:r>
      <w:r>
        <w:fldChar w:fldCharType="end"/>
      </w:r>
      <w:r>
        <w:t>所示。根据流量监测需求，可在</w:t>
      </w:r>
      <w:r>
        <w:fldChar w:fldCharType="begin"/>
      </w:r>
      <w:r>
        <w:instrText xml:space="preserve"> REF _Ref363082880 \h  \* MERGEFORMAT </w:instrText>
      </w:r>
      <w:r>
        <w:fldChar w:fldCharType="separate"/>
      </w:r>
      <w:r>
        <w:t>图3</w:t>
      </w:r>
      <w:r>
        <w:fldChar w:fldCharType="end"/>
      </w:r>
      <w:r>
        <w:t>中选择A、B、C、D、E、F等作为流量监测点，分别开启对端口或者LSP、PW的流量监测。</w:t>
      </w:r>
    </w:p>
    <w:p>
      <w:pPr>
        <w:spacing w:before="156" w:beforeLines="50" w:line="300" w:lineRule="auto"/>
      </w:pPr>
      <w:r>
        <w:drawing>
          <wp:inline distT="0" distB="0" distL="0" distR="0">
            <wp:extent cx="5274310" cy="3762375"/>
            <wp:effectExtent l="0" t="0" r="0" b="0"/>
            <wp:docPr id="2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274310" cy="3762977"/>
                    </a:xfrm>
                    <a:prstGeom prst="rect">
                      <a:avLst/>
                    </a:prstGeom>
                    <a:noFill/>
                    <a:ln>
                      <a:noFill/>
                    </a:ln>
                  </pic:spPr>
                </pic:pic>
              </a:graphicData>
            </a:graphic>
          </wp:inline>
        </w:drawing>
      </w:r>
    </w:p>
    <w:p>
      <w:pPr>
        <w:pStyle w:val="17"/>
        <w:spacing w:before="156" w:beforeLines="50" w:line="300" w:lineRule="auto"/>
        <w:jc w:val="center"/>
        <w:rPr>
          <w:rFonts w:ascii="Times New Roman" w:hAnsi="Times New Roman" w:eastAsia="宋体" w:cs="Times New Roman"/>
          <w:szCs w:val="24"/>
        </w:rPr>
      </w:pPr>
      <w:bookmarkStart w:id="1030" w:name="_Ref363082880"/>
      <w:r>
        <w:rPr>
          <w:rFonts w:ascii="Times New Roman" w:hAnsi="Times New Roman" w:cs="Times New Roman"/>
        </w:rPr>
        <w:t>图</w:t>
      </w:r>
      <w:bookmarkEnd w:id="1030"/>
      <w:r>
        <w:rPr>
          <w:rFonts w:ascii="Times New Roman" w:hAnsi="Times New Roman" w:cs="Times New Roman"/>
        </w:rPr>
        <w:t>10-4 汇聚接入层L2PTN+核心层L3PTN/SPN网络的流量监测点选择</w:t>
      </w:r>
    </w:p>
    <w:p>
      <w:pPr>
        <w:spacing w:before="156" w:beforeLines="50"/>
        <w:ind w:firstLine="420" w:firstLineChars="200"/>
      </w:pPr>
      <w:r>
        <w:t>下表给出了汇聚接入层L2PTN+核心层L3PTN/SPN网络的流量监测点选择方案说明，包括监测点位置描述、监测对象和流量监测分析功能。</w:t>
      </w:r>
    </w:p>
    <w:p>
      <w:pPr>
        <w:pStyle w:val="17"/>
        <w:jc w:val="center"/>
        <w:rPr>
          <w:rFonts w:ascii="Times New Roman" w:hAnsi="Times New Roman" w:cs="Times New Roman"/>
        </w:rPr>
      </w:pPr>
      <w:r>
        <w:rPr>
          <w:rFonts w:ascii="Times New Roman" w:hAnsi="Times New Roman" w:cs="Times New Roman"/>
        </w:rPr>
        <w:t>表10-6 汇聚接入层L2PTN+核心层L3PTN/SPN网络的流量监测点选择方案说明</w:t>
      </w:r>
    </w:p>
    <w:tbl>
      <w:tblPr>
        <w:tblStyle w:val="5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autofit"/>
        <w:tblCellMar>
          <w:top w:w="0" w:type="dxa"/>
          <w:left w:w="0" w:type="dxa"/>
          <w:bottom w:w="0" w:type="dxa"/>
          <w:right w:w="0" w:type="dxa"/>
        </w:tblCellMar>
      </w:tblPr>
      <w:tblGrid>
        <w:gridCol w:w="959"/>
        <w:gridCol w:w="2835"/>
        <w:gridCol w:w="1417"/>
        <w:gridCol w:w="3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614" w:hRule="atLeast"/>
        </w:trPr>
        <w:tc>
          <w:tcPr>
            <w:tcW w:w="959" w:type="dxa"/>
            <w:shd w:val="clear" w:color="auto" w:fill="FFFFFF" w:themeFill="background1"/>
            <w:tcMar>
              <w:top w:w="15" w:type="dxa"/>
              <w:left w:w="108" w:type="dxa"/>
              <w:bottom w:w="0" w:type="dxa"/>
              <w:right w:w="108" w:type="dxa"/>
            </w:tcMar>
          </w:tcPr>
          <w:p>
            <w:pPr>
              <w:widowControl/>
              <w:jc w:val="center"/>
              <w:rPr>
                <w:kern w:val="0"/>
                <w:szCs w:val="21"/>
              </w:rPr>
            </w:pPr>
            <w:r>
              <w:rPr>
                <w:b/>
                <w:bCs/>
                <w:szCs w:val="21"/>
              </w:rPr>
              <w:t>流量监测点</w:t>
            </w:r>
          </w:p>
        </w:tc>
        <w:tc>
          <w:tcPr>
            <w:tcW w:w="2835" w:type="dxa"/>
            <w:shd w:val="clear" w:color="auto" w:fill="FFFFFF" w:themeFill="background1"/>
            <w:tcMar>
              <w:top w:w="15" w:type="dxa"/>
              <w:left w:w="108" w:type="dxa"/>
              <w:bottom w:w="0" w:type="dxa"/>
              <w:right w:w="108" w:type="dxa"/>
            </w:tcMar>
          </w:tcPr>
          <w:p>
            <w:pPr>
              <w:widowControl/>
              <w:jc w:val="center"/>
              <w:rPr>
                <w:kern w:val="0"/>
                <w:szCs w:val="21"/>
              </w:rPr>
            </w:pPr>
            <w:r>
              <w:rPr>
                <w:b/>
                <w:bCs/>
                <w:szCs w:val="21"/>
              </w:rPr>
              <w:t>监测点具体位置描述</w:t>
            </w:r>
          </w:p>
        </w:tc>
        <w:tc>
          <w:tcPr>
            <w:tcW w:w="1417" w:type="dxa"/>
            <w:shd w:val="clear" w:color="auto" w:fill="FFFFFF" w:themeFill="background1"/>
            <w:tcMar>
              <w:top w:w="15" w:type="dxa"/>
              <w:left w:w="108" w:type="dxa"/>
              <w:bottom w:w="0" w:type="dxa"/>
              <w:right w:w="108" w:type="dxa"/>
            </w:tcMar>
          </w:tcPr>
          <w:p>
            <w:pPr>
              <w:widowControl/>
              <w:jc w:val="center"/>
              <w:rPr>
                <w:kern w:val="0"/>
                <w:szCs w:val="21"/>
              </w:rPr>
            </w:pPr>
            <w:r>
              <w:rPr>
                <w:b/>
                <w:bCs/>
                <w:szCs w:val="21"/>
              </w:rPr>
              <w:t>监测对象</w:t>
            </w:r>
          </w:p>
        </w:tc>
        <w:tc>
          <w:tcPr>
            <w:tcW w:w="3311" w:type="dxa"/>
            <w:shd w:val="clear" w:color="auto" w:fill="FFFFFF" w:themeFill="background1"/>
            <w:tcMar>
              <w:top w:w="15" w:type="dxa"/>
              <w:left w:w="108" w:type="dxa"/>
              <w:bottom w:w="0" w:type="dxa"/>
              <w:right w:w="108" w:type="dxa"/>
            </w:tcMar>
          </w:tcPr>
          <w:p>
            <w:pPr>
              <w:widowControl/>
              <w:jc w:val="center"/>
              <w:rPr>
                <w:kern w:val="0"/>
                <w:szCs w:val="21"/>
              </w:rPr>
            </w:pPr>
            <w:r>
              <w:rPr>
                <w:b/>
                <w:bCs/>
                <w:szCs w:val="21"/>
              </w:rPr>
              <w:t>流量监测分析功能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375" w:hRule="atLeast"/>
        </w:trPr>
        <w:tc>
          <w:tcPr>
            <w:tcW w:w="959" w:type="dxa"/>
            <w:shd w:val="clear" w:color="auto" w:fill="FFFFFF" w:themeFill="background1"/>
            <w:tcMar>
              <w:top w:w="15" w:type="dxa"/>
              <w:left w:w="108" w:type="dxa"/>
              <w:bottom w:w="0" w:type="dxa"/>
              <w:right w:w="108" w:type="dxa"/>
            </w:tcMar>
          </w:tcPr>
          <w:p>
            <w:pPr>
              <w:widowControl/>
              <w:rPr>
                <w:kern w:val="0"/>
                <w:szCs w:val="21"/>
              </w:rPr>
            </w:pPr>
            <w:r>
              <w:rPr>
                <w:b/>
                <w:bCs/>
                <w:szCs w:val="21"/>
              </w:rPr>
              <w:t>A类</w:t>
            </w:r>
          </w:p>
        </w:tc>
        <w:tc>
          <w:tcPr>
            <w:tcW w:w="2835" w:type="dxa"/>
            <w:shd w:val="clear" w:color="auto" w:fill="FFFFFF" w:themeFill="background1"/>
            <w:tcMar>
              <w:top w:w="15" w:type="dxa"/>
              <w:left w:w="108" w:type="dxa"/>
              <w:bottom w:w="0" w:type="dxa"/>
              <w:right w:w="108" w:type="dxa"/>
            </w:tcMar>
          </w:tcPr>
          <w:p>
            <w:pPr>
              <w:widowControl/>
              <w:rPr>
                <w:kern w:val="0"/>
                <w:szCs w:val="21"/>
              </w:rPr>
            </w:pPr>
            <w:r>
              <w:rPr>
                <w:szCs w:val="21"/>
              </w:rPr>
              <w:t>核心层L3PTN业务落地节点上联LTE核心网设备（S-GW、MME）的L3 IP端口</w:t>
            </w:r>
          </w:p>
        </w:tc>
        <w:tc>
          <w:tcPr>
            <w:tcW w:w="1417" w:type="dxa"/>
            <w:shd w:val="clear" w:color="auto" w:fill="FFFFFF" w:themeFill="background1"/>
            <w:tcMar>
              <w:top w:w="15" w:type="dxa"/>
              <w:left w:w="108" w:type="dxa"/>
              <w:bottom w:w="0" w:type="dxa"/>
              <w:right w:w="108" w:type="dxa"/>
            </w:tcMar>
          </w:tcPr>
          <w:p>
            <w:pPr>
              <w:widowControl/>
              <w:jc w:val="center"/>
              <w:rPr>
                <w:kern w:val="0"/>
                <w:szCs w:val="21"/>
              </w:rPr>
            </w:pPr>
            <w:r>
              <w:rPr>
                <w:szCs w:val="21"/>
              </w:rPr>
              <w:t>UNI端口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监测TD-LTE的 S1-U（S-GW）和S1-C（MME）业务落地的总流量，用于分析业务流量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584" w:hRule="atLeast"/>
        </w:trPr>
        <w:tc>
          <w:tcPr>
            <w:tcW w:w="959" w:type="dxa"/>
            <w:vMerge w:val="restart"/>
            <w:shd w:val="clear" w:color="auto" w:fill="FFFFFF" w:themeFill="background1"/>
            <w:tcMar>
              <w:top w:w="15" w:type="dxa"/>
              <w:left w:w="108" w:type="dxa"/>
              <w:bottom w:w="0" w:type="dxa"/>
              <w:right w:w="108" w:type="dxa"/>
            </w:tcMar>
          </w:tcPr>
          <w:p>
            <w:pPr>
              <w:widowControl/>
              <w:rPr>
                <w:kern w:val="0"/>
                <w:szCs w:val="21"/>
              </w:rPr>
            </w:pPr>
            <w:r>
              <w:rPr>
                <w:b/>
                <w:bCs/>
                <w:szCs w:val="21"/>
              </w:rPr>
              <w:t>B类</w:t>
            </w:r>
          </w:p>
        </w:tc>
        <w:tc>
          <w:tcPr>
            <w:tcW w:w="2835" w:type="dxa"/>
            <w:vMerge w:val="restart"/>
            <w:shd w:val="clear" w:color="auto" w:fill="FFFFFF" w:themeFill="background1"/>
            <w:tcMar>
              <w:top w:w="15" w:type="dxa"/>
              <w:left w:w="108" w:type="dxa"/>
              <w:bottom w:w="0" w:type="dxa"/>
              <w:right w:w="108" w:type="dxa"/>
            </w:tcMar>
          </w:tcPr>
          <w:p>
            <w:pPr>
              <w:widowControl/>
              <w:rPr>
                <w:kern w:val="0"/>
                <w:szCs w:val="21"/>
              </w:rPr>
            </w:pPr>
            <w:r>
              <w:rPr>
                <w:szCs w:val="21"/>
              </w:rPr>
              <w:t>核心层L3PTN设备和其它核心层L3PTN设备互联的线路端口</w:t>
            </w: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1）线路端口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1）监测L3PTN设备的线路端口流量，用于分析网络流量，计算线路带宽利用率和L3PTN核心层网络总流量等，并进行预警管理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584" w:hRule="atLeast"/>
        </w:trPr>
        <w:tc>
          <w:tcPr>
            <w:tcW w:w="959" w:type="dxa"/>
            <w:vMerge w:val="continue"/>
            <w:shd w:val="clear" w:color="auto" w:fill="FFFFFF" w:themeFill="background1"/>
            <w:tcMar>
              <w:top w:w="15" w:type="dxa"/>
              <w:left w:w="108" w:type="dxa"/>
              <w:bottom w:w="0" w:type="dxa"/>
              <w:right w:w="108" w:type="dxa"/>
            </w:tcMar>
          </w:tcPr>
          <w:p>
            <w:pPr>
              <w:widowControl/>
              <w:rPr>
                <w:b/>
                <w:bCs/>
                <w:szCs w:val="21"/>
              </w:rPr>
            </w:pPr>
          </w:p>
        </w:tc>
        <w:tc>
          <w:tcPr>
            <w:tcW w:w="2835" w:type="dxa"/>
            <w:vMerge w:val="continue"/>
            <w:shd w:val="clear" w:color="auto" w:fill="FFFFFF" w:themeFill="background1"/>
            <w:tcMar>
              <w:top w:w="15" w:type="dxa"/>
              <w:left w:w="108" w:type="dxa"/>
              <w:bottom w:w="0" w:type="dxa"/>
              <w:right w:w="108" w:type="dxa"/>
            </w:tcMar>
          </w:tcPr>
          <w:p>
            <w:pPr>
              <w:widowControl/>
              <w:rPr>
                <w:szCs w:val="21"/>
              </w:rPr>
            </w:pPr>
          </w:p>
        </w:tc>
        <w:tc>
          <w:tcPr>
            <w:tcW w:w="1417" w:type="dxa"/>
            <w:shd w:val="clear" w:color="auto" w:fill="FFFFFF" w:themeFill="background1"/>
            <w:tcMar>
              <w:top w:w="15" w:type="dxa"/>
              <w:left w:w="108" w:type="dxa"/>
              <w:bottom w:w="0" w:type="dxa"/>
              <w:right w:w="108" w:type="dxa"/>
            </w:tcMar>
          </w:tcPr>
          <w:p>
            <w:pPr>
              <w:widowControl/>
              <w:rPr>
                <w:szCs w:val="21"/>
              </w:rPr>
            </w:pPr>
            <w:r>
              <w:rPr>
                <w:szCs w:val="21"/>
              </w:rPr>
              <w:t>2）LSP</w:t>
            </w:r>
          </w:p>
        </w:tc>
        <w:tc>
          <w:tcPr>
            <w:tcW w:w="3311" w:type="dxa"/>
            <w:shd w:val="clear" w:color="auto" w:fill="FFFFFF" w:themeFill="background1"/>
            <w:tcMar>
              <w:top w:w="15" w:type="dxa"/>
              <w:left w:w="108" w:type="dxa"/>
              <w:bottom w:w="0" w:type="dxa"/>
              <w:right w:w="108" w:type="dxa"/>
            </w:tcMar>
          </w:tcPr>
          <w:p>
            <w:pPr>
              <w:widowControl/>
              <w:rPr>
                <w:szCs w:val="21"/>
              </w:rPr>
            </w:pPr>
            <w:r>
              <w:rPr>
                <w:szCs w:val="21"/>
              </w:rPr>
              <w:t>2）监测核心层某一个L2/L3桥接L3PTN设备到业务落地的L3 PTN设备的工作LSP总流量，用于分析网络流量（预警和查障）和业务流量（分析某一片区接入TD-LTE基站业务总流量）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391" w:hRule="atLeast"/>
        </w:trPr>
        <w:tc>
          <w:tcPr>
            <w:tcW w:w="959" w:type="dxa"/>
            <w:vMerge w:val="restart"/>
            <w:shd w:val="clear" w:color="auto" w:fill="FFFFFF" w:themeFill="background1"/>
            <w:tcMar>
              <w:top w:w="15" w:type="dxa"/>
              <w:left w:w="108" w:type="dxa"/>
              <w:bottom w:w="0" w:type="dxa"/>
              <w:right w:w="108" w:type="dxa"/>
            </w:tcMar>
          </w:tcPr>
          <w:p>
            <w:pPr>
              <w:widowControl/>
              <w:rPr>
                <w:kern w:val="0"/>
                <w:szCs w:val="21"/>
              </w:rPr>
            </w:pPr>
            <w:r>
              <w:rPr>
                <w:b/>
                <w:bCs/>
                <w:szCs w:val="21"/>
              </w:rPr>
              <w:t>C类</w:t>
            </w:r>
          </w:p>
        </w:tc>
        <w:tc>
          <w:tcPr>
            <w:tcW w:w="2835" w:type="dxa"/>
            <w:vMerge w:val="restart"/>
            <w:shd w:val="clear" w:color="auto" w:fill="FFFFFF" w:themeFill="background1"/>
            <w:tcMar>
              <w:top w:w="15" w:type="dxa"/>
              <w:left w:w="108" w:type="dxa"/>
              <w:bottom w:w="0" w:type="dxa"/>
              <w:right w:w="108" w:type="dxa"/>
            </w:tcMar>
          </w:tcPr>
          <w:p>
            <w:pPr>
              <w:widowControl/>
              <w:rPr>
                <w:kern w:val="0"/>
                <w:szCs w:val="21"/>
              </w:rPr>
            </w:pPr>
            <w:r>
              <w:rPr>
                <w:szCs w:val="21"/>
              </w:rPr>
              <w:t>汇聚PTN节点上联核心层L2/L3桥接PTN设备的L2线路端口</w:t>
            </w: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1）线路端口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1）监测某一汇聚片区上联到核心层L3PTN节点的流量，用于分析网络流量，计算某一汇聚片区的总流量和带宽利用率，并进行预警管理；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391" w:hRule="atLeast"/>
        </w:trPr>
        <w:tc>
          <w:tcPr>
            <w:tcW w:w="959" w:type="dxa"/>
            <w:vMerge w:val="continue"/>
            <w:shd w:val="clear" w:color="auto" w:fill="FFFFFF" w:themeFill="background1"/>
            <w:tcMar>
              <w:top w:w="15" w:type="dxa"/>
              <w:left w:w="108" w:type="dxa"/>
              <w:bottom w:w="0" w:type="dxa"/>
              <w:right w:w="108" w:type="dxa"/>
            </w:tcMar>
          </w:tcPr>
          <w:p>
            <w:pPr>
              <w:widowControl/>
              <w:rPr>
                <w:b/>
                <w:bCs/>
                <w:szCs w:val="21"/>
              </w:rPr>
            </w:pPr>
          </w:p>
        </w:tc>
        <w:tc>
          <w:tcPr>
            <w:tcW w:w="2835" w:type="dxa"/>
            <w:vMerge w:val="continue"/>
            <w:shd w:val="clear" w:color="auto" w:fill="FFFFFF" w:themeFill="background1"/>
            <w:tcMar>
              <w:top w:w="15" w:type="dxa"/>
              <w:left w:w="108" w:type="dxa"/>
              <w:bottom w:w="0" w:type="dxa"/>
              <w:right w:w="108" w:type="dxa"/>
            </w:tcMar>
          </w:tcPr>
          <w:p>
            <w:pPr>
              <w:widowControl/>
              <w:rPr>
                <w:szCs w:val="21"/>
              </w:rPr>
            </w:pPr>
          </w:p>
        </w:tc>
        <w:tc>
          <w:tcPr>
            <w:tcW w:w="1417" w:type="dxa"/>
            <w:shd w:val="clear" w:color="auto" w:fill="FFFFFF" w:themeFill="background1"/>
            <w:tcMar>
              <w:top w:w="15" w:type="dxa"/>
              <w:left w:w="108" w:type="dxa"/>
              <w:bottom w:w="0" w:type="dxa"/>
              <w:right w:w="108" w:type="dxa"/>
            </w:tcMar>
          </w:tcPr>
          <w:p>
            <w:pPr>
              <w:widowControl/>
              <w:rPr>
                <w:szCs w:val="21"/>
              </w:rPr>
            </w:pPr>
            <w:r>
              <w:rPr>
                <w:kern w:val="0"/>
                <w:szCs w:val="21"/>
              </w:rPr>
              <w:t>2）LSP或PW</w:t>
            </w:r>
          </w:p>
        </w:tc>
        <w:tc>
          <w:tcPr>
            <w:tcW w:w="3311" w:type="dxa"/>
            <w:shd w:val="clear" w:color="auto" w:fill="FFFFFF" w:themeFill="background1"/>
            <w:tcMar>
              <w:top w:w="15" w:type="dxa"/>
              <w:left w:w="108" w:type="dxa"/>
              <w:bottom w:w="0" w:type="dxa"/>
              <w:right w:w="108" w:type="dxa"/>
            </w:tcMar>
          </w:tcPr>
          <w:p>
            <w:pPr>
              <w:widowControl/>
              <w:rPr>
                <w:szCs w:val="21"/>
              </w:rPr>
            </w:pPr>
            <w:r>
              <w:rPr>
                <w:szCs w:val="21"/>
              </w:rPr>
              <w:t>2）监测某一接入节点接入PTN/SPN网络的流量，用于分析网络流量，如预警分析和查障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474" w:hRule="atLeast"/>
        </w:trPr>
        <w:tc>
          <w:tcPr>
            <w:tcW w:w="959" w:type="dxa"/>
            <w:vMerge w:val="restart"/>
            <w:shd w:val="clear" w:color="auto" w:fill="FFFFFF" w:themeFill="background1"/>
            <w:tcMar>
              <w:top w:w="15" w:type="dxa"/>
              <w:left w:w="108" w:type="dxa"/>
              <w:bottom w:w="0" w:type="dxa"/>
              <w:right w:w="108" w:type="dxa"/>
            </w:tcMar>
          </w:tcPr>
          <w:p>
            <w:pPr>
              <w:widowControl/>
              <w:rPr>
                <w:kern w:val="0"/>
                <w:szCs w:val="21"/>
              </w:rPr>
            </w:pPr>
            <w:r>
              <w:rPr>
                <w:b/>
                <w:bCs/>
                <w:szCs w:val="21"/>
              </w:rPr>
              <w:t>D类</w:t>
            </w:r>
          </w:p>
        </w:tc>
        <w:tc>
          <w:tcPr>
            <w:tcW w:w="2835" w:type="dxa"/>
            <w:vMerge w:val="restart"/>
            <w:shd w:val="clear" w:color="auto" w:fill="FFFFFF" w:themeFill="background1"/>
            <w:tcMar>
              <w:top w:w="15" w:type="dxa"/>
              <w:left w:w="108" w:type="dxa"/>
              <w:bottom w:w="0" w:type="dxa"/>
              <w:right w:w="108" w:type="dxa"/>
            </w:tcMar>
          </w:tcPr>
          <w:p>
            <w:pPr>
              <w:widowControl/>
              <w:rPr>
                <w:kern w:val="0"/>
                <w:szCs w:val="21"/>
              </w:rPr>
            </w:pPr>
            <w:r>
              <w:rPr>
                <w:szCs w:val="21"/>
              </w:rPr>
              <w:t>某一个或一对核心或汇聚节点带汇聚环的两个线路端口</w:t>
            </w: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1）线路端口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1）监测某一汇聚环路的最大流量，用于分析网络流量，计算传输环路带宽利用率，并进行汇聚环的预警分析管理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424" w:hRule="atLeast"/>
        </w:trPr>
        <w:tc>
          <w:tcPr>
            <w:tcW w:w="959" w:type="dxa"/>
            <w:vMerge w:val="continue"/>
            <w:shd w:val="clear" w:color="auto" w:fill="FFFFFF" w:themeFill="background1"/>
            <w:vAlign w:val="center"/>
          </w:tcPr>
          <w:p>
            <w:pPr>
              <w:widowControl/>
              <w:jc w:val="left"/>
              <w:rPr>
                <w:kern w:val="0"/>
                <w:szCs w:val="21"/>
              </w:rPr>
            </w:pPr>
          </w:p>
        </w:tc>
        <w:tc>
          <w:tcPr>
            <w:tcW w:w="2835" w:type="dxa"/>
            <w:vMerge w:val="continue"/>
            <w:shd w:val="clear" w:color="auto" w:fill="FFFFFF" w:themeFill="background1"/>
            <w:tcMar>
              <w:top w:w="15" w:type="dxa"/>
              <w:left w:w="108" w:type="dxa"/>
              <w:bottom w:w="0" w:type="dxa"/>
              <w:right w:w="108" w:type="dxa"/>
            </w:tcMar>
          </w:tcPr>
          <w:p>
            <w:pPr>
              <w:widowControl/>
              <w:rPr>
                <w:kern w:val="0"/>
                <w:szCs w:val="21"/>
              </w:rPr>
            </w:pP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2）LSP或PW</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2）监测某一接入节点接入PTN/SPN网络的流量，用于分析网络流量，如预警分析和查障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424" w:hRule="atLeast"/>
        </w:trPr>
        <w:tc>
          <w:tcPr>
            <w:tcW w:w="959" w:type="dxa"/>
            <w:vMerge w:val="restart"/>
            <w:shd w:val="clear" w:color="auto" w:fill="FFFFFF" w:themeFill="background1"/>
            <w:vAlign w:val="center"/>
          </w:tcPr>
          <w:p>
            <w:pPr>
              <w:widowControl/>
              <w:ind w:firstLine="102" w:firstLineChars="49"/>
              <w:rPr>
                <w:kern w:val="0"/>
                <w:szCs w:val="21"/>
              </w:rPr>
            </w:pPr>
            <w:r>
              <w:rPr>
                <w:b/>
                <w:bCs/>
                <w:szCs w:val="21"/>
              </w:rPr>
              <w:t>E类</w:t>
            </w:r>
          </w:p>
        </w:tc>
        <w:tc>
          <w:tcPr>
            <w:tcW w:w="2835" w:type="dxa"/>
            <w:vMerge w:val="restart"/>
            <w:shd w:val="clear" w:color="auto" w:fill="FFFFFF" w:themeFill="background1"/>
            <w:tcMar>
              <w:top w:w="15" w:type="dxa"/>
              <w:left w:w="108" w:type="dxa"/>
              <w:bottom w:w="0" w:type="dxa"/>
              <w:right w:w="108" w:type="dxa"/>
            </w:tcMar>
          </w:tcPr>
          <w:p>
            <w:pPr>
              <w:widowControl/>
              <w:rPr>
                <w:kern w:val="0"/>
                <w:szCs w:val="21"/>
              </w:rPr>
            </w:pPr>
            <w:r>
              <w:rPr>
                <w:szCs w:val="21"/>
              </w:rPr>
              <w:t>某一个或一对汇聚节点带接入环的两个线路端口</w:t>
            </w: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1）线路端口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1）监测某一接入环路的最大流量，用于分析网络流量，计算传输环路带宽利用率，并进行接入环的预警分析管理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24" w:hRule="atLeast"/>
        </w:trPr>
        <w:tc>
          <w:tcPr>
            <w:tcW w:w="959" w:type="dxa"/>
            <w:vMerge w:val="continue"/>
            <w:shd w:val="clear" w:color="auto" w:fill="FFFFFF" w:themeFill="background1"/>
            <w:vAlign w:val="center"/>
          </w:tcPr>
          <w:p>
            <w:pPr>
              <w:widowControl/>
              <w:jc w:val="left"/>
              <w:rPr>
                <w:kern w:val="0"/>
                <w:szCs w:val="21"/>
              </w:rPr>
            </w:pPr>
          </w:p>
        </w:tc>
        <w:tc>
          <w:tcPr>
            <w:tcW w:w="2835" w:type="dxa"/>
            <w:vMerge w:val="continue"/>
            <w:shd w:val="clear" w:color="auto" w:fill="FFFFFF" w:themeFill="background1"/>
            <w:tcMar>
              <w:top w:w="15" w:type="dxa"/>
              <w:left w:w="108" w:type="dxa"/>
              <w:bottom w:w="0" w:type="dxa"/>
              <w:right w:w="108" w:type="dxa"/>
            </w:tcMar>
          </w:tcPr>
          <w:p>
            <w:pPr>
              <w:widowControl/>
              <w:rPr>
                <w:kern w:val="0"/>
                <w:szCs w:val="21"/>
              </w:rPr>
            </w:pPr>
          </w:p>
        </w:tc>
        <w:tc>
          <w:tcPr>
            <w:tcW w:w="1417" w:type="dxa"/>
            <w:shd w:val="clear" w:color="auto" w:fill="FFFFFF" w:themeFill="background1"/>
            <w:tcMar>
              <w:top w:w="15" w:type="dxa"/>
              <w:left w:w="108" w:type="dxa"/>
              <w:bottom w:w="0" w:type="dxa"/>
              <w:right w:w="108" w:type="dxa"/>
            </w:tcMar>
          </w:tcPr>
          <w:p>
            <w:pPr>
              <w:widowControl/>
              <w:rPr>
                <w:szCs w:val="21"/>
              </w:rPr>
            </w:pPr>
            <w:r>
              <w:rPr>
                <w:szCs w:val="21"/>
              </w:rPr>
              <w:t>2）LSP或PW</w:t>
            </w:r>
          </w:p>
        </w:tc>
        <w:tc>
          <w:tcPr>
            <w:tcW w:w="3311" w:type="dxa"/>
            <w:shd w:val="clear" w:color="auto" w:fill="FFFFFF" w:themeFill="background1"/>
            <w:tcMar>
              <w:top w:w="15" w:type="dxa"/>
              <w:left w:w="108" w:type="dxa"/>
              <w:bottom w:w="0" w:type="dxa"/>
              <w:right w:w="108" w:type="dxa"/>
            </w:tcMar>
          </w:tcPr>
          <w:p>
            <w:pPr>
              <w:widowControl/>
              <w:rPr>
                <w:szCs w:val="21"/>
              </w:rPr>
            </w:pPr>
            <w:r>
              <w:rPr>
                <w:szCs w:val="21"/>
              </w:rPr>
              <w:t>2）监测某一接入节点接入PTN/SPN网络的流量，用于分析网络流量，如预警分析和查障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5" w:hRule="atLeast"/>
        </w:trPr>
        <w:tc>
          <w:tcPr>
            <w:tcW w:w="959" w:type="dxa"/>
            <w:vMerge w:val="restart"/>
            <w:shd w:val="clear" w:color="auto" w:fill="FFFFFF" w:themeFill="background1"/>
            <w:tcMar>
              <w:top w:w="15" w:type="dxa"/>
              <w:left w:w="108" w:type="dxa"/>
              <w:bottom w:w="0" w:type="dxa"/>
              <w:right w:w="108" w:type="dxa"/>
            </w:tcMar>
          </w:tcPr>
          <w:p>
            <w:pPr>
              <w:widowControl/>
              <w:rPr>
                <w:kern w:val="0"/>
                <w:szCs w:val="21"/>
              </w:rPr>
            </w:pPr>
            <w:r>
              <w:rPr>
                <w:b/>
                <w:bCs/>
                <w:szCs w:val="21"/>
              </w:rPr>
              <w:t>F类</w:t>
            </w:r>
          </w:p>
        </w:tc>
        <w:tc>
          <w:tcPr>
            <w:tcW w:w="2835" w:type="dxa"/>
            <w:vMerge w:val="restart"/>
            <w:shd w:val="clear" w:color="auto" w:fill="FFFFFF" w:themeFill="background1"/>
            <w:tcMar>
              <w:top w:w="15" w:type="dxa"/>
              <w:left w:w="108" w:type="dxa"/>
              <w:bottom w:w="0" w:type="dxa"/>
              <w:right w:w="108" w:type="dxa"/>
            </w:tcMar>
          </w:tcPr>
          <w:p>
            <w:pPr>
              <w:widowControl/>
              <w:rPr>
                <w:kern w:val="0"/>
                <w:szCs w:val="21"/>
              </w:rPr>
            </w:pPr>
            <w:r>
              <w:rPr>
                <w:kern w:val="0"/>
                <w:szCs w:val="21"/>
              </w:rPr>
              <w:t>带接入链路的根节点的线路端口</w:t>
            </w: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1）线路端口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1）监测某一接入链路的最大流量，用于分析网络流量，计算传输链路带宽利用率，并进行接入链路的预警分析管理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5" w:hRule="atLeast"/>
        </w:trPr>
        <w:tc>
          <w:tcPr>
            <w:tcW w:w="959" w:type="dxa"/>
            <w:vMerge w:val="continue"/>
            <w:shd w:val="clear" w:color="auto" w:fill="FFFFFF" w:themeFill="background1"/>
            <w:tcMar>
              <w:top w:w="15" w:type="dxa"/>
              <w:left w:w="108" w:type="dxa"/>
              <w:bottom w:w="0" w:type="dxa"/>
              <w:right w:w="108" w:type="dxa"/>
            </w:tcMar>
          </w:tcPr>
          <w:p>
            <w:pPr>
              <w:widowControl/>
              <w:rPr>
                <w:b/>
                <w:bCs/>
                <w:szCs w:val="21"/>
              </w:rPr>
            </w:pPr>
          </w:p>
        </w:tc>
        <w:tc>
          <w:tcPr>
            <w:tcW w:w="2835" w:type="dxa"/>
            <w:vMerge w:val="continue"/>
            <w:shd w:val="clear" w:color="auto" w:fill="FFFFFF" w:themeFill="background1"/>
            <w:tcMar>
              <w:top w:w="15" w:type="dxa"/>
              <w:left w:w="108" w:type="dxa"/>
              <w:bottom w:w="0" w:type="dxa"/>
              <w:right w:w="108" w:type="dxa"/>
            </w:tcMar>
          </w:tcPr>
          <w:p>
            <w:pPr>
              <w:widowControl/>
              <w:rPr>
                <w:kern w:val="0"/>
                <w:szCs w:val="21"/>
              </w:rPr>
            </w:pPr>
          </w:p>
        </w:tc>
        <w:tc>
          <w:tcPr>
            <w:tcW w:w="1417" w:type="dxa"/>
            <w:shd w:val="clear" w:color="auto" w:fill="FFFFFF" w:themeFill="background1"/>
            <w:tcMar>
              <w:top w:w="15" w:type="dxa"/>
              <w:left w:w="108" w:type="dxa"/>
              <w:bottom w:w="0" w:type="dxa"/>
              <w:right w:w="108" w:type="dxa"/>
            </w:tcMar>
          </w:tcPr>
          <w:p>
            <w:pPr>
              <w:widowControl/>
              <w:rPr>
                <w:szCs w:val="21"/>
              </w:rPr>
            </w:pPr>
            <w:r>
              <w:rPr>
                <w:szCs w:val="21"/>
              </w:rPr>
              <w:t>2）LSP或PW</w:t>
            </w:r>
          </w:p>
        </w:tc>
        <w:tc>
          <w:tcPr>
            <w:tcW w:w="3311" w:type="dxa"/>
            <w:shd w:val="clear" w:color="auto" w:fill="FFFFFF" w:themeFill="background1"/>
            <w:tcMar>
              <w:top w:w="15" w:type="dxa"/>
              <w:left w:w="108" w:type="dxa"/>
              <w:bottom w:w="0" w:type="dxa"/>
              <w:right w:w="108" w:type="dxa"/>
            </w:tcMar>
          </w:tcPr>
          <w:p>
            <w:pPr>
              <w:widowControl/>
              <w:rPr>
                <w:szCs w:val="21"/>
              </w:rPr>
            </w:pPr>
            <w:r>
              <w:rPr>
                <w:szCs w:val="21"/>
              </w:rPr>
              <w:t>2）监测某一接入节点接入PTN/SPN网络的流量，用于分析网络流量，如预警分析和查障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25" w:hRule="atLeast"/>
        </w:trPr>
        <w:tc>
          <w:tcPr>
            <w:tcW w:w="959" w:type="dxa"/>
            <w:shd w:val="clear" w:color="auto" w:fill="FFFFFF" w:themeFill="background1"/>
            <w:tcMar>
              <w:top w:w="15" w:type="dxa"/>
              <w:left w:w="108" w:type="dxa"/>
              <w:bottom w:w="0" w:type="dxa"/>
              <w:right w:w="108" w:type="dxa"/>
            </w:tcMar>
          </w:tcPr>
          <w:p>
            <w:pPr>
              <w:widowControl/>
              <w:rPr>
                <w:b/>
                <w:bCs/>
                <w:szCs w:val="21"/>
              </w:rPr>
            </w:pPr>
            <w:r>
              <w:rPr>
                <w:b/>
                <w:bCs/>
                <w:szCs w:val="21"/>
              </w:rPr>
              <w:t>G类</w:t>
            </w:r>
          </w:p>
        </w:tc>
        <w:tc>
          <w:tcPr>
            <w:tcW w:w="2835" w:type="dxa"/>
            <w:shd w:val="clear" w:color="auto" w:fill="FFFFFF" w:themeFill="background1"/>
            <w:tcMar>
              <w:top w:w="15" w:type="dxa"/>
              <w:left w:w="108" w:type="dxa"/>
              <w:bottom w:w="0" w:type="dxa"/>
              <w:right w:w="108" w:type="dxa"/>
            </w:tcMar>
          </w:tcPr>
          <w:p>
            <w:pPr>
              <w:widowControl/>
              <w:rPr>
                <w:kern w:val="0"/>
                <w:szCs w:val="21"/>
              </w:rPr>
            </w:pPr>
            <w:r>
              <w:rPr>
                <w:szCs w:val="21"/>
              </w:rPr>
              <w:t>TD-LTE基站上联接入PTN设备的以太网端口</w:t>
            </w: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UNI端口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监测每个LTE基站接入总流量，用于分析业务流量</w:t>
            </w:r>
          </w:p>
        </w:tc>
      </w:tr>
    </w:tbl>
    <w:p>
      <w:pPr>
        <w:pStyle w:val="5"/>
        <w:numPr>
          <w:ilvl w:val="3"/>
          <w:numId w:val="37"/>
        </w:numPr>
        <w:tabs>
          <w:tab w:val="left" w:pos="1999"/>
          <w:tab w:val="clear" w:pos="1080"/>
        </w:tabs>
        <w:adjustRightInd/>
        <w:spacing w:before="156" w:after="290" w:line="240" w:lineRule="auto"/>
        <w:ind w:left="862" w:hanging="862"/>
        <w:jc w:val="both"/>
        <w:textAlignment w:val="auto"/>
        <w:rPr>
          <w:szCs w:val="21"/>
        </w:rPr>
      </w:pPr>
      <w:bookmarkStart w:id="1031" w:name="_Toc19695552"/>
      <w:bookmarkStart w:id="1032" w:name="_Toc387061373"/>
      <w:r>
        <w:rPr>
          <w:szCs w:val="21"/>
        </w:rPr>
        <w:t>端到端L2PTN/SPN网络</w:t>
      </w:r>
      <w:bookmarkEnd w:id="1031"/>
      <w:bookmarkEnd w:id="1032"/>
    </w:p>
    <w:p>
      <w:pPr>
        <w:spacing w:before="156" w:beforeLines="50"/>
        <w:ind w:firstLine="420" w:firstLineChars="200"/>
      </w:pPr>
      <w:r>
        <w:t>承载2G/3G移动回传的PTN/SPN网络是端到端的L2PTN/SPN网络，其流量监测点选择建议见</w:t>
      </w:r>
      <w:r>
        <w:fldChar w:fldCharType="begin"/>
      </w:r>
      <w:r>
        <w:instrText xml:space="preserve"> REF _Ref365370770 \h  \* MERGEFORMAT </w:instrText>
      </w:r>
      <w:r>
        <w:fldChar w:fldCharType="separate"/>
      </w:r>
      <w:r>
        <w:t>图2</w:t>
      </w:r>
      <w:r>
        <w:fldChar w:fldCharType="end"/>
      </w:r>
      <w:r>
        <w:t>：</w:t>
      </w:r>
    </w:p>
    <w:p>
      <w:pPr>
        <w:spacing w:before="156" w:beforeLines="50" w:line="300" w:lineRule="auto"/>
      </w:pPr>
      <w:r>
        <w:drawing>
          <wp:inline distT="0" distB="0" distL="0" distR="0">
            <wp:extent cx="5274310" cy="3686810"/>
            <wp:effectExtent l="0" t="0" r="0" b="0"/>
            <wp:docPr id="2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1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274310" cy="3686832"/>
                    </a:xfrm>
                    <a:prstGeom prst="rect">
                      <a:avLst/>
                    </a:prstGeom>
                    <a:noFill/>
                    <a:ln>
                      <a:noFill/>
                    </a:ln>
                  </pic:spPr>
                </pic:pic>
              </a:graphicData>
            </a:graphic>
          </wp:inline>
        </w:drawing>
      </w:r>
    </w:p>
    <w:p>
      <w:pPr>
        <w:pStyle w:val="17"/>
        <w:jc w:val="center"/>
        <w:rPr>
          <w:rFonts w:ascii="Times New Roman" w:hAnsi="Times New Roman" w:cs="Times New Roman"/>
        </w:rPr>
      </w:pPr>
      <w:bookmarkStart w:id="1033" w:name="_Ref365370770"/>
      <w:r>
        <w:rPr>
          <w:rFonts w:ascii="Times New Roman" w:hAnsi="Times New Roman" w:cs="Times New Roman"/>
        </w:rPr>
        <w:t>图</w:t>
      </w:r>
      <w:bookmarkEnd w:id="1033"/>
      <w:r>
        <w:rPr>
          <w:rFonts w:hint="eastAsia" w:ascii="Times New Roman" w:hAnsi="Times New Roman" w:cs="Times New Roman"/>
        </w:rPr>
        <w:t>1</w:t>
      </w:r>
      <w:r>
        <w:rPr>
          <w:rFonts w:ascii="Times New Roman" w:hAnsi="Times New Roman" w:cs="Times New Roman"/>
        </w:rPr>
        <w:t>0-5端到端L2PTN的流量监测点选择</w:t>
      </w:r>
    </w:p>
    <w:p>
      <w:pPr>
        <w:spacing w:before="156" w:beforeLines="50"/>
        <w:ind w:firstLine="420" w:firstLineChars="200"/>
      </w:pPr>
      <w:r>
        <w:fldChar w:fldCharType="begin"/>
      </w:r>
      <w:r>
        <w:instrText xml:space="preserve"> REF _Ref365385864 \h  \* MERGEFORMAT </w:instrText>
      </w:r>
      <w:r>
        <w:fldChar w:fldCharType="separate"/>
      </w:r>
      <w:r>
        <w:t>表2</w:t>
      </w:r>
      <w:r>
        <w:fldChar w:fldCharType="end"/>
      </w:r>
      <w:r>
        <w:t>给出了端到端L2PTN/SPN网络的流量监测点选择方案说明，包括监测点位置描述、监测对象和流量监测分析功能。</w:t>
      </w:r>
    </w:p>
    <w:p>
      <w:pPr>
        <w:pStyle w:val="17"/>
        <w:jc w:val="center"/>
        <w:rPr>
          <w:rFonts w:ascii="Times New Roman" w:hAnsi="Times New Roman" w:cs="Times New Roman"/>
        </w:rPr>
      </w:pPr>
      <w:bookmarkStart w:id="1034" w:name="_Ref365385864"/>
      <w:r>
        <w:rPr>
          <w:rFonts w:ascii="Times New Roman" w:hAnsi="Times New Roman" w:cs="Times New Roman"/>
        </w:rPr>
        <w:t>表</w:t>
      </w:r>
      <w:bookmarkEnd w:id="1034"/>
      <w:r>
        <w:rPr>
          <w:rFonts w:ascii="Times New Roman" w:hAnsi="Times New Roman" w:cs="Times New Roman"/>
        </w:rPr>
        <w:t>10-7 端到端L2PTN/SPN网络的流量监测点选择方案说明</w:t>
      </w:r>
    </w:p>
    <w:tbl>
      <w:tblPr>
        <w:tblStyle w:val="5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autofit"/>
        <w:tblCellMar>
          <w:top w:w="0" w:type="dxa"/>
          <w:left w:w="0" w:type="dxa"/>
          <w:bottom w:w="0" w:type="dxa"/>
          <w:right w:w="0" w:type="dxa"/>
        </w:tblCellMar>
      </w:tblPr>
      <w:tblGrid>
        <w:gridCol w:w="959"/>
        <w:gridCol w:w="2835"/>
        <w:gridCol w:w="1417"/>
        <w:gridCol w:w="3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614" w:hRule="atLeast"/>
        </w:trPr>
        <w:tc>
          <w:tcPr>
            <w:tcW w:w="959" w:type="dxa"/>
            <w:shd w:val="clear" w:color="auto" w:fill="FFFFFF" w:themeFill="background1"/>
            <w:tcMar>
              <w:top w:w="15" w:type="dxa"/>
              <w:left w:w="108" w:type="dxa"/>
              <w:bottom w:w="0" w:type="dxa"/>
              <w:right w:w="108" w:type="dxa"/>
            </w:tcMar>
          </w:tcPr>
          <w:p>
            <w:pPr>
              <w:widowControl/>
              <w:jc w:val="center"/>
              <w:rPr>
                <w:kern w:val="0"/>
                <w:szCs w:val="21"/>
              </w:rPr>
            </w:pPr>
            <w:r>
              <w:rPr>
                <w:b/>
                <w:bCs/>
                <w:szCs w:val="21"/>
              </w:rPr>
              <w:t>流量监测点</w:t>
            </w:r>
          </w:p>
        </w:tc>
        <w:tc>
          <w:tcPr>
            <w:tcW w:w="2835" w:type="dxa"/>
            <w:shd w:val="clear" w:color="auto" w:fill="FFFFFF" w:themeFill="background1"/>
            <w:tcMar>
              <w:top w:w="15" w:type="dxa"/>
              <w:left w:w="108" w:type="dxa"/>
              <w:bottom w:w="0" w:type="dxa"/>
              <w:right w:w="108" w:type="dxa"/>
            </w:tcMar>
          </w:tcPr>
          <w:p>
            <w:pPr>
              <w:widowControl/>
              <w:jc w:val="center"/>
              <w:rPr>
                <w:kern w:val="0"/>
                <w:szCs w:val="21"/>
              </w:rPr>
            </w:pPr>
            <w:r>
              <w:rPr>
                <w:b/>
                <w:bCs/>
                <w:szCs w:val="21"/>
              </w:rPr>
              <w:t>监测点具体位置描述</w:t>
            </w:r>
          </w:p>
        </w:tc>
        <w:tc>
          <w:tcPr>
            <w:tcW w:w="1417" w:type="dxa"/>
            <w:shd w:val="clear" w:color="auto" w:fill="FFFFFF" w:themeFill="background1"/>
            <w:tcMar>
              <w:top w:w="15" w:type="dxa"/>
              <w:left w:w="108" w:type="dxa"/>
              <w:bottom w:w="0" w:type="dxa"/>
              <w:right w:w="108" w:type="dxa"/>
            </w:tcMar>
          </w:tcPr>
          <w:p>
            <w:pPr>
              <w:widowControl/>
              <w:jc w:val="center"/>
              <w:rPr>
                <w:kern w:val="0"/>
                <w:szCs w:val="21"/>
              </w:rPr>
            </w:pPr>
            <w:r>
              <w:rPr>
                <w:b/>
                <w:bCs/>
                <w:szCs w:val="21"/>
              </w:rPr>
              <w:t>监测对象</w:t>
            </w:r>
          </w:p>
        </w:tc>
        <w:tc>
          <w:tcPr>
            <w:tcW w:w="3311" w:type="dxa"/>
            <w:shd w:val="clear" w:color="auto" w:fill="FFFFFF" w:themeFill="background1"/>
            <w:tcMar>
              <w:top w:w="15" w:type="dxa"/>
              <w:left w:w="108" w:type="dxa"/>
              <w:bottom w:w="0" w:type="dxa"/>
              <w:right w:w="108" w:type="dxa"/>
            </w:tcMar>
          </w:tcPr>
          <w:p>
            <w:pPr>
              <w:widowControl/>
              <w:jc w:val="center"/>
              <w:rPr>
                <w:kern w:val="0"/>
                <w:szCs w:val="21"/>
              </w:rPr>
            </w:pPr>
            <w:r>
              <w:rPr>
                <w:b/>
                <w:bCs/>
                <w:szCs w:val="21"/>
              </w:rPr>
              <w:t>流量监测分析功能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375" w:hRule="atLeast"/>
        </w:trPr>
        <w:tc>
          <w:tcPr>
            <w:tcW w:w="959" w:type="dxa"/>
            <w:shd w:val="clear" w:color="auto" w:fill="FFFFFF" w:themeFill="background1"/>
            <w:tcMar>
              <w:top w:w="15" w:type="dxa"/>
              <w:left w:w="108" w:type="dxa"/>
              <w:bottom w:w="0" w:type="dxa"/>
              <w:right w:w="108" w:type="dxa"/>
            </w:tcMar>
          </w:tcPr>
          <w:p>
            <w:pPr>
              <w:widowControl/>
              <w:rPr>
                <w:kern w:val="0"/>
                <w:szCs w:val="21"/>
              </w:rPr>
            </w:pPr>
            <w:r>
              <w:rPr>
                <w:b/>
                <w:bCs/>
                <w:szCs w:val="21"/>
              </w:rPr>
              <w:t>A类</w:t>
            </w:r>
          </w:p>
        </w:tc>
        <w:tc>
          <w:tcPr>
            <w:tcW w:w="2835" w:type="dxa"/>
            <w:shd w:val="clear" w:color="auto" w:fill="FFFFFF" w:themeFill="background1"/>
            <w:tcMar>
              <w:top w:w="15" w:type="dxa"/>
              <w:left w:w="108" w:type="dxa"/>
              <w:bottom w:w="0" w:type="dxa"/>
              <w:right w:w="108" w:type="dxa"/>
            </w:tcMar>
          </w:tcPr>
          <w:p>
            <w:pPr>
              <w:widowControl/>
              <w:rPr>
                <w:kern w:val="0"/>
                <w:szCs w:val="21"/>
              </w:rPr>
            </w:pPr>
            <w:r>
              <w:rPr>
                <w:szCs w:val="21"/>
              </w:rPr>
              <w:t>核心层L2PTN业务落地设备上联2G BSC、3G RNC或其他业务网设备的端口</w:t>
            </w:r>
          </w:p>
        </w:tc>
        <w:tc>
          <w:tcPr>
            <w:tcW w:w="1417" w:type="dxa"/>
            <w:shd w:val="clear" w:color="auto" w:fill="FFFFFF" w:themeFill="background1"/>
            <w:tcMar>
              <w:top w:w="15" w:type="dxa"/>
              <w:left w:w="108" w:type="dxa"/>
              <w:bottom w:w="0" w:type="dxa"/>
              <w:right w:w="108" w:type="dxa"/>
            </w:tcMar>
          </w:tcPr>
          <w:p>
            <w:pPr>
              <w:widowControl/>
              <w:jc w:val="center"/>
              <w:rPr>
                <w:kern w:val="0"/>
                <w:szCs w:val="21"/>
              </w:rPr>
            </w:pPr>
            <w:r>
              <w:rPr>
                <w:szCs w:val="21"/>
              </w:rPr>
              <w:t>UNI端口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监测2G、3G或某类业务落地的总流量，用于业务流量分析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391" w:hRule="atLeast"/>
        </w:trPr>
        <w:tc>
          <w:tcPr>
            <w:tcW w:w="959" w:type="dxa"/>
            <w:vMerge w:val="restart"/>
            <w:shd w:val="clear" w:color="auto" w:fill="FFFFFF" w:themeFill="background1"/>
            <w:tcMar>
              <w:top w:w="15" w:type="dxa"/>
              <w:left w:w="108" w:type="dxa"/>
              <w:bottom w:w="0" w:type="dxa"/>
              <w:right w:w="108" w:type="dxa"/>
            </w:tcMar>
          </w:tcPr>
          <w:p>
            <w:pPr>
              <w:widowControl/>
              <w:rPr>
                <w:kern w:val="0"/>
                <w:szCs w:val="21"/>
              </w:rPr>
            </w:pPr>
            <w:r>
              <w:rPr>
                <w:b/>
                <w:bCs/>
                <w:szCs w:val="21"/>
              </w:rPr>
              <w:t>B类</w:t>
            </w:r>
          </w:p>
        </w:tc>
        <w:tc>
          <w:tcPr>
            <w:tcW w:w="2835" w:type="dxa"/>
            <w:vMerge w:val="restart"/>
            <w:shd w:val="clear" w:color="auto" w:fill="FFFFFF" w:themeFill="background1"/>
            <w:tcMar>
              <w:top w:w="15" w:type="dxa"/>
              <w:left w:w="108" w:type="dxa"/>
              <w:bottom w:w="0" w:type="dxa"/>
              <w:right w:w="108" w:type="dxa"/>
            </w:tcMar>
          </w:tcPr>
          <w:p>
            <w:pPr>
              <w:widowControl/>
              <w:rPr>
                <w:kern w:val="0"/>
                <w:szCs w:val="21"/>
              </w:rPr>
            </w:pPr>
            <w:r>
              <w:rPr>
                <w:szCs w:val="21"/>
              </w:rPr>
              <w:t>核心层L2PTN设备互连的线路端口</w:t>
            </w: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1）线路端口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1）监测核心层PTN/SPN网络流量，用于分析某一核心环或传输系统的总流量和带宽利用率，并进行预警管理；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391" w:hRule="atLeast"/>
        </w:trPr>
        <w:tc>
          <w:tcPr>
            <w:tcW w:w="959" w:type="dxa"/>
            <w:vMerge w:val="continue"/>
            <w:shd w:val="clear" w:color="auto" w:fill="FFFFFF" w:themeFill="background1"/>
            <w:tcMar>
              <w:top w:w="15" w:type="dxa"/>
              <w:left w:w="108" w:type="dxa"/>
              <w:bottom w:w="0" w:type="dxa"/>
              <w:right w:w="108" w:type="dxa"/>
            </w:tcMar>
          </w:tcPr>
          <w:p>
            <w:pPr>
              <w:widowControl/>
              <w:rPr>
                <w:b/>
                <w:bCs/>
                <w:szCs w:val="21"/>
              </w:rPr>
            </w:pPr>
          </w:p>
        </w:tc>
        <w:tc>
          <w:tcPr>
            <w:tcW w:w="2835" w:type="dxa"/>
            <w:vMerge w:val="continue"/>
            <w:shd w:val="clear" w:color="auto" w:fill="FFFFFF" w:themeFill="background1"/>
            <w:tcMar>
              <w:top w:w="15" w:type="dxa"/>
              <w:left w:w="108" w:type="dxa"/>
              <w:bottom w:w="0" w:type="dxa"/>
              <w:right w:w="108" w:type="dxa"/>
            </w:tcMar>
          </w:tcPr>
          <w:p>
            <w:pPr>
              <w:widowControl/>
              <w:rPr>
                <w:szCs w:val="21"/>
              </w:rPr>
            </w:pPr>
          </w:p>
        </w:tc>
        <w:tc>
          <w:tcPr>
            <w:tcW w:w="1417" w:type="dxa"/>
            <w:shd w:val="clear" w:color="auto" w:fill="FFFFFF" w:themeFill="background1"/>
            <w:tcMar>
              <w:top w:w="15" w:type="dxa"/>
              <w:left w:w="108" w:type="dxa"/>
              <w:bottom w:w="0" w:type="dxa"/>
              <w:right w:w="108" w:type="dxa"/>
            </w:tcMar>
          </w:tcPr>
          <w:p>
            <w:pPr>
              <w:widowControl/>
              <w:rPr>
                <w:szCs w:val="21"/>
              </w:rPr>
            </w:pPr>
            <w:r>
              <w:rPr>
                <w:kern w:val="0"/>
                <w:szCs w:val="21"/>
              </w:rPr>
              <w:t>2）LSP或PW</w:t>
            </w:r>
          </w:p>
        </w:tc>
        <w:tc>
          <w:tcPr>
            <w:tcW w:w="3311" w:type="dxa"/>
            <w:shd w:val="clear" w:color="auto" w:fill="FFFFFF" w:themeFill="background1"/>
            <w:tcMar>
              <w:top w:w="15" w:type="dxa"/>
              <w:left w:w="108" w:type="dxa"/>
              <w:bottom w:w="0" w:type="dxa"/>
              <w:right w:w="108" w:type="dxa"/>
            </w:tcMar>
          </w:tcPr>
          <w:p>
            <w:pPr>
              <w:widowControl/>
              <w:rPr>
                <w:szCs w:val="21"/>
              </w:rPr>
            </w:pPr>
            <w:r>
              <w:rPr>
                <w:szCs w:val="21"/>
              </w:rPr>
              <w:t>2）监测某一接入节点接入PTN/SPN网络的流量，用于网络流量的预警分析和查障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474" w:hRule="atLeast"/>
        </w:trPr>
        <w:tc>
          <w:tcPr>
            <w:tcW w:w="959" w:type="dxa"/>
            <w:vMerge w:val="restart"/>
            <w:shd w:val="clear" w:color="auto" w:fill="FFFFFF" w:themeFill="background1"/>
            <w:tcMar>
              <w:top w:w="15" w:type="dxa"/>
              <w:left w:w="108" w:type="dxa"/>
              <w:bottom w:w="0" w:type="dxa"/>
              <w:right w:w="108" w:type="dxa"/>
            </w:tcMar>
          </w:tcPr>
          <w:p>
            <w:pPr>
              <w:widowControl/>
              <w:rPr>
                <w:kern w:val="0"/>
                <w:szCs w:val="21"/>
              </w:rPr>
            </w:pPr>
            <w:r>
              <w:rPr>
                <w:b/>
                <w:bCs/>
                <w:szCs w:val="21"/>
              </w:rPr>
              <w:t>D类</w:t>
            </w:r>
          </w:p>
        </w:tc>
        <w:tc>
          <w:tcPr>
            <w:tcW w:w="2835" w:type="dxa"/>
            <w:vMerge w:val="restart"/>
            <w:shd w:val="clear" w:color="auto" w:fill="FFFFFF" w:themeFill="background1"/>
            <w:tcMar>
              <w:top w:w="15" w:type="dxa"/>
              <w:left w:w="108" w:type="dxa"/>
              <w:bottom w:w="0" w:type="dxa"/>
              <w:right w:w="108" w:type="dxa"/>
            </w:tcMar>
          </w:tcPr>
          <w:p>
            <w:pPr>
              <w:widowControl/>
              <w:rPr>
                <w:kern w:val="0"/>
                <w:szCs w:val="21"/>
              </w:rPr>
            </w:pPr>
            <w:r>
              <w:rPr>
                <w:szCs w:val="21"/>
              </w:rPr>
              <w:t>某一个或一对核心或汇聚节点带汇聚环的两个线路端口</w:t>
            </w: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1）线路端口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1）监测某一汇聚环路的最大流量，用于分析网络流量，计算传输环路带宽利用率，并进行汇聚环的预警管理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424" w:hRule="atLeast"/>
        </w:trPr>
        <w:tc>
          <w:tcPr>
            <w:tcW w:w="959" w:type="dxa"/>
            <w:vMerge w:val="continue"/>
            <w:shd w:val="clear" w:color="auto" w:fill="FFFFFF" w:themeFill="background1"/>
            <w:vAlign w:val="center"/>
          </w:tcPr>
          <w:p>
            <w:pPr>
              <w:widowControl/>
              <w:jc w:val="left"/>
              <w:rPr>
                <w:kern w:val="0"/>
                <w:szCs w:val="21"/>
              </w:rPr>
            </w:pPr>
          </w:p>
        </w:tc>
        <w:tc>
          <w:tcPr>
            <w:tcW w:w="2835" w:type="dxa"/>
            <w:vMerge w:val="continue"/>
            <w:shd w:val="clear" w:color="auto" w:fill="FFFFFF" w:themeFill="background1"/>
            <w:tcMar>
              <w:top w:w="15" w:type="dxa"/>
              <w:left w:w="108" w:type="dxa"/>
              <w:bottom w:w="0" w:type="dxa"/>
              <w:right w:w="108" w:type="dxa"/>
            </w:tcMar>
          </w:tcPr>
          <w:p>
            <w:pPr>
              <w:widowControl/>
              <w:rPr>
                <w:kern w:val="0"/>
                <w:szCs w:val="21"/>
              </w:rPr>
            </w:pP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2）LSP或PW</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2）监测某一接入节点接入PTN/SPN网络的流量，用于网络流量的预警分析和查障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424" w:hRule="atLeast"/>
        </w:trPr>
        <w:tc>
          <w:tcPr>
            <w:tcW w:w="959" w:type="dxa"/>
            <w:vMerge w:val="restart"/>
            <w:shd w:val="clear" w:color="auto" w:fill="FFFFFF" w:themeFill="background1"/>
            <w:vAlign w:val="center"/>
          </w:tcPr>
          <w:p>
            <w:pPr>
              <w:widowControl/>
              <w:ind w:firstLine="102" w:firstLineChars="49"/>
              <w:rPr>
                <w:kern w:val="0"/>
                <w:szCs w:val="21"/>
              </w:rPr>
            </w:pPr>
            <w:r>
              <w:rPr>
                <w:b/>
                <w:bCs/>
                <w:szCs w:val="21"/>
              </w:rPr>
              <w:t>E类</w:t>
            </w:r>
          </w:p>
        </w:tc>
        <w:tc>
          <w:tcPr>
            <w:tcW w:w="2835" w:type="dxa"/>
            <w:vMerge w:val="restart"/>
            <w:shd w:val="clear" w:color="auto" w:fill="FFFFFF" w:themeFill="background1"/>
            <w:tcMar>
              <w:top w:w="15" w:type="dxa"/>
              <w:left w:w="108" w:type="dxa"/>
              <w:bottom w:w="0" w:type="dxa"/>
              <w:right w:w="108" w:type="dxa"/>
            </w:tcMar>
          </w:tcPr>
          <w:p>
            <w:pPr>
              <w:widowControl/>
              <w:rPr>
                <w:kern w:val="0"/>
                <w:szCs w:val="21"/>
              </w:rPr>
            </w:pPr>
            <w:r>
              <w:rPr>
                <w:szCs w:val="21"/>
              </w:rPr>
              <w:t>某一个或一对汇聚节点带接入环的两个线路端口</w:t>
            </w: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1）线路端口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1）监测某一接入环路的最大流量，用于分析网络流量，计算传输环路带宽利用率，并进行接入环的预警管理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424" w:hRule="atLeast"/>
        </w:trPr>
        <w:tc>
          <w:tcPr>
            <w:tcW w:w="959" w:type="dxa"/>
            <w:vMerge w:val="continue"/>
            <w:shd w:val="clear" w:color="auto" w:fill="FFFFFF" w:themeFill="background1"/>
            <w:vAlign w:val="center"/>
          </w:tcPr>
          <w:p>
            <w:pPr>
              <w:widowControl/>
              <w:jc w:val="left"/>
              <w:rPr>
                <w:kern w:val="0"/>
                <w:szCs w:val="21"/>
              </w:rPr>
            </w:pPr>
          </w:p>
        </w:tc>
        <w:tc>
          <w:tcPr>
            <w:tcW w:w="2835" w:type="dxa"/>
            <w:vMerge w:val="continue"/>
            <w:shd w:val="clear" w:color="auto" w:fill="FFFFFF" w:themeFill="background1"/>
            <w:tcMar>
              <w:top w:w="15" w:type="dxa"/>
              <w:left w:w="108" w:type="dxa"/>
              <w:bottom w:w="0" w:type="dxa"/>
              <w:right w:w="108" w:type="dxa"/>
            </w:tcMar>
          </w:tcPr>
          <w:p>
            <w:pPr>
              <w:widowControl/>
              <w:rPr>
                <w:kern w:val="0"/>
                <w:szCs w:val="21"/>
              </w:rPr>
            </w:pPr>
          </w:p>
        </w:tc>
        <w:tc>
          <w:tcPr>
            <w:tcW w:w="1417" w:type="dxa"/>
            <w:shd w:val="clear" w:color="auto" w:fill="FFFFFF" w:themeFill="background1"/>
            <w:tcMar>
              <w:top w:w="15" w:type="dxa"/>
              <w:left w:w="108" w:type="dxa"/>
              <w:bottom w:w="0" w:type="dxa"/>
              <w:right w:w="108" w:type="dxa"/>
            </w:tcMar>
          </w:tcPr>
          <w:p>
            <w:pPr>
              <w:widowControl/>
              <w:rPr>
                <w:szCs w:val="21"/>
              </w:rPr>
            </w:pPr>
            <w:r>
              <w:rPr>
                <w:szCs w:val="21"/>
              </w:rPr>
              <w:t>2）LSP或PW</w:t>
            </w:r>
          </w:p>
        </w:tc>
        <w:tc>
          <w:tcPr>
            <w:tcW w:w="3311" w:type="dxa"/>
            <w:shd w:val="clear" w:color="auto" w:fill="FFFFFF" w:themeFill="background1"/>
            <w:tcMar>
              <w:top w:w="15" w:type="dxa"/>
              <w:left w:w="108" w:type="dxa"/>
              <w:bottom w:w="0" w:type="dxa"/>
              <w:right w:w="108" w:type="dxa"/>
            </w:tcMar>
          </w:tcPr>
          <w:p>
            <w:pPr>
              <w:widowControl/>
              <w:rPr>
                <w:szCs w:val="21"/>
              </w:rPr>
            </w:pPr>
            <w:r>
              <w:rPr>
                <w:szCs w:val="21"/>
              </w:rPr>
              <w:t>2）监测某一接入节点接入PTN/SPN网络的流量，用于网络流量的预警分析和查障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25" w:hRule="atLeast"/>
        </w:trPr>
        <w:tc>
          <w:tcPr>
            <w:tcW w:w="959" w:type="dxa"/>
            <w:vMerge w:val="restart"/>
            <w:shd w:val="clear" w:color="auto" w:fill="FFFFFF" w:themeFill="background1"/>
            <w:tcMar>
              <w:top w:w="15" w:type="dxa"/>
              <w:left w:w="108" w:type="dxa"/>
              <w:bottom w:w="0" w:type="dxa"/>
              <w:right w:w="108" w:type="dxa"/>
            </w:tcMar>
          </w:tcPr>
          <w:p>
            <w:pPr>
              <w:widowControl/>
              <w:rPr>
                <w:kern w:val="0"/>
                <w:szCs w:val="21"/>
              </w:rPr>
            </w:pPr>
            <w:r>
              <w:rPr>
                <w:b/>
                <w:bCs/>
                <w:szCs w:val="21"/>
              </w:rPr>
              <w:t>F类</w:t>
            </w:r>
          </w:p>
        </w:tc>
        <w:tc>
          <w:tcPr>
            <w:tcW w:w="2835" w:type="dxa"/>
            <w:vMerge w:val="restart"/>
            <w:shd w:val="clear" w:color="auto" w:fill="FFFFFF" w:themeFill="background1"/>
            <w:tcMar>
              <w:top w:w="15" w:type="dxa"/>
              <w:left w:w="108" w:type="dxa"/>
              <w:bottom w:w="0" w:type="dxa"/>
              <w:right w:w="108" w:type="dxa"/>
            </w:tcMar>
          </w:tcPr>
          <w:p>
            <w:pPr>
              <w:widowControl/>
              <w:rPr>
                <w:kern w:val="0"/>
                <w:szCs w:val="21"/>
              </w:rPr>
            </w:pPr>
            <w:r>
              <w:rPr>
                <w:kern w:val="0"/>
                <w:szCs w:val="21"/>
              </w:rPr>
              <w:t>带接入链路的根节点的线路端口</w:t>
            </w: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1）线路端口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1）监测某一接入链路的最大流量，用于分析网络流量，计算传输链路带宽利用率，并进行接入链路的预警分析管理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25" w:hRule="atLeast"/>
        </w:trPr>
        <w:tc>
          <w:tcPr>
            <w:tcW w:w="959" w:type="dxa"/>
            <w:vMerge w:val="continue"/>
            <w:shd w:val="clear" w:color="auto" w:fill="FFFFFF" w:themeFill="background1"/>
            <w:tcMar>
              <w:top w:w="15" w:type="dxa"/>
              <w:left w:w="108" w:type="dxa"/>
              <w:bottom w:w="0" w:type="dxa"/>
              <w:right w:w="108" w:type="dxa"/>
            </w:tcMar>
          </w:tcPr>
          <w:p>
            <w:pPr>
              <w:widowControl/>
              <w:rPr>
                <w:b/>
                <w:bCs/>
                <w:szCs w:val="21"/>
              </w:rPr>
            </w:pPr>
          </w:p>
        </w:tc>
        <w:tc>
          <w:tcPr>
            <w:tcW w:w="2835" w:type="dxa"/>
            <w:vMerge w:val="continue"/>
            <w:shd w:val="clear" w:color="auto" w:fill="FFFFFF" w:themeFill="background1"/>
            <w:tcMar>
              <w:top w:w="15" w:type="dxa"/>
              <w:left w:w="108" w:type="dxa"/>
              <w:bottom w:w="0" w:type="dxa"/>
              <w:right w:w="108" w:type="dxa"/>
            </w:tcMar>
          </w:tcPr>
          <w:p>
            <w:pPr>
              <w:widowControl/>
              <w:rPr>
                <w:szCs w:val="21"/>
              </w:rPr>
            </w:pPr>
          </w:p>
        </w:tc>
        <w:tc>
          <w:tcPr>
            <w:tcW w:w="1417" w:type="dxa"/>
            <w:shd w:val="clear" w:color="auto" w:fill="FFFFFF" w:themeFill="background1"/>
            <w:tcMar>
              <w:top w:w="15" w:type="dxa"/>
              <w:left w:w="108" w:type="dxa"/>
              <w:bottom w:w="0" w:type="dxa"/>
              <w:right w:w="108" w:type="dxa"/>
            </w:tcMar>
          </w:tcPr>
          <w:p>
            <w:pPr>
              <w:widowControl/>
              <w:rPr>
                <w:szCs w:val="21"/>
              </w:rPr>
            </w:pPr>
            <w:r>
              <w:rPr>
                <w:szCs w:val="21"/>
              </w:rPr>
              <w:t>2）LSP或PW</w:t>
            </w:r>
          </w:p>
        </w:tc>
        <w:tc>
          <w:tcPr>
            <w:tcW w:w="3311" w:type="dxa"/>
            <w:shd w:val="clear" w:color="auto" w:fill="FFFFFF" w:themeFill="background1"/>
            <w:tcMar>
              <w:top w:w="15" w:type="dxa"/>
              <w:left w:w="108" w:type="dxa"/>
              <w:bottom w:w="0" w:type="dxa"/>
              <w:right w:w="108" w:type="dxa"/>
            </w:tcMar>
          </w:tcPr>
          <w:p>
            <w:pPr>
              <w:widowControl/>
              <w:rPr>
                <w:szCs w:val="21"/>
              </w:rPr>
            </w:pPr>
            <w:r>
              <w:rPr>
                <w:szCs w:val="21"/>
              </w:rPr>
              <w:t>2）监测某一接入节点接入PTN/SPN网络的流量，用于分析网络流量，如预警分析和查障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25" w:hRule="atLeast"/>
        </w:trPr>
        <w:tc>
          <w:tcPr>
            <w:tcW w:w="959" w:type="dxa"/>
            <w:shd w:val="clear" w:color="auto" w:fill="FFFFFF" w:themeFill="background1"/>
            <w:tcMar>
              <w:top w:w="15" w:type="dxa"/>
              <w:left w:w="108" w:type="dxa"/>
              <w:bottom w:w="0" w:type="dxa"/>
              <w:right w:w="108" w:type="dxa"/>
            </w:tcMar>
          </w:tcPr>
          <w:p>
            <w:pPr>
              <w:widowControl/>
              <w:rPr>
                <w:b/>
                <w:bCs/>
                <w:szCs w:val="21"/>
              </w:rPr>
            </w:pPr>
            <w:r>
              <w:rPr>
                <w:b/>
                <w:bCs/>
                <w:szCs w:val="21"/>
              </w:rPr>
              <w:t>G类</w:t>
            </w:r>
          </w:p>
        </w:tc>
        <w:tc>
          <w:tcPr>
            <w:tcW w:w="2835" w:type="dxa"/>
            <w:shd w:val="clear" w:color="auto" w:fill="FFFFFF" w:themeFill="background1"/>
            <w:tcMar>
              <w:top w:w="15" w:type="dxa"/>
              <w:left w:w="108" w:type="dxa"/>
              <w:bottom w:w="0" w:type="dxa"/>
              <w:right w:w="108" w:type="dxa"/>
            </w:tcMar>
          </w:tcPr>
          <w:p>
            <w:pPr>
              <w:widowControl/>
              <w:rPr>
                <w:kern w:val="0"/>
                <w:szCs w:val="21"/>
              </w:rPr>
            </w:pPr>
            <w:r>
              <w:rPr>
                <w:szCs w:val="21"/>
              </w:rPr>
              <w:t>2G、3G基站或集团客户设备上联接入PTN设备的以太网端口</w:t>
            </w: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UNI端口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监测2G、3G基站或集团客户设备接入的总流量，用于业务流量分析</w:t>
            </w:r>
          </w:p>
        </w:tc>
      </w:tr>
    </w:tbl>
    <w:p>
      <w:pPr>
        <w:pStyle w:val="5"/>
        <w:numPr>
          <w:ilvl w:val="3"/>
          <w:numId w:val="37"/>
        </w:numPr>
        <w:tabs>
          <w:tab w:val="left" w:pos="1999"/>
          <w:tab w:val="clear" w:pos="1080"/>
        </w:tabs>
        <w:adjustRightInd/>
        <w:spacing w:before="156" w:after="290" w:line="240" w:lineRule="auto"/>
        <w:ind w:left="862" w:hanging="862"/>
        <w:jc w:val="both"/>
        <w:textAlignment w:val="auto"/>
        <w:rPr>
          <w:szCs w:val="21"/>
        </w:rPr>
      </w:pPr>
      <w:bookmarkStart w:id="1035" w:name="_Toc19695553"/>
      <w:bookmarkStart w:id="1036" w:name="_Toc387061374"/>
      <w:r>
        <w:rPr>
          <w:szCs w:val="21"/>
        </w:rPr>
        <w:t>端到端L3到边缘PTN/SPN网络</w:t>
      </w:r>
      <w:bookmarkEnd w:id="1035"/>
    </w:p>
    <w:p>
      <w:pPr>
        <w:spacing w:before="156" w:beforeLines="50"/>
        <w:ind w:firstLine="420" w:firstLineChars="200"/>
      </w:pPr>
      <w:r>
        <w:t>PTN流量监测点的选择需要结合不同的PTN组网应用方案。对于5G移动回传网络，采用L3到边缘（SR-TP）三层PTN设备，组网拓扑如</w:t>
      </w:r>
      <w:r>
        <w:fldChar w:fldCharType="begin"/>
      </w:r>
      <w:r>
        <w:instrText xml:space="preserve"> REF _Ref363082880 \h  \* MERGEFORMAT </w:instrText>
      </w:r>
      <w:r>
        <w:fldChar w:fldCharType="separate"/>
      </w:r>
      <w:r>
        <w:t>图1</w:t>
      </w:r>
      <w:r>
        <w:fldChar w:fldCharType="end"/>
      </w:r>
      <w:r>
        <w:t>所示。根据流量监测需求，可在</w:t>
      </w:r>
      <w:r>
        <w:fldChar w:fldCharType="begin"/>
      </w:r>
      <w:r>
        <w:instrText xml:space="preserve"> REF _Ref363082880 \h  \* MERGEFORMAT </w:instrText>
      </w:r>
      <w:r>
        <w:fldChar w:fldCharType="separate"/>
      </w:r>
      <w:r>
        <w:t>图3</w:t>
      </w:r>
      <w:r>
        <w:fldChar w:fldCharType="end"/>
      </w:r>
      <w:r>
        <w:t>中选择A、B、C、D、E、F等作为流量监测点，分别开启对端口或者SR-TP的流量监测。</w:t>
      </w:r>
    </w:p>
    <w:p>
      <w:pPr>
        <w:spacing w:before="156" w:beforeLines="50" w:line="300" w:lineRule="auto"/>
      </w:pPr>
      <w:r>
        <w:drawing>
          <wp:inline distT="0" distB="0" distL="0" distR="0">
            <wp:extent cx="5501005" cy="444881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6"/>
                    <a:stretch>
                      <a:fillRect/>
                    </a:stretch>
                  </pic:blipFill>
                  <pic:spPr>
                    <a:xfrm>
                      <a:off x="0" y="0"/>
                      <a:ext cx="5505556" cy="4452618"/>
                    </a:xfrm>
                    <a:prstGeom prst="rect">
                      <a:avLst/>
                    </a:prstGeom>
                  </pic:spPr>
                </pic:pic>
              </a:graphicData>
            </a:graphic>
          </wp:inline>
        </w:drawing>
      </w:r>
    </w:p>
    <w:p>
      <w:pPr>
        <w:pStyle w:val="17"/>
        <w:spacing w:before="156" w:beforeLines="50" w:line="300" w:lineRule="auto"/>
        <w:jc w:val="center"/>
        <w:rPr>
          <w:rFonts w:ascii="Times New Roman" w:hAnsi="Times New Roman" w:eastAsia="宋体" w:cs="Times New Roman"/>
          <w:szCs w:val="24"/>
        </w:rPr>
      </w:pPr>
      <w:r>
        <w:rPr>
          <w:rFonts w:ascii="Times New Roman" w:hAnsi="Times New Roman" w:cs="Times New Roman"/>
        </w:rPr>
        <w:t>图10-6  L3到边缘5G移动回传网络的流量监测点选择</w:t>
      </w:r>
    </w:p>
    <w:p>
      <w:pPr>
        <w:spacing w:before="156" w:beforeLines="50"/>
        <w:ind w:firstLine="420" w:firstLineChars="200"/>
      </w:pPr>
      <w:r>
        <w:t>下表给出了L3到边缘5G移动回传网络的流量监测点选择方案说明，包括监测点位置描述、监测对象和流量监测分析功能。</w:t>
      </w:r>
    </w:p>
    <w:p>
      <w:pPr>
        <w:pStyle w:val="17"/>
        <w:jc w:val="center"/>
        <w:rPr>
          <w:rFonts w:ascii="Times New Roman" w:hAnsi="Times New Roman" w:cs="Times New Roman"/>
        </w:rPr>
      </w:pPr>
      <w:r>
        <w:rPr>
          <w:rFonts w:ascii="Times New Roman" w:hAnsi="Times New Roman" w:cs="Times New Roman"/>
        </w:rPr>
        <w:t>表10-8 L3到边缘5G移动回传网络的流量监测点选择方案说明</w:t>
      </w:r>
    </w:p>
    <w:tbl>
      <w:tblPr>
        <w:tblStyle w:val="5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autofit"/>
        <w:tblCellMar>
          <w:top w:w="0" w:type="dxa"/>
          <w:left w:w="0" w:type="dxa"/>
          <w:bottom w:w="0" w:type="dxa"/>
          <w:right w:w="0" w:type="dxa"/>
        </w:tblCellMar>
      </w:tblPr>
      <w:tblGrid>
        <w:gridCol w:w="959"/>
        <w:gridCol w:w="2835"/>
        <w:gridCol w:w="1417"/>
        <w:gridCol w:w="3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14" w:hRule="atLeast"/>
        </w:trPr>
        <w:tc>
          <w:tcPr>
            <w:tcW w:w="959" w:type="dxa"/>
            <w:shd w:val="clear" w:color="auto" w:fill="FFFFFF" w:themeFill="background1"/>
            <w:tcMar>
              <w:top w:w="15" w:type="dxa"/>
              <w:left w:w="108" w:type="dxa"/>
              <w:bottom w:w="0" w:type="dxa"/>
              <w:right w:w="108" w:type="dxa"/>
            </w:tcMar>
          </w:tcPr>
          <w:p>
            <w:pPr>
              <w:widowControl/>
              <w:jc w:val="center"/>
              <w:rPr>
                <w:kern w:val="0"/>
                <w:szCs w:val="21"/>
              </w:rPr>
            </w:pPr>
            <w:r>
              <w:rPr>
                <w:b/>
                <w:bCs/>
                <w:szCs w:val="21"/>
              </w:rPr>
              <w:t>流量监测点</w:t>
            </w:r>
          </w:p>
        </w:tc>
        <w:tc>
          <w:tcPr>
            <w:tcW w:w="2835" w:type="dxa"/>
            <w:shd w:val="clear" w:color="auto" w:fill="FFFFFF" w:themeFill="background1"/>
            <w:tcMar>
              <w:top w:w="15" w:type="dxa"/>
              <w:left w:w="108" w:type="dxa"/>
              <w:bottom w:w="0" w:type="dxa"/>
              <w:right w:w="108" w:type="dxa"/>
            </w:tcMar>
          </w:tcPr>
          <w:p>
            <w:pPr>
              <w:widowControl/>
              <w:jc w:val="center"/>
              <w:rPr>
                <w:kern w:val="0"/>
                <w:szCs w:val="21"/>
              </w:rPr>
            </w:pPr>
            <w:r>
              <w:rPr>
                <w:b/>
                <w:bCs/>
                <w:szCs w:val="21"/>
              </w:rPr>
              <w:t>监测点具体位置描述</w:t>
            </w:r>
          </w:p>
        </w:tc>
        <w:tc>
          <w:tcPr>
            <w:tcW w:w="1417" w:type="dxa"/>
            <w:shd w:val="clear" w:color="auto" w:fill="FFFFFF" w:themeFill="background1"/>
            <w:tcMar>
              <w:top w:w="15" w:type="dxa"/>
              <w:left w:w="108" w:type="dxa"/>
              <w:bottom w:w="0" w:type="dxa"/>
              <w:right w:w="108" w:type="dxa"/>
            </w:tcMar>
          </w:tcPr>
          <w:p>
            <w:pPr>
              <w:widowControl/>
              <w:jc w:val="center"/>
              <w:rPr>
                <w:kern w:val="0"/>
                <w:szCs w:val="21"/>
              </w:rPr>
            </w:pPr>
            <w:r>
              <w:rPr>
                <w:b/>
                <w:bCs/>
                <w:szCs w:val="21"/>
              </w:rPr>
              <w:t>监测对象</w:t>
            </w:r>
          </w:p>
        </w:tc>
        <w:tc>
          <w:tcPr>
            <w:tcW w:w="3311" w:type="dxa"/>
            <w:shd w:val="clear" w:color="auto" w:fill="FFFFFF" w:themeFill="background1"/>
            <w:tcMar>
              <w:top w:w="15" w:type="dxa"/>
              <w:left w:w="108" w:type="dxa"/>
              <w:bottom w:w="0" w:type="dxa"/>
              <w:right w:w="108" w:type="dxa"/>
            </w:tcMar>
          </w:tcPr>
          <w:p>
            <w:pPr>
              <w:widowControl/>
              <w:jc w:val="center"/>
              <w:rPr>
                <w:kern w:val="0"/>
                <w:szCs w:val="21"/>
              </w:rPr>
            </w:pPr>
            <w:r>
              <w:rPr>
                <w:b/>
                <w:bCs/>
                <w:szCs w:val="21"/>
              </w:rPr>
              <w:t>流量监测分析功能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375" w:hRule="atLeast"/>
        </w:trPr>
        <w:tc>
          <w:tcPr>
            <w:tcW w:w="959" w:type="dxa"/>
            <w:shd w:val="clear" w:color="auto" w:fill="FFFFFF" w:themeFill="background1"/>
            <w:tcMar>
              <w:top w:w="15" w:type="dxa"/>
              <w:left w:w="108" w:type="dxa"/>
              <w:bottom w:w="0" w:type="dxa"/>
              <w:right w:w="108" w:type="dxa"/>
            </w:tcMar>
          </w:tcPr>
          <w:p>
            <w:pPr>
              <w:widowControl/>
              <w:rPr>
                <w:kern w:val="0"/>
                <w:szCs w:val="21"/>
              </w:rPr>
            </w:pPr>
            <w:r>
              <w:rPr>
                <w:b/>
                <w:bCs/>
                <w:szCs w:val="21"/>
              </w:rPr>
              <w:t>A类</w:t>
            </w:r>
          </w:p>
        </w:tc>
        <w:tc>
          <w:tcPr>
            <w:tcW w:w="2835" w:type="dxa"/>
            <w:shd w:val="clear" w:color="auto" w:fill="FFFFFF" w:themeFill="background1"/>
            <w:tcMar>
              <w:top w:w="15" w:type="dxa"/>
              <w:left w:w="108" w:type="dxa"/>
              <w:bottom w:w="0" w:type="dxa"/>
              <w:right w:w="108" w:type="dxa"/>
            </w:tcMar>
          </w:tcPr>
          <w:p>
            <w:pPr>
              <w:widowControl/>
              <w:rPr>
                <w:kern w:val="0"/>
                <w:szCs w:val="21"/>
              </w:rPr>
            </w:pPr>
            <w:r>
              <w:rPr>
                <w:szCs w:val="21"/>
              </w:rPr>
              <w:t>核心层L3PTN业务落地节点上联5G核心网设备（S-GW、MME）的L3 IP端口</w:t>
            </w:r>
          </w:p>
        </w:tc>
        <w:tc>
          <w:tcPr>
            <w:tcW w:w="1417" w:type="dxa"/>
            <w:shd w:val="clear" w:color="auto" w:fill="FFFFFF" w:themeFill="background1"/>
            <w:tcMar>
              <w:top w:w="15" w:type="dxa"/>
              <w:left w:w="108" w:type="dxa"/>
              <w:bottom w:w="0" w:type="dxa"/>
              <w:right w:w="108" w:type="dxa"/>
            </w:tcMar>
          </w:tcPr>
          <w:p>
            <w:pPr>
              <w:widowControl/>
              <w:jc w:val="center"/>
              <w:rPr>
                <w:kern w:val="0"/>
                <w:szCs w:val="21"/>
              </w:rPr>
            </w:pPr>
            <w:r>
              <w:rPr>
                <w:szCs w:val="21"/>
              </w:rPr>
              <w:t>UNI端口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监测5G的 S1-U（S-GW）和S1-C（MME）业务落地的总流量，用于分析业务流量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584" w:hRule="atLeast"/>
        </w:trPr>
        <w:tc>
          <w:tcPr>
            <w:tcW w:w="959" w:type="dxa"/>
            <w:vMerge w:val="restart"/>
            <w:shd w:val="clear" w:color="auto" w:fill="FFFFFF" w:themeFill="background1"/>
            <w:tcMar>
              <w:top w:w="15" w:type="dxa"/>
              <w:left w:w="108" w:type="dxa"/>
              <w:bottom w:w="0" w:type="dxa"/>
              <w:right w:w="108" w:type="dxa"/>
            </w:tcMar>
          </w:tcPr>
          <w:p>
            <w:pPr>
              <w:widowControl/>
              <w:rPr>
                <w:kern w:val="0"/>
                <w:szCs w:val="21"/>
              </w:rPr>
            </w:pPr>
            <w:r>
              <w:rPr>
                <w:b/>
                <w:bCs/>
                <w:szCs w:val="21"/>
              </w:rPr>
              <w:t>B类</w:t>
            </w:r>
          </w:p>
        </w:tc>
        <w:tc>
          <w:tcPr>
            <w:tcW w:w="2835" w:type="dxa"/>
            <w:vMerge w:val="restart"/>
            <w:shd w:val="clear" w:color="auto" w:fill="FFFFFF" w:themeFill="background1"/>
            <w:tcMar>
              <w:top w:w="15" w:type="dxa"/>
              <w:left w:w="108" w:type="dxa"/>
              <w:bottom w:w="0" w:type="dxa"/>
              <w:right w:w="108" w:type="dxa"/>
            </w:tcMar>
          </w:tcPr>
          <w:p>
            <w:pPr>
              <w:widowControl/>
              <w:rPr>
                <w:kern w:val="0"/>
                <w:szCs w:val="21"/>
              </w:rPr>
            </w:pPr>
            <w:r>
              <w:rPr>
                <w:szCs w:val="21"/>
              </w:rPr>
              <w:t>核心层L3PTN设备和其它核心层L3PTN设备互联的线路端口</w:t>
            </w: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1）线路端口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1）监测L3PTN设备的线路端口流量，用于分析网络流量，计算线路带宽利用率和L3PTN核心层网络总流量等，并进行预警管理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584" w:hRule="atLeast"/>
        </w:trPr>
        <w:tc>
          <w:tcPr>
            <w:tcW w:w="959" w:type="dxa"/>
            <w:vMerge w:val="continue"/>
            <w:shd w:val="clear" w:color="auto" w:fill="FFFFFF" w:themeFill="background1"/>
            <w:tcMar>
              <w:top w:w="15" w:type="dxa"/>
              <w:left w:w="108" w:type="dxa"/>
              <w:bottom w:w="0" w:type="dxa"/>
              <w:right w:w="108" w:type="dxa"/>
            </w:tcMar>
          </w:tcPr>
          <w:p>
            <w:pPr>
              <w:widowControl/>
              <w:rPr>
                <w:b/>
                <w:bCs/>
                <w:szCs w:val="21"/>
              </w:rPr>
            </w:pPr>
          </w:p>
        </w:tc>
        <w:tc>
          <w:tcPr>
            <w:tcW w:w="2835" w:type="dxa"/>
            <w:vMerge w:val="continue"/>
            <w:shd w:val="clear" w:color="auto" w:fill="FFFFFF" w:themeFill="background1"/>
            <w:tcMar>
              <w:top w:w="15" w:type="dxa"/>
              <w:left w:w="108" w:type="dxa"/>
              <w:bottom w:w="0" w:type="dxa"/>
              <w:right w:w="108" w:type="dxa"/>
            </w:tcMar>
          </w:tcPr>
          <w:p>
            <w:pPr>
              <w:widowControl/>
              <w:rPr>
                <w:szCs w:val="21"/>
              </w:rPr>
            </w:pPr>
          </w:p>
        </w:tc>
        <w:tc>
          <w:tcPr>
            <w:tcW w:w="1417" w:type="dxa"/>
            <w:shd w:val="clear" w:color="auto" w:fill="FFFFFF" w:themeFill="background1"/>
            <w:tcMar>
              <w:top w:w="15" w:type="dxa"/>
              <w:left w:w="108" w:type="dxa"/>
              <w:bottom w:w="0" w:type="dxa"/>
              <w:right w:w="108" w:type="dxa"/>
            </w:tcMar>
          </w:tcPr>
          <w:p>
            <w:pPr>
              <w:widowControl/>
              <w:rPr>
                <w:szCs w:val="21"/>
              </w:rPr>
            </w:pPr>
            <w:r>
              <w:rPr>
                <w:szCs w:val="21"/>
              </w:rPr>
              <w:t>2）SR-TP</w:t>
            </w:r>
          </w:p>
        </w:tc>
        <w:tc>
          <w:tcPr>
            <w:tcW w:w="3311" w:type="dxa"/>
            <w:shd w:val="clear" w:color="auto" w:fill="FFFFFF" w:themeFill="background1"/>
            <w:tcMar>
              <w:top w:w="15" w:type="dxa"/>
              <w:left w:w="108" w:type="dxa"/>
              <w:bottom w:w="0" w:type="dxa"/>
              <w:right w:w="108" w:type="dxa"/>
            </w:tcMar>
          </w:tcPr>
          <w:p>
            <w:pPr>
              <w:widowControl/>
              <w:rPr>
                <w:szCs w:val="21"/>
              </w:rPr>
            </w:pPr>
            <w:r>
              <w:rPr>
                <w:szCs w:val="21"/>
              </w:rPr>
              <w:t>2）监测核心层某一个桥接L3PTN设备到业务落地的L3 PTN设备的工作SR-TP总流量，用于分析网络流量（预警和查障）和业务流量（分析某一片区接入5G基站业务总流量）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391" w:hRule="atLeast"/>
        </w:trPr>
        <w:tc>
          <w:tcPr>
            <w:tcW w:w="959" w:type="dxa"/>
            <w:vMerge w:val="restart"/>
            <w:shd w:val="clear" w:color="auto" w:fill="FFFFFF" w:themeFill="background1"/>
            <w:tcMar>
              <w:top w:w="15" w:type="dxa"/>
              <w:left w:w="108" w:type="dxa"/>
              <w:bottom w:w="0" w:type="dxa"/>
              <w:right w:w="108" w:type="dxa"/>
            </w:tcMar>
          </w:tcPr>
          <w:p>
            <w:pPr>
              <w:widowControl/>
              <w:rPr>
                <w:kern w:val="0"/>
                <w:szCs w:val="21"/>
              </w:rPr>
            </w:pPr>
            <w:r>
              <w:rPr>
                <w:b/>
                <w:bCs/>
                <w:szCs w:val="21"/>
              </w:rPr>
              <w:t>C类</w:t>
            </w:r>
          </w:p>
        </w:tc>
        <w:tc>
          <w:tcPr>
            <w:tcW w:w="2835" w:type="dxa"/>
            <w:vMerge w:val="restart"/>
            <w:shd w:val="clear" w:color="auto" w:fill="FFFFFF" w:themeFill="background1"/>
            <w:tcMar>
              <w:top w:w="15" w:type="dxa"/>
              <w:left w:w="108" w:type="dxa"/>
              <w:bottom w:w="0" w:type="dxa"/>
              <w:right w:w="108" w:type="dxa"/>
            </w:tcMar>
          </w:tcPr>
          <w:p>
            <w:pPr>
              <w:widowControl/>
              <w:rPr>
                <w:kern w:val="0"/>
                <w:szCs w:val="21"/>
              </w:rPr>
            </w:pPr>
            <w:r>
              <w:rPr>
                <w:szCs w:val="21"/>
              </w:rPr>
              <w:t>汇聚PTN节点上联核心层桥接PTN设备的线路端口</w:t>
            </w: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1）线路端口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1）监测某一汇聚片区上联到核心层L3PTN节点的流量，用于分析网络流量，计算某一汇聚片区的总流量和带宽利用率，并进行预警管理；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391" w:hRule="atLeast"/>
        </w:trPr>
        <w:tc>
          <w:tcPr>
            <w:tcW w:w="959" w:type="dxa"/>
            <w:vMerge w:val="continue"/>
            <w:shd w:val="clear" w:color="auto" w:fill="FFFFFF" w:themeFill="background1"/>
            <w:tcMar>
              <w:top w:w="15" w:type="dxa"/>
              <w:left w:w="108" w:type="dxa"/>
              <w:bottom w:w="0" w:type="dxa"/>
              <w:right w:w="108" w:type="dxa"/>
            </w:tcMar>
          </w:tcPr>
          <w:p>
            <w:pPr>
              <w:widowControl/>
              <w:rPr>
                <w:b/>
                <w:bCs/>
                <w:szCs w:val="21"/>
              </w:rPr>
            </w:pPr>
          </w:p>
        </w:tc>
        <w:tc>
          <w:tcPr>
            <w:tcW w:w="2835" w:type="dxa"/>
            <w:vMerge w:val="continue"/>
            <w:shd w:val="clear" w:color="auto" w:fill="FFFFFF" w:themeFill="background1"/>
            <w:tcMar>
              <w:top w:w="15" w:type="dxa"/>
              <w:left w:w="108" w:type="dxa"/>
              <w:bottom w:w="0" w:type="dxa"/>
              <w:right w:w="108" w:type="dxa"/>
            </w:tcMar>
          </w:tcPr>
          <w:p>
            <w:pPr>
              <w:widowControl/>
              <w:rPr>
                <w:szCs w:val="21"/>
              </w:rPr>
            </w:pPr>
          </w:p>
        </w:tc>
        <w:tc>
          <w:tcPr>
            <w:tcW w:w="1417" w:type="dxa"/>
            <w:shd w:val="clear" w:color="auto" w:fill="FFFFFF" w:themeFill="background1"/>
            <w:tcMar>
              <w:top w:w="15" w:type="dxa"/>
              <w:left w:w="108" w:type="dxa"/>
              <w:bottom w:w="0" w:type="dxa"/>
              <w:right w:w="108" w:type="dxa"/>
            </w:tcMar>
          </w:tcPr>
          <w:p>
            <w:pPr>
              <w:widowControl/>
              <w:rPr>
                <w:szCs w:val="21"/>
              </w:rPr>
            </w:pPr>
            <w:r>
              <w:rPr>
                <w:kern w:val="0"/>
                <w:szCs w:val="21"/>
              </w:rPr>
              <w:t>2）SR-TP</w:t>
            </w:r>
          </w:p>
        </w:tc>
        <w:tc>
          <w:tcPr>
            <w:tcW w:w="3311" w:type="dxa"/>
            <w:shd w:val="clear" w:color="auto" w:fill="FFFFFF" w:themeFill="background1"/>
            <w:tcMar>
              <w:top w:w="15" w:type="dxa"/>
              <w:left w:w="108" w:type="dxa"/>
              <w:bottom w:w="0" w:type="dxa"/>
              <w:right w:w="108" w:type="dxa"/>
            </w:tcMar>
          </w:tcPr>
          <w:p>
            <w:pPr>
              <w:widowControl/>
              <w:rPr>
                <w:szCs w:val="21"/>
              </w:rPr>
            </w:pPr>
            <w:r>
              <w:rPr>
                <w:szCs w:val="21"/>
              </w:rPr>
              <w:t>2）监测某一接入节点接入PTN/SPN网络的流量，用于分析网络流量，如预警分析和查障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474" w:hRule="atLeast"/>
        </w:trPr>
        <w:tc>
          <w:tcPr>
            <w:tcW w:w="959" w:type="dxa"/>
            <w:vMerge w:val="restart"/>
            <w:shd w:val="clear" w:color="auto" w:fill="FFFFFF" w:themeFill="background1"/>
            <w:tcMar>
              <w:top w:w="15" w:type="dxa"/>
              <w:left w:w="108" w:type="dxa"/>
              <w:bottom w:w="0" w:type="dxa"/>
              <w:right w:w="108" w:type="dxa"/>
            </w:tcMar>
          </w:tcPr>
          <w:p>
            <w:pPr>
              <w:widowControl/>
              <w:rPr>
                <w:kern w:val="0"/>
                <w:szCs w:val="21"/>
              </w:rPr>
            </w:pPr>
            <w:r>
              <w:rPr>
                <w:b/>
                <w:bCs/>
                <w:szCs w:val="21"/>
              </w:rPr>
              <w:t>D类</w:t>
            </w:r>
          </w:p>
        </w:tc>
        <w:tc>
          <w:tcPr>
            <w:tcW w:w="2835" w:type="dxa"/>
            <w:vMerge w:val="restart"/>
            <w:shd w:val="clear" w:color="auto" w:fill="FFFFFF" w:themeFill="background1"/>
            <w:tcMar>
              <w:top w:w="15" w:type="dxa"/>
              <w:left w:w="108" w:type="dxa"/>
              <w:bottom w:w="0" w:type="dxa"/>
              <w:right w:w="108" w:type="dxa"/>
            </w:tcMar>
          </w:tcPr>
          <w:p>
            <w:pPr>
              <w:widowControl/>
              <w:rPr>
                <w:kern w:val="0"/>
                <w:szCs w:val="21"/>
              </w:rPr>
            </w:pPr>
            <w:r>
              <w:rPr>
                <w:szCs w:val="21"/>
              </w:rPr>
              <w:t>某一个或一对核心或汇聚节点带汇聚环的两个线路端口</w:t>
            </w: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1）线路端口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1）监测某一汇聚环路的最大流量，用于分析网络流量，计算传输环路带宽利用率，并进行汇聚环的预警分析管理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424" w:hRule="atLeast"/>
        </w:trPr>
        <w:tc>
          <w:tcPr>
            <w:tcW w:w="959" w:type="dxa"/>
            <w:vMerge w:val="continue"/>
            <w:shd w:val="clear" w:color="auto" w:fill="FFFFFF" w:themeFill="background1"/>
            <w:vAlign w:val="center"/>
          </w:tcPr>
          <w:p>
            <w:pPr>
              <w:widowControl/>
              <w:jc w:val="left"/>
              <w:rPr>
                <w:kern w:val="0"/>
                <w:szCs w:val="21"/>
              </w:rPr>
            </w:pPr>
          </w:p>
        </w:tc>
        <w:tc>
          <w:tcPr>
            <w:tcW w:w="2835" w:type="dxa"/>
            <w:vMerge w:val="continue"/>
            <w:shd w:val="clear" w:color="auto" w:fill="FFFFFF" w:themeFill="background1"/>
            <w:tcMar>
              <w:top w:w="15" w:type="dxa"/>
              <w:left w:w="108" w:type="dxa"/>
              <w:bottom w:w="0" w:type="dxa"/>
              <w:right w:w="108" w:type="dxa"/>
            </w:tcMar>
          </w:tcPr>
          <w:p>
            <w:pPr>
              <w:widowControl/>
              <w:rPr>
                <w:kern w:val="0"/>
                <w:szCs w:val="21"/>
              </w:rPr>
            </w:pP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2）SR-TP</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2）监测某一接入节点接入PTN/SPN网络的流量，用于分析网络流量，如预警分析和查障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424" w:hRule="atLeast"/>
        </w:trPr>
        <w:tc>
          <w:tcPr>
            <w:tcW w:w="959" w:type="dxa"/>
            <w:vMerge w:val="restart"/>
            <w:shd w:val="clear" w:color="auto" w:fill="FFFFFF" w:themeFill="background1"/>
            <w:vAlign w:val="center"/>
          </w:tcPr>
          <w:p>
            <w:pPr>
              <w:widowControl/>
              <w:ind w:firstLine="102" w:firstLineChars="49"/>
              <w:rPr>
                <w:kern w:val="0"/>
                <w:szCs w:val="21"/>
              </w:rPr>
            </w:pPr>
            <w:r>
              <w:rPr>
                <w:b/>
                <w:bCs/>
                <w:szCs w:val="21"/>
              </w:rPr>
              <w:t>E类</w:t>
            </w:r>
          </w:p>
        </w:tc>
        <w:tc>
          <w:tcPr>
            <w:tcW w:w="2835" w:type="dxa"/>
            <w:vMerge w:val="restart"/>
            <w:shd w:val="clear" w:color="auto" w:fill="FFFFFF" w:themeFill="background1"/>
            <w:tcMar>
              <w:top w:w="15" w:type="dxa"/>
              <w:left w:w="108" w:type="dxa"/>
              <w:bottom w:w="0" w:type="dxa"/>
              <w:right w:w="108" w:type="dxa"/>
            </w:tcMar>
          </w:tcPr>
          <w:p>
            <w:pPr>
              <w:widowControl/>
              <w:rPr>
                <w:kern w:val="0"/>
                <w:szCs w:val="21"/>
              </w:rPr>
            </w:pPr>
            <w:r>
              <w:rPr>
                <w:szCs w:val="21"/>
              </w:rPr>
              <w:t>某一个或一对汇聚节点带接入环的两个线路端口</w:t>
            </w: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1）线路端口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1）监测某一接入环路的最大流量，用于分析网络流量，计算传输环路带宽利用率，并进行接入环的预警分析管理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424" w:hRule="atLeast"/>
        </w:trPr>
        <w:tc>
          <w:tcPr>
            <w:tcW w:w="959" w:type="dxa"/>
            <w:vMerge w:val="continue"/>
            <w:shd w:val="clear" w:color="auto" w:fill="FFFFFF" w:themeFill="background1"/>
            <w:vAlign w:val="center"/>
          </w:tcPr>
          <w:p>
            <w:pPr>
              <w:widowControl/>
              <w:jc w:val="left"/>
              <w:rPr>
                <w:kern w:val="0"/>
                <w:szCs w:val="21"/>
              </w:rPr>
            </w:pPr>
          </w:p>
        </w:tc>
        <w:tc>
          <w:tcPr>
            <w:tcW w:w="2835" w:type="dxa"/>
            <w:vMerge w:val="continue"/>
            <w:shd w:val="clear" w:color="auto" w:fill="FFFFFF" w:themeFill="background1"/>
            <w:tcMar>
              <w:top w:w="15" w:type="dxa"/>
              <w:left w:w="108" w:type="dxa"/>
              <w:bottom w:w="0" w:type="dxa"/>
              <w:right w:w="108" w:type="dxa"/>
            </w:tcMar>
          </w:tcPr>
          <w:p>
            <w:pPr>
              <w:widowControl/>
              <w:rPr>
                <w:kern w:val="0"/>
                <w:szCs w:val="21"/>
              </w:rPr>
            </w:pPr>
          </w:p>
        </w:tc>
        <w:tc>
          <w:tcPr>
            <w:tcW w:w="1417" w:type="dxa"/>
            <w:shd w:val="clear" w:color="auto" w:fill="FFFFFF" w:themeFill="background1"/>
            <w:tcMar>
              <w:top w:w="15" w:type="dxa"/>
              <w:left w:w="108" w:type="dxa"/>
              <w:bottom w:w="0" w:type="dxa"/>
              <w:right w:w="108" w:type="dxa"/>
            </w:tcMar>
          </w:tcPr>
          <w:p>
            <w:pPr>
              <w:widowControl/>
              <w:rPr>
                <w:szCs w:val="21"/>
              </w:rPr>
            </w:pPr>
            <w:r>
              <w:rPr>
                <w:szCs w:val="21"/>
              </w:rPr>
              <w:t>2）SR-TP</w:t>
            </w:r>
          </w:p>
        </w:tc>
        <w:tc>
          <w:tcPr>
            <w:tcW w:w="3311" w:type="dxa"/>
            <w:shd w:val="clear" w:color="auto" w:fill="FFFFFF" w:themeFill="background1"/>
            <w:tcMar>
              <w:top w:w="15" w:type="dxa"/>
              <w:left w:w="108" w:type="dxa"/>
              <w:bottom w:w="0" w:type="dxa"/>
              <w:right w:w="108" w:type="dxa"/>
            </w:tcMar>
          </w:tcPr>
          <w:p>
            <w:pPr>
              <w:widowControl/>
              <w:rPr>
                <w:szCs w:val="21"/>
              </w:rPr>
            </w:pPr>
            <w:r>
              <w:rPr>
                <w:szCs w:val="21"/>
              </w:rPr>
              <w:t>2）监测某一接入节点接入PTN/SPN网络的流量，用于分析网络流量，如预警分析和查障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25" w:hRule="atLeast"/>
        </w:trPr>
        <w:tc>
          <w:tcPr>
            <w:tcW w:w="959" w:type="dxa"/>
            <w:vMerge w:val="restart"/>
            <w:shd w:val="clear" w:color="auto" w:fill="FFFFFF" w:themeFill="background1"/>
            <w:tcMar>
              <w:top w:w="15" w:type="dxa"/>
              <w:left w:w="108" w:type="dxa"/>
              <w:bottom w:w="0" w:type="dxa"/>
              <w:right w:w="108" w:type="dxa"/>
            </w:tcMar>
          </w:tcPr>
          <w:p>
            <w:pPr>
              <w:widowControl/>
              <w:rPr>
                <w:kern w:val="0"/>
                <w:szCs w:val="21"/>
              </w:rPr>
            </w:pPr>
            <w:r>
              <w:rPr>
                <w:b/>
                <w:bCs/>
                <w:szCs w:val="21"/>
              </w:rPr>
              <w:t>F类</w:t>
            </w:r>
          </w:p>
        </w:tc>
        <w:tc>
          <w:tcPr>
            <w:tcW w:w="2835" w:type="dxa"/>
            <w:vMerge w:val="restart"/>
            <w:shd w:val="clear" w:color="auto" w:fill="FFFFFF" w:themeFill="background1"/>
            <w:tcMar>
              <w:top w:w="15" w:type="dxa"/>
              <w:left w:w="108" w:type="dxa"/>
              <w:bottom w:w="0" w:type="dxa"/>
              <w:right w:w="108" w:type="dxa"/>
            </w:tcMar>
          </w:tcPr>
          <w:p>
            <w:pPr>
              <w:widowControl/>
              <w:rPr>
                <w:kern w:val="0"/>
                <w:szCs w:val="21"/>
              </w:rPr>
            </w:pPr>
            <w:r>
              <w:rPr>
                <w:kern w:val="0"/>
                <w:szCs w:val="21"/>
              </w:rPr>
              <w:t>带接入链路的根节点的线路端口</w:t>
            </w: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1）线路端口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1）监测某一接入链路的最大流量，用于分析网络流量，计算传输链路带宽利用率，并进行接入链路的预警分析管理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25" w:hRule="atLeast"/>
        </w:trPr>
        <w:tc>
          <w:tcPr>
            <w:tcW w:w="959" w:type="dxa"/>
            <w:vMerge w:val="continue"/>
            <w:shd w:val="clear" w:color="auto" w:fill="FFFFFF" w:themeFill="background1"/>
            <w:tcMar>
              <w:top w:w="15" w:type="dxa"/>
              <w:left w:w="108" w:type="dxa"/>
              <w:bottom w:w="0" w:type="dxa"/>
              <w:right w:w="108" w:type="dxa"/>
            </w:tcMar>
          </w:tcPr>
          <w:p>
            <w:pPr>
              <w:widowControl/>
              <w:rPr>
                <w:b/>
                <w:bCs/>
                <w:szCs w:val="21"/>
              </w:rPr>
            </w:pPr>
          </w:p>
        </w:tc>
        <w:tc>
          <w:tcPr>
            <w:tcW w:w="2835" w:type="dxa"/>
            <w:vMerge w:val="continue"/>
            <w:shd w:val="clear" w:color="auto" w:fill="FFFFFF" w:themeFill="background1"/>
            <w:tcMar>
              <w:top w:w="15" w:type="dxa"/>
              <w:left w:w="108" w:type="dxa"/>
              <w:bottom w:w="0" w:type="dxa"/>
              <w:right w:w="108" w:type="dxa"/>
            </w:tcMar>
          </w:tcPr>
          <w:p>
            <w:pPr>
              <w:widowControl/>
              <w:rPr>
                <w:kern w:val="0"/>
                <w:szCs w:val="21"/>
              </w:rPr>
            </w:pPr>
          </w:p>
        </w:tc>
        <w:tc>
          <w:tcPr>
            <w:tcW w:w="1417" w:type="dxa"/>
            <w:shd w:val="clear" w:color="auto" w:fill="FFFFFF" w:themeFill="background1"/>
            <w:tcMar>
              <w:top w:w="15" w:type="dxa"/>
              <w:left w:w="108" w:type="dxa"/>
              <w:bottom w:w="0" w:type="dxa"/>
              <w:right w:w="108" w:type="dxa"/>
            </w:tcMar>
          </w:tcPr>
          <w:p>
            <w:pPr>
              <w:widowControl/>
              <w:rPr>
                <w:szCs w:val="21"/>
              </w:rPr>
            </w:pPr>
            <w:r>
              <w:rPr>
                <w:szCs w:val="21"/>
              </w:rPr>
              <w:t>2）SR-TP</w:t>
            </w:r>
          </w:p>
        </w:tc>
        <w:tc>
          <w:tcPr>
            <w:tcW w:w="3311" w:type="dxa"/>
            <w:shd w:val="clear" w:color="auto" w:fill="FFFFFF" w:themeFill="background1"/>
            <w:tcMar>
              <w:top w:w="15" w:type="dxa"/>
              <w:left w:w="108" w:type="dxa"/>
              <w:bottom w:w="0" w:type="dxa"/>
              <w:right w:w="108" w:type="dxa"/>
            </w:tcMar>
          </w:tcPr>
          <w:p>
            <w:pPr>
              <w:widowControl/>
              <w:rPr>
                <w:szCs w:val="21"/>
              </w:rPr>
            </w:pPr>
            <w:r>
              <w:rPr>
                <w:szCs w:val="21"/>
              </w:rPr>
              <w:t>2）监测某一接入节点接入PTN/SPN网络的流量，用于分析网络流量，如预警分析和查障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25" w:hRule="atLeast"/>
        </w:trPr>
        <w:tc>
          <w:tcPr>
            <w:tcW w:w="959" w:type="dxa"/>
            <w:shd w:val="clear" w:color="auto" w:fill="FFFFFF" w:themeFill="background1"/>
            <w:tcMar>
              <w:top w:w="15" w:type="dxa"/>
              <w:left w:w="108" w:type="dxa"/>
              <w:bottom w:w="0" w:type="dxa"/>
              <w:right w:w="108" w:type="dxa"/>
            </w:tcMar>
          </w:tcPr>
          <w:p>
            <w:pPr>
              <w:widowControl/>
              <w:rPr>
                <w:b/>
                <w:bCs/>
                <w:szCs w:val="21"/>
              </w:rPr>
            </w:pPr>
            <w:r>
              <w:rPr>
                <w:b/>
                <w:bCs/>
                <w:szCs w:val="21"/>
              </w:rPr>
              <w:t>G类</w:t>
            </w:r>
          </w:p>
        </w:tc>
        <w:tc>
          <w:tcPr>
            <w:tcW w:w="2835" w:type="dxa"/>
            <w:shd w:val="clear" w:color="auto" w:fill="FFFFFF" w:themeFill="background1"/>
            <w:tcMar>
              <w:top w:w="15" w:type="dxa"/>
              <w:left w:w="108" w:type="dxa"/>
              <w:bottom w:w="0" w:type="dxa"/>
              <w:right w:w="108" w:type="dxa"/>
            </w:tcMar>
          </w:tcPr>
          <w:p>
            <w:pPr>
              <w:widowControl/>
              <w:rPr>
                <w:kern w:val="0"/>
                <w:szCs w:val="21"/>
              </w:rPr>
            </w:pPr>
            <w:r>
              <w:rPr>
                <w:szCs w:val="21"/>
              </w:rPr>
              <w:t>5G基站上联接入PTN设备的以太网端口</w:t>
            </w: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UNI端口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监测每个5G基站接入总流量，用于分析业务流量</w:t>
            </w:r>
          </w:p>
        </w:tc>
      </w:tr>
    </w:tbl>
    <w:p>
      <w:pPr>
        <w:pStyle w:val="186"/>
        <w:ind w:firstLine="420"/>
        <w:rPr>
          <w:rFonts w:ascii="Times New Roman"/>
        </w:rPr>
      </w:pPr>
    </w:p>
    <w:p/>
    <w:p>
      <w:pPr>
        <w:pStyle w:val="4"/>
        <w:numPr>
          <w:ilvl w:val="2"/>
          <w:numId w:val="30"/>
        </w:numPr>
        <w:tabs>
          <w:tab w:val="left" w:pos="720"/>
          <w:tab w:val="clear" w:pos="709"/>
        </w:tabs>
        <w:adjustRightInd/>
        <w:spacing w:before="156" w:after="260"/>
        <w:ind w:left="1259" w:hanging="1259"/>
        <w:jc w:val="both"/>
        <w:textAlignment w:val="auto"/>
        <w:rPr>
          <w:szCs w:val="21"/>
        </w:rPr>
      </w:pPr>
      <w:bookmarkStart w:id="1037" w:name="_Toc19695554"/>
      <w:bookmarkStart w:id="1038" w:name="_Toc53650201"/>
      <w:r>
        <w:rPr>
          <w:szCs w:val="21"/>
        </w:rPr>
        <w:t>业务流量的监测应用方案</w:t>
      </w:r>
      <w:bookmarkEnd w:id="1036"/>
      <w:bookmarkEnd w:id="1037"/>
      <w:bookmarkEnd w:id="1038"/>
    </w:p>
    <w:p>
      <w:pPr>
        <w:spacing w:before="156" w:beforeLines="50"/>
        <w:ind w:left="105" w:leftChars="50" w:firstLine="315" w:firstLineChars="150"/>
      </w:pPr>
      <w:r>
        <w:t>PTN/SPN网络承载了2G/3G/LTE基站回传、集团客户专线/专网业务、WLAN回传、PON OLT回传等各类业务，各省、地市公司应结合业务流量监测和管理分析的实际需求，开展各类业务流量的监测分析，</w:t>
      </w:r>
      <w:r>
        <w:fldChar w:fldCharType="begin"/>
      </w:r>
      <w:r>
        <w:instrText xml:space="preserve"> REF _Ref360109829 \h  \* MERGEFORMAT </w:instrText>
      </w:r>
      <w:r>
        <w:fldChar w:fldCharType="separate"/>
      </w:r>
      <w:r>
        <w:rPr>
          <w:szCs w:val="21"/>
        </w:rPr>
        <w:t>表3</w:t>
      </w:r>
      <w:r>
        <w:fldChar w:fldCharType="end"/>
      </w:r>
      <w:r>
        <w:t>给出了PTN/SPN网络开展各类业务流量监测的典型应用方案，供各省、地市公司参照执行。</w:t>
      </w:r>
    </w:p>
    <w:p>
      <w:pPr>
        <w:pStyle w:val="17"/>
        <w:spacing w:before="156" w:beforeLines="50"/>
        <w:jc w:val="center"/>
        <w:rPr>
          <w:rFonts w:ascii="Times New Roman" w:hAnsi="Times New Roman" w:eastAsia="宋体" w:cs="Times New Roman"/>
          <w:sz w:val="21"/>
          <w:szCs w:val="21"/>
        </w:rPr>
      </w:pPr>
      <w:bookmarkStart w:id="1039" w:name="_Ref360109829"/>
      <w:r>
        <w:rPr>
          <w:rFonts w:ascii="Times New Roman" w:hAnsi="Times New Roman" w:cs="Times New Roman"/>
          <w:sz w:val="21"/>
          <w:szCs w:val="21"/>
        </w:rPr>
        <w:t>表</w:t>
      </w:r>
      <w:bookmarkEnd w:id="1039"/>
      <w:r>
        <w:rPr>
          <w:rFonts w:ascii="Times New Roman" w:hAnsi="Times New Roman" w:cs="Times New Roman"/>
          <w:sz w:val="21"/>
          <w:szCs w:val="21"/>
        </w:rPr>
        <w:t>10-9  PTN/SPN网络监测各类业务流量的典型应用方案</w:t>
      </w:r>
    </w:p>
    <w:tbl>
      <w:tblPr>
        <w:tblStyle w:val="56"/>
        <w:tblW w:w="0" w:type="auto"/>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4"/>
        <w:gridCol w:w="1979"/>
        <w:gridCol w:w="1561"/>
        <w:gridCol w:w="1701"/>
        <w:gridCol w:w="1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trPr>
        <w:tc>
          <w:tcPr>
            <w:tcW w:w="0" w:type="auto"/>
            <w:vMerge w:val="restart"/>
            <w:shd w:val="clear" w:color="auto" w:fill="auto"/>
            <w:vAlign w:val="center"/>
          </w:tcPr>
          <w:p>
            <w:pPr>
              <w:jc w:val="left"/>
              <w:rPr>
                <w:kern w:val="0"/>
                <w:szCs w:val="21"/>
              </w:rPr>
            </w:pPr>
            <w:r>
              <w:rPr>
                <w:kern w:val="0"/>
                <w:szCs w:val="21"/>
              </w:rPr>
              <w:t>监测业务类型</w:t>
            </w:r>
          </w:p>
        </w:tc>
        <w:tc>
          <w:tcPr>
            <w:tcW w:w="1979" w:type="dxa"/>
            <w:vMerge w:val="restart"/>
            <w:shd w:val="clear" w:color="auto" w:fill="auto"/>
            <w:vAlign w:val="center"/>
          </w:tcPr>
          <w:p>
            <w:pPr>
              <w:jc w:val="left"/>
              <w:rPr>
                <w:kern w:val="0"/>
                <w:szCs w:val="21"/>
              </w:rPr>
            </w:pPr>
            <w:r>
              <w:rPr>
                <w:kern w:val="0"/>
                <w:szCs w:val="21"/>
              </w:rPr>
              <w:t>监测方案要求</w:t>
            </w:r>
          </w:p>
        </w:tc>
        <w:tc>
          <w:tcPr>
            <w:tcW w:w="5013" w:type="dxa"/>
            <w:gridSpan w:val="3"/>
            <w:shd w:val="clear" w:color="auto" w:fill="auto"/>
            <w:vAlign w:val="center"/>
          </w:tcPr>
          <w:p>
            <w:pPr>
              <w:widowControl/>
              <w:jc w:val="center"/>
              <w:rPr>
                <w:kern w:val="0"/>
                <w:szCs w:val="21"/>
              </w:rPr>
            </w:pPr>
            <w:r>
              <w:rPr>
                <w:kern w:val="0"/>
                <w:szCs w:val="21"/>
              </w:rPr>
              <w:t>流量监测对象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0" w:type="auto"/>
            <w:vMerge w:val="continue"/>
            <w:shd w:val="clear" w:color="auto" w:fill="auto"/>
            <w:vAlign w:val="center"/>
          </w:tcPr>
          <w:p>
            <w:pPr>
              <w:widowControl/>
              <w:jc w:val="left"/>
              <w:rPr>
                <w:kern w:val="0"/>
                <w:szCs w:val="21"/>
              </w:rPr>
            </w:pPr>
          </w:p>
        </w:tc>
        <w:tc>
          <w:tcPr>
            <w:tcW w:w="1979" w:type="dxa"/>
            <w:vMerge w:val="continue"/>
            <w:shd w:val="clear" w:color="auto" w:fill="auto"/>
            <w:vAlign w:val="center"/>
          </w:tcPr>
          <w:p>
            <w:pPr>
              <w:widowControl/>
              <w:jc w:val="left"/>
              <w:rPr>
                <w:kern w:val="0"/>
                <w:szCs w:val="21"/>
              </w:rPr>
            </w:pPr>
          </w:p>
        </w:tc>
        <w:tc>
          <w:tcPr>
            <w:tcW w:w="1561" w:type="dxa"/>
            <w:shd w:val="clear" w:color="auto" w:fill="auto"/>
            <w:vAlign w:val="center"/>
          </w:tcPr>
          <w:p>
            <w:pPr>
              <w:widowControl/>
              <w:jc w:val="left"/>
              <w:rPr>
                <w:kern w:val="0"/>
                <w:szCs w:val="21"/>
              </w:rPr>
            </w:pPr>
            <w:r>
              <w:rPr>
                <w:kern w:val="0"/>
                <w:szCs w:val="21"/>
              </w:rPr>
              <w:t>接入PTN设备的UNI端口（监测点G）</w:t>
            </w:r>
          </w:p>
        </w:tc>
        <w:tc>
          <w:tcPr>
            <w:tcW w:w="1701" w:type="dxa"/>
            <w:shd w:val="clear" w:color="auto" w:fill="auto"/>
            <w:vAlign w:val="center"/>
          </w:tcPr>
          <w:p>
            <w:pPr>
              <w:widowControl/>
              <w:jc w:val="left"/>
              <w:rPr>
                <w:kern w:val="0"/>
                <w:szCs w:val="21"/>
              </w:rPr>
            </w:pPr>
            <w:r>
              <w:rPr>
                <w:kern w:val="0"/>
                <w:szCs w:val="21"/>
              </w:rPr>
              <w:t>核心PTN设备的业务落地UNI端口（监测点A）</w:t>
            </w:r>
          </w:p>
        </w:tc>
        <w:tc>
          <w:tcPr>
            <w:tcW w:w="1751" w:type="dxa"/>
            <w:shd w:val="clear" w:color="auto" w:fill="auto"/>
            <w:vAlign w:val="center"/>
          </w:tcPr>
          <w:p>
            <w:pPr>
              <w:widowControl/>
              <w:jc w:val="center"/>
              <w:rPr>
                <w:kern w:val="0"/>
                <w:szCs w:val="21"/>
              </w:rPr>
            </w:pPr>
            <w:r>
              <w:rPr>
                <w:kern w:val="0"/>
                <w:szCs w:val="21"/>
              </w:rPr>
              <w:t>UNI端口内不同优先级的业务流（监测点G）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0" w:type="auto"/>
            <w:shd w:val="clear" w:color="auto" w:fill="auto"/>
            <w:vAlign w:val="center"/>
          </w:tcPr>
          <w:p>
            <w:pPr>
              <w:widowControl/>
              <w:jc w:val="left"/>
              <w:rPr>
                <w:kern w:val="0"/>
                <w:szCs w:val="21"/>
              </w:rPr>
            </w:pPr>
            <w:r>
              <w:rPr>
                <w:kern w:val="0"/>
                <w:szCs w:val="21"/>
              </w:rPr>
              <w:t>2G/3G基站（N*E1）</w:t>
            </w:r>
          </w:p>
        </w:tc>
        <w:tc>
          <w:tcPr>
            <w:tcW w:w="1979" w:type="dxa"/>
            <w:shd w:val="clear" w:color="auto" w:fill="auto"/>
            <w:vAlign w:val="center"/>
          </w:tcPr>
          <w:p>
            <w:pPr>
              <w:widowControl/>
              <w:jc w:val="left"/>
              <w:rPr>
                <w:kern w:val="0"/>
                <w:szCs w:val="21"/>
              </w:rPr>
            </w:pPr>
            <w:r>
              <w:rPr>
                <w:kern w:val="0"/>
                <w:szCs w:val="21"/>
              </w:rPr>
              <w:t>全部监测，或针对重要基站监测</w:t>
            </w:r>
          </w:p>
          <w:p>
            <w:pPr>
              <w:widowControl/>
              <w:jc w:val="left"/>
              <w:rPr>
                <w:kern w:val="0"/>
                <w:szCs w:val="21"/>
              </w:rPr>
            </w:pPr>
            <w:r>
              <w:rPr>
                <w:kern w:val="0"/>
                <w:szCs w:val="21"/>
              </w:rPr>
              <w:t>采集周期：15分钟</w:t>
            </w:r>
          </w:p>
          <w:p>
            <w:pPr>
              <w:widowControl/>
              <w:jc w:val="left"/>
              <w:rPr>
                <w:kern w:val="0"/>
                <w:szCs w:val="21"/>
              </w:rPr>
            </w:pPr>
            <w:r>
              <w:rPr>
                <w:kern w:val="0"/>
                <w:szCs w:val="21"/>
              </w:rPr>
              <w:t>监测时长：自定义（日、周、月、年等）</w:t>
            </w:r>
          </w:p>
        </w:tc>
        <w:tc>
          <w:tcPr>
            <w:tcW w:w="1561" w:type="dxa"/>
            <w:shd w:val="clear" w:color="auto" w:fill="auto"/>
            <w:vAlign w:val="center"/>
          </w:tcPr>
          <w:p>
            <w:pPr>
              <w:widowControl/>
              <w:jc w:val="left"/>
              <w:rPr>
                <w:kern w:val="0"/>
                <w:szCs w:val="21"/>
              </w:rPr>
            </w:pPr>
            <w:r>
              <w:rPr>
                <w:kern w:val="0"/>
                <w:szCs w:val="21"/>
              </w:rPr>
              <w:t>E1端口</w:t>
            </w:r>
          </w:p>
        </w:tc>
        <w:tc>
          <w:tcPr>
            <w:tcW w:w="1701" w:type="dxa"/>
            <w:shd w:val="clear" w:color="auto" w:fill="auto"/>
            <w:vAlign w:val="center"/>
          </w:tcPr>
          <w:p>
            <w:pPr>
              <w:widowControl/>
              <w:jc w:val="left"/>
              <w:rPr>
                <w:kern w:val="0"/>
                <w:szCs w:val="21"/>
              </w:rPr>
            </w:pPr>
            <w:r>
              <w:rPr>
                <w:kern w:val="0"/>
                <w:szCs w:val="21"/>
              </w:rPr>
              <w:t>通道化STM-1端口</w:t>
            </w:r>
          </w:p>
        </w:tc>
        <w:tc>
          <w:tcPr>
            <w:tcW w:w="1751" w:type="dxa"/>
            <w:shd w:val="clear" w:color="auto" w:fill="auto"/>
            <w:vAlign w:val="center"/>
          </w:tcPr>
          <w:p>
            <w:pPr>
              <w:jc w:val="left"/>
              <w:rPr>
                <w:kern w:val="0"/>
                <w:szCs w:val="21"/>
              </w:rPr>
            </w:pPr>
            <w:r>
              <w:rPr>
                <w:kern w:val="0"/>
                <w:szCs w:val="21"/>
              </w:rPr>
              <w:t>不适用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0" w:type="auto"/>
            <w:shd w:val="clear" w:color="auto" w:fill="auto"/>
            <w:vAlign w:val="center"/>
          </w:tcPr>
          <w:p>
            <w:pPr>
              <w:widowControl/>
              <w:jc w:val="left"/>
              <w:rPr>
                <w:kern w:val="0"/>
                <w:szCs w:val="21"/>
              </w:rPr>
            </w:pPr>
            <w:r>
              <w:rPr>
                <w:kern w:val="0"/>
                <w:szCs w:val="21"/>
              </w:rPr>
              <w:t>3G IP化基站回传</w:t>
            </w:r>
          </w:p>
        </w:tc>
        <w:tc>
          <w:tcPr>
            <w:tcW w:w="1979" w:type="dxa"/>
            <w:shd w:val="clear" w:color="auto" w:fill="auto"/>
            <w:vAlign w:val="center"/>
          </w:tcPr>
          <w:p>
            <w:pPr>
              <w:widowControl/>
              <w:jc w:val="left"/>
              <w:rPr>
                <w:kern w:val="0"/>
                <w:szCs w:val="21"/>
              </w:rPr>
            </w:pPr>
            <w:r>
              <w:rPr>
                <w:kern w:val="0"/>
                <w:szCs w:val="21"/>
              </w:rPr>
              <w:t>全部监测，或针对重要基站监测</w:t>
            </w:r>
          </w:p>
          <w:p>
            <w:pPr>
              <w:widowControl/>
              <w:jc w:val="left"/>
              <w:rPr>
                <w:kern w:val="0"/>
                <w:szCs w:val="21"/>
              </w:rPr>
            </w:pPr>
            <w:r>
              <w:rPr>
                <w:kern w:val="0"/>
                <w:szCs w:val="21"/>
              </w:rPr>
              <w:t>采集周期：15分钟</w:t>
            </w:r>
          </w:p>
          <w:p>
            <w:pPr>
              <w:widowControl/>
              <w:jc w:val="left"/>
              <w:rPr>
                <w:kern w:val="0"/>
                <w:szCs w:val="21"/>
              </w:rPr>
            </w:pPr>
            <w:r>
              <w:rPr>
                <w:kern w:val="0"/>
                <w:szCs w:val="21"/>
              </w:rPr>
              <w:t>监测时长：自定义（日、周、月、年等）</w:t>
            </w:r>
          </w:p>
        </w:tc>
        <w:tc>
          <w:tcPr>
            <w:tcW w:w="1561" w:type="dxa"/>
            <w:shd w:val="clear" w:color="auto" w:fill="auto"/>
            <w:vAlign w:val="center"/>
          </w:tcPr>
          <w:p>
            <w:pPr>
              <w:widowControl/>
              <w:jc w:val="left"/>
              <w:rPr>
                <w:kern w:val="0"/>
                <w:szCs w:val="21"/>
              </w:rPr>
            </w:pPr>
            <w:r>
              <w:rPr>
                <w:kern w:val="0"/>
                <w:szCs w:val="21"/>
              </w:rPr>
              <w:t>FE端口</w:t>
            </w:r>
          </w:p>
        </w:tc>
        <w:tc>
          <w:tcPr>
            <w:tcW w:w="1701" w:type="dxa"/>
            <w:shd w:val="clear" w:color="auto" w:fill="auto"/>
            <w:vAlign w:val="center"/>
          </w:tcPr>
          <w:p>
            <w:pPr>
              <w:widowControl/>
              <w:jc w:val="left"/>
              <w:rPr>
                <w:kern w:val="0"/>
                <w:szCs w:val="21"/>
              </w:rPr>
            </w:pPr>
            <w:r>
              <w:rPr>
                <w:kern w:val="0"/>
                <w:szCs w:val="21"/>
              </w:rPr>
              <w:t>GE端口</w:t>
            </w:r>
          </w:p>
        </w:tc>
        <w:tc>
          <w:tcPr>
            <w:tcW w:w="1751" w:type="dxa"/>
            <w:shd w:val="clear" w:color="auto" w:fill="auto"/>
            <w:vAlign w:val="center"/>
          </w:tcPr>
          <w:p>
            <w:pPr>
              <w:widowControl/>
              <w:jc w:val="left"/>
              <w:rPr>
                <w:kern w:val="0"/>
                <w:szCs w:val="21"/>
              </w:rPr>
            </w:pPr>
            <w:r>
              <w:rPr>
                <w:kern w:val="0"/>
                <w:szCs w:val="21"/>
              </w:rPr>
              <w:t>G点监测所有PW流量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5" w:hRule="atLeast"/>
        </w:trPr>
        <w:tc>
          <w:tcPr>
            <w:tcW w:w="0" w:type="auto"/>
            <w:shd w:val="clear" w:color="auto" w:fill="auto"/>
            <w:vAlign w:val="center"/>
          </w:tcPr>
          <w:p>
            <w:pPr>
              <w:widowControl/>
              <w:jc w:val="left"/>
              <w:rPr>
                <w:kern w:val="0"/>
                <w:szCs w:val="21"/>
              </w:rPr>
            </w:pPr>
            <w:r>
              <w:rPr>
                <w:kern w:val="0"/>
                <w:szCs w:val="21"/>
              </w:rPr>
              <w:t>LTE基站回传</w:t>
            </w:r>
          </w:p>
        </w:tc>
        <w:tc>
          <w:tcPr>
            <w:tcW w:w="1979" w:type="dxa"/>
            <w:shd w:val="clear" w:color="auto" w:fill="auto"/>
            <w:vAlign w:val="center"/>
          </w:tcPr>
          <w:p>
            <w:pPr>
              <w:widowControl/>
              <w:jc w:val="left"/>
              <w:rPr>
                <w:kern w:val="0"/>
                <w:szCs w:val="21"/>
              </w:rPr>
            </w:pPr>
            <w:r>
              <w:rPr>
                <w:kern w:val="0"/>
                <w:szCs w:val="21"/>
              </w:rPr>
              <w:t>全部监测</w:t>
            </w:r>
          </w:p>
          <w:p>
            <w:pPr>
              <w:widowControl/>
              <w:jc w:val="left"/>
              <w:rPr>
                <w:kern w:val="0"/>
                <w:szCs w:val="21"/>
              </w:rPr>
            </w:pPr>
            <w:r>
              <w:rPr>
                <w:kern w:val="0"/>
                <w:szCs w:val="21"/>
              </w:rPr>
              <w:t>采集周期：15分钟</w:t>
            </w:r>
          </w:p>
          <w:p>
            <w:pPr>
              <w:widowControl/>
              <w:jc w:val="left"/>
              <w:rPr>
                <w:kern w:val="0"/>
                <w:szCs w:val="21"/>
              </w:rPr>
            </w:pPr>
            <w:r>
              <w:rPr>
                <w:kern w:val="0"/>
                <w:szCs w:val="21"/>
              </w:rPr>
              <w:t>监测时长：自定义（日、周、月、年等）</w:t>
            </w:r>
          </w:p>
        </w:tc>
        <w:tc>
          <w:tcPr>
            <w:tcW w:w="1561" w:type="dxa"/>
            <w:shd w:val="clear" w:color="auto" w:fill="auto"/>
            <w:vAlign w:val="center"/>
          </w:tcPr>
          <w:p>
            <w:pPr>
              <w:widowControl/>
              <w:jc w:val="left"/>
              <w:rPr>
                <w:kern w:val="0"/>
                <w:szCs w:val="21"/>
              </w:rPr>
            </w:pPr>
            <w:r>
              <w:rPr>
                <w:kern w:val="0"/>
                <w:szCs w:val="21"/>
              </w:rPr>
              <w:t>GE端口</w:t>
            </w:r>
          </w:p>
        </w:tc>
        <w:tc>
          <w:tcPr>
            <w:tcW w:w="1701" w:type="dxa"/>
            <w:shd w:val="clear" w:color="auto" w:fill="auto"/>
            <w:vAlign w:val="center"/>
          </w:tcPr>
          <w:p>
            <w:pPr>
              <w:widowControl/>
              <w:jc w:val="left"/>
              <w:rPr>
                <w:kern w:val="0"/>
                <w:szCs w:val="21"/>
              </w:rPr>
            </w:pPr>
            <w:r>
              <w:rPr>
                <w:kern w:val="0"/>
                <w:szCs w:val="21"/>
              </w:rPr>
              <w:t>10GE端口</w:t>
            </w:r>
          </w:p>
        </w:tc>
        <w:tc>
          <w:tcPr>
            <w:tcW w:w="1751" w:type="dxa"/>
            <w:shd w:val="clear" w:color="auto" w:fill="auto"/>
            <w:vAlign w:val="center"/>
          </w:tcPr>
          <w:p>
            <w:pPr>
              <w:widowControl/>
              <w:jc w:val="left"/>
              <w:rPr>
                <w:kern w:val="0"/>
                <w:szCs w:val="21"/>
              </w:rPr>
            </w:pPr>
            <w:r>
              <w:rPr>
                <w:kern w:val="0"/>
                <w:szCs w:val="21"/>
              </w:rPr>
              <w:t>G点监测所有PW流量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0" w:type="auto"/>
            <w:vMerge w:val="restart"/>
            <w:shd w:val="clear" w:color="auto" w:fill="auto"/>
            <w:vAlign w:val="center"/>
          </w:tcPr>
          <w:p>
            <w:pPr>
              <w:widowControl/>
              <w:jc w:val="left"/>
              <w:rPr>
                <w:kern w:val="0"/>
                <w:szCs w:val="21"/>
              </w:rPr>
            </w:pPr>
            <w:r>
              <w:rPr>
                <w:kern w:val="0"/>
                <w:szCs w:val="21"/>
              </w:rPr>
              <w:t>集团客户专线</w:t>
            </w:r>
          </w:p>
        </w:tc>
        <w:tc>
          <w:tcPr>
            <w:tcW w:w="1979" w:type="dxa"/>
            <w:shd w:val="clear" w:color="auto" w:fill="auto"/>
            <w:vAlign w:val="center"/>
          </w:tcPr>
          <w:p>
            <w:pPr>
              <w:widowControl/>
              <w:jc w:val="left"/>
              <w:rPr>
                <w:kern w:val="0"/>
                <w:szCs w:val="21"/>
              </w:rPr>
            </w:pPr>
            <w:r>
              <w:rPr>
                <w:kern w:val="0"/>
                <w:szCs w:val="21"/>
              </w:rPr>
              <w:t>全部监测</w:t>
            </w:r>
          </w:p>
          <w:p>
            <w:pPr>
              <w:widowControl/>
              <w:jc w:val="left"/>
              <w:rPr>
                <w:kern w:val="0"/>
                <w:szCs w:val="21"/>
              </w:rPr>
            </w:pPr>
            <w:r>
              <w:rPr>
                <w:kern w:val="0"/>
                <w:szCs w:val="21"/>
              </w:rPr>
              <w:t>采集周期：15分钟</w:t>
            </w:r>
          </w:p>
          <w:p>
            <w:pPr>
              <w:widowControl/>
              <w:jc w:val="left"/>
              <w:rPr>
                <w:kern w:val="0"/>
                <w:szCs w:val="21"/>
              </w:rPr>
            </w:pPr>
            <w:r>
              <w:rPr>
                <w:kern w:val="0"/>
                <w:szCs w:val="21"/>
              </w:rPr>
              <w:t>监测时长：自定义（日、周、月、年等）</w:t>
            </w:r>
          </w:p>
        </w:tc>
        <w:tc>
          <w:tcPr>
            <w:tcW w:w="1561" w:type="dxa"/>
            <w:shd w:val="clear" w:color="auto" w:fill="auto"/>
            <w:vAlign w:val="center"/>
          </w:tcPr>
          <w:p>
            <w:pPr>
              <w:widowControl/>
              <w:jc w:val="left"/>
              <w:rPr>
                <w:kern w:val="0"/>
                <w:szCs w:val="21"/>
              </w:rPr>
            </w:pPr>
            <w:r>
              <w:rPr>
                <w:kern w:val="0"/>
                <w:szCs w:val="21"/>
              </w:rPr>
              <w:t>FE/GE</w:t>
            </w:r>
          </w:p>
        </w:tc>
        <w:tc>
          <w:tcPr>
            <w:tcW w:w="1701" w:type="dxa"/>
            <w:shd w:val="clear" w:color="auto" w:fill="auto"/>
            <w:vAlign w:val="center"/>
          </w:tcPr>
          <w:p>
            <w:pPr>
              <w:widowControl/>
              <w:jc w:val="left"/>
              <w:rPr>
                <w:kern w:val="0"/>
                <w:szCs w:val="21"/>
              </w:rPr>
            </w:pPr>
            <w:r>
              <w:rPr>
                <w:kern w:val="0"/>
                <w:szCs w:val="21"/>
              </w:rPr>
              <w:t>FE/GE/10GE</w:t>
            </w:r>
          </w:p>
        </w:tc>
        <w:tc>
          <w:tcPr>
            <w:tcW w:w="1751" w:type="dxa"/>
            <w:shd w:val="clear" w:color="auto" w:fill="auto"/>
            <w:vAlign w:val="center"/>
          </w:tcPr>
          <w:p>
            <w:pPr>
              <w:widowControl/>
              <w:jc w:val="left"/>
              <w:rPr>
                <w:kern w:val="0"/>
                <w:szCs w:val="21"/>
              </w:rPr>
            </w:pPr>
            <w:r>
              <w:rPr>
                <w:kern w:val="0"/>
                <w:szCs w:val="21"/>
              </w:rPr>
              <w:t>G点监测所有PW流量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0" w:hRule="atLeast"/>
        </w:trPr>
        <w:tc>
          <w:tcPr>
            <w:tcW w:w="0" w:type="auto"/>
            <w:vMerge w:val="continue"/>
            <w:vAlign w:val="center"/>
          </w:tcPr>
          <w:p>
            <w:pPr>
              <w:widowControl/>
              <w:jc w:val="left"/>
              <w:rPr>
                <w:kern w:val="0"/>
                <w:szCs w:val="21"/>
              </w:rPr>
            </w:pPr>
          </w:p>
        </w:tc>
        <w:tc>
          <w:tcPr>
            <w:tcW w:w="1979" w:type="dxa"/>
            <w:shd w:val="clear" w:color="auto" w:fill="auto"/>
            <w:vAlign w:val="center"/>
          </w:tcPr>
          <w:p>
            <w:pPr>
              <w:widowControl/>
              <w:jc w:val="left"/>
              <w:rPr>
                <w:kern w:val="0"/>
                <w:szCs w:val="21"/>
              </w:rPr>
            </w:pPr>
            <w:r>
              <w:rPr>
                <w:kern w:val="0"/>
                <w:szCs w:val="21"/>
              </w:rPr>
              <w:t>全部监测</w:t>
            </w:r>
          </w:p>
          <w:p>
            <w:pPr>
              <w:widowControl/>
              <w:jc w:val="left"/>
              <w:rPr>
                <w:kern w:val="0"/>
                <w:szCs w:val="21"/>
              </w:rPr>
            </w:pPr>
            <w:r>
              <w:rPr>
                <w:kern w:val="0"/>
                <w:szCs w:val="21"/>
              </w:rPr>
              <w:t>采集周期：15分钟</w:t>
            </w:r>
          </w:p>
          <w:p>
            <w:pPr>
              <w:widowControl/>
              <w:jc w:val="left"/>
              <w:rPr>
                <w:kern w:val="0"/>
                <w:szCs w:val="21"/>
              </w:rPr>
            </w:pPr>
            <w:r>
              <w:rPr>
                <w:kern w:val="0"/>
                <w:szCs w:val="21"/>
              </w:rPr>
              <w:t>监测时长：自定义（日、周、月、年等）</w:t>
            </w:r>
          </w:p>
        </w:tc>
        <w:tc>
          <w:tcPr>
            <w:tcW w:w="1561" w:type="dxa"/>
            <w:shd w:val="clear" w:color="auto" w:fill="auto"/>
            <w:vAlign w:val="center"/>
          </w:tcPr>
          <w:p>
            <w:pPr>
              <w:widowControl/>
              <w:jc w:val="left"/>
              <w:rPr>
                <w:kern w:val="0"/>
                <w:szCs w:val="21"/>
              </w:rPr>
            </w:pPr>
            <w:r>
              <w:rPr>
                <w:kern w:val="0"/>
                <w:szCs w:val="21"/>
              </w:rPr>
              <w:t>E1/STM-1</w:t>
            </w:r>
          </w:p>
        </w:tc>
        <w:tc>
          <w:tcPr>
            <w:tcW w:w="1701" w:type="dxa"/>
            <w:shd w:val="clear" w:color="auto" w:fill="auto"/>
            <w:vAlign w:val="center"/>
          </w:tcPr>
          <w:p>
            <w:pPr>
              <w:widowControl/>
              <w:jc w:val="left"/>
              <w:rPr>
                <w:kern w:val="0"/>
                <w:szCs w:val="21"/>
              </w:rPr>
            </w:pPr>
            <w:r>
              <w:rPr>
                <w:kern w:val="0"/>
                <w:szCs w:val="21"/>
              </w:rPr>
              <w:t>E1/STM-1</w:t>
            </w:r>
          </w:p>
        </w:tc>
        <w:tc>
          <w:tcPr>
            <w:tcW w:w="1751" w:type="dxa"/>
            <w:shd w:val="clear" w:color="auto" w:fill="auto"/>
            <w:vAlign w:val="center"/>
          </w:tcPr>
          <w:p>
            <w:pPr>
              <w:jc w:val="left"/>
              <w:rPr>
                <w:kern w:val="0"/>
                <w:szCs w:val="21"/>
              </w:rPr>
            </w:pPr>
            <w:r>
              <w:rPr>
                <w:kern w:val="0"/>
                <w:szCs w:val="21"/>
              </w:rPr>
              <w:t>不适用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0" w:hRule="atLeast"/>
        </w:trPr>
        <w:tc>
          <w:tcPr>
            <w:tcW w:w="0" w:type="auto"/>
            <w:shd w:val="clear" w:color="auto" w:fill="auto"/>
            <w:vAlign w:val="center"/>
          </w:tcPr>
          <w:p>
            <w:pPr>
              <w:widowControl/>
              <w:jc w:val="left"/>
              <w:rPr>
                <w:kern w:val="0"/>
                <w:szCs w:val="21"/>
              </w:rPr>
            </w:pPr>
            <w:r>
              <w:rPr>
                <w:kern w:val="0"/>
                <w:szCs w:val="21"/>
              </w:rPr>
              <w:t>W-LAN回传</w:t>
            </w:r>
          </w:p>
        </w:tc>
        <w:tc>
          <w:tcPr>
            <w:tcW w:w="1979" w:type="dxa"/>
            <w:shd w:val="clear" w:color="auto" w:fill="auto"/>
            <w:vAlign w:val="center"/>
          </w:tcPr>
          <w:p>
            <w:pPr>
              <w:widowControl/>
              <w:jc w:val="left"/>
              <w:rPr>
                <w:kern w:val="0"/>
                <w:szCs w:val="21"/>
              </w:rPr>
            </w:pPr>
            <w:r>
              <w:rPr>
                <w:kern w:val="0"/>
                <w:szCs w:val="21"/>
              </w:rPr>
              <w:t>根据需求开启监测</w:t>
            </w:r>
          </w:p>
          <w:p>
            <w:pPr>
              <w:widowControl/>
              <w:jc w:val="left"/>
              <w:rPr>
                <w:kern w:val="0"/>
                <w:szCs w:val="21"/>
              </w:rPr>
            </w:pPr>
            <w:r>
              <w:rPr>
                <w:kern w:val="0"/>
                <w:szCs w:val="21"/>
              </w:rPr>
              <w:t>采集周期：15分钟</w:t>
            </w:r>
          </w:p>
          <w:p>
            <w:pPr>
              <w:widowControl/>
              <w:jc w:val="left"/>
              <w:rPr>
                <w:kern w:val="0"/>
                <w:szCs w:val="21"/>
              </w:rPr>
            </w:pPr>
            <w:r>
              <w:rPr>
                <w:kern w:val="0"/>
                <w:szCs w:val="21"/>
              </w:rPr>
              <w:t>监测时长：自定义（日、周、月、年等）</w:t>
            </w:r>
          </w:p>
        </w:tc>
        <w:tc>
          <w:tcPr>
            <w:tcW w:w="1561" w:type="dxa"/>
            <w:shd w:val="clear" w:color="auto" w:fill="auto"/>
            <w:vAlign w:val="center"/>
          </w:tcPr>
          <w:p>
            <w:pPr>
              <w:widowControl/>
              <w:jc w:val="left"/>
              <w:rPr>
                <w:kern w:val="0"/>
                <w:szCs w:val="21"/>
              </w:rPr>
            </w:pPr>
            <w:r>
              <w:rPr>
                <w:kern w:val="0"/>
                <w:szCs w:val="21"/>
              </w:rPr>
              <w:t>FE/GE</w:t>
            </w:r>
          </w:p>
        </w:tc>
        <w:tc>
          <w:tcPr>
            <w:tcW w:w="1701" w:type="dxa"/>
            <w:shd w:val="clear" w:color="auto" w:fill="auto"/>
            <w:vAlign w:val="center"/>
          </w:tcPr>
          <w:p>
            <w:pPr>
              <w:widowControl/>
              <w:jc w:val="left"/>
              <w:rPr>
                <w:kern w:val="0"/>
                <w:szCs w:val="21"/>
              </w:rPr>
            </w:pPr>
            <w:r>
              <w:rPr>
                <w:kern w:val="0"/>
                <w:szCs w:val="21"/>
              </w:rPr>
              <w:t>GE/10GE</w:t>
            </w:r>
          </w:p>
        </w:tc>
        <w:tc>
          <w:tcPr>
            <w:tcW w:w="1751" w:type="dxa"/>
            <w:shd w:val="clear" w:color="auto" w:fill="auto"/>
            <w:vAlign w:val="center"/>
          </w:tcPr>
          <w:p>
            <w:pPr>
              <w:widowControl/>
              <w:jc w:val="left"/>
              <w:rPr>
                <w:kern w:val="0"/>
                <w:szCs w:val="21"/>
              </w:rPr>
            </w:pPr>
            <w:r>
              <w:rPr>
                <w:kern w:val="0"/>
                <w:szCs w:val="21"/>
              </w:rPr>
              <w:t>不监测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6" w:hRule="atLeast"/>
        </w:trPr>
        <w:tc>
          <w:tcPr>
            <w:tcW w:w="0" w:type="auto"/>
            <w:vMerge w:val="restart"/>
            <w:shd w:val="clear" w:color="auto" w:fill="auto"/>
            <w:vAlign w:val="center"/>
          </w:tcPr>
          <w:p>
            <w:pPr>
              <w:widowControl/>
              <w:jc w:val="left"/>
              <w:rPr>
                <w:kern w:val="0"/>
                <w:szCs w:val="21"/>
              </w:rPr>
            </w:pPr>
            <w:r>
              <w:rPr>
                <w:kern w:val="0"/>
                <w:szCs w:val="21"/>
              </w:rPr>
              <w:t>OLT回传</w:t>
            </w:r>
          </w:p>
        </w:tc>
        <w:tc>
          <w:tcPr>
            <w:tcW w:w="1979" w:type="dxa"/>
            <w:vMerge w:val="restart"/>
            <w:shd w:val="clear" w:color="auto" w:fill="auto"/>
            <w:vAlign w:val="center"/>
          </w:tcPr>
          <w:p>
            <w:pPr>
              <w:widowControl/>
              <w:jc w:val="left"/>
              <w:rPr>
                <w:kern w:val="0"/>
                <w:szCs w:val="21"/>
              </w:rPr>
            </w:pPr>
            <w:r>
              <w:rPr>
                <w:kern w:val="0"/>
                <w:szCs w:val="21"/>
              </w:rPr>
              <w:t>根据需求开启监测</w:t>
            </w:r>
          </w:p>
          <w:p>
            <w:pPr>
              <w:widowControl/>
              <w:jc w:val="left"/>
              <w:rPr>
                <w:kern w:val="0"/>
                <w:szCs w:val="21"/>
              </w:rPr>
            </w:pPr>
            <w:r>
              <w:rPr>
                <w:kern w:val="0"/>
                <w:szCs w:val="21"/>
              </w:rPr>
              <w:t>采集周期：15分钟</w:t>
            </w:r>
          </w:p>
          <w:p>
            <w:pPr>
              <w:widowControl/>
              <w:jc w:val="left"/>
              <w:rPr>
                <w:kern w:val="0"/>
                <w:szCs w:val="21"/>
              </w:rPr>
            </w:pPr>
            <w:r>
              <w:rPr>
                <w:kern w:val="0"/>
                <w:szCs w:val="21"/>
              </w:rPr>
              <w:t>监测时长：自定义（日、周、月、年等）</w:t>
            </w:r>
          </w:p>
        </w:tc>
        <w:tc>
          <w:tcPr>
            <w:tcW w:w="1561" w:type="dxa"/>
            <w:shd w:val="clear" w:color="auto" w:fill="auto"/>
            <w:vAlign w:val="center"/>
          </w:tcPr>
          <w:p>
            <w:pPr>
              <w:widowControl/>
              <w:jc w:val="left"/>
              <w:rPr>
                <w:kern w:val="0"/>
                <w:szCs w:val="21"/>
              </w:rPr>
            </w:pPr>
            <w:r>
              <w:rPr>
                <w:kern w:val="0"/>
                <w:szCs w:val="21"/>
              </w:rPr>
              <w:t>GE/10GE</w:t>
            </w:r>
          </w:p>
        </w:tc>
        <w:tc>
          <w:tcPr>
            <w:tcW w:w="1701" w:type="dxa"/>
            <w:vMerge w:val="restart"/>
            <w:shd w:val="clear" w:color="auto" w:fill="auto"/>
            <w:vAlign w:val="center"/>
          </w:tcPr>
          <w:p>
            <w:pPr>
              <w:widowControl/>
              <w:jc w:val="left"/>
              <w:rPr>
                <w:kern w:val="0"/>
                <w:szCs w:val="21"/>
              </w:rPr>
            </w:pPr>
            <w:r>
              <w:rPr>
                <w:kern w:val="0"/>
                <w:szCs w:val="21"/>
              </w:rPr>
              <w:t>GE/10GE</w:t>
            </w:r>
          </w:p>
        </w:tc>
        <w:tc>
          <w:tcPr>
            <w:tcW w:w="1751" w:type="dxa"/>
            <w:vMerge w:val="restart"/>
            <w:shd w:val="clear" w:color="auto" w:fill="auto"/>
            <w:vAlign w:val="center"/>
          </w:tcPr>
          <w:p>
            <w:pPr>
              <w:widowControl/>
              <w:jc w:val="left"/>
              <w:rPr>
                <w:kern w:val="0"/>
                <w:szCs w:val="21"/>
              </w:rPr>
            </w:pPr>
            <w:r>
              <w:rPr>
                <w:kern w:val="0"/>
                <w:szCs w:val="21"/>
              </w:rPr>
              <w:t>不监测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0" w:type="auto"/>
            <w:vMerge w:val="continue"/>
            <w:vAlign w:val="center"/>
          </w:tcPr>
          <w:p>
            <w:pPr>
              <w:widowControl/>
              <w:jc w:val="left"/>
              <w:rPr>
                <w:kern w:val="0"/>
                <w:szCs w:val="21"/>
              </w:rPr>
            </w:pPr>
          </w:p>
        </w:tc>
        <w:tc>
          <w:tcPr>
            <w:tcW w:w="1979" w:type="dxa"/>
            <w:vMerge w:val="continue"/>
            <w:vAlign w:val="center"/>
          </w:tcPr>
          <w:p>
            <w:pPr>
              <w:widowControl/>
              <w:jc w:val="left"/>
              <w:rPr>
                <w:kern w:val="0"/>
                <w:szCs w:val="21"/>
              </w:rPr>
            </w:pPr>
          </w:p>
        </w:tc>
        <w:tc>
          <w:tcPr>
            <w:tcW w:w="1561" w:type="dxa"/>
            <w:shd w:val="clear" w:color="auto" w:fill="auto"/>
            <w:vAlign w:val="center"/>
          </w:tcPr>
          <w:p>
            <w:pPr>
              <w:widowControl/>
              <w:jc w:val="left"/>
              <w:rPr>
                <w:kern w:val="0"/>
                <w:szCs w:val="21"/>
              </w:rPr>
            </w:pPr>
            <w:r>
              <w:rPr>
                <w:kern w:val="0"/>
                <w:szCs w:val="21"/>
              </w:rPr>
              <w:t>2.5G等</w:t>
            </w:r>
          </w:p>
        </w:tc>
        <w:tc>
          <w:tcPr>
            <w:tcW w:w="1701" w:type="dxa"/>
            <w:vMerge w:val="continue"/>
            <w:vAlign w:val="center"/>
          </w:tcPr>
          <w:p>
            <w:pPr>
              <w:widowControl/>
              <w:jc w:val="left"/>
              <w:rPr>
                <w:kern w:val="0"/>
                <w:szCs w:val="21"/>
              </w:rPr>
            </w:pPr>
          </w:p>
        </w:tc>
        <w:tc>
          <w:tcPr>
            <w:tcW w:w="1751" w:type="dxa"/>
            <w:vMerge w:val="continue"/>
            <w:shd w:val="clear" w:color="auto" w:fill="auto"/>
            <w:vAlign w:val="center"/>
          </w:tcPr>
          <w:p>
            <w:pPr>
              <w:widowControl/>
              <w:jc w:val="left"/>
              <w:rPr>
                <w:kern w:val="0"/>
                <w:szCs w:val="21"/>
              </w:rPr>
            </w:pPr>
          </w:p>
        </w:tc>
      </w:tr>
    </w:tbl>
    <w:p>
      <w:pPr>
        <w:spacing w:before="156" w:beforeLines="50"/>
        <w:ind w:left="105" w:leftChars="50" w:firstLine="315" w:firstLineChars="150"/>
        <w:jc w:val="left"/>
      </w:pPr>
      <w:r>
        <w:t>业务流量监测以PW为主，UNI端口流量可根据PW流量数据计算汇总，UNI端口监测按需打开，开启UNI端口和PW流量监测的原则：</w:t>
      </w:r>
    </w:p>
    <w:p>
      <w:pPr>
        <w:spacing w:before="156" w:beforeLines="50"/>
        <w:ind w:left="105" w:leftChars="50" w:firstLine="315" w:firstLineChars="150"/>
        <w:jc w:val="left"/>
      </w:pPr>
      <w:r>
        <w:t>对于基站类业务，一个UNI端口对应一个PW或一个LSP，建议仅开启PW层的流量监测；对于多个基站电路共享一个UNI端口以及重要基站的UNI端口，建议同时监测UNI端口和PW流量；</w:t>
      </w:r>
    </w:p>
    <w:p>
      <w:pPr>
        <w:spacing w:before="156" w:beforeLines="50"/>
        <w:ind w:left="105" w:leftChars="50" w:firstLine="315" w:firstLineChars="150"/>
        <w:jc w:val="left"/>
      </w:pPr>
      <w:r>
        <w:t>对于集团客户专线业务和多条业务在一个UNI端口的情况，同时开启UNI端口和PW层流量，监测UNI端口的峰值流量主要用于分析该端口是否需扩容；</w:t>
      </w:r>
    </w:p>
    <w:p>
      <w:pPr>
        <w:spacing w:before="156" w:beforeLines="50"/>
        <w:ind w:left="105" w:leftChars="50" w:firstLine="315" w:firstLineChars="150"/>
        <w:jc w:val="left"/>
      </w:pPr>
      <w:r>
        <w:t>对于PTN与业务网互通的UNI端口，以及不同PTN子网之间通过UNI端口互通的情况，需要监测UNI端口流量，用于指导预警扩容。</w:t>
      </w:r>
    </w:p>
    <w:p>
      <w:pPr>
        <w:pStyle w:val="4"/>
        <w:numPr>
          <w:ilvl w:val="2"/>
          <w:numId w:val="30"/>
        </w:numPr>
        <w:tabs>
          <w:tab w:val="left" w:pos="720"/>
          <w:tab w:val="clear" w:pos="709"/>
        </w:tabs>
        <w:adjustRightInd/>
        <w:spacing w:before="156" w:after="260"/>
        <w:ind w:left="1259" w:hanging="1259"/>
        <w:jc w:val="both"/>
        <w:textAlignment w:val="auto"/>
        <w:rPr>
          <w:szCs w:val="21"/>
        </w:rPr>
      </w:pPr>
      <w:bookmarkStart w:id="1040" w:name="_Toc387061375"/>
      <w:bookmarkStart w:id="1041" w:name="_Toc19695555"/>
      <w:bookmarkStart w:id="1042" w:name="_Toc53650202"/>
      <w:r>
        <w:rPr>
          <w:szCs w:val="21"/>
        </w:rPr>
        <w:t>网络流量的监测应用方案</w:t>
      </w:r>
      <w:bookmarkEnd w:id="1040"/>
      <w:bookmarkEnd w:id="1041"/>
      <w:bookmarkEnd w:id="1042"/>
    </w:p>
    <w:p>
      <w:pPr>
        <w:spacing w:before="156" w:beforeLines="50"/>
        <w:ind w:firstLine="420" w:firstLineChars="200"/>
      </w:pPr>
      <w:r>
        <w:t>按照1.5.1节的流量监测点选择建议，对网络规模较大的地市，建议针对PTN不同网络层面的重要线路端口（如PTN核心层所有线路端口、计算传输环路和传输链路系统流量的线路端口等）、接入层所有PW、L3PTN核心层的所有LSP和部分UNI端口开启流量监测，根据流量管理需求对重要的LSP或PW实施流量监测；对网络规模较小的地市，可以针对所有PTN/SPN网络设备的所有线路端口、接入层所有PW和核心层L3PTN的所有LSP开启流量监测，根据流量管理需求对LSP或PW按需开启流量监测。</w:t>
      </w:r>
    </w:p>
    <w:p>
      <w:pPr>
        <w:pStyle w:val="5"/>
        <w:numPr>
          <w:ilvl w:val="3"/>
          <w:numId w:val="37"/>
        </w:numPr>
        <w:tabs>
          <w:tab w:val="left" w:pos="1999"/>
          <w:tab w:val="clear" w:pos="1080"/>
        </w:tabs>
        <w:adjustRightInd/>
        <w:spacing w:before="156" w:after="290" w:line="240" w:lineRule="auto"/>
        <w:ind w:left="862" w:hanging="862"/>
        <w:jc w:val="both"/>
        <w:textAlignment w:val="auto"/>
        <w:rPr>
          <w:b w:val="0"/>
          <w:szCs w:val="21"/>
        </w:rPr>
      </w:pPr>
      <w:bookmarkStart w:id="1043" w:name="_Toc19695556"/>
      <w:bookmarkStart w:id="1044" w:name="_Toc387061376"/>
      <w:r>
        <w:rPr>
          <w:b w:val="0"/>
          <w:szCs w:val="21"/>
        </w:rPr>
        <w:t>汇聚接入层L2PTN+核心层L3PTN/SPN网络</w:t>
      </w:r>
      <w:bookmarkEnd w:id="1043"/>
      <w:bookmarkEnd w:id="1044"/>
    </w:p>
    <w:p>
      <w:pPr>
        <w:spacing w:before="156" w:beforeLines="50"/>
        <w:ind w:firstLine="420" w:firstLineChars="200"/>
      </w:pPr>
      <w:r>
        <w:rPr>
          <w:szCs w:val="21"/>
        </w:rPr>
        <w:t>对于汇聚接入层L2PTN+核心层L3PTN/SPN网络，典型的流量监测应用方案见下表：</w:t>
      </w:r>
    </w:p>
    <w:p>
      <w:pPr>
        <w:pStyle w:val="17"/>
        <w:spacing w:before="156" w:beforeLines="50"/>
        <w:jc w:val="center"/>
        <w:rPr>
          <w:rFonts w:ascii="Times New Roman" w:hAnsi="Times New Roman" w:eastAsia="宋体" w:cs="Times New Roman"/>
          <w:sz w:val="21"/>
          <w:szCs w:val="21"/>
        </w:rPr>
      </w:pPr>
      <w:r>
        <w:rPr>
          <w:rFonts w:ascii="Times New Roman" w:hAnsi="Times New Roman" w:cs="Times New Roman"/>
          <w:sz w:val="21"/>
          <w:szCs w:val="21"/>
        </w:rPr>
        <w:t>表10-10汇聚接入层L2PTN+核心层L3PTN/SPN网络的流量监测典型应用方案</w:t>
      </w:r>
    </w:p>
    <w:tbl>
      <w:tblPr>
        <w:tblStyle w:val="5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3"/>
        <w:gridCol w:w="1706"/>
        <w:gridCol w:w="1575"/>
        <w:gridCol w:w="1575"/>
        <w:gridCol w:w="1575"/>
        <w:gridCol w:w="1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40" w:hRule="atLeast"/>
        </w:trPr>
        <w:tc>
          <w:tcPr>
            <w:tcW w:w="348" w:type="pct"/>
            <w:shd w:val="clear" w:color="auto" w:fill="auto"/>
            <w:vAlign w:val="center"/>
          </w:tcPr>
          <w:p>
            <w:pPr>
              <w:widowControl/>
              <w:jc w:val="center"/>
              <w:rPr>
                <w:kern w:val="0"/>
                <w:sz w:val="18"/>
                <w:szCs w:val="18"/>
              </w:rPr>
            </w:pPr>
            <w:r>
              <w:rPr>
                <w:kern w:val="0"/>
                <w:sz w:val="18"/>
                <w:szCs w:val="18"/>
              </w:rPr>
              <w:t>监测对象</w:t>
            </w:r>
          </w:p>
        </w:tc>
        <w:tc>
          <w:tcPr>
            <w:tcW w:w="952" w:type="pct"/>
            <w:vAlign w:val="center"/>
          </w:tcPr>
          <w:p>
            <w:pPr>
              <w:widowControl/>
              <w:jc w:val="center"/>
              <w:rPr>
                <w:kern w:val="0"/>
                <w:sz w:val="18"/>
                <w:szCs w:val="18"/>
              </w:rPr>
            </w:pPr>
            <w:r>
              <w:rPr>
                <w:kern w:val="0"/>
                <w:sz w:val="18"/>
                <w:szCs w:val="18"/>
              </w:rPr>
              <w:t>核心层业务落地L3 PTN设备的线路端口</w:t>
            </w:r>
          </w:p>
          <w:p>
            <w:pPr>
              <w:widowControl/>
              <w:jc w:val="center"/>
              <w:rPr>
                <w:kern w:val="0"/>
                <w:sz w:val="18"/>
                <w:szCs w:val="18"/>
              </w:rPr>
            </w:pPr>
            <w:r>
              <w:rPr>
                <w:kern w:val="0"/>
                <w:sz w:val="18"/>
                <w:szCs w:val="18"/>
              </w:rPr>
              <w:t>（</w:t>
            </w:r>
            <w:r>
              <w:fldChar w:fldCharType="begin"/>
            </w:r>
            <w:r>
              <w:instrText xml:space="preserve"> REF _Ref363082880 \h  \* MERGEFORMAT </w:instrText>
            </w:r>
            <w:r>
              <w:fldChar w:fldCharType="separate"/>
            </w:r>
            <w:r>
              <w:rPr>
                <w:sz w:val="18"/>
                <w:szCs w:val="18"/>
              </w:rPr>
              <w:t>图 4</w:t>
            </w:r>
            <w:r>
              <w:fldChar w:fldCharType="end"/>
            </w:r>
            <w:r>
              <w:rPr>
                <w:kern w:val="0"/>
                <w:sz w:val="18"/>
                <w:szCs w:val="18"/>
              </w:rPr>
              <w:t>中监测点B）</w:t>
            </w:r>
          </w:p>
        </w:tc>
        <w:tc>
          <w:tcPr>
            <w:tcW w:w="879" w:type="pct"/>
            <w:vAlign w:val="center"/>
          </w:tcPr>
          <w:p>
            <w:pPr>
              <w:widowControl/>
              <w:jc w:val="center"/>
              <w:rPr>
                <w:kern w:val="0"/>
                <w:sz w:val="18"/>
                <w:szCs w:val="18"/>
              </w:rPr>
            </w:pPr>
            <w:r>
              <w:rPr>
                <w:kern w:val="0"/>
                <w:sz w:val="18"/>
                <w:szCs w:val="18"/>
              </w:rPr>
              <w:t>核心层L2/L3桥接L3PTN设备的线路端口（</w:t>
            </w:r>
            <w:r>
              <w:fldChar w:fldCharType="begin"/>
            </w:r>
            <w:r>
              <w:instrText xml:space="preserve"> REF _Ref363082880 \h  \* MERGEFORMAT </w:instrText>
            </w:r>
            <w:r>
              <w:fldChar w:fldCharType="separate"/>
            </w:r>
            <w:r>
              <w:rPr>
                <w:sz w:val="18"/>
                <w:szCs w:val="18"/>
              </w:rPr>
              <w:t>图 4</w:t>
            </w:r>
            <w:r>
              <w:fldChar w:fldCharType="end"/>
            </w:r>
            <w:r>
              <w:rPr>
                <w:kern w:val="0"/>
                <w:sz w:val="18"/>
                <w:szCs w:val="18"/>
              </w:rPr>
              <w:t>中监测点C）</w:t>
            </w:r>
          </w:p>
        </w:tc>
        <w:tc>
          <w:tcPr>
            <w:tcW w:w="879" w:type="pct"/>
            <w:shd w:val="clear" w:color="auto" w:fill="auto"/>
            <w:vAlign w:val="center"/>
          </w:tcPr>
          <w:p>
            <w:pPr>
              <w:widowControl/>
              <w:jc w:val="center"/>
              <w:rPr>
                <w:kern w:val="0"/>
                <w:sz w:val="18"/>
                <w:szCs w:val="18"/>
              </w:rPr>
            </w:pPr>
            <w:r>
              <w:rPr>
                <w:kern w:val="0"/>
                <w:sz w:val="18"/>
                <w:szCs w:val="18"/>
              </w:rPr>
              <w:t>核心节点带汇聚环的线路端口（</w:t>
            </w:r>
            <w:r>
              <w:fldChar w:fldCharType="begin"/>
            </w:r>
            <w:r>
              <w:instrText xml:space="preserve"> REF _Ref363082880 \h  \* MERGEFORMAT </w:instrText>
            </w:r>
            <w:r>
              <w:fldChar w:fldCharType="separate"/>
            </w:r>
            <w:r>
              <w:rPr>
                <w:sz w:val="18"/>
                <w:szCs w:val="18"/>
              </w:rPr>
              <w:t>图 4</w:t>
            </w:r>
            <w:r>
              <w:fldChar w:fldCharType="end"/>
            </w:r>
            <w:r>
              <w:rPr>
                <w:kern w:val="0"/>
                <w:sz w:val="18"/>
                <w:szCs w:val="18"/>
              </w:rPr>
              <w:t>中监测点D）</w:t>
            </w:r>
          </w:p>
        </w:tc>
        <w:tc>
          <w:tcPr>
            <w:tcW w:w="879" w:type="pct"/>
            <w:vAlign w:val="center"/>
          </w:tcPr>
          <w:p>
            <w:pPr>
              <w:widowControl/>
              <w:jc w:val="center"/>
              <w:rPr>
                <w:kern w:val="0"/>
                <w:sz w:val="18"/>
                <w:szCs w:val="18"/>
              </w:rPr>
            </w:pPr>
            <w:r>
              <w:rPr>
                <w:kern w:val="0"/>
                <w:sz w:val="18"/>
                <w:szCs w:val="18"/>
              </w:rPr>
              <w:t>汇聚节点带接入环的线路端口（</w:t>
            </w:r>
            <w:r>
              <w:fldChar w:fldCharType="begin"/>
            </w:r>
            <w:r>
              <w:instrText xml:space="preserve"> REF _Ref363082880 \h  \* MERGEFORMAT </w:instrText>
            </w:r>
            <w:r>
              <w:fldChar w:fldCharType="separate"/>
            </w:r>
            <w:r>
              <w:rPr>
                <w:sz w:val="18"/>
                <w:szCs w:val="18"/>
              </w:rPr>
              <w:t>图 4</w:t>
            </w:r>
            <w:r>
              <w:fldChar w:fldCharType="end"/>
            </w:r>
            <w:r>
              <w:rPr>
                <w:kern w:val="0"/>
                <w:sz w:val="18"/>
                <w:szCs w:val="18"/>
              </w:rPr>
              <w:t>中监测点E）</w:t>
            </w:r>
          </w:p>
        </w:tc>
        <w:tc>
          <w:tcPr>
            <w:tcW w:w="1063" w:type="pct"/>
            <w:vAlign w:val="center"/>
          </w:tcPr>
          <w:p>
            <w:pPr>
              <w:widowControl/>
              <w:jc w:val="center"/>
              <w:rPr>
                <w:kern w:val="0"/>
                <w:sz w:val="18"/>
                <w:szCs w:val="18"/>
              </w:rPr>
            </w:pPr>
            <w:r>
              <w:rPr>
                <w:kern w:val="0"/>
                <w:sz w:val="18"/>
                <w:szCs w:val="18"/>
              </w:rPr>
              <w:t>带接入链的汇聚节点线路端口（</w:t>
            </w:r>
            <w:r>
              <w:fldChar w:fldCharType="begin"/>
            </w:r>
            <w:r>
              <w:instrText xml:space="preserve"> REF _Ref363082880 \h  \* MERGEFORMAT </w:instrText>
            </w:r>
            <w:r>
              <w:fldChar w:fldCharType="separate"/>
            </w:r>
            <w:r>
              <w:rPr>
                <w:sz w:val="18"/>
                <w:szCs w:val="18"/>
              </w:rPr>
              <w:t>图 4</w:t>
            </w:r>
            <w:r>
              <w:fldChar w:fldCharType="end"/>
            </w:r>
            <w:r>
              <w:rPr>
                <w:kern w:val="0"/>
                <w:sz w:val="18"/>
                <w:szCs w:val="18"/>
              </w:rPr>
              <w:t>中监测点F）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5" w:hRule="atLeast"/>
        </w:trPr>
        <w:tc>
          <w:tcPr>
            <w:tcW w:w="348" w:type="pct"/>
            <w:vMerge w:val="restart"/>
            <w:shd w:val="clear" w:color="auto" w:fill="auto"/>
            <w:vAlign w:val="center"/>
          </w:tcPr>
          <w:p>
            <w:pPr>
              <w:widowControl/>
              <w:jc w:val="left"/>
              <w:rPr>
                <w:kern w:val="0"/>
                <w:sz w:val="18"/>
                <w:szCs w:val="18"/>
              </w:rPr>
            </w:pPr>
            <w:r>
              <w:rPr>
                <w:kern w:val="0"/>
                <w:sz w:val="18"/>
                <w:szCs w:val="18"/>
              </w:rPr>
              <w:t>线路端口</w:t>
            </w:r>
          </w:p>
        </w:tc>
        <w:tc>
          <w:tcPr>
            <w:tcW w:w="952" w:type="pct"/>
            <w:vAlign w:val="center"/>
          </w:tcPr>
          <w:p>
            <w:pPr>
              <w:widowControl/>
              <w:jc w:val="left"/>
              <w:rPr>
                <w:kern w:val="0"/>
                <w:sz w:val="18"/>
                <w:szCs w:val="18"/>
              </w:rPr>
            </w:pPr>
            <w:r>
              <w:rPr>
                <w:kern w:val="0"/>
                <w:sz w:val="18"/>
                <w:szCs w:val="18"/>
              </w:rPr>
              <w:t>全部选取，长期监测</w:t>
            </w:r>
          </w:p>
          <w:p>
            <w:pPr>
              <w:widowControl/>
              <w:jc w:val="left"/>
              <w:rPr>
                <w:kern w:val="0"/>
                <w:sz w:val="18"/>
                <w:szCs w:val="18"/>
              </w:rPr>
            </w:pPr>
            <w:r>
              <w:rPr>
                <w:kern w:val="0"/>
                <w:sz w:val="18"/>
                <w:szCs w:val="18"/>
              </w:rPr>
              <w:t>采集周期：每15分钟</w:t>
            </w:r>
          </w:p>
        </w:tc>
        <w:tc>
          <w:tcPr>
            <w:tcW w:w="879" w:type="pct"/>
            <w:vAlign w:val="center"/>
          </w:tcPr>
          <w:p>
            <w:pPr>
              <w:widowControl/>
              <w:jc w:val="left"/>
              <w:rPr>
                <w:kern w:val="0"/>
                <w:sz w:val="18"/>
                <w:szCs w:val="18"/>
              </w:rPr>
            </w:pPr>
            <w:r>
              <w:rPr>
                <w:kern w:val="0"/>
                <w:sz w:val="18"/>
                <w:szCs w:val="18"/>
              </w:rPr>
              <w:t>全部选取，长期监测</w:t>
            </w:r>
          </w:p>
          <w:p>
            <w:pPr>
              <w:widowControl/>
              <w:jc w:val="left"/>
              <w:rPr>
                <w:kern w:val="0"/>
                <w:sz w:val="18"/>
                <w:szCs w:val="18"/>
              </w:rPr>
            </w:pPr>
            <w:r>
              <w:rPr>
                <w:kern w:val="0"/>
                <w:sz w:val="18"/>
                <w:szCs w:val="18"/>
              </w:rPr>
              <w:t>采集周期：每15分钟</w:t>
            </w:r>
          </w:p>
        </w:tc>
        <w:tc>
          <w:tcPr>
            <w:tcW w:w="879" w:type="pct"/>
            <w:shd w:val="clear" w:color="auto" w:fill="auto"/>
            <w:vAlign w:val="center"/>
          </w:tcPr>
          <w:p>
            <w:pPr>
              <w:widowControl/>
              <w:jc w:val="left"/>
              <w:rPr>
                <w:kern w:val="0"/>
                <w:sz w:val="18"/>
                <w:szCs w:val="18"/>
              </w:rPr>
            </w:pPr>
            <w:r>
              <w:rPr>
                <w:kern w:val="0"/>
                <w:sz w:val="18"/>
                <w:szCs w:val="18"/>
              </w:rPr>
              <w:t>全部选取，长期监测</w:t>
            </w:r>
          </w:p>
          <w:p>
            <w:pPr>
              <w:widowControl/>
              <w:jc w:val="left"/>
              <w:rPr>
                <w:kern w:val="0"/>
                <w:sz w:val="18"/>
                <w:szCs w:val="18"/>
              </w:rPr>
            </w:pPr>
            <w:r>
              <w:rPr>
                <w:kern w:val="0"/>
                <w:sz w:val="18"/>
                <w:szCs w:val="18"/>
              </w:rPr>
              <w:t>采集周期：每15分钟</w:t>
            </w:r>
          </w:p>
        </w:tc>
        <w:tc>
          <w:tcPr>
            <w:tcW w:w="879" w:type="pct"/>
            <w:vAlign w:val="center"/>
          </w:tcPr>
          <w:p>
            <w:pPr>
              <w:widowControl/>
              <w:jc w:val="left"/>
              <w:rPr>
                <w:kern w:val="0"/>
                <w:sz w:val="18"/>
                <w:szCs w:val="18"/>
              </w:rPr>
            </w:pPr>
            <w:r>
              <w:rPr>
                <w:kern w:val="0"/>
                <w:sz w:val="18"/>
                <w:szCs w:val="18"/>
              </w:rPr>
              <w:t>全部选取，长期监测</w:t>
            </w:r>
          </w:p>
          <w:p>
            <w:pPr>
              <w:widowControl/>
              <w:jc w:val="left"/>
              <w:rPr>
                <w:kern w:val="0"/>
                <w:sz w:val="18"/>
                <w:szCs w:val="18"/>
              </w:rPr>
            </w:pPr>
            <w:r>
              <w:rPr>
                <w:kern w:val="0"/>
                <w:sz w:val="18"/>
                <w:szCs w:val="18"/>
              </w:rPr>
              <w:t>采集周期：15分钟</w:t>
            </w:r>
          </w:p>
        </w:tc>
        <w:tc>
          <w:tcPr>
            <w:tcW w:w="1063" w:type="pct"/>
            <w:vAlign w:val="center"/>
          </w:tcPr>
          <w:p>
            <w:pPr>
              <w:widowControl/>
              <w:jc w:val="left"/>
              <w:rPr>
                <w:kern w:val="0"/>
                <w:sz w:val="18"/>
                <w:szCs w:val="18"/>
              </w:rPr>
            </w:pPr>
            <w:r>
              <w:rPr>
                <w:kern w:val="0"/>
                <w:sz w:val="18"/>
                <w:szCs w:val="18"/>
              </w:rPr>
              <w:t>全部选取，长期监测</w:t>
            </w:r>
          </w:p>
          <w:p>
            <w:pPr>
              <w:widowControl/>
              <w:jc w:val="left"/>
              <w:rPr>
                <w:kern w:val="0"/>
                <w:sz w:val="18"/>
                <w:szCs w:val="18"/>
              </w:rPr>
            </w:pPr>
            <w:r>
              <w:rPr>
                <w:kern w:val="0"/>
                <w:sz w:val="18"/>
                <w:szCs w:val="18"/>
              </w:rPr>
              <w:t>采集周期：15分钟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5" w:hRule="atLeast"/>
        </w:trPr>
        <w:tc>
          <w:tcPr>
            <w:tcW w:w="348" w:type="pct"/>
            <w:vMerge w:val="continue"/>
            <w:vAlign w:val="center"/>
          </w:tcPr>
          <w:p>
            <w:pPr>
              <w:widowControl/>
              <w:jc w:val="left"/>
              <w:rPr>
                <w:kern w:val="0"/>
                <w:sz w:val="18"/>
                <w:szCs w:val="18"/>
              </w:rPr>
            </w:pPr>
          </w:p>
        </w:tc>
        <w:tc>
          <w:tcPr>
            <w:tcW w:w="952" w:type="pct"/>
            <w:vAlign w:val="center"/>
          </w:tcPr>
          <w:p>
            <w:pPr>
              <w:widowControl/>
              <w:jc w:val="left"/>
              <w:rPr>
                <w:kern w:val="0"/>
                <w:sz w:val="18"/>
                <w:szCs w:val="18"/>
              </w:rPr>
            </w:pPr>
            <w:r>
              <w:rPr>
                <w:kern w:val="0"/>
                <w:sz w:val="18"/>
                <w:szCs w:val="18"/>
              </w:rPr>
              <w:t>支持网管配置数据的统计上报：LSP数量、PW数量和承载业务类型</w:t>
            </w:r>
          </w:p>
        </w:tc>
        <w:tc>
          <w:tcPr>
            <w:tcW w:w="879" w:type="pct"/>
            <w:vAlign w:val="center"/>
          </w:tcPr>
          <w:p>
            <w:pPr>
              <w:widowControl/>
              <w:jc w:val="left"/>
              <w:rPr>
                <w:kern w:val="0"/>
                <w:sz w:val="18"/>
                <w:szCs w:val="18"/>
              </w:rPr>
            </w:pPr>
            <w:r>
              <w:rPr>
                <w:kern w:val="0"/>
                <w:sz w:val="18"/>
                <w:szCs w:val="18"/>
              </w:rPr>
              <w:t>支持网管配置数据的统计上报：LSP数量、PW数量和承载业务类型</w:t>
            </w:r>
          </w:p>
        </w:tc>
        <w:tc>
          <w:tcPr>
            <w:tcW w:w="879" w:type="pct"/>
            <w:shd w:val="clear" w:color="auto" w:fill="auto"/>
            <w:vAlign w:val="center"/>
          </w:tcPr>
          <w:p>
            <w:pPr>
              <w:widowControl/>
              <w:jc w:val="left"/>
              <w:rPr>
                <w:kern w:val="0"/>
                <w:sz w:val="18"/>
                <w:szCs w:val="18"/>
              </w:rPr>
            </w:pPr>
            <w:r>
              <w:rPr>
                <w:kern w:val="0"/>
                <w:sz w:val="18"/>
                <w:szCs w:val="18"/>
              </w:rPr>
              <w:t>支持网管配置数据的统计上报：LSP数量、PW数量和承载业务类型</w:t>
            </w:r>
          </w:p>
        </w:tc>
        <w:tc>
          <w:tcPr>
            <w:tcW w:w="879" w:type="pct"/>
            <w:vAlign w:val="center"/>
          </w:tcPr>
          <w:p>
            <w:pPr>
              <w:widowControl/>
              <w:jc w:val="left"/>
              <w:rPr>
                <w:kern w:val="0"/>
                <w:sz w:val="18"/>
                <w:szCs w:val="18"/>
              </w:rPr>
            </w:pPr>
            <w:r>
              <w:rPr>
                <w:kern w:val="0"/>
                <w:sz w:val="18"/>
                <w:szCs w:val="18"/>
              </w:rPr>
              <w:t>支持网管配置数据的统计上报：LSP数量、PW数量和承载业务类型</w:t>
            </w:r>
          </w:p>
        </w:tc>
        <w:tc>
          <w:tcPr>
            <w:tcW w:w="1063" w:type="pct"/>
            <w:vAlign w:val="center"/>
          </w:tcPr>
          <w:p>
            <w:pPr>
              <w:widowControl/>
              <w:jc w:val="left"/>
              <w:rPr>
                <w:kern w:val="0"/>
                <w:sz w:val="18"/>
                <w:szCs w:val="18"/>
              </w:rPr>
            </w:pPr>
            <w:r>
              <w:rPr>
                <w:kern w:val="0"/>
                <w:sz w:val="18"/>
                <w:szCs w:val="18"/>
              </w:rPr>
              <w:t>支持网管配置数据的统计上报：LSP数量、PW数量和承载业务类型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0" w:hRule="atLeast"/>
        </w:trPr>
        <w:tc>
          <w:tcPr>
            <w:tcW w:w="348" w:type="pct"/>
            <w:shd w:val="clear" w:color="auto" w:fill="auto"/>
            <w:vAlign w:val="center"/>
          </w:tcPr>
          <w:p>
            <w:pPr>
              <w:widowControl/>
              <w:jc w:val="left"/>
              <w:rPr>
                <w:kern w:val="0"/>
                <w:sz w:val="18"/>
                <w:szCs w:val="18"/>
              </w:rPr>
            </w:pPr>
            <w:r>
              <w:rPr>
                <w:kern w:val="0"/>
                <w:sz w:val="18"/>
                <w:szCs w:val="18"/>
              </w:rPr>
              <w:t>LSP</w:t>
            </w:r>
          </w:p>
        </w:tc>
        <w:tc>
          <w:tcPr>
            <w:tcW w:w="952" w:type="pct"/>
            <w:vAlign w:val="center"/>
          </w:tcPr>
          <w:p>
            <w:pPr>
              <w:widowControl/>
              <w:jc w:val="left"/>
              <w:rPr>
                <w:kern w:val="0"/>
                <w:sz w:val="18"/>
                <w:szCs w:val="18"/>
              </w:rPr>
            </w:pPr>
            <w:r>
              <w:rPr>
                <w:kern w:val="0"/>
                <w:sz w:val="18"/>
                <w:szCs w:val="18"/>
              </w:rPr>
              <w:t>全部选取，长期监测</w:t>
            </w:r>
          </w:p>
          <w:p>
            <w:pPr>
              <w:widowControl/>
              <w:jc w:val="left"/>
              <w:rPr>
                <w:kern w:val="0"/>
                <w:sz w:val="18"/>
                <w:szCs w:val="18"/>
              </w:rPr>
            </w:pPr>
            <w:r>
              <w:rPr>
                <w:kern w:val="0"/>
                <w:sz w:val="18"/>
                <w:szCs w:val="18"/>
              </w:rPr>
              <w:t>采集周期：15分钟</w:t>
            </w:r>
          </w:p>
        </w:tc>
        <w:tc>
          <w:tcPr>
            <w:tcW w:w="879" w:type="pct"/>
            <w:vAlign w:val="center"/>
          </w:tcPr>
          <w:p>
            <w:pPr>
              <w:widowControl/>
              <w:jc w:val="left"/>
              <w:rPr>
                <w:kern w:val="0"/>
                <w:sz w:val="18"/>
                <w:szCs w:val="18"/>
              </w:rPr>
            </w:pPr>
            <w:r>
              <w:rPr>
                <w:kern w:val="0"/>
                <w:sz w:val="18"/>
                <w:szCs w:val="18"/>
              </w:rPr>
              <w:t>按需选取</w:t>
            </w:r>
            <w:r>
              <w:rPr>
                <w:kern w:val="0"/>
                <w:sz w:val="18"/>
                <w:szCs w:val="18"/>
                <w:vertAlign w:val="superscript"/>
              </w:rPr>
              <w:t>注</w:t>
            </w:r>
            <w:r>
              <w:rPr>
                <w:kern w:val="0"/>
                <w:sz w:val="18"/>
                <w:szCs w:val="18"/>
              </w:rPr>
              <w:t>，长期监测</w:t>
            </w:r>
          </w:p>
          <w:p>
            <w:pPr>
              <w:widowControl/>
              <w:jc w:val="left"/>
              <w:rPr>
                <w:kern w:val="0"/>
                <w:sz w:val="18"/>
                <w:szCs w:val="18"/>
              </w:rPr>
            </w:pPr>
            <w:r>
              <w:rPr>
                <w:kern w:val="0"/>
                <w:sz w:val="18"/>
                <w:szCs w:val="18"/>
              </w:rPr>
              <w:t>采集周期：15分钟</w:t>
            </w:r>
          </w:p>
        </w:tc>
        <w:tc>
          <w:tcPr>
            <w:tcW w:w="879" w:type="pct"/>
            <w:shd w:val="clear" w:color="auto" w:fill="auto"/>
            <w:vAlign w:val="center"/>
          </w:tcPr>
          <w:p>
            <w:pPr>
              <w:widowControl/>
              <w:jc w:val="left"/>
              <w:rPr>
                <w:kern w:val="0"/>
                <w:sz w:val="18"/>
                <w:szCs w:val="18"/>
              </w:rPr>
            </w:pPr>
            <w:r>
              <w:rPr>
                <w:kern w:val="0"/>
                <w:sz w:val="18"/>
                <w:szCs w:val="18"/>
              </w:rPr>
              <w:t>按需选取</w:t>
            </w:r>
            <w:r>
              <w:rPr>
                <w:kern w:val="0"/>
                <w:sz w:val="18"/>
                <w:szCs w:val="18"/>
                <w:vertAlign w:val="superscript"/>
              </w:rPr>
              <w:t>注</w:t>
            </w:r>
            <w:r>
              <w:rPr>
                <w:kern w:val="0"/>
                <w:sz w:val="18"/>
                <w:szCs w:val="18"/>
              </w:rPr>
              <w:t>，长期监测</w:t>
            </w:r>
          </w:p>
          <w:p>
            <w:pPr>
              <w:widowControl/>
              <w:jc w:val="left"/>
              <w:rPr>
                <w:kern w:val="0"/>
                <w:sz w:val="18"/>
                <w:szCs w:val="18"/>
              </w:rPr>
            </w:pPr>
            <w:r>
              <w:rPr>
                <w:kern w:val="0"/>
                <w:sz w:val="18"/>
                <w:szCs w:val="18"/>
              </w:rPr>
              <w:t>采集周期：15分钟</w:t>
            </w:r>
          </w:p>
        </w:tc>
        <w:tc>
          <w:tcPr>
            <w:tcW w:w="879" w:type="pct"/>
            <w:vAlign w:val="center"/>
          </w:tcPr>
          <w:p>
            <w:pPr>
              <w:widowControl/>
              <w:jc w:val="left"/>
              <w:rPr>
                <w:kern w:val="0"/>
                <w:sz w:val="18"/>
                <w:szCs w:val="18"/>
              </w:rPr>
            </w:pPr>
            <w:r>
              <w:rPr>
                <w:kern w:val="0"/>
                <w:sz w:val="18"/>
                <w:szCs w:val="18"/>
              </w:rPr>
              <w:t>按需选取</w:t>
            </w:r>
            <w:r>
              <w:rPr>
                <w:kern w:val="0"/>
                <w:sz w:val="18"/>
                <w:szCs w:val="18"/>
                <w:vertAlign w:val="superscript"/>
              </w:rPr>
              <w:t>注</w:t>
            </w:r>
            <w:r>
              <w:rPr>
                <w:kern w:val="0"/>
                <w:sz w:val="18"/>
                <w:szCs w:val="18"/>
              </w:rPr>
              <w:t>，长期监测</w:t>
            </w:r>
          </w:p>
          <w:p>
            <w:pPr>
              <w:widowControl/>
              <w:jc w:val="left"/>
              <w:rPr>
                <w:kern w:val="0"/>
                <w:sz w:val="18"/>
                <w:szCs w:val="18"/>
              </w:rPr>
            </w:pPr>
            <w:r>
              <w:rPr>
                <w:kern w:val="0"/>
                <w:sz w:val="18"/>
                <w:szCs w:val="18"/>
              </w:rPr>
              <w:t>采集周期：15分钟</w:t>
            </w:r>
          </w:p>
        </w:tc>
        <w:tc>
          <w:tcPr>
            <w:tcW w:w="1063" w:type="pct"/>
            <w:vAlign w:val="center"/>
          </w:tcPr>
          <w:p>
            <w:pPr>
              <w:widowControl/>
              <w:jc w:val="left"/>
              <w:rPr>
                <w:kern w:val="0"/>
                <w:sz w:val="18"/>
                <w:szCs w:val="18"/>
              </w:rPr>
            </w:pPr>
            <w:r>
              <w:rPr>
                <w:kern w:val="0"/>
                <w:sz w:val="18"/>
                <w:szCs w:val="18"/>
              </w:rPr>
              <w:t>按需选取</w:t>
            </w:r>
            <w:r>
              <w:rPr>
                <w:kern w:val="0"/>
                <w:sz w:val="18"/>
                <w:szCs w:val="18"/>
                <w:vertAlign w:val="superscript"/>
              </w:rPr>
              <w:t>注</w:t>
            </w:r>
            <w:r>
              <w:rPr>
                <w:kern w:val="0"/>
                <w:sz w:val="18"/>
                <w:szCs w:val="18"/>
              </w:rPr>
              <w:t>，长期监测</w:t>
            </w:r>
          </w:p>
          <w:p>
            <w:pPr>
              <w:widowControl/>
              <w:jc w:val="left"/>
              <w:rPr>
                <w:kern w:val="0"/>
                <w:sz w:val="18"/>
                <w:szCs w:val="18"/>
              </w:rPr>
            </w:pPr>
            <w:r>
              <w:rPr>
                <w:kern w:val="0"/>
                <w:sz w:val="18"/>
                <w:szCs w:val="18"/>
              </w:rPr>
              <w:t>采集周期：15分钟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348" w:type="pct"/>
            <w:shd w:val="clear" w:color="auto" w:fill="auto"/>
            <w:vAlign w:val="center"/>
          </w:tcPr>
          <w:p>
            <w:pPr>
              <w:widowControl/>
              <w:jc w:val="left"/>
              <w:rPr>
                <w:kern w:val="0"/>
                <w:sz w:val="18"/>
                <w:szCs w:val="18"/>
              </w:rPr>
            </w:pPr>
            <w:r>
              <w:rPr>
                <w:kern w:val="0"/>
                <w:sz w:val="18"/>
                <w:szCs w:val="18"/>
              </w:rPr>
              <w:t>PW</w:t>
            </w:r>
          </w:p>
        </w:tc>
        <w:tc>
          <w:tcPr>
            <w:tcW w:w="952" w:type="pct"/>
            <w:vAlign w:val="center"/>
          </w:tcPr>
          <w:p>
            <w:pPr>
              <w:widowControl/>
              <w:jc w:val="left"/>
              <w:rPr>
                <w:kern w:val="0"/>
                <w:sz w:val="18"/>
                <w:szCs w:val="18"/>
              </w:rPr>
            </w:pPr>
            <w:r>
              <w:rPr>
                <w:kern w:val="0"/>
                <w:sz w:val="18"/>
                <w:szCs w:val="18"/>
              </w:rPr>
              <w:t>不适用</w:t>
            </w:r>
          </w:p>
        </w:tc>
        <w:tc>
          <w:tcPr>
            <w:tcW w:w="879" w:type="pct"/>
            <w:vAlign w:val="center"/>
          </w:tcPr>
          <w:p>
            <w:pPr>
              <w:widowControl/>
              <w:jc w:val="left"/>
              <w:rPr>
                <w:kern w:val="0"/>
                <w:sz w:val="18"/>
                <w:szCs w:val="18"/>
              </w:rPr>
            </w:pPr>
            <w:r>
              <w:rPr>
                <w:kern w:val="0"/>
                <w:sz w:val="18"/>
                <w:szCs w:val="18"/>
              </w:rPr>
              <w:t>按需选取</w:t>
            </w:r>
            <w:r>
              <w:rPr>
                <w:kern w:val="0"/>
                <w:sz w:val="18"/>
                <w:szCs w:val="18"/>
                <w:vertAlign w:val="superscript"/>
              </w:rPr>
              <w:t>注</w:t>
            </w:r>
            <w:r>
              <w:rPr>
                <w:kern w:val="0"/>
                <w:sz w:val="18"/>
                <w:szCs w:val="18"/>
              </w:rPr>
              <w:t>，长期监测</w:t>
            </w:r>
          </w:p>
          <w:p>
            <w:pPr>
              <w:widowControl/>
              <w:jc w:val="left"/>
              <w:rPr>
                <w:kern w:val="0"/>
                <w:sz w:val="18"/>
                <w:szCs w:val="18"/>
              </w:rPr>
            </w:pPr>
            <w:r>
              <w:rPr>
                <w:kern w:val="0"/>
                <w:sz w:val="18"/>
                <w:szCs w:val="18"/>
              </w:rPr>
              <w:t>采集周期：15分钟</w:t>
            </w:r>
          </w:p>
        </w:tc>
        <w:tc>
          <w:tcPr>
            <w:tcW w:w="879" w:type="pct"/>
            <w:shd w:val="clear" w:color="auto" w:fill="auto"/>
            <w:vAlign w:val="center"/>
          </w:tcPr>
          <w:p>
            <w:pPr>
              <w:widowControl/>
              <w:jc w:val="left"/>
              <w:rPr>
                <w:kern w:val="0"/>
                <w:sz w:val="18"/>
                <w:szCs w:val="18"/>
              </w:rPr>
            </w:pPr>
            <w:r>
              <w:rPr>
                <w:kern w:val="0"/>
                <w:sz w:val="18"/>
                <w:szCs w:val="18"/>
              </w:rPr>
              <w:t>按需选取</w:t>
            </w:r>
            <w:r>
              <w:rPr>
                <w:kern w:val="0"/>
                <w:sz w:val="18"/>
                <w:szCs w:val="18"/>
                <w:vertAlign w:val="superscript"/>
              </w:rPr>
              <w:t>注</w:t>
            </w:r>
            <w:r>
              <w:rPr>
                <w:kern w:val="0"/>
                <w:sz w:val="18"/>
                <w:szCs w:val="18"/>
              </w:rPr>
              <w:t>，长期监测</w:t>
            </w:r>
          </w:p>
          <w:p>
            <w:pPr>
              <w:widowControl/>
              <w:jc w:val="left"/>
              <w:rPr>
                <w:kern w:val="0"/>
                <w:sz w:val="18"/>
                <w:szCs w:val="18"/>
              </w:rPr>
            </w:pPr>
            <w:r>
              <w:rPr>
                <w:kern w:val="0"/>
                <w:sz w:val="18"/>
                <w:szCs w:val="18"/>
              </w:rPr>
              <w:t>采集周期：15分钟</w:t>
            </w:r>
          </w:p>
        </w:tc>
        <w:tc>
          <w:tcPr>
            <w:tcW w:w="879" w:type="pct"/>
            <w:vAlign w:val="center"/>
          </w:tcPr>
          <w:p>
            <w:pPr>
              <w:widowControl/>
              <w:jc w:val="left"/>
              <w:rPr>
                <w:kern w:val="0"/>
                <w:sz w:val="18"/>
                <w:szCs w:val="18"/>
              </w:rPr>
            </w:pPr>
            <w:r>
              <w:rPr>
                <w:kern w:val="0"/>
                <w:sz w:val="18"/>
                <w:szCs w:val="18"/>
              </w:rPr>
              <w:t>按需选取</w:t>
            </w:r>
            <w:r>
              <w:rPr>
                <w:kern w:val="0"/>
                <w:sz w:val="18"/>
                <w:szCs w:val="18"/>
                <w:vertAlign w:val="superscript"/>
              </w:rPr>
              <w:t>注</w:t>
            </w:r>
            <w:r>
              <w:rPr>
                <w:kern w:val="0"/>
                <w:sz w:val="18"/>
                <w:szCs w:val="18"/>
              </w:rPr>
              <w:t>，长期监测</w:t>
            </w:r>
          </w:p>
          <w:p>
            <w:pPr>
              <w:widowControl/>
              <w:jc w:val="left"/>
              <w:rPr>
                <w:kern w:val="0"/>
                <w:sz w:val="18"/>
                <w:szCs w:val="18"/>
              </w:rPr>
            </w:pPr>
            <w:r>
              <w:rPr>
                <w:kern w:val="0"/>
                <w:sz w:val="18"/>
                <w:szCs w:val="18"/>
              </w:rPr>
              <w:t>采集周期：15分钟</w:t>
            </w:r>
          </w:p>
        </w:tc>
        <w:tc>
          <w:tcPr>
            <w:tcW w:w="1063" w:type="pct"/>
            <w:vAlign w:val="center"/>
          </w:tcPr>
          <w:p>
            <w:pPr>
              <w:widowControl/>
              <w:jc w:val="left"/>
              <w:rPr>
                <w:kern w:val="0"/>
                <w:sz w:val="18"/>
                <w:szCs w:val="18"/>
              </w:rPr>
            </w:pPr>
            <w:r>
              <w:rPr>
                <w:kern w:val="0"/>
                <w:sz w:val="18"/>
                <w:szCs w:val="18"/>
              </w:rPr>
              <w:t>按需选取</w:t>
            </w:r>
            <w:r>
              <w:rPr>
                <w:kern w:val="0"/>
                <w:sz w:val="18"/>
                <w:szCs w:val="18"/>
                <w:vertAlign w:val="superscript"/>
              </w:rPr>
              <w:t>注</w:t>
            </w:r>
            <w:r>
              <w:rPr>
                <w:kern w:val="0"/>
                <w:sz w:val="18"/>
                <w:szCs w:val="18"/>
              </w:rPr>
              <w:t>，长期监测</w:t>
            </w:r>
          </w:p>
          <w:p>
            <w:pPr>
              <w:widowControl/>
              <w:jc w:val="left"/>
              <w:rPr>
                <w:kern w:val="0"/>
                <w:sz w:val="18"/>
                <w:szCs w:val="18"/>
              </w:rPr>
            </w:pPr>
            <w:r>
              <w:rPr>
                <w:kern w:val="0"/>
                <w:sz w:val="18"/>
                <w:szCs w:val="18"/>
              </w:rPr>
              <w:t>采集周期：15分钟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348" w:type="pct"/>
            <w:shd w:val="clear" w:color="auto" w:fill="auto"/>
            <w:vAlign w:val="center"/>
          </w:tcPr>
          <w:p>
            <w:pPr>
              <w:widowControl/>
              <w:jc w:val="left"/>
              <w:rPr>
                <w:kern w:val="0"/>
                <w:sz w:val="18"/>
                <w:szCs w:val="18"/>
              </w:rPr>
            </w:pPr>
            <w:r>
              <w:rPr>
                <w:kern w:val="0"/>
                <w:sz w:val="18"/>
                <w:szCs w:val="18"/>
              </w:rPr>
              <w:t>注</w:t>
            </w:r>
          </w:p>
        </w:tc>
        <w:tc>
          <w:tcPr>
            <w:tcW w:w="952" w:type="pct"/>
            <w:vAlign w:val="center"/>
          </w:tcPr>
          <w:p>
            <w:pPr>
              <w:widowControl/>
              <w:jc w:val="left"/>
              <w:rPr>
                <w:kern w:val="0"/>
                <w:sz w:val="18"/>
                <w:szCs w:val="18"/>
              </w:rPr>
            </w:pPr>
            <w:r>
              <w:rPr>
                <w:kern w:val="0"/>
                <w:sz w:val="18"/>
                <w:szCs w:val="18"/>
              </w:rPr>
              <w:t>为了进行L3PTN/SPN网络流量的预警管理和分析查障，所有LSP的流量必须监测。</w:t>
            </w:r>
          </w:p>
        </w:tc>
        <w:tc>
          <w:tcPr>
            <w:tcW w:w="3700" w:type="pct"/>
            <w:gridSpan w:val="4"/>
          </w:tcPr>
          <w:p>
            <w:pPr>
              <w:widowControl/>
              <w:jc w:val="left"/>
              <w:rPr>
                <w:kern w:val="0"/>
                <w:sz w:val="18"/>
                <w:szCs w:val="18"/>
              </w:rPr>
            </w:pPr>
            <w:r>
              <w:rPr>
                <w:kern w:val="0"/>
                <w:sz w:val="18"/>
                <w:szCs w:val="18"/>
              </w:rPr>
              <w:t>1）对于L2PTN中PW和LSP为1:1复用情况，建议重点针对产生预警或接近预警门限的线路端口监测LSP；</w:t>
            </w:r>
          </w:p>
          <w:p>
            <w:pPr>
              <w:widowControl/>
              <w:jc w:val="left"/>
              <w:rPr>
                <w:kern w:val="0"/>
                <w:sz w:val="18"/>
                <w:szCs w:val="18"/>
              </w:rPr>
            </w:pPr>
            <w:r>
              <w:rPr>
                <w:kern w:val="0"/>
                <w:sz w:val="18"/>
                <w:szCs w:val="18"/>
              </w:rPr>
              <w:t>2）对于L2PTN中PW和LSP为N:1复用情况，建议重点针对产生预警或接近预警门限的的线路端口监测LSP和PW。</w:t>
            </w:r>
          </w:p>
        </w:tc>
      </w:tr>
    </w:tbl>
    <w:p>
      <w:pPr>
        <w:pStyle w:val="5"/>
        <w:numPr>
          <w:ilvl w:val="3"/>
          <w:numId w:val="37"/>
        </w:numPr>
        <w:tabs>
          <w:tab w:val="left" w:pos="1999"/>
          <w:tab w:val="clear" w:pos="1080"/>
        </w:tabs>
        <w:adjustRightInd/>
        <w:spacing w:before="156" w:after="290" w:line="240" w:lineRule="auto"/>
        <w:ind w:left="862" w:hanging="862"/>
        <w:jc w:val="both"/>
        <w:textAlignment w:val="auto"/>
        <w:rPr>
          <w:b w:val="0"/>
          <w:szCs w:val="21"/>
        </w:rPr>
      </w:pPr>
      <w:bookmarkStart w:id="1045" w:name="_Toc19695557"/>
      <w:bookmarkStart w:id="1046" w:name="_Toc387061377"/>
      <w:r>
        <w:rPr>
          <w:b w:val="0"/>
          <w:szCs w:val="21"/>
        </w:rPr>
        <w:t>端到端L2PTN/SPN网络</w:t>
      </w:r>
      <w:bookmarkEnd w:id="1045"/>
      <w:bookmarkEnd w:id="1046"/>
    </w:p>
    <w:p>
      <w:pPr>
        <w:spacing w:before="156" w:beforeLines="50"/>
        <w:ind w:firstLine="420" w:firstLineChars="200"/>
      </w:pPr>
      <w:r>
        <w:t>对于端到端L2PTN/SPN网络，典型的流量监测应用方案见下表：</w:t>
      </w:r>
    </w:p>
    <w:p>
      <w:pPr>
        <w:pStyle w:val="17"/>
        <w:spacing w:before="156" w:beforeLines="50"/>
        <w:jc w:val="center"/>
        <w:rPr>
          <w:rFonts w:ascii="Times New Roman" w:hAnsi="Times New Roman" w:eastAsia="宋体" w:cs="Times New Roman"/>
          <w:sz w:val="21"/>
          <w:szCs w:val="21"/>
        </w:rPr>
      </w:pPr>
      <w:bookmarkStart w:id="1047" w:name="_Ref360113407"/>
      <w:r>
        <w:rPr>
          <w:rFonts w:ascii="Times New Roman" w:hAnsi="Times New Roman" w:cs="Times New Roman"/>
          <w:sz w:val="21"/>
          <w:szCs w:val="21"/>
        </w:rPr>
        <w:t>表</w:t>
      </w:r>
      <w:bookmarkEnd w:id="1047"/>
      <w:r>
        <w:rPr>
          <w:rFonts w:ascii="Times New Roman" w:hAnsi="Times New Roman" w:cs="Times New Roman"/>
          <w:sz w:val="21"/>
          <w:szCs w:val="21"/>
        </w:rPr>
        <w:t>10-11端到端L2PTN/SPN网络的流量监测典型应用方案</w:t>
      </w:r>
    </w:p>
    <w:tbl>
      <w:tblPr>
        <w:tblStyle w:val="5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9"/>
        <w:gridCol w:w="2046"/>
        <w:gridCol w:w="2005"/>
        <w:gridCol w:w="2125"/>
        <w:gridCol w:w="2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5" w:hRule="atLeast"/>
        </w:trPr>
        <w:tc>
          <w:tcPr>
            <w:tcW w:w="368" w:type="pct"/>
            <w:shd w:val="clear" w:color="auto" w:fill="auto"/>
            <w:vAlign w:val="center"/>
          </w:tcPr>
          <w:p>
            <w:pPr>
              <w:widowControl/>
              <w:jc w:val="left"/>
              <w:rPr>
                <w:kern w:val="0"/>
                <w:sz w:val="18"/>
                <w:szCs w:val="18"/>
              </w:rPr>
            </w:pPr>
            <w:r>
              <w:rPr>
                <w:kern w:val="0"/>
                <w:sz w:val="18"/>
                <w:szCs w:val="18"/>
              </w:rPr>
              <w:t>流量监测对象</w:t>
            </w:r>
          </w:p>
        </w:tc>
        <w:tc>
          <w:tcPr>
            <w:tcW w:w="1142" w:type="pct"/>
            <w:vAlign w:val="center"/>
          </w:tcPr>
          <w:p>
            <w:pPr>
              <w:widowControl/>
              <w:jc w:val="center"/>
              <w:rPr>
                <w:kern w:val="0"/>
                <w:sz w:val="18"/>
                <w:szCs w:val="18"/>
              </w:rPr>
            </w:pPr>
            <w:r>
              <w:rPr>
                <w:kern w:val="0"/>
                <w:sz w:val="18"/>
                <w:szCs w:val="18"/>
              </w:rPr>
              <w:t>核心层业务落地PTN节点的两个线路端口</w:t>
            </w:r>
          </w:p>
          <w:p>
            <w:pPr>
              <w:widowControl/>
              <w:jc w:val="center"/>
              <w:rPr>
                <w:kern w:val="0"/>
                <w:sz w:val="18"/>
                <w:szCs w:val="18"/>
              </w:rPr>
            </w:pPr>
            <w:r>
              <w:rPr>
                <w:kern w:val="0"/>
                <w:sz w:val="18"/>
                <w:szCs w:val="18"/>
              </w:rPr>
              <w:t>（</w:t>
            </w:r>
            <w:r>
              <w:fldChar w:fldCharType="begin"/>
            </w:r>
            <w:r>
              <w:instrText xml:space="preserve"> REF _Ref365370770 \h  \* MERGEFORMAT </w:instrText>
            </w:r>
            <w:r>
              <w:fldChar w:fldCharType="separate"/>
            </w:r>
            <w:r>
              <w:rPr>
                <w:sz w:val="18"/>
                <w:szCs w:val="18"/>
              </w:rPr>
              <w:t>图 5</w:t>
            </w:r>
            <w:r>
              <w:fldChar w:fldCharType="end"/>
            </w:r>
            <w:r>
              <w:rPr>
                <w:kern w:val="0"/>
                <w:sz w:val="18"/>
                <w:szCs w:val="18"/>
              </w:rPr>
              <w:t>中的监测点B）</w:t>
            </w:r>
          </w:p>
        </w:tc>
        <w:tc>
          <w:tcPr>
            <w:tcW w:w="1119" w:type="pct"/>
            <w:shd w:val="clear" w:color="auto" w:fill="auto"/>
            <w:vAlign w:val="center"/>
          </w:tcPr>
          <w:p>
            <w:pPr>
              <w:widowControl/>
              <w:jc w:val="center"/>
              <w:rPr>
                <w:kern w:val="0"/>
                <w:sz w:val="18"/>
                <w:szCs w:val="18"/>
              </w:rPr>
            </w:pPr>
            <w:r>
              <w:rPr>
                <w:kern w:val="0"/>
                <w:sz w:val="18"/>
                <w:szCs w:val="18"/>
              </w:rPr>
              <w:t>核心节点带汇聚环的两个线路端口</w:t>
            </w:r>
          </w:p>
          <w:p>
            <w:pPr>
              <w:widowControl/>
              <w:jc w:val="center"/>
              <w:rPr>
                <w:kern w:val="0"/>
                <w:sz w:val="18"/>
                <w:szCs w:val="18"/>
              </w:rPr>
            </w:pPr>
            <w:r>
              <w:rPr>
                <w:kern w:val="0"/>
                <w:sz w:val="18"/>
                <w:szCs w:val="18"/>
              </w:rPr>
              <w:t>（</w:t>
            </w:r>
            <w:r>
              <w:fldChar w:fldCharType="begin"/>
            </w:r>
            <w:r>
              <w:instrText xml:space="preserve"> REF _Ref365370770 \h  \* MERGEFORMAT </w:instrText>
            </w:r>
            <w:r>
              <w:fldChar w:fldCharType="separate"/>
            </w:r>
            <w:r>
              <w:rPr>
                <w:sz w:val="18"/>
                <w:szCs w:val="18"/>
              </w:rPr>
              <w:t>图 5</w:t>
            </w:r>
            <w:r>
              <w:fldChar w:fldCharType="end"/>
            </w:r>
            <w:r>
              <w:rPr>
                <w:kern w:val="0"/>
                <w:sz w:val="18"/>
                <w:szCs w:val="18"/>
              </w:rPr>
              <w:t>中的监测点D）</w:t>
            </w:r>
          </w:p>
        </w:tc>
        <w:tc>
          <w:tcPr>
            <w:tcW w:w="1186" w:type="pct"/>
            <w:vAlign w:val="center"/>
          </w:tcPr>
          <w:p>
            <w:pPr>
              <w:widowControl/>
              <w:jc w:val="center"/>
              <w:rPr>
                <w:kern w:val="0"/>
                <w:sz w:val="18"/>
                <w:szCs w:val="18"/>
              </w:rPr>
            </w:pPr>
            <w:r>
              <w:rPr>
                <w:kern w:val="0"/>
                <w:sz w:val="18"/>
                <w:szCs w:val="18"/>
              </w:rPr>
              <w:t>汇聚节点带接入环的两个线路端口</w:t>
            </w:r>
          </w:p>
          <w:p>
            <w:pPr>
              <w:widowControl/>
              <w:jc w:val="center"/>
              <w:rPr>
                <w:kern w:val="0"/>
                <w:sz w:val="18"/>
                <w:szCs w:val="18"/>
              </w:rPr>
            </w:pPr>
            <w:r>
              <w:rPr>
                <w:kern w:val="0"/>
                <w:sz w:val="18"/>
                <w:szCs w:val="18"/>
              </w:rPr>
              <w:t>（</w:t>
            </w:r>
            <w:r>
              <w:fldChar w:fldCharType="begin"/>
            </w:r>
            <w:r>
              <w:instrText xml:space="preserve"> REF _Ref365370770 \h  \* MERGEFORMAT </w:instrText>
            </w:r>
            <w:r>
              <w:fldChar w:fldCharType="separate"/>
            </w:r>
            <w:r>
              <w:rPr>
                <w:sz w:val="18"/>
                <w:szCs w:val="18"/>
              </w:rPr>
              <w:t>图 5</w:t>
            </w:r>
            <w:r>
              <w:fldChar w:fldCharType="end"/>
            </w:r>
            <w:r>
              <w:rPr>
                <w:kern w:val="0"/>
                <w:sz w:val="18"/>
                <w:szCs w:val="18"/>
              </w:rPr>
              <w:t>中的监测点E）</w:t>
            </w:r>
          </w:p>
        </w:tc>
        <w:tc>
          <w:tcPr>
            <w:tcW w:w="1185" w:type="pct"/>
            <w:shd w:val="clear" w:color="auto" w:fill="auto"/>
            <w:vAlign w:val="center"/>
          </w:tcPr>
          <w:p>
            <w:pPr>
              <w:widowControl/>
              <w:jc w:val="center"/>
              <w:rPr>
                <w:kern w:val="0"/>
                <w:sz w:val="18"/>
                <w:szCs w:val="18"/>
              </w:rPr>
            </w:pPr>
            <w:r>
              <w:rPr>
                <w:kern w:val="0"/>
                <w:sz w:val="18"/>
                <w:szCs w:val="18"/>
              </w:rPr>
              <w:t>带接入链的汇聚节点线路端口（</w:t>
            </w:r>
            <w:r>
              <w:fldChar w:fldCharType="begin"/>
            </w:r>
            <w:r>
              <w:instrText xml:space="preserve"> REF _Ref363082880 \h  \* MERGEFORMAT </w:instrText>
            </w:r>
            <w:r>
              <w:fldChar w:fldCharType="separate"/>
            </w:r>
            <w:r>
              <w:rPr>
                <w:sz w:val="18"/>
                <w:szCs w:val="18"/>
              </w:rPr>
              <w:t>图 4</w:t>
            </w:r>
            <w:r>
              <w:fldChar w:fldCharType="end"/>
            </w:r>
            <w:r>
              <w:rPr>
                <w:kern w:val="0"/>
                <w:sz w:val="18"/>
                <w:szCs w:val="18"/>
              </w:rPr>
              <w:t>中监测点F）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6" w:hRule="atLeast"/>
        </w:trPr>
        <w:tc>
          <w:tcPr>
            <w:tcW w:w="368" w:type="pct"/>
            <w:vMerge w:val="restart"/>
            <w:shd w:val="clear" w:color="auto" w:fill="auto"/>
            <w:vAlign w:val="center"/>
          </w:tcPr>
          <w:p>
            <w:pPr>
              <w:widowControl/>
              <w:jc w:val="left"/>
              <w:rPr>
                <w:kern w:val="0"/>
                <w:sz w:val="18"/>
                <w:szCs w:val="18"/>
              </w:rPr>
            </w:pPr>
            <w:r>
              <w:rPr>
                <w:kern w:val="0"/>
                <w:sz w:val="18"/>
                <w:szCs w:val="18"/>
              </w:rPr>
              <w:t>线路端口</w:t>
            </w:r>
          </w:p>
        </w:tc>
        <w:tc>
          <w:tcPr>
            <w:tcW w:w="1142" w:type="pct"/>
            <w:vAlign w:val="center"/>
          </w:tcPr>
          <w:p>
            <w:pPr>
              <w:widowControl/>
              <w:jc w:val="left"/>
              <w:rPr>
                <w:kern w:val="0"/>
                <w:sz w:val="18"/>
                <w:szCs w:val="18"/>
              </w:rPr>
            </w:pPr>
            <w:r>
              <w:rPr>
                <w:kern w:val="0"/>
                <w:sz w:val="18"/>
                <w:szCs w:val="18"/>
              </w:rPr>
              <w:t>全部选取，长期监测</w:t>
            </w:r>
          </w:p>
          <w:p>
            <w:pPr>
              <w:widowControl/>
              <w:jc w:val="left"/>
              <w:rPr>
                <w:kern w:val="0"/>
                <w:sz w:val="18"/>
                <w:szCs w:val="18"/>
              </w:rPr>
            </w:pPr>
            <w:r>
              <w:rPr>
                <w:kern w:val="0"/>
                <w:sz w:val="18"/>
                <w:szCs w:val="18"/>
              </w:rPr>
              <w:t>采集周期：每15分钟</w:t>
            </w:r>
          </w:p>
        </w:tc>
        <w:tc>
          <w:tcPr>
            <w:tcW w:w="1119" w:type="pct"/>
            <w:shd w:val="clear" w:color="auto" w:fill="auto"/>
            <w:vAlign w:val="center"/>
          </w:tcPr>
          <w:p>
            <w:pPr>
              <w:widowControl/>
              <w:jc w:val="left"/>
              <w:rPr>
                <w:kern w:val="0"/>
                <w:sz w:val="18"/>
                <w:szCs w:val="18"/>
              </w:rPr>
            </w:pPr>
            <w:r>
              <w:rPr>
                <w:kern w:val="0"/>
                <w:sz w:val="18"/>
                <w:szCs w:val="18"/>
              </w:rPr>
              <w:t>全部选取，长期监测</w:t>
            </w:r>
          </w:p>
          <w:p>
            <w:pPr>
              <w:widowControl/>
              <w:jc w:val="left"/>
              <w:rPr>
                <w:kern w:val="0"/>
                <w:sz w:val="18"/>
                <w:szCs w:val="18"/>
              </w:rPr>
            </w:pPr>
            <w:r>
              <w:rPr>
                <w:kern w:val="0"/>
                <w:sz w:val="18"/>
                <w:szCs w:val="18"/>
              </w:rPr>
              <w:t>采集周期：每15分钟</w:t>
            </w:r>
          </w:p>
        </w:tc>
        <w:tc>
          <w:tcPr>
            <w:tcW w:w="1186" w:type="pct"/>
            <w:vAlign w:val="center"/>
          </w:tcPr>
          <w:p>
            <w:pPr>
              <w:widowControl/>
              <w:jc w:val="left"/>
              <w:rPr>
                <w:kern w:val="0"/>
                <w:sz w:val="18"/>
                <w:szCs w:val="18"/>
              </w:rPr>
            </w:pPr>
            <w:r>
              <w:rPr>
                <w:kern w:val="0"/>
                <w:sz w:val="18"/>
                <w:szCs w:val="18"/>
              </w:rPr>
              <w:t>全部选取，长期监测</w:t>
            </w:r>
          </w:p>
          <w:p>
            <w:pPr>
              <w:widowControl/>
              <w:jc w:val="left"/>
              <w:rPr>
                <w:kern w:val="0"/>
                <w:sz w:val="18"/>
                <w:szCs w:val="18"/>
              </w:rPr>
            </w:pPr>
            <w:r>
              <w:rPr>
                <w:kern w:val="0"/>
                <w:sz w:val="18"/>
                <w:szCs w:val="18"/>
              </w:rPr>
              <w:t>采集周期：15分钟</w:t>
            </w:r>
          </w:p>
        </w:tc>
        <w:tc>
          <w:tcPr>
            <w:tcW w:w="1185" w:type="pct"/>
            <w:shd w:val="clear" w:color="auto" w:fill="auto"/>
            <w:vAlign w:val="center"/>
          </w:tcPr>
          <w:p>
            <w:pPr>
              <w:widowControl/>
              <w:jc w:val="left"/>
              <w:rPr>
                <w:kern w:val="0"/>
                <w:sz w:val="18"/>
                <w:szCs w:val="18"/>
              </w:rPr>
            </w:pPr>
            <w:r>
              <w:rPr>
                <w:kern w:val="0"/>
                <w:sz w:val="18"/>
                <w:szCs w:val="18"/>
              </w:rPr>
              <w:t>全部选取，长期监测</w:t>
            </w:r>
          </w:p>
          <w:p>
            <w:pPr>
              <w:widowControl/>
              <w:jc w:val="left"/>
              <w:rPr>
                <w:kern w:val="0"/>
                <w:sz w:val="18"/>
                <w:szCs w:val="18"/>
              </w:rPr>
            </w:pPr>
            <w:r>
              <w:rPr>
                <w:kern w:val="0"/>
                <w:sz w:val="18"/>
                <w:szCs w:val="18"/>
              </w:rPr>
              <w:t>采集周期：15分钟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5" w:hRule="atLeast"/>
        </w:trPr>
        <w:tc>
          <w:tcPr>
            <w:tcW w:w="368" w:type="pct"/>
            <w:vMerge w:val="continue"/>
            <w:vAlign w:val="center"/>
          </w:tcPr>
          <w:p>
            <w:pPr>
              <w:widowControl/>
              <w:jc w:val="left"/>
              <w:rPr>
                <w:kern w:val="0"/>
                <w:sz w:val="18"/>
                <w:szCs w:val="18"/>
              </w:rPr>
            </w:pPr>
          </w:p>
        </w:tc>
        <w:tc>
          <w:tcPr>
            <w:tcW w:w="1142" w:type="pct"/>
            <w:vAlign w:val="center"/>
          </w:tcPr>
          <w:p>
            <w:pPr>
              <w:widowControl/>
              <w:jc w:val="left"/>
              <w:rPr>
                <w:kern w:val="0"/>
                <w:sz w:val="18"/>
                <w:szCs w:val="18"/>
              </w:rPr>
            </w:pPr>
            <w:r>
              <w:rPr>
                <w:kern w:val="0"/>
                <w:sz w:val="18"/>
                <w:szCs w:val="18"/>
              </w:rPr>
              <w:t>支持网管配置数据统计上报：LSP数量、PW数量和承载业务类型</w:t>
            </w:r>
          </w:p>
        </w:tc>
        <w:tc>
          <w:tcPr>
            <w:tcW w:w="1119" w:type="pct"/>
            <w:shd w:val="clear" w:color="auto" w:fill="auto"/>
            <w:vAlign w:val="center"/>
          </w:tcPr>
          <w:p>
            <w:pPr>
              <w:widowControl/>
              <w:jc w:val="left"/>
              <w:rPr>
                <w:kern w:val="0"/>
                <w:sz w:val="18"/>
                <w:szCs w:val="18"/>
              </w:rPr>
            </w:pPr>
            <w:r>
              <w:rPr>
                <w:kern w:val="0"/>
                <w:sz w:val="18"/>
                <w:szCs w:val="18"/>
              </w:rPr>
              <w:t>支持网管配置数据统计上报：LSP数量、PW数量</w:t>
            </w:r>
          </w:p>
        </w:tc>
        <w:tc>
          <w:tcPr>
            <w:tcW w:w="1186" w:type="pct"/>
            <w:vAlign w:val="center"/>
          </w:tcPr>
          <w:p>
            <w:pPr>
              <w:widowControl/>
              <w:jc w:val="left"/>
              <w:rPr>
                <w:kern w:val="0"/>
                <w:sz w:val="18"/>
                <w:szCs w:val="18"/>
              </w:rPr>
            </w:pPr>
            <w:r>
              <w:rPr>
                <w:kern w:val="0"/>
                <w:sz w:val="18"/>
                <w:szCs w:val="18"/>
              </w:rPr>
              <w:t>支持网管配置数据的统计上报：LSP数量、PW数量和承载业务类型</w:t>
            </w:r>
          </w:p>
        </w:tc>
        <w:tc>
          <w:tcPr>
            <w:tcW w:w="1185" w:type="pct"/>
            <w:shd w:val="clear" w:color="auto" w:fill="auto"/>
            <w:vAlign w:val="center"/>
          </w:tcPr>
          <w:p>
            <w:pPr>
              <w:widowControl/>
              <w:jc w:val="left"/>
              <w:rPr>
                <w:kern w:val="0"/>
                <w:sz w:val="18"/>
                <w:szCs w:val="18"/>
              </w:rPr>
            </w:pPr>
            <w:r>
              <w:rPr>
                <w:kern w:val="0"/>
                <w:sz w:val="18"/>
                <w:szCs w:val="18"/>
              </w:rPr>
              <w:t>支持网管配置数据的统计上报：LSP数量、PW数量和承载业务类型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6" w:hRule="atLeast"/>
        </w:trPr>
        <w:tc>
          <w:tcPr>
            <w:tcW w:w="368" w:type="pct"/>
            <w:shd w:val="clear" w:color="auto" w:fill="auto"/>
            <w:vAlign w:val="center"/>
          </w:tcPr>
          <w:p>
            <w:pPr>
              <w:widowControl/>
              <w:jc w:val="left"/>
              <w:rPr>
                <w:kern w:val="0"/>
                <w:sz w:val="18"/>
                <w:szCs w:val="18"/>
              </w:rPr>
            </w:pPr>
            <w:r>
              <w:rPr>
                <w:kern w:val="0"/>
                <w:sz w:val="18"/>
                <w:szCs w:val="18"/>
              </w:rPr>
              <w:t>LSP</w:t>
            </w:r>
          </w:p>
        </w:tc>
        <w:tc>
          <w:tcPr>
            <w:tcW w:w="1142" w:type="pct"/>
            <w:vAlign w:val="center"/>
          </w:tcPr>
          <w:p>
            <w:pPr>
              <w:widowControl/>
              <w:jc w:val="left"/>
              <w:rPr>
                <w:kern w:val="0"/>
                <w:sz w:val="18"/>
                <w:szCs w:val="18"/>
              </w:rPr>
            </w:pPr>
            <w:r>
              <w:rPr>
                <w:kern w:val="0"/>
                <w:sz w:val="18"/>
                <w:szCs w:val="18"/>
              </w:rPr>
              <w:t>按需选取</w:t>
            </w:r>
            <w:r>
              <w:rPr>
                <w:kern w:val="0"/>
                <w:sz w:val="18"/>
                <w:szCs w:val="18"/>
                <w:vertAlign w:val="superscript"/>
              </w:rPr>
              <w:t>注</w:t>
            </w:r>
            <w:r>
              <w:rPr>
                <w:kern w:val="0"/>
                <w:sz w:val="18"/>
                <w:szCs w:val="18"/>
              </w:rPr>
              <w:t>，长期监测</w:t>
            </w:r>
          </w:p>
          <w:p>
            <w:pPr>
              <w:widowControl/>
              <w:jc w:val="left"/>
              <w:rPr>
                <w:kern w:val="0"/>
                <w:sz w:val="18"/>
                <w:szCs w:val="18"/>
              </w:rPr>
            </w:pPr>
            <w:r>
              <w:rPr>
                <w:kern w:val="0"/>
                <w:sz w:val="18"/>
                <w:szCs w:val="18"/>
              </w:rPr>
              <w:t>采集周期：15分钟</w:t>
            </w:r>
          </w:p>
        </w:tc>
        <w:tc>
          <w:tcPr>
            <w:tcW w:w="1119" w:type="pct"/>
            <w:shd w:val="clear" w:color="auto" w:fill="auto"/>
            <w:vAlign w:val="center"/>
          </w:tcPr>
          <w:p>
            <w:pPr>
              <w:widowControl/>
              <w:jc w:val="left"/>
              <w:rPr>
                <w:kern w:val="0"/>
                <w:sz w:val="18"/>
                <w:szCs w:val="18"/>
              </w:rPr>
            </w:pPr>
            <w:r>
              <w:rPr>
                <w:kern w:val="0"/>
                <w:sz w:val="18"/>
                <w:szCs w:val="18"/>
              </w:rPr>
              <w:t>按需选取</w:t>
            </w:r>
            <w:r>
              <w:rPr>
                <w:kern w:val="0"/>
                <w:sz w:val="18"/>
                <w:szCs w:val="18"/>
                <w:vertAlign w:val="superscript"/>
              </w:rPr>
              <w:t>注</w:t>
            </w:r>
            <w:r>
              <w:rPr>
                <w:kern w:val="0"/>
                <w:sz w:val="18"/>
                <w:szCs w:val="18"/>
              </w:rPr>
              <w:t>，长期监测</w:t>
            </w:r>
          </w:p>
          <w:p>
            <w:pPr>
              <w:widowControl/>
              <w:jc w:val="left"/>
              <w:rPr>
                <w:kern w:val="0"/>
                <w:sz w:val="18"/>
                <w:szCs w:val="18"/>
              </w:rPr>
            </w:pPr>
            <w:r>
              <w:rPr>
                <w:kern w:val="0"/>
                <w:sz w:val="18"/>
                <w:szCs w:val="18"/>
              </w:rPr>
              <w:t>采集周期：15分钟</w:t>
            </w:r>
          </w:p>
        </w:tc>
        <w:tc>
          <w:tcPr>
            <w:tcW w:w="1186" w:type="pct"/>
            <w:vAlign w:val="center"/>
          </w:tcPr>
          <w:p>
            <w:pPr>
              <w:widowControl/>
              <w:jc w:val="left"/>
              <w:rPr>
                <w:kern w:val="0"/>
                <w:sz w:val="18"/>
                <w:szCs w:val="18"/>
              </w:rPr>
            </w:pPr>
            <w:r>
              <w:rPr>
                <w:kern w:val="0"/>
                <w:sz w:val="18"/>
                <w:szCs w:val="18"/>
              </w:rPr>
              <w:t>按需选取</w:t>
            </w:r>
            <w:r>
              <w:rPr>
                <w:kern w:val="0"/>
                <w:sz w:val="18"/>
                <w:szCs w:val="18"/>
                <w:vertAlign w:val="superscript"/>
              </w:rPr>
              <w:t>注</w:t>
            </w:r>
            <w:r>
              <w:rPr>
                <w:kern w:val="0"/>
                <w:sz w:val="18"/>
                <w:szCs w:val="18"/>
              </w:rPr>
              <w:t>，长期监测</w:t>
            </w:r>
          </w:p>
          <w:p>
            <w:pPr>
              <w:widowControl/>
              <w:jc w:val="left"/>
              <w:rPr>
                <w:kern w:val="0"/>
                <w:sz w:val="18"/>
                <w:szCs w:val="18"/>
              </w:rPr>
            </w:pPr>
            <w:r>
              <w:rPr>
                <w:kern w:val="0"/>
                <w:sz w:val="18"/>
                <w:szCs w:val="18"/>
              </w:rPr>
              <w:t>采集周期：15分钟</w:t>
            </w:r>
          </w:p>
        </w:tc>
        <w:tc>
          <w:tcPr>
            <w:tcW w:w="1185" w:type="pct"/>
            <w:shd w:val="clear" w:color="auto" w:fill="auto"/>
            <w:vAlign w:val="center"/>
          </w:tcPr>
          <w:p>
            <w:pPr>
              <w:widowControl/>
              <w:jc w:val="left"/>
              <w:rPr>
                <w:kern w:val="0"/>
                <w:sz w:val="18"/>
                <w:szCs w:val="18"/>
              </w:rPr>
            </w:pPr>
            <w:r>
              <w:rPr>
                <w:kern w:val="0"/>
                <w:sz w:val="18"/>
                <w:szCs w:val="18"/>
              </w:rPr>
              <w:t>按需选取</w:t>
            </w:r>
            <w:r>
              <w:rPr>
                <w:kern w:val="0"/>
                <w:sz w:val="18"/>
                <w:szCs w:val="18"/>
                <w:vertAlign w:val="superscript"/>
              </w:rPr>
              <w:t>注</w:t>
            </w:r>
            <w:r>
              <w:rPr>
                <w:kern w:val="0"/>
                <w:sz w:val="18"/>
                <w:szCs w:val="18"/>
              </w:rPr>
              <w:t>，长期监测</w:t>
            </w:r>
          </w:p>
          <w:p>
            <w:pPr>
              <w:widowControl/>
              <w:jc w:val="left"/>
              <w:rPr>
                <w:kern w:val="0"/>
                <w:sz w:val="18"/>
                <w:szCs w:val="18"/>
              </w:rPr>
            </w:pPr>
            <w:r>
              <w:rPr>
                <w:kern w:val="0"/>
                <w:sz w:val="18"/>
                <w:szCs w:val="18"/>
              </w:rPr>
              <w:t>采集周期：15分钟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4" w:hRule="atLeast"/>
        </w:trPr>
        <w:tc>
          <w:tcPr>
            <w:tcW w:w="368" w:type="pct"/>
            <w:shd w:val="clear" w:color="auto" w:fill="auto"/>
            <w:vAlign w:val="center"/>
          </w:tcPr>
          <w:p>
            <w:pPr>
              <w:widowControl/>
              <w:jc w:val="left"/>
              <w:rPr>
                <w:kern w:val="0"/>
                <w:sz w:val="18"/>
                <w:szCs w:val="18"/>
              </w:rPr>
            </w:pPr>
            <w:r>
              <w:rPr>
                <w:kern w:val="0"/>
                <w:sz w:val="18"/>
                <w:szCs w:val="18"/>
              </w:rPr>
              <w:t>PW</w:t>
            </w:r>
          </w:p>
        </w:tc>
        <w:tc>
          <w:tcPr>
            <w:tcW w:w="1142" w:type="pct"/>
            <w:vAlign w:val="center"/>
          </w:tcPr>
          <w:p>
            <w:pPr>
              <w:widowControl/>
              <w:jc w:val="left"/>
              <w:rPr>
                <w:kern w:val="0"/>
                <w:sz w:val="18"/>
                <w:szCs w:val="18"/>
              </w:rPr>
            </w:pPr>
            <w:r>
              <w:rPr>
                <w:kern w:val="0"/>
                <w:sz w:val="18"/>
                <w:szCs w:val="18"/>
              </w:rPr>
              <w:t>按需选取</w:t>
            </w:r>
            <w:r>
              <w:rPr>
                <w:kern w:val="0"/>
                <w:sz w:val="18"/>
                <w:szCs w:val="18"/>
                <w:vertAlign w:val="superscript"/>
              </w:rPr>
              <w:t>注</w:t>
            </w:r>
            <w:r>
              <w:rPr>
                <w:kern w:val="0"/>
                <w:sz w:val="18"/>
                <w:szCs w:val="18"/>
              </w:rPr>
              <w:t>，长期监测</w:t>
            </w:r>
          </w:p>
          <w:p>
            <w:pPr>
              <w:widowControl/>
              <w:jc w:val="left"/>
              <w:rPr>
                <w:kern w:val="0"/>
                <w:sz w:val="18"/>
                <w:szCs w:val="18"/>
              </w:rPr>
            </w:pPr>
            <w:r>
              <w:rPr>
                <w:kern w:val="0"/>
                <w:sz w:val="18"/>
                <w:szCs w:val="18"/>
              </w:rPr>
              <w:t>采集周期：15分钟</w:t>
            </w:r>
          </w:p>
        </w:tc>
        <w:tc>
          <w:tcPr>
            <w:tcW w:w="1119" w:type="pct"/>
            <w:shd w:val="clear" w:color="auto" w:fill="auto"/>
            <w:vAlign w:val="center"/>
          </w:tcPr>
          <w:p>
            <w:pPr>
              <w:widowControl/>
              <w:jc w:val="left"/>
              <w:rPr>
                <w:kern w:val="0"/>
                <w:sz w:val="18"/>
                <w:szCs w:val="18"/>
              </w:rPr>
            </w:pPr>
            <w:r>
              <w:rPr>
                <w:kern w:val="0"/>
                <w:sz w:val="18"/>
                <w:szCs w:val="18"/>
              </w:rPr>
              <w:t>按需选取</w:t>
            </w:r>
            <w:r>
              <w:rPr>
                <w:kern w:val="0"/>
                <w:sz w:val="18"/>
                <w:szCs w:val="18"/>
                <w:vertAlign w:val="superscript"/>
              </w:rPr>
              <w:t>注</w:t>
            </w:r>
            <w:r>
              <w:rPr>
                <w:kern w:val="0"/>
                <w:sz w:val="18"/>
                <w:szCs w:val="18"/>
              </w:rPr>
              <w:t>，长期监测</w:t>
            </w:r>
          </w:p>
          <w:p>
            <w:pPr>
              <w:widowControl/>
              <w:jc w:val="left"/>
              <w:rPr>
                <w:kern w:val="0"/>
                <w:sz w:val="18"/>
                <w:szCs w:val="18"/>
              </w:rPr>
            </w:pPr>
            <w:r>
              <w:rPr>
                <w:kern w:val="0"/>
                <w:sz w:val="18"/>
                <w:szCs w:val="18"/>
              </w:rPr>
              <w:t>采集周期：15分钟</w:t>
            </w:r>
          </w:p>
        </w:tc>
        <w:tc>
          <w:tcPr>
            <w:tcW w:w="1186" w:type="pct"/>
            <w:vAlign w:val="center"/>
          </w:tcPr>
          <w:p>
            <w:pPr>
              <w:widowControl/>
              <w:jc w:val="left"/>
              <w:rPr>
                <w:kern w:val="0"/>
                <w:sz w:val="18"/>
                <w:szCs w:val="18"/>
              </w:rPr>
            </w:pPr>
            <w:r>
              <w:rPr>
                <w:kern w:val="0"/>
                <w:sz w:val="18"/>
                <w:szCs w:val="18"/>
              </w:rPr>
              <w:t>按需选取</w:t>
            </w:r>
            <w:r>
              <w:rPr>
                <w:kern w:val="0"/>
                <w:sz w:val="18"/>
                <w:szCs w:val="18"/>
                <w:vertAlign w:val="superscript"/>
              </w:rPr>
              <w:t>注</w:t>
            </w:r>
            <w:r>
              <w:rPr>
                <w:kern w:val="0"/>
                <w:sz w:val="18"/>
                <w:szCs w:val="18"/>
              </w:rPr>
              <w:t>，长期监测</w:t>
            </w:r>
          </w:p>
          <w:p>
            <w:pPr>
              <w:widowControl/>
              <w:jc w:val="left"/>
              <w:rPr>
                <w:kern w:val="0"/>
                <w:sz w:val="18"/>
                <w:szCs w:val="18"/>
              </w:rPr>
            </w:pPr>
            <w:r>
              <w:rPr>
                <w:kern w:val="0"/>
                <w:sz w:val="18"/>
                <w:szCs w:val="18"/>
              </w:rPr>
              <w:t>采集周期：15分钟</w:t>
            </w:r>
          </w:p>
        </w:tc>
        <w:tc>
          <w:tcPr>
            <w:tcW w:w="1185" w:type="pct"/>
            <w:shd w:val="clear" w:color="auto" w:fill="auto"/>
            <w:vAlign w:val="center"/>
          </w:tcPr>
          <w:p>
            <w:pPr>
              <w:widowControl/>
              <w:jc w:val="left"/>
              <w:rPr>
                <w:kern w:val="0"/>
                <w:sz w:val="18"/>
                <w:szCs w:val="18"/>
              </w:rPr>
            </w:pPr>
            <w:r>
              <w:rPr>
                <w:kern w:val="0"/>
                <w:sz w:val="18"/>
                <w:szCs w:val="18"/>
              </w:rPr>
              <w:t>按需选取</w:t>
            </w:r>
            <w:r>
              <w:rPr>
                <w:kern w:val="0"/>
                <w:sz w:val="18"/>
                <w:szCs w:val="18"/>
                <w:vertAlign w:val="superscript"/>
              </w:rPr>
              <w:t>注</w:t>
            </w:r>
            <w:r>
              <w:rPr>
                <w:kern w:val="0"/>
                <w:sz w:val="18"/>
                <w:szCs w:val="18"/>
              </w:rPr>
              <w:t>，长期监测</w:t>
            </w:r>
          </w:p>
          <w:p>
            <w:pPr>
              <w:widowControl/>
              <w:jc w:val="left"/>
              <w:rPr>
                <w:kern w:val="0"/>
                <w:sz w:val="18"/>
                <w:szCs w:val="18"/>
              </w:rPr>
            </w:pPr>
            <w:r>
              <w:rPr>
                <w:kern w:val="0"/>
                <w:sz w:val="18"/>
                <w:szCs w:val="18"/>
              </w:rPr>
              <w:t>采集周期：15分钟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0" w:hRule="atLeast"/>
        </w:trPr>
        <w:tc>
          <w:tcPr>
            <w:tcW w:w="368" w:type="pct"/>
            <w:vAlign w:val="center"/>
          </w:tcPr>
          <w:p>
            <w:pPr>
              <w:widowControl/>
              <w:jc w:val="left"/>
              <w:rPr>
                <w:kern w:val="0"/>
                <w:sz w:val="18"/>
                <w:szCs w:val="18"/>
              </w:rPr>
            </w:pPr>
            <w:r>
              <w:rPr>
                <w:kern w:val="0"/>
                <w:sz w:val="18"/>
                <w:szCs w:val="18"/>
              </w:rPr>
              <w:t>注</w:t>
            </w:r>
          </w:p>
        </w:tc>
        <w:tc>
          <w:tcPr>
            <w:tcW w:w="4632" w:type="pct"/>
            <w:gridSpan w:val="4"/>
            <w:vAlign w:val="center"/>
          </w:tcPr>
          <w:p>
            <w:pPr>
              <w:widowControl/>
              <w:jc w:val="left"/>
              <w:rPr>
                <w:kern w:val="0"/>
                <w:sz w:val="18"/>
                <w:szCs w:val="18"/>
              </w:rPr>
            </w:pPr>
            <w:r>
              <w:rPr>
                <w:kern w:val="0"/>
                <w:sz w:val="18"/>
                <w:szCs w:val="18"/>
              </w:rPr>
              <w:t>1）对于L2PTN中PW和LSP为1:1复用情况，建议重点针对产生预警或接近预警门限的线路端口监测LSP；</w:t>
            </w:r>
          </w:p>
          <w:p>
            <w:pPr>
              <w:widowControl/>
              <w:jc w:val="left"/>
              <w:rPr>
                <w:kern w:val="0"/>
                <w:sz w:val="18"/>
                <w:szCs w:val="18"/>
              </w:rPr>
            </w:pPr>
            <w:r>
              <w:rPr>
                <w:kern w:val="0"/>
                <w:sz w:val="18"/>
                <w:szCs w:val="18"/>
              </w:rPr>
              <w:t>2）对于L2PTN中PW和LSP为N:1复用情况，建议重点针对产生预警或接近预警门限的的线路端口监测LSP和PW。</w:t>
            </w:r>
          </w:p>
        </w:tc>
      </w:tr>
      <w:bookmarkEnd w:id="1027"/>
    </w:tbl>
    <w:p/>
    <w:p>
      <w:pPr>
        <w:pStyle w:val="82"/>
        <w:spacing w:line="288" w:lineRule="auto"/>
        <w:ind w:firstLine="420"/>
        <w:rPr>
          <w:rFonts w:ascii="Times New Roman"/>
          <w:color w:val="000000"/>
          <w:szCs w:val="21"/>
        </w:rPr>
      </w:pPr>
    </w:p>
    <w:sectPr>
      <w:pgSz w:w="11907" w:h="16839"/>
      <w:pgMar w:top="1440" w:right="1724" w:bottom="1440" w:left="1440" w:header="1418" w:footer="851" w:gutter="0"/>
      <w:pgNumType w:start="1"/>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Tahoma">
    <w:panose1 w:val="020B0604030504040204"/>
    <w:charset w:val="00"/>
    <w:family w:val="swiss"/>
    <w:pitch w:val="default"/>
    <w:sig w:usb0="E1002EFF" w:usb1="C000605B" w:usb2="00000029" w:usb3="00000000" w:csb0="200101FF" w:csb1="20280000"/>
  </w:font>
  <w:font w:name="¹UAAA¼">
    <w:altName w:val="Malgun Gothic"/>
    <w:panose1 w:val="00000000000000000000"/>
    <w:charset w:val="81"/>
    <w:family w:val="auto"/>
    <w:pitch w:val="default"/>
    <w:sig w:usb0="00000000" w:usb1="00000000" w:usb2="00000010" w:usb3="00000000" w:csb0="00080000" w:csb1="00000000"/>
  </w:font>
  <w:font w:name="Malgun Gothic">
    <w:panose1 w:val="020B0503020000020004"/>
    <w:charset w:val="81"/>
    <w:family w:val="auto"/>
    <w:pitch w:val="default"/>
    <w:sig w:usb0="9000002F" w:usb1="29D77CFB" w:usb2="00000012" w:usb3="00000000" w:csb0="00080001" w:csb1="00000000"/>
  </w:font>
  <w:font w:name="隶书">
    <w:panose1 w:val="02010509060101010101"/>
    <w:charset w:val="86"/>
    <w:family w:val="modern"/>
    <w:pitch w:val="default"/>
    <w:sig w:usb0="00000001" w:usb1="080E0000" w:usb2="00000000" w:usb3="00000000" w:csb0="00040000" w:csb1="00000000"/>
  </w:font>
  <w:font w:name="Arial Narrow">
    <w:panose1 w:val="020B0606020202030204"/>
    <w:charset w:val="00"/>
    <w:family w:val="swiss"/>
    <w:pitch w:val="default"/>
    <w:sig w:usb0="00000287" w:usb1="00000800" w:usb2="00000000" w:usb3="00000000" w:csb0="2000009F" w:csb1="DFD70000"/>
  </w:font>
  <w:font w:name="Calibri Light">
    <w:panose1 w:val="020F03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Book Antiqua">
    <w:panose1 w:val="02040602050305030304"/>
    <w:charset w:val="00"/>
    <w:family w:val="roman"/>
    <w:pitch w:val="default"/>
    <w:sig w:usb0="00000287" w:usb1="00000000" w:usb2="00000000" w:usb3="00000000" w:csb0="2000009F" w:csb1="DFD70000"/>
  </w:font>
  <w:font w:name="Arial Unicode MS">
    <w:altName w:val="宋体"/>
    <w:panose1 w:val="020B0604020202020204"/>
    <w:charset w:val="86"/>
    <w:family w:val="swiss"/>
    <w:pitch w:val="default"/>
    <w:sig w:usb0="00000000" w:usb1="00000000" w:usb2="0000003F" w:usb3="00000000" w:csb0="003F01FF" w:csb1="00000000"/>
  </w:font>
  <w:font w:name="Webdings">
    <w:panose1 w:val="05030102010509060703"/>
    <w:charset w:val="02"/>
    <w:family w:val="roman"/>
    <w:pitch w:val="default"/>
    <w:sig w:usb0="00000000" w:usb1="00000000" w:usb2="00000000" w:usb3="00000000" w:csb0="80000000" w:csb1="00000000"/>
  </w:font>
  <w:font w:name="Verdana">
    <w:panose1 w:val="020B0604030504040204"/>
    <w:charset w:val="00"/>
    <w:family w:val="swiss"/>
    <w:pitch w:val="default"/>
    <w:sig w:usb0="A00006FF" w:usb1="4000205B" w:usb2="0000001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华文仿宋">
    <w:panose1 w:val="02010600040101010101"/>
    <w:charset w:val="86"/>
    <w:family w:val="auto"/>
    <w:pitch w:val="default"/>
    <w:sig w:usb0="00000287" w:usb1="080F0000" w:usb2="00000000" w:usb3="00000000" w:csb0="0004009F" w:csb1="DFD70000"/>
  </w:font>
  <w:font w:name="微软雅黑">
    <w:panose1 w:val="020B0503020204020204"/>
    <w:charset w:val="86"/>
    <w:family w:val="swiss"/>
    <w:pitch w:val="default"/>
    <w:sig w:usb0="80000287" w:usb1="2ACF3C50" w:usb2="00000016" w:usb3="00000000" w:csb0="0004001F" w:csb1="00000000"/>
  </w:font>
  <w:font w:name="Kino MT">
    <w:altName w:val="Times New Roman"/>
    <w:panose1 w:val="00000000000000000000"/>
    <w:charset w:val="00"/>
    <w:family w:val="roman"/>
    <w:pitch w:val="default"/>
    <w:sig w:usb0="00000000" w:usb1="00000000" w:usb2="00000000" w:usb3="00000000" w:csb0="00000001" w:csb1="00000000"/>
  </w:font>
  <w:font w:name="Symbol (PCL6)">
    <w:altName w:val="Symbol"/>
    <w:panose1 w:val="00000000000000000000"/>
    <w:charset w:val="02"/>
    <w:family w:val="roman"/>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Palatino Linotype">
    <w:panose1 w:val="02040502050505030304"/>
    <w:charset w:val="00"/>
    <w:family w:val="roman"/>
    <w:pitch w:val="default"/>
    <w:sig w:usb0="E0000287" w:usb1="40000013" w:usb2="00000000" w:usb3="00000000" w:csb0="2000019F" w:csb1="00000000"/>
  </w:font>
  <w:font w:name="sans-serif">
    <w:altName w:val="Times New Roman"/>
    <w:panose1 w:val="00000000000000000000"/>
    <w:charset w:val="00"/>
    <w:family w:val="roman"/>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4"/>
      <w:rPr>
        <w:rStyle w:val="60"/>
      </w:rPr>
    </w:pPr>
    <w:r>
      <w:fldChar w:fldCharType="begin"/>
    </w:r>
    <w:r>
      <w:rPr>
        <w:rStyle w:val="60"/>
      </w:rPr>
      <w:instrText xml:space="preserve">PAGE  </w:instrText>
    </w:r>
    <w:r>
      <w:fldChar w:fldCharType="separate"/>
    </w:r>
    <w:r>
      <w:rPr>
        <w:rStyle w:val="60"/>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8"/>
      <w:rPr>
        <w:rStyle w:val="60"/>
      </w:rPr>
    </w:pPr>
    <w:r>
      <w:fldChar w:fldCharType="begin"/>
    </w:r>
    <w:r>
      <w:rPr>
        <w:rStyle w:val="60"/>
      </w:rPr>
      <w:instrText xml:space="preserve">PAGE  </w:instrTex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4"/>
      <w:ind w:right="180"/>
      <w:rPr>
        <w:rStyle w:val="60"/>
      </w:rPr>
    </w:pPr>
    <w:r>
      <w:rPr>
        <w:kern w:val="2"/>
        <w:szCs w:val="18"/>
      </w:rPr>
      <w:fldChar w:fldCharType="begin"/>
    </w:r>
    <w:r>
      <w:rPr>
        <w:rStyle w:val="60"/>
        <w:kern w:val="2"/>
        <w:szCs w:val="18"/>
      </w:rPr>
      <w:instrText xml:space="preserve"> PAGE </w:instrText>
    </w:r>
    <w:r>
      <w:rPr>
        <w:kern w:val="2"/>
        <w:szCs w:val="18"/>
      </w:rPr>
      <w:fldChar w:fldCharType="separate"/>
    </w:r>
    <w:r>
      <w:rPr>
        <w:rStyle w:val="60"/>
        <w:kern w:val="2"/>
        <w:szCs w:val="18"/>
      </w:rPr>
      <w:t>I</w:t>
    </w:r>
    <w:r>
      <w:rPr>
        <w:kern w:val="2"/>
        <w:szCs w:val="18"/>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8"/>
      <w:rPr>
        <w:rStyle w:val="60"/>
      </w:rPr>
    </w:pPr>
    <w:r>
      <w:fldChar w:fldCharType="begin"/>
    </w:r>
    <w:r>
      <w:rPr>
        <w:rStyle w:val="60"/>
      </w:rPr>
      <w:instrText xml:space="preserve">PAGE  </w:instrText>
    </w:r>
    <w:r>
      <w:fldChar w:fldCharType="separate"/>
    </w:r>
    <w:r>
      <w:rPr>
        <w:rStyle w:val="60"/>
      </w:rPr>
      <w:t>12</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4"/>
    </w:pPr>
    <w:r>
      <w:t>YD/T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5"/>
      <w:tabs>
        <w:tab w:val="clear" w:pos="4154"/>
        <w:tab w:val="clear" w:pos="8306"/>
      </w:tabs>
    </w:pPr>
    <w:r>
      <w:t>YD/T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4"/>
    </w:pPr>
    <w: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Bdr>
        <w:bottom w:val="single" w:color="auto" w:sz="6" w:space="5"/>
      </w:pBdr>
      <w:jc w:val="right"/>
    </w:pPr>
    <w:r>
      <w:rPr>
        <w:rFonts w:hint="eastAsia"/>
      </w:rPr>
      <w:t>YD/T XXXX-XXXX</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F"/>
    <w:multiLevelType w:val="singleLevel"/>
    <w:tmpl w:val="FFFFFF7F"/>
    <w:lvl w:ilvl="0" w:tentative="0">
      <w:start w:val="1"/>
      <w:numFmt w:val="decimal"/>
      <w:pStyle w:val="12"/>
      <w:lvlText w:val="%1."/>
      <w:lvlJc w:val="left"/>
      <w:pPr>
        <w:tabs>
          <w:tab w:val="left" w:pos="780"/>
        </w:tabs>
        <w:ind w:left="780" w:leftChars="200" w:hanging="360" w:hangingChars="200"/>
      </w:pPr>
    </w:lvl>
  </w:abstractNum>
  <w:abstractNum w:abstractNumId="1">
    <w:nsid w:val="FFFFFFFB"/>
    <w:multiLevelType w:val="multilevel"/>
    <w:tmpl w:val="FFFFFFFB"/>
    <w:lvl w:ilvl="0" w:tentative="0">
      <w:start w:val="1"/>
      <w:numFmt w:val="decimal"/>
      <w:pStyle w:val="307"/>
      <w:lvlText w:val="%1"/>
      <w:lvlJc w:val="left"/>
      <w:pPr>
        <w:tabs>
          <w:tab w:val="left" w:pos="432"/>
        </w:tabs>
        <w:ind w:left="432" w:hanging="432"/>
      </w:pPr>
      <w:rPr>
        <w:rFonts w:hint="eastAsia" w:ascii="黑体" w:eastAsia="黑体"/>
        <w:b/>
        <w:i w:val="0"/>
        <w:sz w:val="21"/>
      </w:rPr>
    </w:lvl>
    <w:lvl w:ilvl="1" w:tentative="0">
      <w:start w:val="1"/>
      <w:numFmt w:val="decimal"/>
      <w:lvlText w:val="%1.%2"/>
      <w:lvlJc w:val="left"/>
      <w:pPr>
        <w:tabs>
          <w:tab w:val="left" w:pos="576"/>
        </w:tabs>
        <w:ind w:left="576" w:hanging="576"/>
      </w:pPr>
      <w:rPr>
        <w:rFonts w:hint="eastAsia" w:ascii="黑体" w:eastAsia="黑体"/>
        <w:b/>
        <w:i w:val="0"/>
        <w:sz w:val="21"/>
      </w:rPr>
    </w:lvl>
    <w:lvl w:ilvl="2" w:tentative="0">
      <w:start w:val="1"/>
      <w:numFmt w:val="decimal"/>
      <w:suff w:val="space"/>
      <w:lvlText w:val="%1.%2.%3"/>
      <w:lvlJc w:val="left"/>
      <w:pPr>
        <w:ind w:left="720" w:hanging="720"/>
      </w:pPr>
      <w:rPr>
        <w:rFonts w:hint="eastAsia" w:ascii="黑体" w:eastAsia="黑体"/>
        <w:b/>
        <w:i w:val="0"/>
        <w:sz w:val="21"/>
      </w:rPr>
    </w:lvl>
    <w:lvl w:ilvl="3" w:tentative="0">
      <w:start w:val="1"/>
      <w:numFmt w:val="decimal"/>
      <w:suff w:val="space"/>
      <w:lvlText w:val="%1.%2.%3.%4"/>
      <w:lvlJc w:val="left"/>
      <w:pPr>
        <w:ind w:left="567" w:hanging="567"/>
      </w:pPr>
      <w:rPr>
        <w:rFonts w:hint="eastAsia" w:ascii="黑体" w:eastAsia="黑体"/>
        <w:b/>
        <w:i w:val="0"/>
        <w:sz w:val="21"/>
      </w:rPr>
    </w:lvl>
    <w:lvl w:ilvl="4" w:tentative="0">
      <w:start w:val="1"/>
      <w:numFmt w:val="decimal"/>
      <w:suff w:val="space"/>
      <w:lvlText w:val="%1.%2.%3.%4.%5"/>
      <w:lvlJc w:val="left"/>
      <w:pPr>
        <w:ind w:left="1008" w:hanging="1008"/>
      </w:pPr>
      <w:rPr>
        <w:rFonts w:hint="eastAsia" w:ascii="宋体" w:eastAsia="宋体"/>
        <w:b/>
        <w:i w:val="0"/>
        <w:sz w:val="21"/>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FFFFFFFE"/>
    <w:multiLevelType w:val="singleLevel"/>
    <w:tmpl w:val="FFFFFFFE"/>
    <w:lvl w:ilvl="0" w:tentative="0">
      <w:start w:val="0"/>
      <w:numFmt w:val="decimal"/>
      <w:lvlText w:val="*"/>
      <w:lvlJc w:val="left"/>
    </w:lvl>
  </w:abstractNum>
  <w:abstractNum w:abstractNumId="3">
    <w:nsid w:val="00000006"/>
    <w:multiLevelType w:val="multilevel"/>
    <w:tmpl w:val="00000006"/>
    <w:lvl w:ilvl="0" w:tentative="0">
      <w:start w:val="1"/>
      <w:numFmt w:val="none"/>
      <w:pStyle w:val="127"/>
      <w:lvlText w:val="%1——"/>
      <w:lvlJc w:val="left"/>
      <w:pPr>
        <w:tabs>
          <w:tab w:val="left" w:pos="1860"/>
        </w:tabs>
        <w:ind w:left="839" w:hanging="419"/>
      </w:pPr>
      <w:rPr>
        <w:rFonts w:hint="eastAsia"/>
      </w:rPr>
    </w:lvl>
    <w:lvl w:ilvl="1" w:tentative="0">
      <w:start w:val="1"/>
      <w:numFmt w:val="lowerLetter"/>
      <w:lvlText w:val="%2)"/>
      <w:lvlJc w:val="left"/>
      <w:pPr>
        <w:tabs>
          <w:tab w:val="left" w:pos="1140"/>
        </w:tabs>
        <w:ind w:left="1140" w:hanging="420"/>
      </w:pPr>
    </w:lvl>
    <w:lvl w:ilvl="2" w:tentative="0">
      <w:start w:val="1"/>
      <w:numFmt w:val="lowerRoman"/>
      <w:lvlText w:val="%3."/>
      <w:lvlJc w:val="right"/>
      <w:pPr>
        <w:tabs>
          <w:tab w:val="left" w:pos="1560"/>
        </w:tabs>
        <w:ind w:left="1560" w:hanging="420"/>
      </w:pPr>
    </w:lvl>
    <w:lvl w:ilvl="3" w:tentative="0">
      <w:start w:val="1"/>
      <w:numFmt w:val="decimal"/>
      <w:lvlText w:val="%4."/>
      <w:lvlJc w:val="left"/>
      <w:pPr>
        <w:tabs>
          <w:tab w:val="left" w:pos="1980"/>
        </w:tabs>
        <w:ind w:left="1980" w:hanging="420"/>
      </w:pPr>
    </w:lvl>
    <w:lvl w:ilvl="4" w:tentative="0">
      <w:start w:val="1"/>
      <w:numFmt w:val="lowerLetter"/>
      <w:lvlText w:val="%5)"/>
      <w:lvlJc w:val="left"/>
      <w:pPr>
        <w:tabs>
          <w:tab w:val="left" w:pos="2400"/>
        </w:tabs>
        <w:ind w:left="2400" w:hanging="420"/>
      </w:pPr>
    </w:lvl>
    <w:lvl w:ilvl="5" w:tentative="0">
      <w:start w:val="1"/>
      <w:numFmt w:val="lowerRoman"/>
      <w:lvlText w:val="%6."/>
      <w:lvlJc w:val="right"/>
      <w:pPr>
        <w:tabs>
          <w:tab w:val="left" w:pos="2820"/>
        </w:tabs>
        <w:ind w:left="2820" w:hanging="420"/>
      </w:pPr>
    </w:lvl>
    <w:lvl w:ilvl="6" w:tentative="0">
      <w:start w:val="1"/>
      <w:numFmt w:val="decimal"/>
      <w:lvlText w:val="%7."/>
      <w:lvlJc w:val="left"/>
      <w:pPr>
        <w:tabs>
          <w:tab w:val="left" w:pos="3240"/>
        </w:tabs>
        <w:ind w:left="3240" w:hanging="420"/>
      </w:pPr>
    </w:lvl>
    <w:lvl w:ilvl="7" w:tentative="0">
      <w:start w:val="1"/>
      <w:numFmt w:val="lowerLetter"/>
      <w:lvlText w:val="%8)"/>
      <w:lvlJc w:val="left"/>
      <w:pPr>
        <w:tabs>
          <w:tab w:val="left" w:pos="3660"/>
        </w:tabs>
        <w:ind w:left="3660" w:hanging="420"/>
      </w:pPr>
    </w:lvl>
    <w:lvl w:ilvl="8" w:tentative="0">
      <w:start w:val="1"/>
      <w:numFmt w:val="lowerRoman"/>
      <w:lvlText w:val="%9."/>
      <w:lvlJc w:val="right"/>
      <w:pPr>
        <w:tabs>
          <w:tab w:val="left" w:pos="4080"/>
        </w:tabs>
        <w:ind w:left="4080" w:hanging="420"/>
      </w:pPr>
    </w:lvl>
  </w:abstractNum>
  <w:abstractNum w:abstractNumId="4">
    <w:nsid w:val="00000009"/>
    <w:multiLevelType w:val="multilevel"/>
    <w:tmpl w:val="00000009"/>
    <w:lvl w:ilvl="0" w:tentative="0">
      <w:start w:val="1"/>
      <w:numFmt w:val="decimal"/>
      <w:pStyle w:val="103"/>
      <w:suff w:val="nothing"/>
      <w:lvlText w:val="图%1　"/>
      <w:lvlJc w:val="left"/>
      <w:pPr>
        <w:ind w:left="0" w:firstLine="0"/>
      </w:pPr>
      <w:rPr>
        <w:rFonts w:hint="eastAsia" w:ascii="黑体" w:hAnsi="Times New Roman" w:eastAsia="黑体"/>
        <w:b w:val="0"/>
        <w:i w:val="0"/>
        <w:sz w:val="21"/>
        <w:lang w:val="en-US"/>
      </w:rPr>
    </w:lvl>
    <w:lvl w:ilvl="1" w:tentative="0">
      <w:start w:val="1"/>
      <w:numFmt w:val="decimal"/>
      <w:suff w:val="nothing"/>
      <w:lvlText w:val="%1%2　"/>
      <w:lvlJc w:val="left"/>
      <w:pPr>
        <w:ind w:left="0" w:firstLine="0"/>
      </w:pPr>
      <w:rPr>
        <w:rFonts w:hint="default" w:ascii="Times New Roman" w:hAnsi="Times New Roman" w:eastAsia="黑体"/>
        <w:b w:val="0"/>
        <w:i w:val="0"/>
        <w:sz w:val="21"/>
      </w:rPr>
    </w:lvl>
    <w:lvl w:ilvl="2" w:tentative="0">
      <w:start w:val="1"/>
      <w:numFmt w:val="decimal"/>
      <w:suff w:val="nothing"/>
      <w:lvlText w:val="%1%2.%3　"/>
      <w:lvlJc w:val="left"/>
      <w:pPr>
        <w:ind w:left="0" w:firstLine="0"/>
      </w:pPr>
      <w:rPr>
        <w:rFonts w:hint="default" w:ascii="Times New Roman" w:hAnsi="Times New Roman" w:eastAsia="黑体"/>
        <w:b w:val="0"/>
        <w:i w:val="0"/>
        <w:sz w:val="21"/>
      </w:rPr>
    </w:lvl>
    <w:lvl w:ilvl="3" w:tentative="0">
      <w:start w:val="1"/>
      <w:numFmt w:val="decimal"/>
      <w:suff w:val="nothing"/>
      <w:lvlText w:val="%1%2.%3.%4　"/>
      <w:lvlJc w:val="left"/>
      <w:pPr>
        <w:ind w:left="0" w:firstLine="0"/>
      </w:pPr>
      <w:rPr>
        <w:rFonts w:hint="default" w:ascii="Times New Roman" w:hAnsi="Times New Roman" w:eastAsia="黑体"/>
        <w:b w:val="0"/>
        <w:i w:val="0"/>
        <w:sz w:val="21"/>
      </w:rPr>
    </w:lvl>
    <w:lvl w:ilvl="4" w:tentative="0">
      <w:start w:val="1"/>
      <w:numFmt w:val="decimal"/>
      <w:suff w:val="nothing"/>
      <w:lvlText w:val="%1%2.%3.%4.%5　"/>
      <w:lvlJc w:val="left"/>
      <w:pPr>
        <w:ind w:left="0" w:firstLine="0"/>
      </w:pPr>
      <w:rPr>
        <w:rFonts w:hint="default" w:ascii="Times New Roman" w:hAnsi="Times New Roman" w:eastAsia="黑体"/>
        <w:b w:val="0"/>
        <w:i w:val="0"/>
        <w:sz w:val="21"/>
      </w:rPr>
    </w:lvl>
    <w:lvl w:ilvl="5" w:tentative="0">
      <w:start w:val="1"/>
      <w:numFmt w:val="decimal"/>
      <w:suff w:val="nothing"/>
      <w:lvlText w:val="%1%2.%3.%4.%5.%6　"/>
      <w:lvlJc w:val="left"/>
      <w:pPr>
        <w:ind w:left="0" w:firstLine="0"/>
      </w:pPr>
      <w:rPr>
        <w:rFonts w:hint="default" w:ascii="Times New Roman" w:hAnsi="Times New Roman" w:eastAsia="黑体"/>
        <w:b w:val="0"/>
        <w:i w:val="0"/>
        <w:sz w:val="21"/>
      </w:rPr>
    </w:lvl>
    <w:lvl w:ilvl="6" w:tentative="0">
      <w:start w:val="1"/>
      <w:numFmt w:val="decimal"/>
      <w:suff w:val="nothing"/>
      <w:lvlText w:val="%1%2.%3.%4.%5.%6.%7　"/>
      <w:lvlJc w:val="left"/>
      <w:pPr>
        <w:ind w:left="0" w:firstLine="0"/>
      </w:pPr>
      <w:rPr>
        <w:rFonts w:hint="default" w:ascii="Times New Roman"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5">
    <w:nsid w:val="0000000B"/>
    <w:multiLevelType w:val="multilevel"/>
    <w:tmpl w:val="0000000B"/>
    <w:lvl w:ilvl="0" w:tentative="0">
      <w:start w:val="1"/>
      <w:numFmt w:val="japaneseCounting"/>
      <w:pStyle w:val="108"/>
      <w:lvlText w:val="%1、"/>
      <w:lvlJc w:val="left"/>
      <w:pPr>
        <w:tabs>
          <w:tab w:val="left" w:pos="480"/>
        </w:tabs>
        <w:ind w:left="480" w:hanging="48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0000000D"/>
    <w:multiLevelType w:val="multilevel"/>
    <w:tmpl w:val="0000000D"/>
    <w:lvl w:ilvl="0" w:tentative="0">
      <w:start w:val="1"/>
      <w:numFmt w:val="none"/>
      <w:pStyle w:val="86"/>
      <w:lvlText w:val="%1注："/>
      <w:lvlJc w:val="left"/>
      <w:pPr>
        <w:tabs>
          <w:tab w:val="left" w:pos="1140"/>
        </w:tabs>
        <w:ind w:left="840" w:hanging="420"/>
      </w:pPr>
      <w:rPr>
        <w:rFonts w:hint="eastAsia" w:ascii="宋体" w:hAnsi="Times New Roman" w:eastAsia="宋体"/>
        <w:b w:val="0"/>
        <w:i w:val="0"/>
        <w:sz w:val="18"/>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0000000E"/>
    <w:multiLevelType w:val="multilevel"/>
    <w:tmpl w:val="0000000E"/>
    <w:lvl w:ilvl="0" w:tentative="0">
      <w:start w:val="1"/>
      <w:numFmt w:val="none"/>
      <w:pStyle w:val="87"/>
      <w:lvlText w:val="%1注"/>
      <w:lvlJc w:val="left"/>
      <w:pPr>
        <w:tabs>
          <w:tab w:val="left" w:pos="900"/>
        </w:tabs>
        <w:ind w:left="900" w:hanging="500"/>
      </w:pPr>
      <w:rPr>
        <w:rFonts w:hint="eastAsia" w:ascii="宋体" w:hAnsi="Times New Roman" w:eastAsia="宋体"/>
        <w:b w:val="0"/>
        <w:i w:val="0"/>
        <w:sz w:val="18"/>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
    <w:nsid w:val="00000010"/>
    <w:multiLevelType w:val="multilevel"/>
    <w:tmpl w:val="00000010"/>
    <w:lvl w:ilvl="0" w:tentative="0">
      <w:start w:val="1"/>
      <w:numFmt w:val="decimal"/>
      <w:pStyle w:val="120"/>
      <w:suff w:val="nothing"/>
      <w:lvlText w:val="表%1　"/>
      <w:lvlJc w:val="left"/>
      <w:pPr>
        <w:ind w:left="0" w:firstLine="0"/>
      </w:pPr>
      <w:rPr>
        <w:rFonts w:hint="eastAsia" w:ascii="黑体" w:hAnsi="Times New Roman" w:eastAsia="黑体"/>
        <w:b w:val="0"/>
        <w:i w:val="0"/>
        <w:sz w:val="21"/>
      </w:rPr>
    </w:lvl>
    <w:lvl w:ilvl="1" w:tentative="0">
      <w:start w:val="1"/>
      <w:numFmt w:val="decimal"/>
      <w:lvlText w:val="%1.%2"/>
      <w:lvlJc w:val="left"/>
      <w:pPr>
        <w:tabs>
          <w:tab w:val="left" w:pos="992"/>
        </w:tabs>
        <w:ind w:left="992" w:hanging="567"/>
      </w:pPr>
      <w:rPr>
        <w:rFonts w:hint="eastAsia"/>
      </w:rPr>
    </w:lvl>
    <w:lvl w:ilvl="2" w:tentative="0">
      <w:start w:val="1"/>
      <w:numFmt w:val="decimal"/>
      <w:lvlText w:val="%1.%2.%3"/>
      <w:lvlJc w:val="left"/>
      <w:pPr>
        <w:tabs>
          <w:tab w:val="left" w:pos="1418"/>
        </w:tabs>
        <w:ind w:left="1418" w:hanging="567"/>
      </w:pPr>
      <w:rPr>
        <w:rFonts w:hint="eastAsia"/>
      </w:rPr>
    </w:lvl>
    <w:lvl w:ilvl="3" w:tentative="0">
      <w:start w:val="1"/>
      <w:numFmt w:val="decimal"/>
      <w:lvlText w:val="%1.%2.%3.%4"/>
      <w:lvlJc w:val="left"/>
      <w:pPr>
        <w:tabs>
          <w:tab w:val="left" w:pos="1984"/>
        </w:tabs>
        <w:ind w:left="1984" w:hanging="708"/>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9">
    <w:nsid w:val="00000011"/>
    <w:multiLevelType w:val="multilevel"/>
    <w:tmpl w:val="00000011"/>
    <w:lvl w:ilvl="0" w:tentative="0">
      <w:start w:val="1"/>
      <w:numFmt w:val="upperLetter"/>
      <w:pStyle w:val="112"/>
      <w:suff w:val="nothing"/>
      <w:lvlText w:val="附　录　%1"/>
      <w:lvlJc w:val="left"/>
      <w:pPr>
        <w:ind w:left="0" w:firstLine="0"/>
      </w:pPr>
      <w:rPr>
        <w:rFonts w:hint="eastAsia" w:ascii="黑体" w:hAnsi="Times New Roman" w:eastAsia="黑体"/>
        <w:b w:val="0"/>
        <w:i w:val="0"/>
        <w:sz w:val="21"/>
        <w:szCs w:val="21"/>
      </w:rPr>
    </w:lvl>
    <w:lvl w:ilvl="1" w:tentative="0">
      <w:start w:val="1"/>
      <w:numFmt w:val="decimal"/>
      <w:suff w:val="nothing"/>
      <w:lvlText w:val="%1.%2　"/>
      <w:lvlJc w:val="left"/>
      <w:pPr>
        <w:ind w:left="0" w:firstLine="0"/>
      </w:pPr>
      <w:rPr>
        <w:rFonts w:hint="eastAsia" w:ascii="黑体" w:hAnsi="Times New Roman" w:eastAsia="黑体"/>
        <w:b w:val="0"/>
        <w:i w:val="0"/>
        <w:spacing w:val="0"/>
        <w:w w:val="100"/>
        <w:kern w:val="21"/>
        <w:sz w:val="21"/>
      </w:rPr>
    </w:lvl>
    <w:lvl w:ilvl="2" w:tentative="0">
      <w:start w:val="1"/>
      <w:numFmt w:val="decimal"/>
      <w:suff w:val="nothing"/>
      <w:lvlText w:val="%1.%2.%3　"/>
      <w:lvlJc w:val="left"/>
      <w:pPr>
        <w:ind w:left="0" w:firstLine="0"/>
      </w:pPr>
      <w:rPr>
        <w:rFonts w:hint="eastAsia" w:ascii="黑体" w:hAnsi="Times New Roman" w:eastAsia="黑体"/>
        <w:b/>
        <w:i w:val="0"/>
        <w:sz w:val="21"/>
      </w:rPr>
    </w:lvl>
    <w:lvl w:ilvl="3" w:tentative="0">
      <w:start w:val="1"/>
      <w:numFmt w:val="decimal"/>
      <w:suff w:val="nothing"/>
      <w:lvlText w:val="%1.%2.%3.%4　"/>
      <w:lvlJc w:val="left"/>
      <w:pPr>
        <w:ind w:left="0" w:firstLine="0"/>
      </w:pPr>
      <w:rPr>
        <w:rFonts w:hint="eastAsia" w:ascii="黑体" w:hAnsi="Times New Roman" w:eastAsia="黑体"/>
        <w:b w:val="0"/>
        <w:i w:val="0"/>
        <w:sz w:val="21"/>
      </w:rPr>
    </w:lvl>
    <w:lvl w:ilvl="4" w:tentative="0">
      <w:start w:val="1"/>
      <w:numFmt w:val="decimal"/>
      <w:suff w:val="nothing"/>
      <w:lvlText w:val="%1.%2.%3.%4.%5　"/>
      <w:lvlJc w:val="left"/>
      <w:pPr>
        <w:ind w:left="0" w:firstLine="0"/>
      </w:pPr>
      <w:rPr>
        <w:rFonts w:hint="eastAsia" w:ascii="黑体" w:hAnsi="Times New Roman" w:eastAsia="黑体"/>
        <w:b w:val="0"/>
        <w:i w:val="0"/>
        <w:sz w:val="21"/>
      </w:rPr>
    </w:lvl>
    <w:lvl w:ilvl="5" w:tentative="0">
      <w:start w:val="1"/>
      <w:numFmt w:val="decimal"/>
      <w:suff w:val="nothing"/>
      <w:lvlText w:val="C.%2.%3.%4.%5.%6　"/>
      <w:lvlJc w:val="left"/>
      <w:pPr>
        <w:ind w:left="0" w:firstLine="0"/>
      </w:pPr>
      <w:rPr>
        <w:rFonts w:hint="eastAsia" w:ascii="黑体" w:hAnsi="Times New Roman" w:eastAsia="黑体"/>
        <w:b w:val="0"/>
        <w:i w:val="0"/>
        <w:sz w:val="21"/>
      </w:rPr>
    </w:lvl>
    <w:lvl w:ilvl="6" w:tentative="0">
      <w:start w:val="1"/>
      <w:numFmt w:val="decimal"/>
      <w:suff w:val="nothing"/>
      <w:lvlText w:val="C.%2.%3.%4.%5.%6.%7　"/>
      <w:lvlJc w:val="left"/>
      <w:pPr>
        <w:ind w:left="0" w:firstLine="0"/>
      </w:pPr>
      <w:rPr>
        <w:rFonts w:hint="eastAsia" w:ascii="黑体" w:hAnsi="Times New Roman" w:eastAsia="黑体"/>
        <w:b w:val="0"/>
        <w:i w:val="0"/>
        <w:sz w:val="21"/>
      </w:rPr>
    </w:lvl>
    <w:lvl w:ilvl="7" w:tentative="0">
      <w:start w:val="1"/>
      <w:numFmt w:val="decimal"/>
      <w:lvlText w:val="C.%2.%3.%4.%5.%6.%7.%8"/>
      <w:lvlJc w:val="left"/>
      <w:pPr>
        <w:tabs>
          <w:tab w:val="left" w:pos="4394"/>
        </w:tabs>
        <w:ind w:left="4394" w:hanging="1418"/>
      </w:pPr>
      <w:rPr>
        <w:rFonts w:hint="eastAsia"/>
      </w:rPr>
    </w:lvl>
    <w:lvl w:ilvl="8" w:tentative="0">
      <w:start w:val="1"/>
      <w:numFmt w:val="decimal"/>
      <w:lvlText w:val="C.%2.%3.%4.%5.%6.%7.%8.%9"/>
      <w:lvlJc w:val="left"/>
      <w:pPr>
        <w:tabs>
          <w:tab w:val="left" w:pos="5102"/>
        </w:tabs>
        <w:ind w:left="5102" w:hanging="1700"/>
      </w:pPr>
      <w:rPr>
        <w:rFonts w:hint="eastAsia"/>
      </w:rPr>
    </w:lvl>
  </w:abstractNum>
  <w:abstractNum w:abstractNumId="10">
    <w:nsid w:val="00000014"/>
    <w:multiLevelType w:val="multilevel"/>
    <w:tmpl w:val="00000014"/>
    <w:lvl w:ilvl="0" w:tentative="0">
      <w:start w:val="1"/>
      <w:numFmt w:val="none"/>
      <w:pStyle w:val="91"/>
      <w:suff w:val="nothing"/>
      <w:lvlText w:val="%1"/>
      <w:lvlJc w:val="left"/>
      <w:pPr>
        <w:ind w:left="0" w:firstLine="0"/>
      </w:pPr>
      <w:rPr>
        <w:rFonts w:hint="default" w:ascii="Times New Roman" w:hAnsi="Times New Roman"/>
        <w:b/>
        <w:i w:val="0"/>
        <w:sz w:val="21"/>
      </w:rPr>
    </w:lvl>
    <w:lvl w:ilvl="1" w:tentative="0">
      <w:start w:val="1"/>
      <w:numFmt w:val="decimal"/>
      <w:suff w:val="nothing"/>
      <w:lvlText w:val="%1%2　"/>
      <w:lvlJc w:val="left"/>
      <w:pPr>
        <w:ind w:left="0" w:firstLine="0"/>
      </w:pPr>
      <w:rPr>
        <w:rFonts w:hint="eastAsia" w:ascii="黑体" w:hAnsi="Times New Roman" w:eastAsia="黑体"/>
        <w:b w:val="0"/>
        <w:i w:val="0"/>
        <w:sz w:val="24"/>
        <w:szCs w:val="24"/>
      </w:rPr>
    </w:lvl>
    <w:lvl w:ilvl="2" w:tentative="0">
      <w:start w:val="1"/>
      <w:numFmt w:val="decimal"/>
      <w:suff w:val="nothing"/>
      <w:lvlText w:val="%1%2.%3　"/>
      <w:lvlJc w:val="left"/>
      <w:pPr>
        <w:ind w:left="0" w:firstLine="0"/>
      </w:pPr>
      <w:rPr>
        <w:rFonts w:hAnsi="Times New Roman" w:cs="Times New Roman"/>
        <w:b w:val="0"/>
        <w:bCs w:val="0"/>
        <w:i w:val="0"/>
        <w:iCs w:val="0"/>
        <w:caps w:val="0"/>
        <w:smallCaps w:val="0"/>
        <w:strike w:val="0"/>
        <w:dstrike w:val="0"/>
        <w:color w:val="000000"/>
        <w:spacing w:val="0"/>
        <w:kern w:val="0"/>
        <w:position w:val="0"/>
        <w:u w:val="none"/>
        <w14:shadow w14:blurRad="0" w14:dist="0" w14:dir="0" w14:sx="0" w14:sy="0" w14:kx="0" w14:ky="0" w14:algn="none">
          <w14:srgbClr w14:val="000000"/>
        </w14:shadow>
      </w:rPr>
    </w:lvl>
    <w:lvl w:ilvl="3" w:tentative="0">
      <w:start w:val="1"/>
      <w:numFmt w:val="decimal"/>
      <w:suff w:val="nothing"/>
      <w:lvlText w:val="%1%2.%3.%4　"/>
      <w:lvlJc w:val="left"/>
      <w:pPr>
        <w:ind w:left="425" w:firstLine="0"/>
      </w:pPr>
      <w:rPr>
        <w:rFonts w:hint="default" w:ascii="Times New Roman" w:hAnsi="Times New Roman" w:cs="Times New Roman"/>
        <w:b w:val="0"/>
        <w:i w:val="0"/>
        <w:sz w:val="21"/>
      </w:rPr>
    </w:lvl>
    <w:lvl w:ilvl="4" w:tentative="0">
      <w:start w:val="1"/>
      <w:numFmt w:val="decimal"/>
      <w:suff w:val="nothing"/>
      <w:lvlText w:val="%1%2.%3.%4.%5　"/>
      <w:lvlJc w:val="left"/>
      <w:pPr>
        <w:ind w:left="0" w:firstLine="0"/>
      </w:pPr>
      <w:rPr>
        <w:rFonts w:hint="eastAsia"/>
        <w:b w:val="0"/>
        <w:i w:val="0"/>
        <w:sz w:val="21"/>
      </w:rPr>
    </w:lvl>
    <w:lvl w:ilvl="5" w:tentative="0">
      <w:start w:val="1"/>
      <w:numFmt w:val="decimal"/>
      <w:suff w:val="nothing"/>
      <w:lvlText w:val="%1%2.%3.%4.%5.%6　"/>
      <w:lvlJc w:val="left"/>
      <w:pPr>
        <w:ind w:left="0"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11">
    <w:nsid w:val="010B387A"/>
    <w:multiLevelType w:val="multilevel"/>
    <w:tmpl w:val="010B387A"/>
    <w:lvl w:ilvl="0" w:tentative="0">
      <w:start w:val="1"/>
      <w:numFmt w:val="lowerLetter"/>
      <w:lvlText w:val="%1)"/>
      <w:lvlJc w:val="left"/>
      <w:pPr>
        <w:ind w:left="1270" w:hanging="420"/>
      </w:pPr>
    </w:lvl>
    <w:lvl w:ilvl="1" w:tentative="0">
      <w:start w:val="1"/>
      <w:numFmt w:val="lowerLetter"/>
      <w:lvlText w:val="%2)"/>
      <w:lvlJc w:val="left"/>
      <w:pPr>
        <w:ind w:left="1690" w:hanging="420"/>
      </w:pPr>
    </w:lvl>
    <w:lvl w:ilvl="2" w:tentative="0">
      <w:start w:val="1"/>
      <w:numFmt w:val="lowerRoman"/>
      <w:lvlText w:val="%3."/>
      <w:lvlJc w:val="right"/>
      <w:pPr>
        <w:ind w:left="2110" w:hanging="420"/>
      </w:pPr>
    </w:lvl>
    <w:lvl w:ilvl="3" w:tentative="0">
      <w:start w:val="1"/>
      <w:numFmt w:val="decimal"/>
      <w:lvlText w:val="%4."/>
      <w:lvlJc w:val="left"/>
      <w:pPr>
        <w:ind w:left="2530" w:hanging="420"/>
      </w:pPr>
    </w:lvl>
    <w:lvl w:ilvl="4" w:tentative="0">
      <w:start w:val="1"/>
      <w:numFmt w:val="lowerLetter"/>
      <w:lvlText w:val="%5)"/>
      <w:lvlJc w:val="left"/>
      <w:pPr>
        <w:ind w:left="2950" w:hanging="420"/>
      </w:pPr>
    </w:lvl>
    <w:lvl w:ilvl="5" w:tentative="0">
      <w:start w:val="1"/>
      <w:numFmt w:val="lowerRoman"/>
      <w:lvlText w:val="%6."/>
      <w:lvlJc w:val="right"/>
      <w:pPr>
        <w:ind w:left="3370" w:hanging="420"/>
      </w:pPr>
    </w:lvl>
    <w:lvl w:ilvl="6" w:tentative="0">
      <w:start w:val="1"/>
      <w:numFmt w:val="decimal"/>
      <w:lvlText w:val="%7."/>
      <w:lvlJc w:val="left"/>
      <w:pPr>
        <w:ind w:left="3790" w:hanging="420"/>
      </w:pPr>
    </w:lvl>
    <w:lvl w:ilvl="7" w:tentative="0">
      <w:start w:val="1"/>
      <w:numFmt w:val="lowerLetter"/>
      <w:lvlText w:val="%8)"/>
      <w:lvlJc w:val="left"/>
      <w:pPr>
        <w:ind w:left="4210" w:hanging="420"/>
      </w:pPr>
    </w:lvl>
    <w:lvl w:ilvl="8" w:tentative="0">
      <w:start w:val="1"/>
      <w:numFmt w:val="lowerRoman"/>
      <w:lvlText w:val="%9."/>
      <w:lvlJc w:val="right"/>
      <w:pPr>
        <w:ind w:left="4630" w:hanging="420"/>
      </w:pPr>
    </w:lvl>
  </w:abstractNum>
  <w:abstractNum w:abstractNumId="12">
    <w:nsid w:val="02040081"/>
    <w:multiLevelType w:val="multilevel"/>
    <w:tmpl w:val="02040081"/>
    <w:lvl w:ilvl="0" w:tentative="0">
      <w:start w:val="1"/>
      <w:numFmt w:val="decimal"/>
      <w:lvlText w:val="%1)"/>
      <w:lvlJc w:val="left"/>
      <w:pPr>
        <w:tabs>
          <w:tab w:val="left" w:pos="900"/>
        </w:tabs>
        <w:ind w:left="90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03E513F1"/>
    <w:multiLevelType w:val="multilevel"/>
    <w:tmpl w:val="03E513F1"/>
    <w:lvl w:ilvl="0" w:tentative="0">
      <w:start w:val="1"/>
      <w:numFmt w:val="decimal"/>
      <w:lvlText w:val="%1)"/>
      <w:lvlJc w:val="left"/>
      <w:pPr>
        <w:tabs>
          <w:tab w:val="left" w:pos="900"/>
        </w:tabs>
        <w:ind w:left="900" w:hanging="42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0A9C34DC"/>
    <w:multiLevelType w:val="multilevel"/>
    <w:tmpl w:val="0A9C34DC"/>
    <w:lvl w:ilvl="0" w:tentative="0">
      <w:start w:val="1"/>
      <w:numFmt w:val="decimal"/>
      <w:lvlText w:val="%1)"/>
      <w:lvlJc w:val="left"/>
      <w:pPr>
        <w:ind w:left="704"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5">
    <w:nsid w:val="0B8F0E66"/>
    <w:multiLevelType w:val="multilevel"/>
    <w:tmpl w:val="0B8F0E66"/>
    <w:lvl w:ilvl="0" w:tentative="0">
      <w:start w:val="1"/>
      <w:numFmt w:val="decimal"/>
      <w:pStyle w:val="210"/>
      <w:lvlText w:val="%1)"/>
      <w:lvlJc w:val="left"/>
      <w:pPr>
        <w:ind w:left="900" w:hanging="420"/>
      </w:pPr>
      <w:rPr>
        <w:rFonts w:hint="eastAsia"/>
        <w:b w:val="0"/>
      </w:rPr>
    </w:lvl>
    <w:lvl w:ilvl="1" w:tentative="0">
      <w:start w:val="1"/>
      <w:numFmt w:val="decimal"/>
      <w:lvlText w:val="%2)"/>
      <w:lvlJc w:val="left"/>
      <w:pPr>
        <w:ind w:left="1320" w:hanging="420"/>
      </w:pPr>
    </w:lvl>
    <w:lvl w:ilvl="2" w:tentative="0">
      <w:start w:val="1"/>
      <w:numFmt w:val="decimal"/>
      <w:lvlText w:val="%3、"/>
      <w:lvlJc w:val="left"/>
      <w:pPr>
        <w:ind w:left="1680" w:hanging="360"/>
      </w:pPr>
      <w:rPr>
        <w:rFonts w:hint="default"/>
      </w:r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6">
    <w:nsid w:val="0BF202A7"/>
    <w:multiLevelType w:val="multilevel"/>
    <w:tmpl w:val="0BF202A7"/>
    <w:lvl w:ilvl="0" w:tentative="0">
      <w:start w:val="1"/>
      <w:numFmt w:val="decimal"/>
      <w:lvlText w:val="%1)"/>
      <w:lvlJc w:val="left"/>
      <w:pPr>
        <w:tabs>
          <w:tab w:val="left" w:pos="900"/>
        </w:tabs>
        <w:ind w:left="900" w:hanging="420"/>
      </w:pPr>
      <w:rPr>
        <w:rFonts w:hint="default" w:ascii="Times New Roman" w:hAnsi="Times New Roman" w:cs="Times New Roman"/>
      </w:rPr>
    </w:lvl>
    <w:lvl w:ilvl="1" w:tentative="0">
      <w:start w:val="1"/>
      <w:numFmt w:val="lowerLetter"/>
      <w:lvlText w:val="%2)"/>
      <w:lvlJc w:val="left"/>
      <w:pPr>
        <w:tabs>
          <w:tab w:val="left" w:pos="1320"/>
        </w:tabs>
        <w:ind w:left="1320" w:hanging="420"/>
      </w:pPr>
      <w:rPr>
        <w:rFonts w:hint="eastAsia"/>
      </w:r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17">
    <w:nsid w:val="0E0B7DA4"/>
    <w:multiLevelType w:val="multilevel"/>
    <w:tmpl w:val="0E0B7DA4"/>
    <w:lvl w:ilvl="0" w:tentative="0">
      <w:start w:val="1"/>
      <w:numFmt w:val="decimal"/>
      <w:lvlText w:val="%1)"/>
      <w:lvlJc w:val="left"/>
      <w:pPr>
        <w:tabs>
          <w:tab w:val="left" w:pos="620"/>
        </w:tabs>
        <w:ind w:left="620" w:hanging="420"/>
      </w:pPr>
      <w:rPr>
        <w:rFonts w:hint="default" w:ascii="Times New Roman" w:hAnsi="Times New Roman" w:cs="Times New Roman"/>
      </w:rPr>
    </w:lvl>
    <w:lvl w:ilvl="1" w:tentative="0">
      <w:start w:val="1"/>
      <w:numFmt w:val="lowerLetter"/>
      <w:lvlText w:val="%2)"/>
      <w:lvlJc w:val="left"/>
      <w:pPr>
        <w:ind w:left="560" w:hanging="420"/>
      </w:pPr>
    </w:lvl>
    <w:lvl w:ilvl="2" w:tentative="0">
      <w:start w:val="1"/>
      <w:numFmt w:val="lowerRoman"/>
      <w:lvlText w:val="%3."/>
      <w:lvlJc w:val="right"/>
      <w:pPr>
        <w:ind w:left="980" w:hanging="420"/>
      </w:pPr>
    </w:lvl>
    <w:lvl w:ilvl="3" w:tentative="0">
      <w:start w:val="1"/>
      <w:numFmt w:val="decimal"/>
      <w:lvlText w:val="%4."/>
      <w:lvlJc w:val="left"/>
      <w:pPr>
        <w:ind w:left="1400" w:hanging="420"/>
      </w:pPr>
    </w:lvl>
    <w:lvl w:ilvl="4" w:tentative="0">
      <w:start w:val="1"/>
      <w:numFmt w:val="lowerLetter"/>
      <w:lvlText w:val="%5)"/>
      <w:lvlJc w:val="left"/>
      <w:pPr>
        <w:ind w:left="1820" w:hanging="420"/>
      </w:pPr>
    </w:lvl>
    <w:lvl w:ilvl="5" w:tentative="0">
      <w:start w:val="1"/>
      <w:numFmt w:val="lowerRoman"/>
      <w:lvlText w:val="%6."/>
      <w:lvlJc w:val="right"/>
      <w:pPr>
        <w:ind w:left="2240" w:hanging="420"/>
      </w:pPr>
    </w:lvl>
    <w:lvl w:ilvl="6" w:tentative="0">
      <w:start w:val="1"/>
      <w:numFmt w:val="decimal"/>
      <w:lvlText w:val="%7."/>
      <w:lvlJc w:val="left"/>
      <w:pPr>
        <w:ind w:left="2660" w:hanging="420"/>
      </w:pPr>
    </w:lvl>
    <w:lvl w:ilvl="7" w:tentative="0">
      <w:start w:val="1"/>
      <w:numFmt w:val="lowerLetter"/>
      <w:lvlText w:val="%8)"/>
      <w:lvlJc w:val="left"/>
      <w:pPr>
        <w:ind w:left="3080" w:hanging="420"/>
      </w:pPr>
    </w:lvl>
    <w:lvl w:ilvl="8" w:tentative="0">
      <w:start w:val="1"/>
      <w:numFmt w:val="lowerRoman"/>
      <w:lvlText w:val="%9."/>
      <w:lvlJc w:val="right"/>
      <w:pPr>
        <w:ind w:left="3500" w:hanging="420"/>
      </w:pPr>
    </w:lvl>
  </w:abstractNum>
  <w:abstractNum w:abstractNumId="18">
    <w:nsid w:val="105A0D03"/>
    <w:multiLevelType w:val="singleLevel"/>
    <w:tmpl w:val="105A0D03"/>
    <w:lvl w:ilvl="0" w:tentative="0">
      <w:start w:val="0"/>
      <w:numFmt w:val="decimal"/>
      <w:lvlText w:val="*"/>
      <w:lvlJc w:val="left"/>
    </w:lvl>
  </w:abstractNum>
  <w:abstractNum w:abstractNumId="19">
    <w:nsid w:val="11517F38"/>
    <w:multiLevelType w:val="multilevel"/>
    <w:tmpl w:val="11517F38"/>
    <w:lvl w:ilvl="0" w:tentative="0">
      <w:start w:val="1"/>
      <w:numFmt w:val="bullet"/>
      <w:pStyle w:val="302"/>
      <w:lvlText w:val=""/>
      <w:lvlJc w:val="left"/>
      <w:pPr>
        <w:tabs>
          <w:tab w:val="left" w:pos="844"/>
        </w:tabs>
        <w:ind w:left="844" w:hanging="420"/>
      </w:pPr>
      <w:rPr>
        <w:rFonts w:hint="default" w:ascii="Wingdings" w:hAnsi="Wingdings"/>
        <w:kern w:val="2"/>
        <w:sz w:val="21"/>
        <w:szCs w:val="21"/>
      </w:rPr>
    </w:lvl>
    <w:lvl w:ilvl="1" w:tentative="0">
      <w:start w:val="1"/>
      <w:numFmt w:val="bullet"/>
      <w:lvlText w:val=""/>
      <w:lvlJc w:val="left"/>
      <w:pPr>
        <w:tabs>
          <w:tab w:val="left" w:pos="1264"/>
        </w:tabs>
        <w:ind w:left="1264" w:hanging="420"/>
      </w:pPr>
      <w:rPr>
        <w:rFonts w:hint="default" w:ascii="Wingdings" w:hAnsi="Wingdings"/>
      </w:rPr>
    </w:lvl>
    <w:lvl w:ilvl="2" w:tentative="0">
      <w:start w:val="1"/>
      <w:numFmt w:val="bullet"/>
      <w:pStyle w:val="269"/>
      <w:lvlText w:val=""/>
      <w:lvlJc w:val="left"/>
      <w:pPr>
        <w:tabs>
          <w:tab w:val="left" w:pos="1684"/>
        </w:tabs>
        <w:ind w:left="1684" w:hanging="420"/>
      </w:pPr>
      <w:rPr>
        <w:rFonts w:hint="default" w:ascii="Wingdings" w:hAnsi="Wingdings"/>
      </w:rPr>
    </w:lvl>
    <w:lvl w:ilvl="3" w:tentative="0">
      <w:start w:val="1"/>
      <w:numFmt w:val="bullet"/>
      <w:lvlText w:val=""/>
      <w:lvlJc w:val="left"/>
      <w:pPr>
        <w:tabs>
          <w:tab w:val="left" w:pos="2104"/>
        </w:tabs>
        <w:ind w:left="2104" w:hanging="420"/>
      </w:pPr>
      <w:rPr>
        <w:rFonts w:hint="default" w:ascii="Wingdings" w:hAnsi="Wingdings"/>
      </w:rPr>
    </w:lvl>
    <w:lvl w:ilvl="4" w:tentative="0">
      <w:start w:val="1"/>
      <w:numFmt w:val="bullet"/>
      <w:lvlText w:val=""/>
      <w:lvlJc w:val="left"/>
      <w:pPr>
        <w:tabs>
          <w:tab w:val="left" w:pos="2524"/>
        </w:tabs>
        <w:ind w:left="2524" w:hanging="420"/>
      </w:pPr>
      <w:rPr>
        <w:rFonts w:hint="default" w:ascii="Wingdings" w:hAnsi="Wingdings"/>
      </w:rPr>
    </w:lvl>
    <w:lvl w:ilvl="5" w:tentative="0">
      <w:start w:val="1"/>
      <w:numFmt w:val="bullet"/>
      <w:lvlText w:val=""/>
      <w:lvlJc w:val="left"/>
      <w:pPr>
        <w:tabs>
          <w:tab w:val="left" w:pos="2944"/>
        </w:tabs>
        <w:ind w:left="2944" w:hanging="420"/>
      </w:pPr>
      <w:rPr>
        <w:rFonts w:hint="default" w:ascii="Wingdings" w:hAnsi="Wingdings"/>
      </w:rPr>
    </w:lvl>
    <w:lvl w:ilvl="6" w:tentative="0">
      <w:start w:val="1"/>
      <w:numFmt w:val="bullet"/>
      <w:lvlText w:val=""/>
      <w:lvlJc w:val="left"/>
      <w:pPr>
        <w:tabs>
          <w:tab w:val="left" w:pos="3364"/>
        </w:tabs>
        <w:ind w:left="3364" w:hanging="420"/>
      </w:pPr>
      <w:rPr>
        <w:rFonts w:hint="default" w:ascii="Wingdings" w:hAnsi="Wingdings"/>
      </w:rPr>
    </w:lvl>
    <w:lvl w:ilvl="7" w:tentative="0">
      <w:start w:val="1"/>
      <w:numFmt w:val="bullet"/>
      <w:lvlText w:val=""/>
      <w:lvlJc w:val="left"/>
      <w:pPr>
        <w:tabs>
          <w:tab w:val="left" w:pos="3784"/>
        </w:tabs>
        <w:ind w:left="3784" w:hanging="420"/>
      </w:pPr>
      <w:rPr>
        <w:rFonts w:hint="default" w:ascii="Wingdings" w:hAnsi="Wingdings"/>
      </w:rPr>
    </w:lvl>
    <w:lvl w:ilvl="8" w:tentative="0">
      <w:start w:val="1"/>
      <w:numFmt w:val="bullet"/>
      <w:lvlText w:val=""/>
      <w:lvlJc w:val="left"/>
      <w:pPr>
        <w:tabs>
          <w:tab w:val="left" w:pos="4204"/>
        </w:tabs>
        <w:ind w:left="4204" w:hanging="420"/>
      </w:pPr>
      <w:rPr>
        <w:rFonts w:hint="default" w:ascii="Wingdings" w:hAnsi="Wingdings"/>
      </w:rPr>
    </w:lvl>
  </w:abstractNum>
  <w:abstractNum w:abstractNumId="20">
    <w:nsid w:val="11B45C9C"/>
    <w:multiLevelType w:val="multilevel"/>
    <w:tmpl w:val="11B45C9C"/>
    <w:lvl w:ilvl="0" w:tentative="0">
      <w:start w:val="1"/>
      <w:numFmt w:val="lowerLetter"/>
      <w:lvlText w:val="%1)"/>
      <w:lvlJc w:val="left"/>
      <w:pPr>
        <w:tabs>
          <w:tab w:val="left" w:pos="987"/>
        </w:tabs>
        <w:ind w:left="987" w:hanging="420"/>
      </w:pPr>
      <w:rPr>
        <w:rFonts w:hint="eastAsia"/>
      </w:rPr>
    </w:lvl>
    <w:lvl w:ilvl="1" w:tentative="0">
      <w:start w:val="1"/>
      <w:numFmt w:val="lowerLetter"/>
      <w:lvlText w:val="%2)"/>
      <w:lvlJc w:val="left"/>
      <w:pPr>
        <w:tabs>
          <w:tab w:val="left" w:pos="1138"/>
        </w:tabs>
        <w:ind w:left="1138" w:hanging="420"/>
      </w:pPr>
    </w:lvl>
    <w:lvl w:ilvl="2" w:tentative="0">
      <w:start w:val="1"/>
      <w:numFmt w:val="lowerRoman"/>
      <w:lvlText w:val="%3."/>
      <w:lvlJc w:val="right"/>
      <w:pPr>
        <w:tabs>
          <w:tab w:val="left" w:pos="1558"/>
        </w:tabs>
        <w:ind w:left="1558" w:hanging="420"/>
      </w:pPr>
    </w:lvl>
    <w:lvl w:ilvl="3" w:tentative="0">
      <w:start w:val="1"/>
      <w:numFmt w:val="decimal"/>
      <w:lvlText w:val="%4."/>
      <w:lvlJc w:val="left"/>
      <w:pPr>
        <w:tabs>
          <w:tab w:val="left" w:pos="1978"/>
        </w:tabs>
        <w:ind w:left="1978" w:hanging="420"/>
      </w:pPr>
    </w:lvl>
    <w:lvl w:ilvl="4" w:tentative="0">
      <w:start w:val="1"/>
      <w:numFmt w:val="lowerLetter"/>
      <w:lvlText w:val="%5)"/>
      <w:lvlJc w:val="left"/>
      <w:pPr>
        <w:tabs>
          <w:tab w:val="left" w:pos="2398"/>
        </w:tabs>
        <w:ind w:left="2398" w:hanging="420"/>
      </w:pPr>
    </w:lvl>
    <w:lvl w:ilvl="5" w:tentative="0">
      <w:start w:val="1"/>
      <w:numFmt w:val="lowerRoman"/>
      <w:lvlText w:val="%6."/>
      <w:lvlJc w:val="right"/>
      <w:pPr>
        <w:tabs>
          <w:tab w:val="left" w:pos="2818"/>
        </w:tabs>
        <w:ind w:left="2818" w:hanging="420"/>
      </w:pPr>
    </w:lvl>
    <w:lvl w:ilvl="6" w:tentative="0">
      <w:start w:val="1"/>
      <w:numFmt w:val="decimal"/>
      <w:lvlText w:val="%7."/>
      <w:lvlJc w:val="left"/>
      <w:pPr>
        <w:tabs>
          <w:tab w:val="left" w:pos="3238"/>
        </w:tabs>
        <w:ind w:left="3238" w:hanging="420"/>
      </w:pPr>
    </w:lvl>
    <w:lvl w:ilvl="7" w:tentative="0">
      <w:start w:val="1"/>
      <w:numFmt w:val="lowerLetter"/>
      <w:lvlText w:val="%8)"/>
      <w:lvlJc w:val="left"/>
      <w:pPr>
        <w:tabs>
          <w:tab w:val="left" w:pos="3658"/>
        </w:tabs>
        <w:ind w:left="3658" w:hanging="420"/>
      </w:pPr>
    </w:lvl>
    <w:lvl w:ilvl="8" w:tentative="0">
      <w:start w:val="1"/>
      <w:numFmt w:val="lowerRoman"/>
      <w:lvlText w:val="%9."/>
      <w:lvlJc w:val="right"/>
      <w:pPr>
        <w:tabs>
          <w:tab w:val="left" w:pos="4078"/>
        </w:tabs>
        <w:ind w:left="4078" w:hanging="420"/>
      </w:pPr>
    </w:lvl>
  </w:abstractNum>
  <w:abstractNum w:abstractNumId="21">
    <w:nsid w:val="13904212"/>
    <w:multiLevelType w:val="multilevel"/>
    <w:tmpl w:val="13904212"/>
    <w:lvl w:ilvl="0" w:tentative="0">
      <w:start w:val="1"/>
      <w:numFmt w:val="lowerLetter"/>
      <w:lvlText w:val="%1)"/>
      <w:lvlJc w:val="left"/>
      <w:pPr>
        <w:ind w:left="1690" w:hanging="420"/>
      </w:pPr>
    </w:lvl>
    <w:lvl w:ilvl="1" w:tentative="0">
      <w:start w:val="1"/>
      <w:numFmt w:val="lowerLetter"/>
      <w:lvlText w:val="%2)"/>
      <w:lvlJc w:val="left"/>
      <w:pPr>
        <w:ind w:left="2110" w:hanging="420"/>
      </w:pPr>
    </w:lvl>
    <w:lvl w:ilvl="2" w:tentative="0">
      <w:start w:val="1"/>
      <w:numFmt w:val="lowerRoman"/>
      <w:lvlText w:val="%3."/>
      <w:lvlJc w:val="right"/>
      <w:pPr>
        <w:ind w:left="2530" w:hanging="420"/>
      </w:pPr>
    </w:lvl>
    <w:lvl w:ilvl="3" w:tentative="0">
      <w:start w:val="1"/>
      <w:numFmt w:val="decimal"/>
      <w:lvlText w:val="%4."/>
      <w:lvlJc w:val="left"/>
      <w:pPr>
        <w:ind w:left="2950" w:hanging="420"/>
      </w:pPr>
    </w:lvl>
    <w:lvl w:ilvl="4" w:tentative="0">
      <w:start w:val="1"/>
      <w:numFmt w:val="lowerLetter"/>
      <w:lvlText w:val="%5)"/>
      <w:lvlJc w:val="left"/>
      <w:pPr>
        <w:ind w:left="3370" w:hanging="420"/>
      </w:pPr>
    </w:lvl>
    <w:lvl w:ilvl="5" w:tentative="0">
      <w:start w:val="1"/>
      <w:numFmt w:val="lowerRoman"/>
      <w:lvlText w:val="%6."/>
      <w:lvlJc w:val="right"/>
      <w:pPr>
        <w:ind w:left="3790" w:hanging="420"/>
      </w:pPr>
    </w:lvl>
    <w:lvl w:ilvl="6" w:tentative="0">
      <w:start w:val="1"/>
      <w:numFmt w:val="decimal"/>
      <w:lvlText w:val="%7."/>
      <w:lvlJc w:val="left"/>
      <w:pPr>
        <w:ind w:left="4210" w:hanging="420"/>
      </w:pPr>
    </w:lvl>
    <w:lvl w:ilvl="7" w:tentative="0">
      <w:start w:val="1"/>
      <w:numFmt w:val="lowerLetter"/>
      <w:lvlText w:val="%8)"/>
      <w:lvlJc w:val="left"/>
      <w:pPr>
        <w:ind w:left="4630" w:hanging="420"/>
      </w:pPr>
    </w:lvl>
    <w:lvl w:ilvl="8" w:tentative="0">
      <w:start w:val="1"/>
      <w:numFmt w:val="lowerRoman"/>
      <w:lvlText w:val="%9."/>
      <w:lvlJc w:val="right"/>
      <w:pPr>
        <w:ind w:left="5050" w:hanging="420"/>
      </w:pPr>
    </w:lvl>
  </w:abstractNum>
  <w:abstractNum w:abstractNumId="22">
    <w:nsid w:val="146A624B"/>
    <w:multiLevelType w:val="multilevel"/>
    <w:tmpl w:val="146A624B"/>
    <w:lvl w:ilvl="0" w:tentative="0">
      <w:start w:val="1"/>
      <w:numFmt w:val="lowerLetter"/>
      <w:lvlText w:val="%1）"/>
      <w:lvlJc w:val="left"/>
      <w:pPr>
        <w:tabs>
          <w:tab w:val="left" w:pos="1140"/>
        </w:tabs>
        <w:ind w:left="1140" w:hanging="360"/>
      </w:pPr>
      <w:rPr>
        <w:rFonts w:hint="default"/>
      </w:rPr>
    </w:lvl>
    <w:lvl w:ilvl="1" w:tentative="0">
      <w:start w:val="1"/>
      <w:numFmt w:val="lowerLetter"/>
      <w:lvlText w:val="%2)"/>
      <w:lvlJc w:val="left"/>
      <w:pPr>
        <w:tabs>
          <w:tab w:val="left" w:pos="1200"/>
        </w:tabs>
        <w:ind w:left="1200" w:hanging="420"/>
      </w:pPr>
    </w:lvl>
    <w:lvl w:ilvl="2" w:tentative="0">
      <w:start w:val="1"/>
      <w:numFmt w:val="lowerRoman"/>
      <w:lvlText w:val="%3."/>
      <w:lvlJc w:val="right"/>
      <w:pPr>
        <w:tabs>
          <w:tab w:val="left" w:pos="1620"/>
        </w:tabs>
        <w:ind w:left="1620" w:hanging="420"/>
      </w:pPr>
    </w:lvl>
    <w:lvl w:ilvl="3" w:tentative="0">
      <w:start w:val="1"/>
      <w:numFmt w:val="decimal"/>
      <w:lvlText w:val="%4."/>
      <w:lvlJc w:val="left"/>
      <w:pPr>
        <w:tabs>
          <w:tab w:val="left" w:pos="2040"/>
        </w:tabs>
        <w:ind w:left="2040" w:hanging="420"/>
      </w:pPr>
    </w:lvl>
    <w:lvl w:ilvl="4" w:tentative="0">
      <w:start w:val="1"/>
      <w:numFmt w:val="lowerLetter"/>
      <w:lvlText w:val="%5)"/>
      <w:lvlJc w:val="left"/>
      <w:pPr>
        <w:tabs>
          <w:tab w:val="left" w:pos="2460"/>
        </w:tabs>
        <w:ind w:left="2460" w:hanging="420"/>
      </w:pPr>
    </w:lvl>
    <w:lvl w:ilvl="5" w:tentative="0">
      <w:start w:val="1"/>
      <w:numFmt w:val="lowerRoman"/>
      <w:lvlText w:val="%6."/>
      <w:lvlJc w:val="right"/>
      <w:pPr>
        <w:tabs>
          <w:tab w:val="left" w:pos="2880"/>
        </w:tabs>
        <w:ind w:left="2880" w:hanging="420"/>
      </w:pPr>
    </w:lvl>
    <w:lvl w:ilvl="6" w:tentative="0">
      <w:start w:val="1"/>
      <w:numFmt w:val="decimal"/>
      <w:lvlText w:val="%7."/>
      <w:lvlJc w:val="left"/>
      <w:pPr>
        <w:tabs>
          <w:tab w:val="left" w:pos="3300"/>
        </w:tabs>
        <w:ind w:left="3300" w:hanging="420"/>
      </w:pPr>
    </w:lvl>
    <w:lvl w:ilvl="7" w:tentative="0">
      <w:start w:val="1"/>
      <w:numFmt w:val="lowerLetter"/>
      <w:lvlText w:val="%8)"/>
      <w:lvlJc w:val="left"/>
      <w:pPr>
        <w:tabs>
          <w:tab w:val="left" w:pos="3720"/>
        </w:tabs>
        <w:ind w:left="3720" w:hanging="420"/>
      </w:pPr>
    </w:lvl>
    <w:lvl w:ilvl="8" w:tentative="0">
      <w:start w:val="1"/>
      <w:numFmt w:val="lowerRoman"/>
      <w:lvlText w:val="%9."/>
      <w:lvlJc w:val="right"/>
      <w:pPr>
        <w:tabs>
          <w:tab w:val="left" w:pos="4140"/>
        </w:tabs>
        <w:ind w:left="4140" w:hanging="420"/>
      </w:pPr>
    </w:lvl>
  </w:abstractNum>
  <w:abstractNum w:abstractNumId="23">
    <w:nsid w:val="1583053B"/>
    <w:multiLevelType w:val="multilevel"/>
    <w:tmpl w:val="1583053B"/>
    <w:lvl w:ilvl="0" w:tentative="0">
      <w:start w:val="1"/>
      <w:numFmt w:val="bullet"/>
      <w:lvlText w:val=""/>
      <w:lvlJc w:val="left"/>
      <w:pPr>
        <w:ind w:left="1140" w:hanging="420"/>
      </w:pPr>
      <w:rPr>
        <w:rFonts w:hint="default" w:ascii="Wingdings" w:hAnsi="Wingdings"/>
      </w:rPr>
    </w:lvl>
    <w:lvl w:ilvl="1" w:tentative="0">
      <w:start w:val="1"/>
      <w:numFmt w:val="bullet"/>
      <w:lvlText w:val=""/>
      <w:lvlJc w:val="left"/>
      <w:pPr>
        <w:ind w:left="1560" w:hanging="420"/>
      </w:pPr>
      <w:rPr>
        <w:rFonts w:hint="default" w:ascii="Wingdings" w:hAnsi="Wingdings"/>
      </w:rPr>
    </w:lvl>
    <w:lvl w:ilvl="2" w:tentative="0">
      <w:start w:val="1"/>
      <w:numFmt w:val="bullet"/>
      <w:lvlText w:val=""/>
      <w:lvlJc w:val="left"/>
      <w:pPr>
        <w:ind w:left="1980" w:hanging="420"/>
      </w:pPr>
      <w:rPr>
        <w:rFonts w:hint="default" w:ascii="Wingdings" w:hAnsi="Wingdings"/>
      </w:rPr>
    </w:lvl>
    <w:lvl w:ilvl="3" w:tentative="0">
      <w:start w:val="1"/>
      <w:numFmt w:val="bullet"/>
      <w:lvlText w:val=""/>
      <w:lvlJc w:val="left"/>
      <w:pPr>
        <w:ind w:left="2400" w:hanging="420"/>
      </w:pPr>
      <w:rPr>
        <w:rFonts w:hint="default" w:ascii="Wingdings" w:hAnsi="Wingdings"/>
      </w:rPr>
    </w:lvl>
    <w:lvl w:ilvl="4" w:tentative="0">
      <w:start w:val="1"/>
      <w:numFmt w:val="bullet"/>
      <w:lvlText w:val=""/>
      <w:lvlJc w:val="left"/>
      <w:pPr>
        <w:ind w:left="2820" w:hanging="420"/>
      </w:pPr>
      <w:rPr>
        <w:rFonts w:hint="default" w:ascii="Wingdings" w:hAnsi="Wingdings"/>
      </w:rPr>
    </w:lvl>
    <w:lvl w:ilvl="5" w:tentative="0">
      <w:start w:val="1"/>
      <w:numFmt w:val="bullet"/>
      <w:lvlText w:val=""/>
      <w:lvlJc w:val="left"/>
      <w:pPr>
        <w:ind w:left="3240" w:hanging="420"/>
      </w:pPr>
      <w:rPr>
        <w:rFonts w:hint="default" w:ascii="Wingdings" w:hAnsi="Wingdings"/>
      </w:rPr>
    </w:lvl>
    <w:lvl w:ilvl="6" w:tentative="0">
      <w:start w:val="1"/>
      <w:numFmt w:val="bullet"/>
      <w:lvlText w:val=""/>
      <w:lvlJc w:val="left"/>
      <w:pPr>
        <w:ind w:left="3660" w:hanging="420"/>
      </w:pPr>
      <w:rPr>
        <w:rFonts w:hint="default" w:ascii="Wingdings" w:hAnsi="Wingdings"/>
      </w:rPr>
    </w:lvl>
    <w:lvl w:ilvl="7" w:tentative="0">
      <w:start w:val="1"/>
      <w:numFmt w:val="bullet"/>
      <w:lvlText w:val=""/>
      <w:lvlJc w:val="left"/>
      <w:pPr>
        <w:ind w:left="4080" w:hanging="420"/>
      </w:pPr>
      <w:rPr>
        <w:rFonts w:hint="default" w:ascii="Wingdings" w:hAnsi="Wingdings"/>
      </w:rPr>
    </w:lvl>
    <w:lvl w:ilvl="8" w:tentative="0">
      <w:start w:val="1"/>
      <w:numFmt w:val="bullet"/>
      <w:lvlText w:val=""/>
      <w:lvlJc w:val="left"/>
      <w:pPr>
        <w:ind w:left="4500" w:hanging="420"/>
      </w:pPr>
      <w:rPr>
        <w:rFonts w:hint="default" w:ascii="Wingdings" w:hAnsi="Wingdings"/>
      </w:rPr>
    </w:lvl>
  </w:abstractNum>
  <w:abstractNum w:abstractNumId="24">
    <w:nsid w:val="15AF12E6"/>
    <w:multiLevelType w:val="multilevel"/>
    <w:tmpl w:val="15AF12E6"/>
    <w:lvl w:ilvl="0" w:tentative="0">
      <w:start w:val="1"/>
      <w:numFmt w:val="decimal"/>
      <w:lvlText w:val="%1）"/>
      <w:lvlJc w:val="left"/>
      <w:pPr>
        <w:ind w:left="465" w:hanging="360"/>
      </w:pPr>
      <w:rPr>
        <w:rFonts w:hint="default"/>
      </w:rPr>
    </w:lvl>
    <w:lvl w:ilvl="1" w:tentative="0">
      <w:start w:val="1"/>
      <w:numFmt w:val="lowerLetter"/>
      <w:lvlText w:val="%2)"/>
      <w:lvlJc w:val="left"/>
      <w:pPr>
        <w:ind w:left="945" w:hanging="420"/>
      </w:pPr>
    </w:lvl>
    <w:lvl w:ilvl="2" w:tentative="0">
      <w:start w:val="1"/>
      <w:numFmt w:val="lowerRoman"/>
      <w:lvlText w:val="%3."/>
      <w:lvlJc w:val="right"/>
      <w:pPr>
        <w:ind w:left="1365" w:hanging="420"/>
      </w:pPr>
    </w:lvl>
    <w:lvl w:ilvl="3" w:tentative="0">
      <w:start w:val="1"/>
      <w:numFmt w:val="decimal"/>
      <w:lvlText w:val="%4."/>
      <w:lvlJc w:val="left"/>
      <w:pPr>
        <w:ind w:left="1785" w:hanging="420"/>
      </w:pPr>
    </w:lvl>
    <w:lvl w:ilvl="4" w:tentative="0">
      <w:start w:val="1"/>
      <w:numFmt w:val="lowerLetter"/>
      <w:lvlText w:val="%5)"/>
      <w:lvlJc w:val="left"/>
      <w:pPr>
        <w:ind w:left="2205" w:hanging="420"/>
      </w:pPr>
    </w:lvl>
    <w:lvl w:ilvl="5" w:tentative="0">
      <w:start w:val="1"/>
      <w:numFmt w:val="lowerRoman"/>
      <w:lvlText w:val="%6."/>
      <w:lvlJc w:val="right"/>
      <w:pPr>
        <w:ind w:left="2625" w:hanging="420"/>
      </w:pPr>
    </w:lvl>
    <w:lvl w:ilvl="6" w:tentative="0">
      <w:start w:val="1"/>
      <w:numFmt w:val="decimal"/>
      <w:lvlText w:val="%7."/>
      <w:lvlJc w:val="left"/>
      <w:pPr>
        <w:ind w:left="3045" w:hanging="420"/>
      </w:pPr>
    </w:lvl>
    <w:lvl w:ilvl="7" w:tentative="0">
      <w:start w:val="1"/>
      <w:numFmt w:val="lowerLetter"/>
      <w:lvlText w:val="%8)"/>
      <w:lvlJc w:val="left"/>
      <w:pPr>
        <w:ind w:left="3465" w:hanging="420"/>
      </w:pPr>
    </w:lvl>
    <w:lvl w:ilvl="8" w:tentative="0">
      <w:start w:val="1"/>
      <w:numFmt w:val="lowerRoman"/>
      <w:lvlText w:val="%9."/>
      <w:lvlJc w:val="right"/>
      <w:pPr>
        <w:ind w:left="3885" w:hanging="420"/>
      </w:pPr>
    </w:lvl>
  </w:abstractNum>
  <w:abstractNum w:abstractNumId="25">
    <w:nsid w:val="16810670"/>
    <w:multiLevelType w:val="multilevel"/>
    <w:tmpl w:val="16810670"/>
    <w:lvl w:ilvl="0" w:tentative="0">
      <w:start w:val="0"/>
      <w:numFmt w:val="bullet"/>
      <w:lvlText w:val="—"/>
      <w:lvlJc w:val="left"/>
      <w:pPr>
        <w:ind w:left="840" w:hanging="420"/>
      </w:pPr>
      <w:rPr>
        <w:rFonts w:hint="eastAsia" w:ascii="宋体" w:hAnsi="宋体" w:eastAsia="宋体" w:cs="Times New Roman"/>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6">
    <w:nsid w:val="1A735573"/>
    <w:multiLevelType w:val="multilevel"/>
    <w:tmpl w:val="1A735573"/>
    <w:lvl w:ilvl="0" w:tentative="0">
      <w:start w:val="0"/>
      <w:numFmt w:val="bullet"/>
      <w:lvlText w:val="—"/>
      <w:lvlJc w:val="left"/>
      <w:pPr>
        <w:ind w:left="844" w:hanging="420"/>
      </w:pPr>
      <w:rPr>
        <w:rFonts w:hint="eastAsia" w:ascii="宋体" w:hAnsi="宋体" w:eastAsia="宋体" w:cs="Times New Roman"/>
      </w:rPr>
    </w:lvl>
    <w:lvl w:ilvl="1" w:tentative="0">
      <w:start w:val="1"/>
      <w:numFmt w:val="bullet"/>
      <w:lvlText w:val=""/>
      <w:lvlJc w:val="left"/>
      <w:pPr>
        <w:ind w:left="1264" w:hanging="420"/>
      </w:pPr>
      <w:rPr>
        <w:rFonts w:hint="default" w:ascii="Wingdings" w:hAnsi="Wingdings"/>
      </w:rPr>
    </w:lvl>
    <w:lvl w:ilvl="2" w:tentative="0">
      <w:start w:val="1"/>
      <w:numFmt w:val="bullet"/>
      <w:lvlText w:val=""/>
      <w:lvlJc w:val="left"/>
      <w:pPr>
        <w:ind w:left="1684" w:hanging="420"/>
      </w:pPr>
      <w:rPr>
        <w:rFonts w:hint="default" w:ascii="Wingdings" w:hAnsi="Wingdings"/>
      </w:rPr>
    </w:lvl>
    <w:lvl w:ilvl="3" w:tentative="0">
      <w:start w:val="1"/>
      <w:numFmt w:val="bullet"/>
      <w:lvlText w:val=""/>
      <w:lvlJc w:val="left"/>
      <w:pPr>
        <w:ind w:left="2104" w:hanging="420"/>
      </w:pPr>
      <w:rPr>
        <w:rFonts w:hint="default" w:ascii="Wingdings" w:hAnsi="Wingdings"/>
      </w:rPr>
    </w:lvl>
    <w:lvl w:ilvl="4" w:tentative="0">
      <w:start w:val="1"/>
      <w:numFmt w:val="bullet"/>
      <w:lvlText w:val=""/>
      <w:lvlJc w:val="left"/>
      <w:pPr>
        <w:ind w:left="2524" w:hanging="420"/>
      </w:pPr>
      <w:rPr>
        <w:rFonts w:hint="default" w:ascii="Wingdings" w:hAnsi="Wingdings"/>
      </w:rPr>
    </w:lvl>
    <w:lvl w:ilvl="5" w:tentative="0">
      <w:start w:val="1"/>
      <w:numFmt w:val="bullet"/>
      <w:lvlText w:val=""/>
      <w:lvlJc w:val="left"/>
      <w:pPr>
        <w:ind w:left="2944" w:hanging="420"/>
      </w:pPr>
      <w:rPr>
        <w:rFonts w:hint="default" w:ascii="Wingdings" w:hAnsi="Wingdings"/>
      </w:rPr>
    </w:lvl>
    <w:lvl w:ilvl="6" w:tentative="0">
      <w:start w:val="1"/>
      <w:numFmt w:val="bullet"/>
      <w:lvlText w:val=""/>
      <w:lvlJc w:val="left"/>
      <w:pPr>
        <w:ind w:left="3364" w:hanging="420"/>
      </w:pPr>
      <w:rPr>
        <w:rFonts w:hint="default" w:ascii="Wingdings" w:hAnsi="Wingdings"/>
      </w:rPr>
    </w:lvl>
    <w:lvl w:ilvl="7" w:tentative="0">
      <w:start w:val="1"/>
      <w:numFmt w:val="bullet"/>
      <w:lvlText w:val=""/>
      <w:lvlJc w:val="left"/>
      <w:pPr>
        <w:ind w:left="3784" w:hanging="420"/>
      </w:pPr>
      <w:rPr>
        <w:rFonts w:hint="default" w:ascii="Wingdings" w:hAnsi="Wingdings"/>
      </w:rPr>
    </w:lvl>
    <w:lvl w:ilvl="8" w:tentative="0">
      <w:start w:val="1"/>
      <w:numFmt w:val="bullet"/>
      <w:lvlText w:val=""/>
      <w:lvlJc w:val="left"/>
      <w:pPr>
        <w:ind w:left="4204" w:hanging="420"/>
      </w:pPr>
      <w:rPr>
        <w:rFonts w:hint="default" w:ascii="Wingdings" w:hAnsi="Wingdings"/>
      </w:rPr>
    </w:lvl>
  </w:abstractNum>
  <w:abstractNum w:abstractNumId="27">
    <w:nsid w:val="1A7B21E6"/>
    <w:multiLevelType w:val="multilevel"/>
    <w:tmpl w:val="1A7B21E6"/>
    <w:lvl w:ilvl="0" w:tentative="0">
      <w:start w:val="1"/>
      <w:numFmt w:val="lowerLetter"/>
      <w:lvlText w:val="%1)"/>
      <w:lvlJc w:val="left"/>
      <w:pPr>
        <w:ind w:left="1270" w:hanging="420"/>
      </w:pPr>
    </w:lvl>
    <w:lvl w:ilvl="1" w:tentative="0">
      <w:start w:val="1"/>
      <w:numFmt w:val="lowerLetter"/>
      <w:lvlText w:val="%2)"/>
      <w:lvlJc w:val="left"/>
      <w:pPr>
        <w:ind w:left="1690" w:hanging="420"/>
      </w:pPr>
    </w:lvl>
    <w:lvl w:ilvl="2" w:tentative="0">
      <w:start w:val="1"/>
      <w:numFmt w:val="lowerRoman"/>
      <w:lvlText w:val="%3."/>
      <w:lvlJc w:val="right"/>
      <w:pPr>
        <w:ind w:left="2110" w:hanging="420"/>
      </w:pPr>
    </w:lvl>
    <w:lvl w:ilvl="3" w:tentative="0">
      <w:start w:val="1"/>
      <w:numFmt w:val="decimal"/>
      <w:lvlText w:val="%4."/>
      <w:lvlJc w:val="left"/>
      <w:pPr>
        <w:ind w:left="2530" w:hanging="420"/>
      </w:pPr>
    </w:lvl>
    <w:lvl w:ilvl="4" w:tentative="0">
      <w:start w:val="1"/>
      <w:numFmt w:val="lowerLetter"/>
      <w:lvlText w:val="%5)"/>
      <w:lvlJc w:val="left"/>
      <w:pPr>
        <w:ind w:left="2950" w:hanging="420"/>
      </w:pPr>
    </w:lvl>
    <w:lvl w:ilvl="5" w:tentative="0">
      <w:start w:val="1"/>
      <w:numFmt w:val="lowerRoman"/>
      <w:lvlText w:val="%6."/>
      <w:lvlJc w:val="right"/>
      <w:pPr>
        <w:ind w:left="3370" w:hanging="420"/>
      </w:pPr>
    </w:lvl>
    <w:lvl w:ilvl="6" w:tentative="0">
      <w:start w:val="1"/>
      <w:numFmt w:val="decimal"/>
      <w:lvlText w:val="%7."/>
      <w:lvlJc w:val="left"/>
      <w:pPr>
        <w:ind w:left="3790" w:hanging="420"/>
      </w:pPr>
    </w:lvl>
    <w:lvl w:ilvl="7" w:tentative="0">
      <w:start w:val="1"/>
      <w:numFmt w:val="lowerLetter"/>
      <w:lvlText w:val="%8)"/>
      <w:lvlJc w:val="left"/>
      <w:pPr>
        <w:ind w:left="4210" w:hanging="420"/>
      </w:pPr>
    </w:lvl>
    <w:lvl w:ilvl="8" w:tentative="0">
      <w:start w:val="1"/>
      <w:numFmt w:val="lowerRoman"/>
      <w:lvlText w:val="%9."/>
      <w:lvlJc w:val="right"/>
      <w:pPr>
        <w:ind w:left="4630" w:hanging="420"/>
      </w:pPr>
    </w:lvl>
  </w:abstractNum>
  <w:abstractNum w:abstractNumId="28">
    <w:nsid w:val="1B413405"/>
    <w:multiLevelType w:val="singleLevel"/>
    <w:tmpl w:val="1B413405"/>
    <w:lvl w:ilvl="0" w:tentative="0">
      <w:start w:val="1"/>
      <w:numFmt w:val="decimal"/>
      <w:pStyle w:val="15"/>
      <w:lvlText w:val="%1．"/>
      <w:lvlJc w:val="left"/>
      <w:pPr>
        <w:tabs>
          <w:tab w:val="left" w:pos="842"/>
        </w:tabs>
        <w:ind w:left="0" w:firstLine="482"/>
      </w:pPr>
      <w:rPr>
        <w:rFonts w:hint="default" w:ascii="Times New Roman" w:hAnsi="Times New Roman"/>
        <w:b w:val="0"/>
        <w:i w:val="0"/>
      </w:rPr>
    </w:lvl>
  </w:abstractNum>
  <w:abstractNum w:abstractNumId="29">
    <w:nsid w:val="1B722426"/>
    <w:multiLevelType w:val="multilevel"/>
    <w:tmpl w:val="1B722426"/>
    <w:lvl w:ilvl="0" w:tentative="0">
      <w:start w:val="1"/>
      <w:numFmt w:val="bullet"/>
      <w:lvlText w:val=""/>
      <w:lvlJc w:val="left"/>
      <w:pPr>
        <w:tabs>
          <w:tab w:val="left" w:pos="420"/>
        </w:tabs>
        <w:ind w:left="420" w:hanging="420"/>
      </w:pPr>
      <w:rPr>
        <w:rFonts w:hint="default" w:ascii="Symbol (PCL6)" w:hAnsi="Symbol (PCL6)" w:eastAsia="宋体"/>
        <w:b w:val="0"/>
        <w:i w:val="0"/>
        <w:sz w:val="21"/>
      </w:rPr>
    </w:lvl>
    <w:lvl w:ilvl="1" w:tentative="0">
      <w:start w:val="1"/>
      <w:numFmt w:val="bullet"/>
      <w:lvlText w:val=""/>
      <w:lvlJc w:val="left"/>
      <w:pPr>
        <w:tabs>
          <w:tab w:val="left" w:pos="480"/>
        </w:tabs>
        <w:ind w:left="480" w:hanging="420"/>
      </w:pPr>
      <w:rPr>
        <w:rFonts w:hint="default" w:ascii="Wingdings" w:hAnsi="Wingdings"/>
      </w:rPr>
    </w:lvl>
    <w:lvl w:ilvl="2" w:tentative="0">
      <w:start w:val="1"/>
      <w:numFmt w:val="bullet"/>
      <w:lvlText w:val=""/>
      <w:lvlJc w:val="left"/>
      <w:pPr>
        <w:tabs>
          <w:tab w:val="left" w:pos="900"/>
        </w:tabs>
        <w:ind w:left="900" w:hanging="420"/>
      </w:pPr>
      <w:rPr>
        <w:rFonts w:hint="default" w:ascii="Wingdings" w:hAnsi="Wingdings"/>
      </w:rPr>
    </w:lvl>
    <w:lvl w:ilvl="3" w:tentative="0">
      <w:start w:val="1"/>
      <w:numFmt w:val="bullet"/>
      <w:lvlText w:val="―"/>
      <w:lvlJc w:val="left"/>
      <w:pPr>
        <w:tabs>
          <w:tab w:val="left" w:pos="1320"/>
        </w:tabs>
        <w:ind w:left="1320" w:hanging="420"/>
      </w:pPr>
      <w:rPr>
        <w:rFonts w:hint="default" w:ascii="Palatino Linotype" w:hAnsi="Palatino Linotype"/>
        <w:b w:val="0"/>
        <w:i w:val="0"/>
        <w:sz w:val="21"/>
      </w:rPr>
    </w:lvl>
    <w:lvl w:ilvl="4" w:tentative="0">
      <w:start w:val="1"/>
      <w:numFmt w:val="bullet"/>
      <w:lvlText w:val=""/>
      <w:lvlJc w:val="left"/>
      <w:pPr>
        <w:tabs>
          <w:tab w:val="left" w:pos="1740"/>
        </w:tabs>
        <w:ind w:left="1740" w:hanging="420"/>
      </w:pPr>
      <w:rPr>
        <w:rFonts w:hint="default" w:ascii="Wingdings" w:hAnsi="Wingdings"/>
      </w:rPr>
    </w:lvl>
    <w:lvl w:ilvl="5" w:tentative="0">
      <w:start w:val="1"/>
      <w:numFmt w:val="bullet"/>
      <w:lvlText w:val=""/>
      <w:lvlJc w:val="left"/>
      <w:pPr>
        <w:tabs>
          <w:tab w:val="left" w:pos="2160"/>
        </w:tabs>
        <w:ind w:left="2160" w:hanging="420"/>
      </w:pPr>
      <w:rPr>
        <w:rFonts w:hint="default" w:ascii="Wingdings" w:hAnsi="Wingdings"/>
      </w:rPr>
    </w:lvl>
    <w:lvl w:ilvl="6" w:tentative="0">
      <w:start w:val="1"/>
      <w:numFmt w:val="bullet"/>
      <w:lvlText w:val=""/>
      <w:lvlJc w:val="left"/>
      <w:pPr>
        <w:tabs>
          <w:tab w:val="left" w:pos="2580"/>
        </w:tabs>
        <w:ind w:left="2580" w:hanging="420"/>
      </w:pPr>
      <w:rPr>
        <w:rFonts w:hint="default" w:ascii="Wingdings" w:hAnsi="Wingdings"/>
      </w:rPr>
    </w:lvl>
    <w:lvl w:ilvl="7" w:tentative="0">
      <w:start w:val="1"/>
      <w:numFmt w:val="bullet"/>
      <w:lvlText w:val=""/>
      <w:lvlJc w:val="left"/>
      <w:pPr>
        <w:tabs>
          <w:tab w:val="left" w:pos="3000"/>
        </w:tabs>
        <w:ind w:left="3000" w:hanging="420"/>
      </w:pPr>
      <w:rPr>
        <w:rFonts w:hint="default" w:ascii="Wingdings" w:hAnsi="Wingdings"/>
      </w:rPr>
    </w:lvl>
    <w:lvl w:ilvl="8" w:tentative="0">
      <w:start w:val="1"/>
      <w:numFmt w:val="bullet"/>
      <w:lvlText w:val=""/>
      <w:lvlJc w:val="left"/>
      <w:pPr>
        <w:tabs>
          <w:tab w:val="left" w:pos="3420"/>
        </w:tabs>
        <w:ind w:left="3420" w:hanging="420"/>
      </w:pPr>
      <w:rPr>
        <w:rFonts w:hint="default" w:ascii="Wingdings" w:hAnsi="Wingdings"/>
      </w:rPr>
    </w:lvl>
  </w:abstractNum>
  <w:abstractNum w:abstractNumId="30">
    <w:nsid w:val="1BF4072D"/>
    <w:multiLevelType w:val="singleLevel"/>
    <w:tmpl w:val="1BF4072D"/>
    <w:lvl w:ilvl="0" w:tentative="0">
      <w:start w:val="0"/>
      <w:numFmt w:val="decimal"/>
      <w:lvlText w:val="*"/>
      <w:lvlJc w:val="left"/>
    </w:lvl>
  </w:abstractNum>
  <w:abstractNum w:abstractNumId="31">
    <w:nsid w:val="1D4C30EA"/>
    <w:multiLevelType w:val="multilevel"/>
    <w:tmpl w:val="1D4C30EA"/>
    <w:lvl w:ilvl="0" w:tentative="0">
      <w:start w:val="1"/>
      <w:numFmt w:val="japaneseCounting"/>
      <w:pStyle w:val="256"/>
      <w:lvlText w:val="%1、"/>
      <w:lvlJc w:val="left"/>
      <w:pPr>
        <w:tabs>
          <w:tab w:val="left" w:pos="960"/>
        </w:tabs>
        <w:ind w:left="960" w:hanging="480"/>
      </w:pPr>
      <w:rPr>
        <w:rFonts w:hint="eastAsia"/>
      </w:rPr>
    </w:lvl>
    <w:lvl w:ilvl="1" w:tentative="0">
      <w:start w:val="1"/>
      <w:numFmt w:val="bullet"/>
      <w:lvlText w:val=""/>
      <w:lvlJc w:val="left"/>
      <w:pPr>
        <w:tabs>
          <w:tab w:val="left" w:pos="1320"/>
        </w:tabs>
        <w:ind w:left="1320" w:hanging="420"/>
      </w:pPr>
      <w:rPr>
        <w:rFonts w:hint="default" w:ascii="Wingdings" w:hAnsi="Wingdings"/>
      </w:rPr>
    </w:lvl>
    <w:lvl w:ilvl="2" w:tentative="0">
      <w:start w:val="1"/>
      <w:numFmt w:val="decimal"/>
      <w:pStyle w:val="258"/>
      <w:lvlText w:val="%3．"/>
      <w:lvlJc w:val="left"/>
      <w:pPr>
        <w:tabs>
          <w:tab w:val="left" w:pos="1680"/>
        </w:tabs>
        <w:ind w:left="1680" w:hanging="360"/>
      </w:pPr>
      <w:rPr>
        <w:rFonts w:hint="eastAsia"/>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32">
    <w:nsid w:val="1D5755D3"/>
    <w:multiLevelType w:val="multilevel"/>
    <w:tmpl w:val="1D5755D3"/>
    <w:lvl w:ilvl="0" w:tentative="0">
      <w:start w:val="1"/>
      <w:numFmt w:val="bullet"/>
      <w:pStyle w:val="182"/>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3">
    <w:nsid w:val="1DD52DC3"/>
    <w:multiLevelType w:val="multilevel"/>
    <w:tmpl w:val="1DD52DC3"/>
    <w:lvl w:ilvl="0" w:tentative="0">
      <w:start w:val="1"/>
      <w:numFmt w:val="decimal"/>
      <w:lvlText w:val="%1)"/>
      <w:lvlJc w:val="left"/>
      <w:pPr>
        <w:tabs>
          <w:tab w:val="left" w:pos="780"/>
        </w:tabs>
        <w:ind w:left="78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4">
    <w:nsid w:val="1F913088"/>
    <w:multiLevelType w:val="multilevel"/>
    <w:tmpl w:val="1F913088"/>
    <w:lvl w:ilvl="0" w:tentative="0">
      <w:start w:val="1"/>
      <w:numFmt w:val="decimal"/>
      <w:pStyle w:val="314"/>
      <w:lvlText w:val="%1."/>
      <w:lvlJc w:val="left"/>
      <w:pPr>
        <w:tabs>
          <w:tab w:val="left" w:pos="840"/>
        </w:tabs>
        <w:ind w:left="840" w:hanging="420"/>
      </w:p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35">
    <w:nsid w:val="25D818AC"/>
    <w:multiLevelType w:val="multilevel"/>
    <w:tmpl w:val="25D818AC"/>
    <w:lvl w:ilvl="0" w:tentative="0">
      <w:start w:val="1"/>
      <w:numFmt w:val="decimal"/>
      <w:lvlText w:val="%1)"/>
      <w:lvlJc w:val="left"/>
      <w:pPr>
        <w:tabs>
          <w:tab w:val="left" w:pos="900"/>
        </w:tabs>
        <w:ind w:left="900" w:hanging="420"/>
      </w:pPr>
      <w:rPr>
        <w:rFonts w:hint="default" w:ascii="Times New Roman" w:hAnsi="Times New Roman" w:cs="Times New Roman"/>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36">
    <w:nsid w:val="25E87173"/>
    <w:multiLevelType w:val="multilevel"/>
    <w:tmpl w:val="25E87173"/>
    <w:lvl w:ilvl="0" w:tentative="0">
      <w:start w:val="1"/>
      <w:numFmt w:val="decimal"/>
      <w:lvlText w:val="%1)"/>
      <w:lvlJc w:val="left"/>
      <w:pPr>
        <w:tabs>
          <w:tab w:val="left" w:pos="900"/>
        </w:tabs>
        <w:ind w:left="90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270356CA"/>
    <w:multiLevelType w:val="multilevel"/>
    <w:tmpl w:val="270356CA"/>
    <w:lvl w:ilvl="0" w:tentative="0">
      <w:start w:val="1"/>
      <w:numFmt w:val="decimal"/>
      <w:lvlText w:val="%1)"/>
      <w:lvlJc w:val="left"/>
      <w:pPr>
        <w:tabs>
          <w:tab w:val="left" w:pos="1260"/>
        </w:tabs>
        <w:ind w:left="1260" w:hanging="360"/>
      </w:pPr>
      <w:rPr>
        <w:rFonts w:hint="default"/>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38">
    <w:nsid w:val="27692AEE"/>
    <w:multiLevelType w:val="multilevel"/>
    <w:tmpl w:val="27692AE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9">
    <w:nsid w:val="27727B63"/>
    <w:multiLevelType w:val="multilevel"/>
    <w:tmpl w:val="27727B63"/>
    <w:lvl w:ilvl="0" w:tentative="0">
      <w:start w:val="1"/>
      <w:numFmt w:val="bullet"/>
      <w:pStyle w:val="223"/>
      <w:lvlText w:val=""/>
      <w:lvlJc w:val="left"/>
      <w:pPr>
        <w:tabs>
          <w:tab w:val="left" w:pos="454"/>
        </w:tabs>
        <w:ind w:left="454" w:hanging="284"/>
      </w:pPr>
      <w:rPr>
        <w:rFonts w:hint="default" w:ascii="Wingdings" w:hAnsi="Wingdings"/>
        <w:color w:val="auto"/>
        <w:spacing w:val="0"/>
        <w:w w:val="100"/>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0">
    <w:nsid w:val="29253AB8"/>
    <w:multiLevelType w:val="multilevel"/>
    <w:tmpl w:val="29253AB8"/>
    <w:lvl w:ilvl="0" w:tentative="0">
      <w:start w:val="1"/>
      <w:numFmt w:val="lowerLetter"/>
      <w:lvlText w:val="%1)"/>
      <w:lvlJc w:val="left"/>
      <w:pPr>
        <w:ind w:left="1270" w:hanging="420"/>
      </w:pPr>
    </w:lvl>
    <w:lvl w:ilvl="1" w:tentative="0">
      <w:start w:val="1"/>
      <w:numFmt w:val="lowerLetter"/>
      <w:lvlText w:val="%2)"/>
      <w:lvlJc w:val="left"/>
      <w:pPr>
        <w:ind w:left="1690" w:hanging="420"/>
      </w:pPr>
    </w:lvl>
    <w:lvl w:ilvl="2" w:tentative="0">
      <w:start w:val="1"/>
      <w:numFmt w:val="lowerRoman"/>
      <w:lvlText w:val="%3."/>
      <w:lvlJc w:val="right"/>
      <w:pPr>
        <w:ind w:left="2110" w:hanging="420"/>
      </w:pPr>
    </w:lvl>
    <w:lvl w:ilvl="3" w:tentative="0">
      <w:start w:val="1"/>
      <w:numFmt w:val="decimal"/>
      <w:lvlText w:val="%4."/>
      <w:lvlJc w:val="left"/>
      <w:pPr>
        <w:ind w:left="2530" w:hanging="420"/>
      </w:pPr>
    </w:lvl>
    <w:lvl w:ilvl="4" w:tentative="0">
      <w:start w:val="1"/>
      <w:numFmt w:val="lowerLetter"/>
      <w:lvlText w:val="%5)"/>
      <w:lvlJc w:val="left"/>
      <w:pPr>
        <w:ind w:left="2950" w:hanging="420"/>
      </w:pPr>
    </w:lvl>
    <w:lvl w:ilvl="5" w:tentative="0">
      <w:start w:val="1"/>
      <w:numFmt w:val="lowerRoman"/>
      <w:lvlText w:val="%6."/>
      <w:lvlJc w:val="right"/>
      <w:pPr>
        <w:ind w:left="3370" w:hanging="420"/>
      </w:pPr>
    </w:lvl>
    <w:lvl w:ilvl="6" w:tentative="0">
      <w:start w:val="1"/>
      <w:numFmt w:val="decimal"/>
      <w:lvlText w:val="%7."/>
      <w:lvlJc w:val="left"/>
      <w:pPr>
        <w:ind w:left="3790" w:hanging="420"/>
      </w:pPr>
    </w:lvl>
    <w:lvl w:ilvl="7" w:tentative="0">
      <w:start w:val="1"/>
      <w:numFmt w:val="lowerLetter"/>
      <w:lvlText w:val="%8)"/>
      <w:lvlJc w:val="left"/>
      <w:pPr>
        <w:ind w:left="4210" w:hanging="420"/>
      </w:pPr>
    </w:lvl>
    <w:lvl w:ilvl="8" w:tentative="0">
      <w:start w:val="1"/>
      <w:numFmt w:val="lowerRoman"/>
      <w:lvlText w:val="%9."/>
      <w:lvlJc w:val="right"/>
      <w:pPr>
        <w:ind w:left="4630" w:hanging="420"/>
      </w:pPr>
    </w:lvl>
  </w:abstractNum>
  <w:abstractNum w:abstractNumId="41">
    <w:nsid w:val="2C487A64"/>
    <w:multiLevelType w:val="multilevel"/>
    <w:tmpl w:val="2C487A64"/>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42">
    <w:nsid w:val="2C8077BD"/>
    <w:multiLevelType w:val="multilevel"/>
    <w:tmpl w:val="2C8077BD"/>
    <w:lvl w:ilvl="0" w:tentative="0">
      <w:start w:val="0"/>
      <w:numFmt w:val="bullet"/>
      <w:lvlText w:val="—"/>
      <w:lvlJc w:val="left"/>
      <w:pPr>
        <w:ind w:left="844" w:hanging="420"/>
      </w:pPr>
      <w:rPr>
        <w:rFonts w:hint="eastAsia" w:ascii="宋体" w:hAnsi="宋体" w:eastAsia="宋体" w:cs="Times New Roman"/>
      </w:rPr>
    </w:lvl>
    <w:lvl w:ilvl="1" w:tentative="0">
      <w:start w:val="1"/>
      <w:numFmt w:val="bullet"/>
      <w:lvlText w:val=""/>
      <w:lvlJc w:val="left"/>
      <w:pPr>
        <w:ind w:left="1264" w:hanging="420"/>
      </w:pPr>
      <w:rPr>
        <w:rFonts w:hint="default" w:ascii="Wingdings" w:hAnsi="Wingdings"/>
      </w:rPr>
    </w:lvl>
    <w:lvl w:ilvl="2" w:tentative="0">
      <w:start w:val="1"/>
      <w:numFmt w:val="bullet"/>
      <w:lvlText w:val=""/>
      <w:lvlJc w:val="left"/>
      <w:pPr>
        <w:ind w:left="1684" w:hanging="420"/>
      </w:pPr>
      <w:rPr>
        <w:rFonts w:hint="default" w:ascii="Wingdings" w:hAnsi="Wingdings"/>
      </w:rPr>
    </w:lvl>
    <w:lvl w:ilvl="3" w:tentative="0">
      <w:start w:val="1"/>
      <w:numFmt w:val="bullet"/>
      <w:lvlText w:val=""/>
      <w:lvlJc w:val="left"/>
      <w:pPr>
        <w:ind w:left="2104" w:hanging="420"/>
      </w:pPr>
      <w:rPr>
        <w:rFonts w:hint="default" w:ascii="Wingdings" w:hAnsi="Wingdings"/>
      </w:rPr>
    </w:lvl>
    <w:lvl w:ilvl="4" w:tentative="0">
      <w:start w:val="1"/>
      <w:numFmt w:val="bullet"/>
      <w:lvlText w:val=""/>
      <w:lvlJc w:val="left"/>
      <w:pPr>
        <w:ind w:left="2524" w:hanging="420"/>
      </w:pPr>
      <w:rPr>
        <w:rFonts w:hint="default" w:ascii="Wingdings" w:hAnsi="Wingdings"/>
      </w:rPr>
    </w:lvl>
    <w:lvl w:ilvl="5" w:tentative="0">
      <w:start w:val="1"/>
      <w:numFmt w:val="bullet"/>
      <w:lvlText w:val=""/>
      <w:lvlJc w:val="left"/>
      <w:pPr>
        <w:ind w:left="2944" w:hanging="420"/>
      </w:pPr>
      <w:rPr>
        <w:rFonts w:hint="default" w:ascii="Wingdings" w:hAnsi="Wingdings"/>
      </w:rPr>
    </w:lvl>
    <w:lvl w:ilvl="6" w:tentative="0">
      <w:start w:val="1"/>
      <w:numFmt w:val="bullet"/>
      <w:lvlText w:val=""/>
      <w:lvlJc w:val="left"/>
      <w:pPr>
        <w:ind w:left="3364" w:hanging="420"/>
      </w:pPr>
      <w:rPr>
        <w:rFonts w:hint="default" w:ascii="Wingdings" w:hAnsi="Wingdings"/>
      </w:rPr>
    </w:lvl>
    <w:lvl w:ilvl="7" w:tentative="0">
      <w:start w:val="1"/>
      <w:numFmt w:val="bullet"/>
      <w:lvlText w:val=""/>
      <w:lvlJc w:val="left"/>
      <w:pPr>
        <w:ind w:left="3784" w:hanging="420"/>
      </w:pPr>
      <w:rPr>
        <w:rFonts w:hint="default" w:ascii="Wingdings" w:hAnsi="Wingdings"/>
      </w:rPr>
    </w:lvl>
    <w:lvl w:ilvl="8" w:tentative="0">
      <w:start w:val="1"/>
      <w:numFmt w:val="bullet"/>
      <w:lvlText w:val=""/>
      <w:lvlJc w:val="left"/>
      <w:pPr>
        <w:ind w:left="4204" w:hanging="420"/>
      </w:pPr>
      <w:rPr>
        <w:rFonts w:hint="default" w:ascii="Wingdings" w:hAnsi="Wingdings"/>
      </w:rPr>
    </w:lvl>
  </w:abstractNum>
  <w:abstractNum w:abstractNumId="43">
    <w:nsid w:val="2DD91CE0"/>
    <w:multiLevelType w:val="singleLevel"/>
    <w:tmpl w:val="2DD91CE0"/>
    <w:lvl w:ilvl="0" w:tentative="0">
      <w:start w:val="0"/>
      <w:numFmt w:val="decimal"/>
      <w:lvlText w:val="*"/>
      <w:lvlJc w:val="left"/>
    </w:lvl>
  </w:abstractNum>
  <w:abstractNum w:abstractNumId="44">
    <w:nsid w:val="31373CE2"/>
    <w:multiLevelType w:val="multilevel"/>
    <w:tmpl w:val="31373CE2"/>
    <w:lvl w:ilvl="0" w:tentative="0">
      <w:start w:val="0"/>
      <w:numFmt w:val="bullet"/>
      <w:lvlText w:val="—"/>
      <w:lvlJc w:val="left"/>
      <w:pPr>
        <w:ind w:left="420" w:hanging="420"/>
      </w:pPr>
      <w:rPr>
        <w:rFonts w:hint="eastAsia" w:ascii="宋体" w:hAnsi="宋体" w:eastAsia="宋体" w:cs="Times New Roman"/>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5">
    <w:nsid w:val="33A73F71"/>
    <w:multiLevelType w:val="singleLevel"/>
    <w:tmpl w:val="33A73F71"/>
    <w:lvl w:ilvl="0" w:tentative="0">
      <w:start w:val="0"/>
      <w:numFmt w:val="decimal"/>
      <w:lvlText w:val="*"/>
      <w:lvlJc w:val="left"/>
    </w:lvl>
  </w:abstractNum>
  <w:abstractNum w:abstractNumId="46">
    <w:nsid w:val="346E2D02"/>
    <w:multiLevelType w:val="multilevel"/>
    <w:tmpl w:val="346E2D02"/>
    <w:lvl w:ilvl="0" w:tentative="0">
      <w:start w:val="1"/>
      <w:numFmt w:val="none"/>
      <w:pStyle w:val="306"/>
      <w:lvlText w:val="%1—"/>
      <w:lvlJc w:val="left"/>
      <w:pPr>
        <w:tabs>
          <w:tab w:val="left" w:pos="851"/>
        </w:tabs>
        <w:ind w:left="851" w:hanging="284"/>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7">
    <w:nsid w:val="350248D0"/>
    <w:multiLevelType w:val="multilevel"/>
    <w:tmpl w:val="350248D0"/>
    <w:lvl w:ilvl="0" w:tentative="0">
      <w:start w:val="0"/>
      <w:numFmt w:val="bullet"/>
      <w:lvlText w:val="—"/>
      <w:lvlJc w:val="left"/>
      <w:pPr>
        <w:ind w:left="840" w:hanging="420"/>
      </w:pPr>
      <w:rPr>
        <w:rFonts w:hint="eastAsia" w:ascii="宋体" w:hAnsi="宋体" w:eastAsia="宋体" w:cs="Times New Roman"/>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8">
    <w:nsid w:val="36EF1B97"/>
    <w:multiLevelType w:val="singleLevel"/>
    <w:tmpl w:val="36EF1B97"/>
    <w:lvl w:ilvl="0" w:tentative="0">
      <w:start w:val="0"/>
      <w:numFmt w:val="decimal"/>
      <w:lvlText w:val="*"/>
      <w:lvlJc w:val="left"/>
    </w:lvl>
  </w:abstractNum>
  <w:abstractNum w:abstractNumId="49">
    <w:nsid w:val="37F31F34"/>
    <w:multiLevelType w:val="multilevel"/>
    <w:tmpl w:val="37F31F34"/>
    <w:lvl w:ilvl="0" w:tentative="0">
      <w:start w:val="1"/>
      <w:numFmt w:val="decimal"/>
      <w:lvlText w:val="%1、"/>
      <w:lvlJc w:val="left"/>
      <w:pPr>
        <w:ind w:left="78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0">
    <w:nsid w:val="38792D18"/>
    <w:multiLevelType w:val="multilevel"/>
    <w:tmpl w:val="38792D18"/>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1">
    <w:nsid w:val="3C9F6785"/>
    <w:multiLevelType w:val="multilevel"/>
    <w:tmpl w:val="3C9F6785"/>
    <w:lvl w:ilvl="0" w:tentative="0">
      <w:start w:val="1"/>
      <w:numFmt w:val="decimal"/>
      <w:lvlText w:val="%1)"/>
      <w:lvlJc w:val="left"/>
      <w:pPr>
        <w:tabs>
          <w:tab w:val="left" w:pos="900"/>
        </w:tabs>
        <w:ind w:left="90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2">
    <w:nsid w:val="3CA30107"/>
    <w:multiLevelType w:val="multilevel"/>
    <w:tmpl w:val="3CA3010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3">
    <w:nsid w:val="3D9D69E3"/>
    <w:multiLevelType w:val="multilevel"/>
    <w:tmpl w:val="3D9D69E3"/>
    <w:lvl w:ilvl="0" w:tentative="0">
      <w:start w:val="1"/>
      <w:numFmt w:val="lowerLetter"/>
      <w:lvlText w:val="%1)"/>
      <w:lvlJc w:val="left"/>
      <w:pPr>
        <w:tabs>
          <w:tab w:val="left" w:pos="840"/>
        </w:tabs>
        <w:ind w:left="840" w:hanging="420"/>
      </w:pPr>
      <w:rPr>
        <w:rFonts w:hint="eastAsia"/>
      </w:rPr>
    </w:lvl>
    <w:lvl w:ilvl="1" w:tentative="0">
      <w:start w:val="1"/>
      <w:numFmt w:val="lowerLetter"/>
      <w:lvlText w:val="%2)"/>
      <w:lvlJc w:val="left"/>
      <w:pPr>
        <w:tabs>
          <w:tab w:val="left" w:pos="1260"/>
        </w:tabs>
        <w:ind w:left="1260" w:hanging="420"/>
      </w:pPr>
      <w:rPr>
        <w:rFonts w:ascii="黑体" w:hAnsi="宋体" w:eastAsia="宋体" w:cs="Times New Roman"/>
      </w:r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54">
    <w:nsid w:val="407E65F9"/>
    <w:multiLevelType w:val="multilevel"/>
    <w:tmpl w:val="407E65F9"/>
    <w:lvl w:ilvl="0" w:tentative="0">
      <w:start w:val="1"/>
      <w:numFmt w:val="none"/>
      <w:pStyle w:val="183"/>
      <w:lvlText w:val="%1·　"/>
      <w:lvlJc w:val="left"/>
      <w:pPr>
        <w:tabs>
          <w:tab w:val="left" w:pos="1140"/>
        </w:tabs>
        <w:ind w:left="737" w:hanging="317"/>
      </w:pPr>
      <w:rPr>
        <w:rFonts w:hint="eastAsia" w:ascii="宋体" w:hAnsi="Times New Roman" w:eastAsia="宋体"/>
        <w:b w:val="0"/>
        <w:i w:val="0"/>
        <w:sz w:val="21"/>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5">
    <w:nsid w:val="430C6E97"/>
    <w:multiLevelType w:val="multilevel"/>
    <w:tmpl w:val="430C6E97"/>
    <w:lvl w:ilvl="0" w:tentative="0">
      <w:start w:val="1"/>
      <w:numFmt w:val="decimal"/>
      <w:lvlText w:val="%1)"/>
      <w:lvlJc w:val="left"/>
      <w:pPr>
        <w:ind w:left="620" w:hanging="420"/>
      </w:pPr>
    </w:lvl>
    <w:lvl w:ilvl="1" w:tentative="0">
      <w:start w:val="1"/>
      <w:numFmt w:val="lowerLetter"/>
      <w:lvlText w:val="%2)"/>
      <w:lvlJc w:val="left"/>
      <w:pPr>
        <w:ind w:left="1040" w:hanging="420"/>
      </w:p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56">
    <w:nsid w:val="43415858"/>
    <w:multiLevelType w:val="singleLevel"/>
    <w:tmpl w:val="43415858"/>
    <w:lvl w:ilvl="0" w:tentative="0">
      <w:start w:val="0"/>
      <w:numFmt w:val="decimal"/>
      <w:lvlText w:val="*"/>
      <w:lvlJc w:val="left"/>
    </w:lvl>
  </w:abstractNum>
  <w:abstractNum w:abstractNumId="57">
    <w:nsid w:val="436368F4"/>
    <w:multiLevelType w:val="multilevel"/>
    <w:tmpl w:val="436368F4"/>
    <w:lvl w:ilvl="0" w:tentative="0">
      <w:start w:val="1"/>
      <w:numFmt w:val="bullet"/>
      <w:pStyle w:val="262"/>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8">
    <w:nsid w:val="46091A01"/>
    <w:multiLevelType w:val="multilevel"/>
    <w:tmpl w:val="46091A01"/>
    <w:lvl w:ilvl="0" w:tentative="0">
      <w:start w:val="1"/>
      <w:numFmt w:val="decimal"/>
      <w:lvlText w:val="%1）"/>
      <w:lvlJc w:val="left"/>
      <w:pPr>
        <w:tabs>
          <w:tab w:val="left" w:pos="780"/>
        </w:tabs>
        <w:ind w:left="780" w:hanging="360"/>
      </w:pPr>
      <w:rPr>
        <w:rFonts w:hint="default" w:ascii="Times New Roman" w:hAnsi="Times New Roman"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9">
    <w:nsid w:val="492C556E"/>
    <w:multiLevelType w:val="multilevel"/>
    <w:tmpl w:val="492C556E"/>
    <w:lvl w:ilvl="0" w:tentative="0">
      <w:start w:val="1"/>
      <w:numFmt w:val="decimal"/>
      <w:lvlText w:val="%1)"/>
      <w:lvlJc w:val="left"/>
      <w:pPr>
        <w:tabs>
          <w:tab w:val="left" w:pos="840"/>
        </w:tabs>
        <w:ind w:left="840" w:hanging="420"/>
      </w:pPr>
      <w:rPr>
        <w:rFonts w:hint="default"/>
        <w:b w:val="0"/>
        <w:i w:val="0"/>
        <w:sz w:val="21"/>
      </w:rPr>
    </w:lvl>
    <w:lvl w:ilvl="1" w:tentative="0">
      <w:start w:val="1"/>
      <w:numFmt w:val="bullet"/>
      <w:lvlText w:val=""/>
      <w:lvlJc w:val="left"/>
      <w:pPr>
        <w:tabs>
          <w:tab w:val="left" w:pos="900"/>
        </w:tabs>
        <w:ind w:left="900" w:hanging="420"/>
      </w:pPr>
      <w:rPr>
        <w:rFonts w:hint="default" w:ascii="Wingdings" w:hAnsi="Wingdings"/>
      </w:rPr>
    </w:lvl>
    <w:lvl w:ilvl="2" w:tentative="0">
      <w:start w:val="1"/>
      <w:numFmt w:val="bullet"/>
      <w:lvlText w:val=""/>
      <w:lvlJc w:val="left"/>
      <w:pPr>
        <w:tabs>
          <w:tab w:val="left" w:pos="1320"/>
        </w:tabs>
        <w:ind w:left="1320" w:hanging="420"/>
      </w:pPr>
      <w:rPr>
        <w:rFonts w:hint="default" w:ascii="Wingdings" w:hAnsi="Wingdings"/>
      </w:rPr>
    </w:lvl>
    <w:lvl w:ilvl="3" w:tentative="0">
      <w:start w:val="1"/>
      <w:numFmt w:val="bullet"/>
      <w:lvlText w:val=""/>
      <w:lvlJc w:val="left"/>
      <w:pPr>
        <w:tabs>
          <w:tab w:val="left" w:pos="1740"/>
        </w:tabs>
        <w:ind w:left="1740" w:hanging="420"/>
      </w:pPr>
      <w:rPr>
        <w:rFonts w:hint="default" w:ascii="Wingdings" w:hAnsi="Wingdings"/>
      </w:rPr>
    </w:lvl>
    <w:lvl w:ilvl="4" w:tentative="0">
      <w:start w:val="1"/>
      <w:numFmt w:val="bullet"/>
      <w:lvlText w:val=""/>
      <w:lvlJc w:val="left"/>
      <w:pPr>
        <w:tabs>
          <w:tab w:val="left" w:pos="2160"/>
        </w:tabs>
        <w:ind w:left="2160" w:hanging="420"/>
      </w:pPr>
      <w:rPr>
        <w:rFonts w:hint="default" w:ascii="Wingdings" w:hAnsi="Wingdings"/>
      </w:rPr>
    </w:lvl>
    <w:lvl w:ilvl="5" w:tentative="0">
      <w:start w:val="1"/>
      <w:numFmt w:val="bullet"/>
      <w:lvlText w:val=""/>
      <w:lvlJc w:val="left"/>
      <w:pPr>
        <w:tabs>
          <w:tab w:val="left" w:pos="2580"/>
        </w:tabs>
        <w:ind w:left="2580" w:hanging="420"/>
      </w:pPr>
      <w:rPr>
        <w:rFonts w:hint="default" w:ascii="Wingdings" w:hAnsi="Wingdings"/>
      </w:rPr>
    </w:lvl>
    <w:lvl w:ilvl="6" w:tentative="0">
      <w:start w:val="1"/>
      <w:numFmt w:val="bullet"/>
      <w:lvlText w:val=""/>
      <w:lvlJc w:val="left"/>
      <w:pPr>
        <w:tabs>
          <w:tab w:val="left" w:pos="3000"/>
        </w:tabs>
        <w:ind w:left="3000" w:hanging="420"/>
      </w:pPr>
      <w:rPr>
        <w:rFonts w:hint="default" w:ascii="Wingdings" w:hAnsi="Wingdings"/>
      </w:rPr>
    </w:lvl>
    <w:lvl w:ilvl="7" w:tentative="0">
      <w:start w:val="1"/>
      <w:numFmt w:val="bullet"/>
      <w:lvlText w:val=""/>
      <w:lvlJc w:val="left"/>
      <w:pPr>
        <w:tabs>
          <w:tab w:val="left" w:pos="3420"/>
        </w:tabs>
        <w:ind w:left="3420" w:hanging="420"/>
      </w:pPr>
      <w:rPr>
        <w:rFonts w:hint="default" w:ascii="Wingdings" w:hAnsi="Wingdings"/>
      </w:rPr>
    </w:lvl>
    <w:lvl w:ilvl="8" w:tentative="0">
      <w:start w:val="1"/>
      <w:numFmt w:val="bullet"/>
      <w:lvlText w:val=""/>
      <w:lvlJc w:val="left"/>
      <w:pPr>
        <w:tabs>
          <w:tab w:val="left" w:pos="3840"/>
        </w:tabs>
        <w:ind w:left="3840" w:hanging="420"/>
      </w:pPr>
      <w:rPr>
        <w:rFonts w:hint="default" w:ascii="Wingdings" w:hAnsi="Wingdings"/>
      </w:rPr>
    </w:lvl>
  </w:abstractNum>
  <w:abstractNum w:abstractNumId="60">
    <w:nsid w:val="49CE2792"/>
    <w:multiLevelType w:val="multilevel"/>
    <w:tmpl w:val="49CE2792"/>
    <w:lvl w:ilvl="0" w:tentative="0">
      <w:start w:val="1"/>
      <w:numFmt w:val="lowerLetter"/>
      <w:lvlText w:val="%1)"/>
      <w:lvlJc w:val="left"/>
      <w:pPr>
        <w:tabs>
          <w:tab w:val="left" w:pos="1138"/>
        </w:tabs>
        <w:ind w:left="1138" w:hanging="420"/>
      </w:pPr>
      <w:rPr>
        <w:rFonts w:hint="eastAsia"/>
      </w:rPr>
    </w:lvl>
    <w:lvl w:ilvl="1" w:tentative="0">
      <w:start w:val="1"/>
      <w:numFmt w:val="lowerLetter"/>
      <w:lvlText w:val="%2)"/>
      <w:lvlJc w:val="left"/>
      <w:pPr>
        <w:tabs>
          <w:tab w:val="left" w:pos="1138"/>
        </w:tabs>
        <w:ind w:left="1138" w:hanging="420"/>
      </w:pPr>
    </w:lvl>
    <w:lvl w:ilvl="2" w:tentative="0">
      <w:start w:val="1"/>
      <w:numFmt w:val="lowerRoman"/>
      <w:lvlText w:val="%3."/>
      <w:lvlJc w:val="right"/>
      <w:pPr>
        <w:tabs>
          <w:tab w:val="left" w:pos="1558"/>
        </w:tabs>
        <w:ind w:left="1558" w:hanging="420"/>
      </w:pPr>
    </w:lvl>
    <w:lvl w:ilvl="3" w:tentative="0">
      <w:start w:val="1"/>
      <w:numFmt w:val="decimal"/>
      <w:lvlText w:val="%4."/>
      <w:lvlJc w:val="left"/>
      <w:pPr>
        <w:tabs>
          <w:tab w:val="left" w:pos="1978"/>
        </w:tabs>
        <w:ind w:left="1978" w:hanging="420"/>
      </w:pPr>
    </w:lvl>
    <w:lvl w:ilvl="4" w:tentative="0">
      <w:start w:val="1"/>
      <w:numFmt w:val="lowerLetter"/>
      <w:lvlText w:val="%5)"/>
      <w:lvlJc w:val="left"/>
      <w:pPr>
        <w:tabs>
          <w:tab w:val="left" w:pos="2398"/>
        </w:tabs>
        <w:ind w:left="2398" w:hanging="420"/>
      </w:pPr>
    </w:lvl>
    <w:lvl w:ilvl="5" w:tentative="0">
      <w:start w:val="1"/>
      <w:numFmt w:val="lowerRoman"/>
      <w:lvlText w:val="%6."/>
      <w:lvlJc w:val="right"/>
      <w:pPr>
        <w:tabs>
          <w:tab w:val="left" w:pos="2818"/>
        </w:tabs>
        <w:ind w:left="2818" w:hanging="420"/>
      </w:pPr>
    </w:lvl>
    <w:lvl w:ilvl="6" w:tentative="0">
      <w:start w:val="1"/>
      <w:numFmt w:val="decimal"/>
      <w:lvlText w:val="%7."/>
      <w:lvlJc w:val="left"/>
      <w:pPr>
        <w:tabs>
          <w:tab w:val="left" w:pos="3238"/>
        </w:tabs>
        <w:ind w:left="3238" w:hanging="420"/>
      </w:pPr>
    </w:lvl>
    <w:lvl w:ilvl="7" w:tentative="0">
      <w:start w:val="1"/>
      <w:numFmt w:val="lowerLetter"/>
      <w:lvlText w:val="%8)"/>
      <w:lvlJc w:val="left"/>
      <w:pPr>
        <w:tabs>
          <w:tab w:val="left" w:pos="3658"/>
        </w:tabs>
        <w:ind w:left="3658" w:hanging="420"/>
      </w:pPr>
    </w:lvl>
    <w:lvl w:ilvl="8" w:tentative="0">
      <w:start w:val="1"/>
      <w:numFmt w:val="lowerRoman"/>
      <w:lvlText w:val="%9."/>
      <w:lvlJc w:val="right"/>
      <w:pPr>
        <w:tabs>
          <w:tab w:val="left" w:pos="4078"/>
        </w:tabs>
        <w:ind w:left="4078" w:hanging="420"/>
      </w:pPr>
    </w:lvl>
  </w:abstractNum>
  <w:abstractNum w:abstractNumId="61">
    <w:nsid w:val="4C580B68"/>
    <w:multiLevelType w:val="multilevel"/>
    <w:tmpl w:val="4C580B68"/>
    <w:lvl w:ilvl="0" w:tentative="0">
      <w:start w:val="1"/>
      <w:numFmt w:val="decimal"/>
      <w:lvlText w:val="%1)"/>
      <w:lvlJc w:val="left"/>
      <w:pPr>
        <w:tabs>
          <w:tab w:val="left" w:pos="900"/>
        </w:tabs>
        <w:ind w:left="900" w:hanging="42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2">
    <w:nsid w:val="4D3832D5"/>
    <w:multiLevelType w:val="singleLevel"/>
    <w:tmpl w:val="4D3832D5"/>
    <w:lvl w:ilvl="0" w:tentative="0">
      <w:start w:val="0"/>
      <w:numFmt w:val="decimal"/>
      <w:lvlText w:val="*"/>
      <w:lvlJc w:val="left"/>
    </w:lvl>
  </w:abstractNum>
  <w:abstractNum w:abstractNumId="63">
    <w:nsid w:val="4DB8514C"/>
    <w:multiLevelType w:val="multilevel"/>
    <w:tmpl w:val="4DB8514C"/>
    <w:lvl w:ilvl="0" w:tentative="0">
      <w:start w:val="1"/>
      <w:numFmt w:val="decimal"/>
      <w:lvlText w:val="%1)"/>
      <w:lvlJc w:val="left"/>
      <w:pPr>
        <w:tabs>
          <w:tab w:val="left" w:pos="900"/>
        </w:tabs>
        <w:ind w:left="900" w:hanging="42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4">
    <w:nsid w:val="4E7107F0"/>
    <w:multiLevelType w:val="multilevel"/>
    <w:tmpl w:val="4E7107F0"/>
    <w:lvl w:ilvl="0" w:tentative="0">
      <w:start w:val="1"/>
      <w:numFmt w:val="bullet"/>
      <w:pStyle w:val="231"/>
      <w:lvlText w:val=""/>
      <w:lvlJc w:val="left"/>
      <w:pPr>
        <w:tabs>
          <w:tab w:val="left" w:pos="520"/>
        </w:tabs>
        <w:ind w:left="520" w:hanging="420"/>
      </w:pPr>
      <w:rPr>
        <w:rFonts w:hint="default" w:ascii="Wingdings" w:hAnsi="Wingdings"/>
      </w:rPr>
    </w:lvl>
    <w:lvl w:ilvl="1" w:tentative="0">
      <w:start w:val="1"/>
      <w:numFmt w:val="decimal"/>
      <w:suff w:val="nothing"/>
      <w:lvlText w:val="%2.%1 "/>
      <w:lvlJc w:val="left"/>
      <w:pPr>
        <w:ind w:left="420" w:firstLine="0"/>
      </w:pPr>
      <w:rPr>
        <w:rFonts w:hint="eastAsia"/>
      </w:rPr>
    </w:lvl>
    <w:lvl w:ilvl="2" w:tentative="0">
      <w:start w:val="1"/>
      <w:numFmt w:val="decimal"/>
      <w:suff w:val="nothing"/>
      <w:lvlText w:val="%1.%2.%3 "/>
      <w:lvlJc w:val="left"/>
      <w:pPr>
        <w:ind w:left="420" w:firstLine="0"/>
      </w:pPr>
      <w:rPr>
        <w:rFonts w:hint="eastAsia"/>
      </w:rPr>
    </w:lvl>
    <w:lvl w:ilvl="3" w:tentative="0">
      <w:start w:val="1"/>
      <w:numFmt w:val="decimal"/>
      <w:suff w:val="nothing"/>
      <w:lvlText w:val="%1.%2.%3.%4 "/>
      <w:lvlJc w:val="left"/>
      <w:pPr>
        <w:ind w:left="420" w:firstLine="0"/>
      </w:pPr>
      <w:rPr>
        <w:rFonts w:hint="eastAsia"/>
      </w:rPr>
    </w:lvl>
    <w:lvl w:ilvl="4" w:tentative="0">
      <w:start w:val="1"/>
      <w:numFmt w:val="decimal"/>
      <w:suff w:val="nothing"/>
      <w:lvlText w:val="%1.%2.%3.%4.%5 "/>
      <w:lvlJc w:val="left"/>
      <w:pPr>
        <w:ind w:left="420" w:firstLine="0"/>
      </w:pPr>
      <w:rPr>
        <w:rFonts w:hint="eastAsia"/>
      </w:rPr>
    </w:lvl>
    <w:lvl w:ilvl="5" w:tentative="0">
      <w:start w:val="1"/>
      <w:numFmt w:val="decimal"/>
      <w:suff w:val="nothing"/>
      <w:lvlText w:val="%1.%2.%3.%4.%5.%6 "/>
      <w:lvlJc w:val="left"/>
      <w:pPr>
        <w:ind w:left="420" w:firstLine="0"/>
      </w:pPr>
      <w:rPr>
        <w:rFonts w:hint="eastAsia"/>
      </w:rPr>
    </w:lvl>
    <w:lvl w:ilvl="6" w:tentative="0">
      <w:start w:val="1"/>
      <w:numFmt w:val="decimal"/>
      <w:suff w:val="nothing"/>
      <w:lvlText w:val="%7."/>
      <w:lvlJc w:val="left"/>
      <w:pPr>
        <w:ind w:left="420" w:firstLine="0"/>
      </w:pPr>
      <w:rPr>
        <w:rFonts w:hint="eastAsia"/>
      </w:rPr>
    </w:lvl>
    <w:lvl w:ilvl="7" w:tentative="0">
      <w:start w:val="1"/>
      <w:numFmt w:val="none"/>
      <w:suff w:val="nothing"/>
      <w:lvlText w:val=""/>
      <w:lvlJc w:val="left"/>
      <w:pPr>
        <w:ind w:left="420" w:firstLine="0"/>
      </w:pPr>
      <w:rPr>
        <w:rFonts w:hint="eastAsia"/>
      </w:rPr>
    </w:lvl>
    <w:lvl w:ilvl="8" w:tentative="0">
      <w:start w:val="1"/>
      <w:numFmt w:val="none"/>
      <w:suff w:val="nothing"/>
      <w:lvlText w:val=""/>
      <w:lvlJc w:val="left"/>
      <w:pPr>
        <w:ind w:left="420" w:firstLine="0"/>
      </w:pPr>
      <w:rPr>
        <w:rFonts w:hint="eastAsia"/>
      </w:rPr>
    </w:lvl>
  </w:abstractNum>
  <w:abstractNum w:abstractNumId="65">
    <w:nsid w:val="50145D7D"/>
    <w:multiLevelType w:val="multilevel"/>
    <w:tmpl w:val="50145D7D"/>
    <w:lvl w:ilvl="0" w:tentative="0">
      <w:start w:val="1"/>
      <w:numFmt w:val="lowerLetter"/>
      <w:lvlText w:val="%1)"/>
      <w:lvlJc w:val="left"/>
      <w:pPr>
        <w:ind w:left="1270" w:hanging="420"/>
      </w:pPr>
    </w:lvl>
    <w:lvl w:ilvl="1" w:tentative="0">
      <w:start w:val="1"/>
      <w:numFmt w:val="lowerLetter"/>
      <w:lvlText w:val="%2)"/>
      <w:lvlJc w:val="left"/>
      <w:pPr>
        <w:ind w:left="1690" w:hanging="420"/>
      </w:pPr>
    </w:lvl>
    <w:lvl w:ilvl="2" w:tentative="0">
      <w:start w:val="1"/>
      <w:numFmt w:val="lowerRoman"/>
      <w:lvlText w:val="%3."/>
      <w:lvlJc w:val="right"/>
      <w:pPr>
        <w:ind w:left="2110" w:hanging="420"/>
      </w:pPr>
    </w:lvl>
    <w:lvl w:ilvl="3" w:tentative="0">
      <w:start w:val="1"/>
      <w:numFmt w:val="decimal"/>
      <w:lvlText w:val="%4."/>
      <w:lvlJc w:val="left"/>
      <w:pPr>
        <w:ind w:left="2530" w:hanging="420"/>
      </w:pPr>
    </w:lvl>
    <w:lvl w:ilvl="4" w:tentative="0">
      <w:start w:val="1"/>
      <w:numFmt w:val="lowerLetter"/>
      <w:lvlText w:val="%5)"/>
      <w:lvlJc w:val="left"/>
      <w:pPr>
        <w:ind w:left="2950" w:hanging="420"/>
      </w:pPr>
    </w:lvl>
    <w:lvl w:ilvl="5" w:tentative="0">
      <w:start w:val="1"/>
      <w:numFmt w:val="lowerRoman"/>
      <w:lvlText w:val="%6."/>
      <w:lvlJc w:val="right"/>
      <w:pPr>
        <w:ind w:left="3370" w:hanging="420"/>
      </w:pPr>
    </w:lvl>
    <w:lvl w:ilvl="6" w:tentative="0">
      <w:start w:val="1"/>
      <w:numFmt w:val="decimal"/>
      <w:lvlText w:val="%7."/>
      <w:lvlJc w:val="left"/>
      <w:pPr>
        <w:ind w:left="3790" w:hanging="420"/>
      </w:pPr>
    </w:lvl>
    <w:lvl w:ilvl="7" w:tentative="0">
      <w:start w:val="1"/>
      <w:numFmt w:val="lowerLetter"/>
      <w:lvlText w:val="%8)"/>
      <w:lvlJc w:val="left"/>
      <w:pPr>
        <w:ind w:left="4210" w:hanging="420"/>
      </w:pPr>
    </w:lvl>
    <w:lvl w:ilvl="8" w:tentative="0">
      <w:start w:val="1"/>
      <w:numFmt w:val="lowerRoman"/>
      <w:lvlText w:val="%9."/>
      <w:lvlJc w:val="right"/>
      <w:pPr>
        <w:ind w:left="4630" w:hanging="420"/>
      </w:pPr>
    </w:lvl>
  </w:abstractNum>
  <w:abstractNum w:abstractNumId="66">
    <w:nsid w:val="52332D40"/>
    <w:multiLevelType w:val="multilevel"/>
    <w:tmpl w:val="52332D40"/>
    <w:lvl w:ilvl="0" w:tentative="0">
      <w:start w:val="1"/>
      <w:numFmt w:val="none"/>
      <w:pStyle w:val="206"/>
      <w:lvlText w:val="%1—"/>
      <w:lvlJc w:val="left"/>
      <w:pPr>
        <w:tabs>
          <w:tab w:val="left" w:pos="851"/>
        </w:tabs>
        <w:ind w:left="851" w:hanging="284"/>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7">
    <w:nsid w:val="56DB5EB3"/>
    <w:multiLevelType w:val="multilevel"/>
    <w:tmpl w:val="56DB5EB3"/>
    <w:lvl w:ilvl="0" w:tentative="0">
      <w:start w:val="1"/>
      <w:numFmt w:val="decimal"/>
      <w:pStyle w:val="213"/>
      <w:lvlText w:val="[%1]"/>
      <w:lvlJc w:val="left"/>
      <w:pPr>
        <w:tabs>
          <w:tab w:val="left" w:pos="1134"/>
        </w:tabs>
        <w:ind w:left="1134" w:hanging="1134"/>
      </w:pPr>
      <w:rPr>
        <w:rFonts w:hint="default" w:ascii="Arial" w:hAnsi="Arial"/>
        <w:b w:val="0"/>
        <w:i w:val="0"/>
        <w:caps w:val="0"/>
        <w:strike w:val="0"/>
        <w:dstrike w:val="0"/>
        <w:vanish w:val="0"/>
        <w:color w:val="auto"/>
        <w:sz w:val="22"/>
        <w:u w:val="none"/>
        <w:vertAlign w:val="baseline"/>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68">
    <w:nsid w:val="58197C96"/>
    <w:multiLevelType w:val="multilevel"/>
    <w:tmpl w:val="58197C96"/>
    <w:lvl w:ilvl="0" w:tentative="0">
      <w:start w:val="1"/>
      <w:numFmt w:val="decimal"/>
      <w:lvlText w:val="%1)"/>
      <w:lvlJc w:val="left"/>
      <w:pPr>
        <w:tabs>
          <w:tab w:val="left" w:pos="900"/>
        </w:tabs>
        <w:ind w:left="900" w:hanging="420"/>
      </w:pPr>
      <w:rPr>
        <w:rFonts w:hint="default" w:ascii="Times New Roman" w:hAnsi="Times New Roman"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9">
    <w:nsid w:val="594C1160"/>
    <w:multiLevelType w:val="multilevel"/>
    <w:tmpl w:val="594C1160"/>
    <w:lvl w:ilvl="0" w:tentative="0">
      <w:start w:val="1"/>
      <w:numFmt w:val="lowerLetter"/>
      <w:lvlText w:val="%1)"/>
      <w:lvlJc w:val="left"/>
      <w:pPr>
        <w:tabs>
          <w:tab w:val="left" w:pos="1320"/>
        </w:tabs>
        <w:ind w:left="13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0">
    <w:nsid w:val="59821B92"/>
    <w:multiLevelType w:val="multilevel"/>
    <w:tmpl w:val="59821B92"/>
    <w:lvl w:ilvl="0" w:tentative="0">
      <w:start w:val="1"/>
      <w:numFmt w:val="decimal"/>
      <w:lvlText w:val="%1)"/>
      <w:lvlJc w:val="left"/>
      <w:pPr>
        <w:tabs>
          <w:tab w:val="left" w:pos="900"/>
        </w:tabs>
        <w:ind w:left="900" w:hanging="420"/>
      </w:pPr>
      <w:rPr>
        <w:rFonts w:hint="default" w:ascii="Times New Roman" w:hAnsi="Times New Roman"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1">
    <w:nsid w:val="5DAD12F2"/>
    <w:multiLevelType w:val="multilevel"/>
    <w:tmpl w:val="5DAD12F2"/>
    <w:lvl w:ilvl="0" w:tentative="0">
      <w:start w:val="1"/>
      <w:numFmt w:val="decimal"/>
      <w:lvlText w:val="%1)"/>
      <w:lvlJc w:val="left"/>
      <w:pPr>
        <w:tabs>
          <w:tab w:val="left" w:pos="900"/>
        </w:tabs>
        <w:ind w:left="900" w:hanging="42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2">
    <w:nsid w:val="5E5F3412"/>
    <w:multiLevelType w:val="multilevel"/>
    <w:tmpl w:val="5E5F3412"/>
    <w:lvl w:ilvl="0" w:tentative="0">
      <w:start w:val="1"/>
      <w:numFmt w:val="bullet"/>
      <w:pStyle w:val="261"/>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3">
    <w:nsid w:val="5FE2367A"/>
    <w:multiLevelType w:val="multilevel"/>
    <w:tmpl w:val="5FE2367A"/>
    <w:lvl w:ilvl="0" w:tentative="0">
      <w:start w:val="1"/>
      <w:numFmt w:val="decimal"/>
      <w:pStyle w:val="272"/>
      <w:lvlText w:val="%1."/>
      <w:lvlJc w:val="left"/>
      <w:pPr>
        <w:tabs>
          <w:tab w:val="left" w:pos="1728"/>
        </w:tabs>
        <w:ind w:left="1728" w:hanging="420"/>
      </w:pPr>
    </w:lvl>
    <w:lvl w:ilvl="1" w:tentative="0">
      <w:start w:val="1"/>
      <w:numFmt w:val="lowerLetter"/>
      <w:lvlText w:val="%2)"/>
      <w:lvlJc w:val="left"/>
      <w:pPr>
        <w:tabs>
          <w:tab w:val="left" w:pos="2148"/>
        </w:tabs>
        <w:ind w:left="2148" w:hanging="420"/>
      </w:pPr>
    </w:lvl>
    <w:lvl w:ilvl="2" w:tentative="0">
      <w:start w:val="1"/>
      <w:numFmt w:val="lowerRoman"/>
      <w:lvlText w:val="%3."/>
      <w:lvlJc w:val="right"/>
      <w:pPr>
        <w:tabs>
          <w:tab w:val="left" w:pos="2568"/>
        </w:tabs>
        <w:ind w:left="2568" w:hanging="420"/>
      </w:pPr>
    </w:lvl>
    <w:lvl w:ilvl="3" w:tentative="0">
      <w:start w:val="1"/>
      <w:numFmt w:val="decimal"/>
      <w:lvlText w:val="%4."/>
      <w:lvlJc w:val="left"/>
      <w:pPr>
        <w:tabs>
          <w:tab w:val="left" w:pos="2988"/>
        </w:tabs>
        <w:ind w:left="2988" w:hanging="420"/>
      </w:pPr>
    </w:lvl>
    <w:lvl w:ilvl="4" w:tentative="0">
      <w:start w:val="1"/>
      <w:numFmt w:val="lowerLetter"/>
      <w:lvlText w:val="%5)"/>
      <w:lvlJc w:val="left"/>
      <w:pPr>
        <w:tabs>
          <w:tab w:val="left" w:pos="3408"/>
        </w:tabs>
        <w:ind w:left="3408" w:hanging="420"/>
      </w:pPr>
    </w:lvl>
    <w:lvl w:ilvl="5" w:tentative="0">
      <w:start w:val="1"/>
      <w:numFmt w:val="lowerRoman"/>
      <w:lvlText w:val="%6."/>
      <w:lvlJc w:val="right"/>
      <w:pPr>
        <w:tabs>
          <w:tab w:val="left" w:pos="3828"/>
        </w:tabs>
        <w:ind w:left="3828" w:hanging="420"/>
      </w:pPr>
    </w:lvl>
    <w:lvl w:ilvl="6" w:tentative="0">
      <w:start w:val="1"/>
      <w:numFmt w:val="decimal"/>
      <w:lvlText w:val="%7."/>
      <w:lvlJc w:val="left"/>
      <w:pPr>
        <w:tabs>
          <w:tab w:val="left" w:pos="4248"/>
        </w:tabs>
        <w:ind w:left="4248" w:hanging="420"/>
      </w:pPr>
    </w:lvl>
    <w:lvl w:ilvl="7" w:tentative="0">
      <w:start w:val="1"/>
      <w:numFmt w:val="lowerLetter"/>
      <w:lvlText w:val="%8)"/>
      <w:lvlJc w:val="left"/>
      <w:pPr>
        <w:tabs>
          <w:tab w:val="left" w:pos="4668"/>
        </w:tabs>
        <w:ind w:left="4668" w:hanging="420"/>
      </w:pPr>
    </w:lvl>
    <w:lvl w:ilvl="8" w:tentative="0">
      <w:start w:val="1"/>
      <w:numFmt w:val="lowerRoman"/>
      <w:lvlText w:val="%9."/>
      <w:lvlJc w:val="right"/>
      <w:pPr>
        <w:tabs>
          <w:tab w:val="left" w:pos="5088"/>
        </w:tabs>
        <w:ind w:left="5088" w:hanging="420"/>
      </w:pPr>
    </w:lvl>
  </w:abstractNum>
  <w:abstractNum w:abstractNumId="74">
    <w:nsid w:val="62220375"/>
    <w:multiLevelType w:val="multilevel"/>
    <w:tmpl w:val="62220375"/>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75">
    <w:nsid w:val="625E6D99"/>
    <w:multiLevelType w:val="multilevel"/>
    <w:tmpl w:val="625E6D99"/>
    <w:lvl w:ilvl="0" w:tentative="0">
      <w:start w:val="1"/>
      <w:numFmt w:val="decimal"/>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76">
    <w:nsid w:val="650F3CEE"/>
    <w:multiLevelType w:val="multilevel"/>
    <w:tmpl w:val="650F3CEE"/>
    <w:lvl w:ilvl="0" w:tentative="0">
      <w:start w:val="1"/>
      <w:numFmt w:val="none"/>
      <w:pStyle w:val="285"/>
      <w:lvlText w:val="%1—"/>
      <w:lvlJc w:val="left"/>
      <w:pPr>
        <w:tabs>
          <w:tab w:val="left" w:pos="851"/>
        </w:tabs>
        <w:ind w:left="851" w:hanging="284"/>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7">
    <w:nsid w:val="655118EE"/>
    <w:multiLevelType w:val="multilevel"/>
    <w:tmpl w:val="655118EE"/>
    <w:lvl w:ilvl="0" w:tentative="0">
      <w:start w:val="1"/>
      <w:numFmt w:val="bullet"/>
      <w:pStyle w:val="264"/>
      <w:lvlText w:val=""/>
      <w:lvlJc w:val="left"/>
      <w:pPr>
        <w:tabs>
          <w:tab w:val="left" w:pos="720"/>
        </w:tabs>
        <w:ind w:left="720" w:hanging="420"/>
      </w:pPr>
      <w:rPr>
        <w:rFonts w:hint="default" w:ascii="Webdings" w:hAnsi="Webdings"/>
        <w:b w:val="0"/>
        <w:i w:val="0"/>
        <w:sz w:val="24"/>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8">
    <w:nsid w:val="659301B3"/>
    <w:multiLevelType w:val="multilevel"/>
    <w:tmpl w:val="659301B3"/>
    <w:lvl w:ilvl="0" w:tentative="0">
      <w:start w:val="1"/>
      <w:numFmt w:val="decimal"/>
      <w:lvlText w:val="%1）"/>
      <w:lvlJc w:val="left"/>
      <w:pPr>
        <w:ind w:left="465" w:hanging="360"/>
      </w:pPr>
      <w:rPr>
        <w:rFonts w:hint="default"/>
      </w:rPr>
    </w:lvl>
    <w:lvl w:ilvl="1" w:tentative="0">
      <w:start w:val="1"/>
      <w:numFmt w:val="lowerLetter"/>
      <w:lvlText w:val="%2)"/>
      <w:lvlJc w:val="left"/>
      <w:pPr>
        <w:ind w:left="945" w:hanging="420"/>
      </w:pPr>
    </w:lvl>
    <w:lvl w:ilvl="2" w:tentative="0">
      <w:start w:val="1"/>
      <w:numFmt w:val="lowerRoman"/>
      <w:lvlText w:val="%3."/>
      <w:lvlJc w:val="right"/>
      <w:pPr>
        <w:ind w:left="1365" w:hanging="420"/>
      </w:pPr>
    </w:lvl>
    <w:lvl w:ilvl="3" w:tentative="0">
      <w:start w:val="1"/>
      <w:numFmt w:val="decimal"/>
      <w:lvlText w:val="%4."/>
      <w:lvlJc w:val="left"/>
      <w:pPr>
        <w:ind w:left="1785" w:hanging="420"/>
      </w:pPr>
    </w:lvl>
    <w:lvl w:ilvl="4" w:tentative="0">
      <w:start w:val="1"/>
      <w:numFmt w:val="lowerLetter"/>
      <w:lvlText w:val="%5)"/>
      <w:lvlJc w:val="left"/>
      <w:pPr>
        <w:ind w:left="2205" w:hanging="420"/>
      </w:pPr>
    </w:lvl>
    <w:lvl w:ilvl="5" w:tentative="0">
      <w:start w:val="1"/>
      <w:numFmt w:val="lowerRoman"/>
      <w:lvlText w:val="%6."/>
      <w:lvlJc w:val="right"/>
      <w:pPr>
        <w:ind w:left="2625" w:hanging="420"/>
      </w:pPr>
    </w:lvl>
    <w:lvl w:ilvl="6" w:tentative="0">
      <w:start w:val="1"/>
      <w:numFmt w:val="decimal"/>
      <w:lvlText w:val="%7."/>
      <w:lvlJc w:val="left"/>
      <w:pPr>
        <w:ind w:left="3045" w:hanging="420"/>
      </w:pPr>
    </w:lvl>
    <w:lvl w:ilvl="7" w:tentative="0">
      <w:start w:val="1"/>
      <w:numFmt w:val="lowerLetter"/>
      <w:lvlText w:val="%8)"/>
      <w:lvlJc w:val="left"/>
      <w:pPr>
        <w:ind w:left="3465" w:hanging="420"/>
      </w:pPr>
    </w:lvl>
    <w:lvl w:ilvl="8" w:tentative="0">
      <w:start w:val="1"/>
      <w:numFmt w:val="lowerRoman"/>
      <w:lvlText w:val="%9."/>
      <w:lvlJc w:val="right"/>
      <w:pPr>
        <w:ind w:left="3885" w:hanging="420"/>
      </w:pPr>
    </w:lvl>
  </w:abstractNum>
  <w:abstractNum w:abstractNumId="79">
    <w:nsid w:val="6A9220A0"/>
    <w:multiLevelType w:val="multilevel"/>
    <w:tmpl w:val="6A9220A0"/>
    <w:lvl w:ilvl="0" w:tentative="0">
      <w:start w:val="1"/>
      <w:numFmt w:val="bullet"/>
      <w:lvlText w:val=""/>
      <w:lvlJc w:val="left"/>
      <w:pPr>
        <w:tabs>
          <w:tab w:val="left" w:pos="1069"/>
        </w:tabs>
        <w:ind w:left="1069" w:hanging="360"/>
      </w:pPr>
      <w:rPr>
        <w:rFonts w:hint="default" w:ascii="Wingdings" w:hAnsi="Wingdings"/>
        <w:color w:val="auto"/>
        <w:sz w:val="22"/>
      </w:rPr>
    </w:lvl>
    <w:lvl w:ilvl="1" w:tentative="0">
      <w:start w:val="0"/>
      <w:numFmt w:val="bullet"/>
      <w:lvlText w:val="—"/>
      <w:lvlJc w:val="left"/>
      <w:pPr>
        <w:tabs>
          <w:tab w:val="left" w:pos="1320"/>
        </w:tabs>
        <w:ind w:left="1320" w:hanging="420"/>
      </w:pPr>
      <w:rPr>
        <w:rFonts w:hint="eastAsia" w:ascii="宋体" w:hAnsi="宋体" w:eastAsia="宋体" w:cs="Times New Roman"/>
      </w:rPr>
    </w:lvl>
    <w:lvl w:ilvl="2" w:tentative="0">
      <w:start w:val="1"/>
      <w:numFmt w:val="bullet"/>
      <w:lvlText w:val=""/>
      <w:lvlJc w:val="left"/>
      <w:pPr>
        <w:tabs>
          <w:tab w:val="left" w:pos="1740"/>
        </w:tabs>
        <w:ind w:left="1740" w:hanging="420"/>
      </w:pPr>
      <w:rPr>
        <w:rFonts w:hint="default" w:ascii="Wingdings" w:hAnsi="Wingdings"/>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bullet"/>
      <w:lvlText w:val=""/>
      <w:lvlJc w:val="left"/>
      <w:pPr>
        <w:tabs>
          <w:tab w:val="left" w:pos="2580"/>
        </w:tabs>
        <w:ind w:left="2580" w:hanging="420"/>
      </w:pPr>
      <w:rPr>
        <w:rFonts w:hint="default" w:ascii="Wingdings" w:hAnsi="Wingdings"/>
      </w:rPr>
    </w:lvl>
    <w:lvl w:ilvl="5" w:tentative="0">
      <w:start w:val="1"/>
      <w:numFmt w:val="bullet"/>
      <w:lvlText w:val=""/>
      <w:lvlJc w:val="left"/>
      <w:pPr>
        <w:tabs>
          <w:tab w:val="left" w:pos="3000"/>
        </w:tabs>
        <w:ind w:left="3000" w:hanging="420"/>
      </w:pPr>
      <w:rPr>
        <w:rFonts w:hint="default" w:ascii="Wingdings" w:hAnsi="Wingdings"/>
      </w:rPr>
    </w:lvl>
    <w:lvl w:ilvl="6" w:tentative="0">
      <w:start w:val="1"/>
      <w:numFmt w:val="bullet"/>
      <w:lvlText w:val=""/>
      <w:lvlJc w:val="left"/>
      <w:pPr>
        <w:tabs>
          <w:tab w:val="left" w:pos="3420"/>
        </w:tabs>
        <w:ind w:left="3420" w:hanging="420"/>
      </w:pPr>
      <w:rPr>
        <w:rFonts w:hint="default" w:ascii="Wingdings" w:hAnsi="Wingdings"/>
      </w:rPr>
    </w:lvl>
    <w:lvl w:ilvl="7" w:tentative="0">
      <w:start w:val="1"/>
      <w:numFmt w:val="bullet"/>
      <w:lvlText w:val=""/>
      <w:lvlJc w:val="left"/>
      <w:pPr>
        <w:tabs>
          <w:tab w:val="left" w:pos="3840"/>
        </w:tabs>
        <w:ind w:left="3840" w:hanging="420"/>
      </w:pPr>
      <w:rPr>
        <w:rFonts w:hint="default" w:ascii="Wingdings" w:hAnsi="Wingdings"/>
      </w:rPr>
    </w:lvl>
    <w:lvl w:ilvl="8" w:tentative="0">
      <w:start w:val="1"/>
      <w:numFmt w:val="bullet"/>
      <w:lvlText w:val=""/>
      <w:lvlJc w:val="left"/>
      <w:pPr>
        <w:tabs>
          <w:tab w:val="left" w:pos="4260"/>
        </w:tabs>
        <w:ind w:left="4260" w:hanging="420"/>
      </w:pPr>
      <w:rPr>
        <w:rFonts w:hint="default" w:ascii="Wingdings" w:hAnsi="Wingdings"/>
      </w:rPr>
    </w:lvl>
  </w:abstractNum>
  <w:abstractNum w:abstractNumId="80">
    <w:nsid w:val="6AEC3AEC"/>
    <w:multiLevelType w:val="multilevel"/>
    <w:tmpl w:val="6AEC3AEC"/>
    <w:lvl w:ilvl="0" w:tentative="0">
      <w:start w:val="0"/>
      <w:numFmt w:val="bullet"/>
      <w:lvlText w:val="—"/>
      <w:lvlJc w:val="left"/>
      <w:pPr>
        <w:ind w:left="844" w:hanging="420"/>
      </w:pPr>
      <w:rPr>
        <w:rFonts w:hint="eastAsia" w:ascii="宋体" w:hAnsi="宋体" w:eastAsia="宋体" w:cs="Times New Roman"/>
      </w:rPr>
    </w:lvl>
    <w:lvl w:ilvl="1" w:tentative="0">
      <w:start w:val="1"/>
      <w:numFmt w:val="bullet"/>
      <w:lvlText w:val=""/>
      <w:lvlJc w:val="left"/>
      <w:pPr>
        <w:ind w:left="1264" w:hanging="420"/>
      </w:pPr>
      <w:rPr>
        <w:rFonts w:hint="default" w:ascii="Wingdings" w:hAnsi="Wingdings"/>
      </w:rPr>
    </w:lvl>
    <w:lvl w:ilvl="2" w:tentative="0">
      <w:start w:val="1"/>
      <w:numFmt w:val="bullet"/>
      <w:lvlText w:val=""/>
      <w:lvlJc w:val="left"/>
      <w:pPr>
        <w:ind w:left="1684" w:hanging="420"/>
      </w:pPr>
      <w:rPr>
        <w:rFonts w:hint="default" w:ascii="Wingdings" w:hAnsi="Wingdings"/>
      </w:rPr>
    </w:lvl>
    <w:lvl w:ilvl="3" w:tentative="0">
      <w:start w:val="1"/>
      <w:numFmt w:val="bullet"/>
      <w:lvlText w:val=""/>
      <w:lvlJc w:val="left"/>
      <w:pPr>
        <w:ind w:left="2104" w:hanging="420"/>
      </w:pPr>
      <w:rPr>
        <w:rFonts w:hint="default" w:ascii="Wingdings" w:hAnsi="Wingdings"/>
      </w:rPr>
    </w:lvl>
    <w:lvl w:ilvl="4" w:tentative="0">
      <w:start w:val="1"/>
      <w:numFmt w:val="bullet"/>
      <w:lvlText w:val=""/>
      <w:lvlJc w:val="left"/>
      <w:pPr>
        <w:ind w:left="2524" w:hanging="420"/>
      </w:pPr>
      <w:rPr>
        <w:rFonts w:hint="default" w:ascii="Wingdings" w:hAnsi="Wingdings"/>
      </w:rPr>
    </w:lvl>
    <w:lvl w:ilvl="5" w:tentative="0">
      <w:start w:val="1"/>
      <w:numFmt w:val="bullet"/>
      <w:lvlText w:val=""/>
      <w:lvlJc w:val="left"/>
      <w:pPr>
        <w:ind w:left="2944" w:hanging="420"/>
      </w:pPr>
      <w:rPr>
        <w:rFonts w:hint="default" w:ascii="Wingdings" w:hAnsi="Wingdings"/>
      </w:rPr>
    </w:lvl>
    <w:lvl w:ilvl="6" w:tentative="0">
      <w:start w:val="1"/>
      <w:numFmt w:val="bullet"/>
      <w:lvlText w:val=""/>
      <w:lvlJc w:val="left"/>
      <w:pPr>
        <w:ind w:left="3364" w:hanging="420"/>
      </w:pPr>
      <w:rPr>
        <w:rFonts w:hint="default" w:ascii="Wingdings" w:hAnsi="Wingdings"/>
      </w:rPr>
    </w:lvl>
    <w:lvl w:ilvl="7" w:tentative="0">
      <w:start w:val="1"/>
      <w:numFmt w:val="bullet"/>
      <w:lvlText w:val=""/>
      <w:lvlJc w:val="left"/>
      <w:pPr>
        <w:ind w:left="3784" w:hanging="420"/>
      </w:pPr>
      <w:rPr>
        <w:rFonts w:hint="default" w:ascii="Wingdings" w:hAnsi="Wingdings"/>
      </w:rPr>
    </w:lvl>
    <w:lvl w:ilvl="8" w:tentative="0">
      <w:start w:val="1"/>
      <w:numFmt w:val="bullet"/>
      <w:lvlText w:val=""/>
      <w:lvlJc w:val="left"/>
      <w:pPr>
        <w:ind w:left="4204" w:hanging="420"/>
      </w:pPr>
      <w:rPr>
        <w:rFonts w:hint="default" w:ascii="Wingdings" w:hAnsi="Wingdings"/>
      </w:rPr>
    </w:lvl>
  </w:abstractNum>
  <w:abstractNum w:abstractNumId="81">
    <w:nsid w:val="6B3D406E"/>
    <w:multiLevelType w:val="multilevel"/>
    <w:tmpl w:val="6B3D406E"/>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82">
    <w:nsid w:val="6B5149C4"/>
    <w:multiLevelType w:val="multilevel"/>
    <w:tmpl w:val="6B5149C4"/>
    <w:lvl w:ilvl="0" w:tentative="0">
      <w:start w:val="1"/>
      <w:numFmt w:val="decimal"/>
      <w:pStyle w:val="257"/>
      <w:lvlText w:val="（%1）"/>
      <w:lvlJc w:val="left"/>
      <w:pPr>
        <w:tabs>
          <w:tab w:val="left" w:pos="1560"/>
        </w:tabs>
        <w:ind w:left="1560" w:hanging="108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83">
    <w:nsid w:val="6EFB6996"/>
    <w:multiLevelType w:val="singleLevel"/>
    <w:tmpl w:val="6EFB6996"/>
    <w:lvl w:ilvl="0" w:tentative="0">
      <w:start w:val="0"/>
      <w:numFmt w:val="decimal"/>
      <w:lvlText w:val="*"/>
      <w:lvlJc w:val="left"/>
    </w:lvl>
  </w:abstractNum>
  <w:abstractNum w:abstractNumId="84">
    <w:nsid w:val="6F782CA9"/>
    <w:multiLevelType w:val="multilevel"/>
    <w:tmpl w:val="6F782CA9"/>
    <w:lvl w:ilvl="0" w:tentative="0">
      <w:start w:val="1"/>
      <w:numFmt w:val="decimal"/>
      <w:pStyle w:val="237"/>
      <w:lvlText w:val="第%1章"/>
      <w:lvlJc w:val="left"/>
      <w:pPr>
        <w:tabs>
          <w:tab w:val="left" w:pos="1515"/>
        </w:tabs>
        <w:ind w:left="1515" w:hanging="1515"/>
      </w:pPr>
      <w:rPr>
        <w:rFonts w:hint="eastAsia"/>
      </w:rPr>
    </w:lvl>
    <w:lvl w:ilvl="1" w:tentative="0">
      <w:start w:val="1"/>
      <w:numFmt w:val="decimal"/>
      <w:pStyle w:val="238"/>
      <w:lvlText w:val="%1.%2"/>
      <w:lvlJc w:val="left"/>
      <w:pPr>
        <w:tabs>
          <w:tab w:val="left" w:pos="680"/>
        </w:tabs>
        <w:ind w:left="680" w:hanging="680"/>
      </w:pPr>
      <w:rPr>
        <w:rFonts w:hint="eastAsia"/>
      </w:rPr>
    </w:lvl>
    <w:lvl w:ilvl="2" w:tentative="0">
      <w:start w:val="1"/>
      <w:numFmt w:val="decimal"/>
      <w:pStyle w:val="239"/>
      <w:lvlText w:val="%1.%2.%3"/>
      <w:lvlJc w:val="left"/>
      <w:pPr>
        <w:tabs>
          <w:tab w:val="left" w:pos="964"/>
        </w:tabs>
        <w:ind w:left="964" w:hanging="964"/>
      </w:pPr>
      <w:rPr>
        <w:rFonts w:hint="eastAsia"/>
      </w:rPr>
    </w:lvl>
    <w:lvl w:ilvl="3" w:tentative="0">
      <w:start w:val="1"/>
      <w:numFmt w:val="decimal"/>
      <w:lvlText w:val="%1.%2.%3.%4"/>
      <w:lvlJc w:val="left"/>
      <w:pPr>
        <w:tabs>
          <w:tab w:val="left" w:pos="2356"/>
        </w:tabs>
        <w:ind w:left="1984" w:hanging="708"/>
      </w:pPr>
      <w:rPr>
        <w:rFonts w:hint="eastAsia"/>
      </w:rPr>
    </w:lvl>
    <w:lvl w:ilvl="4" w:tentative="0">
      <w:start w:val="1"/>
      <w:numFmt w:val="decimal"/>
      <w:lvlText w:val="%1.%2.%3.%4.%5"/>
      <w:lvlJc w:val="left"/>
      <w:pPr>
        <w:tabs>
          <w:tab w:val="left" w:pos="278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477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abstractNum w:abstractNumId="85">
    <w:nsid w:val="768D41E0"/>
    <w:multiLevelType w:val="singleLevel"/>
    <w:tmpl w:val="768D41E0"/>
    <w:lvl w:ilvl="0" w:tentative="0">
      <w:start w:val="0"/>
      <w:numFmt w:val="decimal"/>
      <w:lvlText w:val="*"/>
      <w:lvlJc w:val="left"/>
    </w:lvl>
  </w:abstractNum>
  <w:abstractNum w:abstractNumId="86">
    <w:nsid w:val="76933334"/>
    <w:multiLevelType w:val="multilevel"/>
    <w:tmpl w:val="76933334"/>
    <w:lvl w:ilvl="0" w:tentative="0">
      <w:start w:val="1"/>
      <w:numFmt w:val="none"/>
      <w:lvlText w:val="%1——"/>
      <w:lvlJc w:val="left"/>
      <w:pPr>
        <w:tabs>
          <w:tab w:val="left" w:pos="2138"/>
        </w:tabs>
        <w:ind w:left="1838" w:hanging="420"/>
      </w:pPr>
      <w:rPr>
        <w:rFonts w:hint="eastAsia"/>
        <w:lang w:val="en-U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20"/>
        </w:tabs>
        <w:ind w:left="1620" w:hanging="360"/>
      </w:pPr>
      <w:rPr>
        <w:rFonts w:hint="eastAsia"/>
      </w:r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7">
    <w:nsid w:val="76E74FE0"/>
    <w:multiLevelType w:val="multilevel"/>
    <w:tmpl w:val="76E74FE0"/>
    <w:lvl w:ilvl="0" w:tentative="0">
      <w:start w:val="1"/>
      <w:numFmt w:val="decimal"/>
      <w:lvlText w:val="%1)"/>
      <w:lvlJc w:val="left"/>
      <w:pPr>
        <w:tabs>
          <w:tab w:val="left" w:pos="840"/>
        </w:tabs>
        <w:ind w:left="840" w:hanging="420"/>
      </w:pPr>
      <w:rPr>
        <w:rFonts w:hint="default"/>
        <w:b w:val="0"/>
        <w:i w:val="0"/>
        <w:sz w:val="21"/>
      </w:rPr>
    </w:lvl>
    <w:lvl w:ilvl="1" w:tentative="0">
      <w:start w:val="1"/>
      <w:numFmt w:val="bullet"/>
      <w:lvlText w:val=""/>
      <w:lvlJc w:val="left"/>
      <w:pPr>
        <w:tabs>
          <w:tab w:val="left" w:pos="900"/>
        </w:tabs>
        <w:ind w:left="900" w:hanging="420"/>
      </w:pPr>
      <w:rPr>
        <w:rFonts w:hint="default" w:ascii="Wingdings" w:hAnsi="Wingdings"/>
      </w:rPr>
    </w:lvl>
    <w:lvl w:ilvl="2" w:tentative="0">
      <w:start w:val="1"/>
      <w:numFmt w:val="bullet"/>
      <w:lvlText w:val=""/>
      <w:lvlJc w:val="left"/>
      <w:pPr>
        <w:tabs>
          <w:tab w:val="left" w:pos="1320"/>
        </w:tabs>
        <w:ind w:left="1320" w:hanging="420"/>
      </w:pPr>
      <w:rPr>
        <w:rFonts w:hint="default" w:ascii="Wingdings" w:hAnsi="Wingdings"/>
      </w:rPr>
    </w:lvl>
    <w:lvl w:ilvl="3" w:tentative="0">
      <w:start w:val="1"/>
      <w:numFmt w:val="bullet"/>
      <w:lvlText w:val=""/>
      <w:lvlJc w:val="left"/>
      <w:pPr>
        <w:tabs>
          <w:tab w:val="left" w:pos="1740"/>
        </w:tabs>
        <w:ind w:left="1740" w:hanging="420"/>
      </w:pPr>
      <w:rPr>
        <w:rFonts w:hint="default" w:ascii="Wingdings" w:hAnsi="Wingdings"/>
      </w:rPr>
    </w:lvl>
    <w:lvl w:ilvl="4" w:tentative="0">
      <w:start w:val="1"/>
      <w:numFmt w:val="bullet"/>
      <w:lvlText w:val=""/>
      <w:lvlJc w:val="left"/>
      <w:pPr>
        <w:tabs>
          <w:tab w:val="left" w:pos="2160"/>
        </w:tabs>
        <w:ind w:left="2160" w:hanging="420"/>
      </w:pPr>
      <w:rPr>
        <w:rFonts w:hint="default" w:ascii="Wingdings" w:hAnsi="Wingdings"/>
      </w:rPr>
    </w:lvl>
    <w:lvl w:ilvl="5" w:tentative="0">
      <w:start w:val="1"/>
      <w:numFmt w:val="bullet"/>
      <w:lvlText w:val=""/>
      <w:lvlJc w:val="left"/>
      <w:pPr>
        <w:tabs>
          <w:tab w:val="left" w:pos="2580"/>
        </w:tabs>
        <w:ind w:left="2580" w:hanging="420"/>
      </w:pPr>
      <w:rPr>
        <w:rFonts w:hint="default" w:ascii="Wingdings" w:hAnsi="Wingdings"/>
      </w:rPr>
    </w:lvl>
    <w:lvl w:ilvl="6" w:tentative="0">
      <w:start w:val="1"/>
      <w:numFmt w:val="bullet"/>
      <w:lvlText w:val=""/>
      <w:lvlJc w:val="left"/>
      <w:pPr>
        <w:tabs>
          <w:tab w:val="left" w:pos="3000"/>
        </w:tabs>
        <w:ind w:left="3000" w:hanging="420"/>
      </w:pPr>
      <w:rPr>
        <w:rFonts w:hint="default" w:ascii="Wingdings" w:hAnsi="Wingdings"/>
      </w:rPr>
    </w:lvl>
    <w:lvl w:ilvl="7" w:tentative="0">
      <w:start w:val="1"/>
      <w:numFmt w:val="bullet"/>
      <w:lvlText w:val=""/>
      <w:lvlJc w:val="left"/>
      <w:pPr>
        <w:tabs>
          <w:tab w:val="left" w:pos="3420"/>
        </w:tabs>
        <w:ind w:left="3420" w:hanging="420"/>
      </w:pPr>
      <w:rPr>
        <w:rFonts w:hint="default" w:ascii="Wingdings" w:hAnsi="Wingdings"/>
      </w:rPr>
    </w:lvl>
    <w:lvl w:ilvl="8" w:tentative="0">
      <w:start w:val="1"/>
      <w:numFmt w:val="bullet"/>
      <w:lvlText w:val=""/>
      <w:lvlJc w:val="left"/>
      <w:pPr>
        <w:tabs>
          <w:tab w:val="left" w:pos="3840"/>
        </w:tabs>
        <w:ind w:left="3840" w:hanging="420"/>
      </w:pPr>
      <w:rPr>
        <w:rFonts w:hint="default" w:ascii="Wingdings" w:hAnsi="Wingdings"/>
      </w:rPr>
    </w:lvl>
  </w:abstractNum>
  <w:abstractNum w:abstractNumId="88">
    <w:nsid w:val="782C7DDA"/>
    <w:multiLevelType w:val="multilevel"/>
    <w:tmpl w:val="782C7DDA"/>
    <w:lvl w:ilvl="0" w:tentative="0">
      <w:start w:val="1"/>
      <w:numFmt w:val="bullet"/>
      <w:lvlText w:val=""/>
      <w:lvlJc w:val="left"/>
      <w:pPr>
        <w:tabs>
          <w:tab w:val="left" w:pos="420"/>
        </w:tabs>
        <w:ind w:left="420" w:hanging="420"/>
      </w:pPr>
      <w:rPr>
        <w:rFonts w:hint="default" w:ascii="Symbol (PCL6)" w:hAnsi="Symbol (PCL6)" w:eastAsia="宋体"/>
        <w:b w:val="0"/>
        <w:i w:val="0"/>
        <w:sz w:val="21"/>
      </w:rPr>
    </w:lvl>
    <w:lvl w:ilvl="1" w:tentative="0">
      <w:start w:val="1"/>
      <w:numFmt w:val="bullet"/>
      <w:lvlText w:val=""/>
      <w:lvlJc w:val="left"/>
      <w:pPr>
        <w:tabs>
          <w:tab w:val="left" w:pos="480"/>
        </w:tabs>
        <w:ind w:left="480" w:hanging="420"/>
      </w:pPr>
      <w:rPr>
        <w:rFonts w:hint="default" w:ascii="Wingdings" w:hAnsi="Wingdings"/>
      </w:rPr>
    </w:lvl>
    <w:lvl w:ilvl="2" w:tentative="0">
      <w:start w:val="1"/>
      <w:numFmt w:val="bullet"/>
      <w:lvlText w:val=""/>
      <w:lvlJc w:val="left"/>
      <w:pPr>
        <w:tabs>
          <w:tab w:val="left" w:pos="900"/>
        </w:tabs>
        <w:ind w:left="900" w:hanging="420"/>
      </w:pPr>
      <w:rPr>
        <w:rFonts w:hint="default" w:ascii="Wingdings" w:hAnsi="Wingdings"/>
      </w:rPr>
    </w:lvl>
    <w:lvl w:ilvl="3" w:tentative="0">
      <w:start w:val="1"/>
      <w:numFmt w:val="bullet"/>
      <w:lvlText w:val="—"/>
      <w:lvlJc w:val="left"/>
      <w:pPr>
        <w:tabs>
          <w:tab w:val="left" w:pos="1320"/>
        </w:tabs>
        <w:ind w:left="1320" w:hanging="420"/>
      </w:pPr>
      <w:rPr>
        <w:rFonts w:hint="default" w:ascii="Kino MT" w:hAnsi="Kino MT"/>
      </w:rPr>
    </w:lvl>
    <w:lvl w:ilvl="4" w:tentative="0">
      <w:start w:val="1"/>
      <w:numFmt w:val="bullet"/>
      <w:lvlText w:val=""/>
      <w:lvlJc w:val="left"/>
      <w:pPr>
        <w:tabs>
          <w:tab w:val="left" w:pos="1740"/>
        </w:tabs>
        <w:ind w:left="1740" w:hanging="420"/>
      </w:pPr>
      <w:rPr>
        <w:rFonts w:hint="default" w:ascii="Wingdings" w:hAnsi="Wingdings"/>
      </w:rPr>
    </w:lvl>
    <w:lvl w:ilvl="5" w:tentative="0">
      <w:start w:val="1"/>
      <w:numFmt w:val="bullet"/>
      <w:lvlText w:val=""/>
      <w:lvlJc w:val="left"/>
      <w:pPr>
        <w:tabs>
          <w:tab w:val="left" w:pos="2160"/>
        </w:tabs>
        <w:ind w:left="2160" w:hanging="420"/>
      </w:pPr>
      <w:rPr>
        <w:rFonts w:hint="default" w:ascii="Wingdings" w:hAnsi="Wingdings"/>
      </w:rPr>
    </w:lvl>
    <w:lvl w:ilvl="6" w:tentative="0">
      <w:start w:val="1"/>
      <w:numFmt w:val="bullet"/>
      <w:lvlText w:val=""/>
      <w:lvlJc w:val="left"/>
      <w:pPr>
        <w:tabs>
          <w:tab w:val="left" w:pos="2580"/>
        </w:tabs>
        <w:ind w:left="2580" w:hanging="420"/>
      </w:pPr>
      <w:rPr>
        <w:rFonts w:hint="default" w:ascii="Wingdings" w:hAnsi="Wingdings"/>
      </w:rPr>
    </w:lvl>
    <w:lvl w:ilvl="7" w:tentative="0">
      <w:start w:val="1"/>
      <w:numFmt w:val="bullet"/>
      <w:lvlText w:val=""/>
      <w:lvlJc w:val="left"/>
      <w:pPr>
        <w:tabs>
          <w:tab w:val="left" w:pos="3000"/>
        </w:tabs>
        <w:ind w:left="3000" w:hanging="420"/>
      </w:pPr>
      <w:rPr>
        <w:rFonts w:hint="default" w:ascii="Wingdings" w:hAnsi="Wingdings"/>
      </w:rPr>
    </w:lvl>
    <w:lvl w:ilvl="8" w:tentative="0">
      <w:start w:val="1"/>
      <w:numFmt w:val="bullet"/>
      <w:lvlText w:val=""/>
      <w:lvlJc w:val="left"/>
      <w:pPr>
        <w:tabs>
          <w:tab w:val="left" w:pos="3420"/>
        </w:tabs>
        <w:ind w:left="3420" w:hanging="420"/>
      </w:pPr>
      <w:rPr>
        <w:rFonts w:hint="default" w:ascii="Wingdings" w:hAnsi="Wingdings"/>
      </w:rPr>
    </w:lvl>
  </w:abstractNum>
  <w:abstractNum w:abstractNumId="89">
    <w:nsid w:val="79B02E57"/>
    <w:multiLevelType w:val="multilevel"/>
    <w:tmpl w:val="79B02E57"/>
    <w:lvl w:ilvl="0" w:tentative="0">
      <w:start w:val="1"/>
      <w:numFmt w:val="lowerLetter"/>
      <w:lvlText w:val="%1)"/>
      <w:lvlJc w:val="left"/>
      <w:pPr>
        <w:tabs>
          <w:tab w:val="left" w:pos="1320"/>
        </w:tabs>
        <w:ind w:left="13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0">
    <w:nsid w:val="79F16827"/>
    <w:multiLevelType w:val="multilevel"/>
    <w:tmpl w:val="79F16827"/>
    <w:lvl w:ilvl="0" w:tentative="0">
      <w:start w:val="1"/>
      <w:numFmt w:val="bullet"/>
      <w:lvlText w:val=""/>
      <w:lvlJc w:val="left"/>
      <w:pPr>
        <w:tabs>
          <w:tab w:val="left" w:pos="420"/>
        </w:tabs>
        <w:ind w:left="420" w:hanging="420"/>
      </w:pPr>
      <w:rPr>
        <w:rFonts w:hint="default" w:ascii="Symbol (PCL6)" w:hAnsi="Symbol (PCL6)" w:eastAsia="宋体"/>
        <w:b w:val="0"/>
        <w:i w:val="0"/>
        <w:sz w:val="21"/>
      </w:rPr>
    </w:lvl>
    <w:lvl w:ilvl="1" w:tentative="0">
      <w:start w:val="1"/>
      <w:numFmt w:val="bullet"/>
      <w:lvlText w:val=""/>
      <w:lvlJc w:val="left"/>
      <w:pPr>
        <w:tabs>
          <w:tab w:val="left" w:pos="480"/>
        </w:tabs>
        <w:ind w:left="480" w:hanging="420"/>
      </w:pPr>
      <w:rPr>
        <w:rFonts w:hint="default" w:ascii="Wingdings" w:hAnsi="Wingdings"/>
      </w:rPr>
    </w:lvl>
    <w:lvl w:ilvl="2" w:tentative="0">
      <w:start w:val="1"/>
      <w:numFmt w:val="bullet"/>
      <w:lvlText w:val=""/>
      <w:lvlJc w:val="left"/>
      <w:pPr>
        <w:tabs>
          <w:tab w:val="left" w:pos="900"/>
        </w:tabs>
        <w:ind w:left="900" w:hanging="420"/>
      </w:pPr>
      <w:rPr>
        <w:rFonts w:hint="default" w:ascii="Wingdings" w:hAnsi="Wingdings"/>
      </w:rPr>
    </w:lvl>
    <w:lvl w:ilvl="3" w:tentative="0">
      <w:start w:val="1"/>
      <w:numFmt w:val="bullet"/>
      <w:lvlText w:val="―"/>
      <w:lvlJc w:val="left"/>
      <w:pPr>
        <w:tabs>
          <w:tab w:val="left" w:pos="1320"/>
        </w:tabs>
        <w:ind w:left="1320" w:hanging="420"/>
      </w:pPr>
      <w:rPr>
        <w:rFonts w:hint="default" w:ascii="Palatino Linotype" w:hAnsi="Palatino Linotype"/>
        <w:b w:val="0"/>
        <w:i w:val="0"/>
        <w:sz w:val="21"/>
      </w:rPr>
    </w:lvl>
    <w:lvl w:ilvl="4" w:tentative="0">
      <w:start w:val="1"/>
      <w:numFmt w:val="bullet"/>
      <w:lvlText w:val=""/>
      <w:lvlJc w:val="left"/>
      <w:pPr>
        <w:tabs>
          <w:tab w:val="left" w:pos="1740"/>
        </w:tabs>
        <w:ind w:left="1740" w:hanging="420"/>
      </w:pPr>
      <w:rPr>
        <w:rFonts w:hint="default" w:ascii="Wingdings" w:hAnsi="Wingdings"/>
      </w:rPr>
    </w:lvl>
    <w:lvl w:ilvl="5" w:tentative="0">
      <w:start w:val="1"/>
      <w:numFmt w:val="bullet"/>
      <w:lvlText w:val=""/>
      <w:lvlJc w:val="left"/>
      <w:pPr>
        <w:tabs>
          <w:tab w:val="left" w:pos="2160"/>
        </w:tabs>
        <w:ind w:left="2160" w:hanging="420"/>
      </w:pPr>
      <w:rPr>
        <w:rFonts w:hint="default" w:ascii="Wingdings" w:hAnsi="Wingdings"/>
      </w:rPr>
    </w:lvl>
    <w:lvl w:ilvl="6" w:tentative="0">
      <w:start w:val="1"/>
      <w:numFmt w:val="bullet"/>
      <w:lvlText w:val=""/>
      <w:lvlJc w:val="left"/>
      <w:pPr>
        <w:tabs>
          <w:tab w:val="left" w:pos="2580"/>
        </w:tabs>
        <w:ind w:left="2580" w:hanging="420"/>
      </w:pPr>
      <w:rPr>
        <w:rFonts w:hint="default" w:ascii="Wingdings" w:hAnsi="Wingdings"/>
      </w:rPr>
    </w:lvl>
    <w:lvl w:ilvl="7" w:tentative="0">
      <w:start w:val="1"/>
      <w:numFmt w:val="bullet"/>
      <w:lvlText w:val=""/>
      <w:lvlJc w:val="left"/>
      <w:pPr>
        <w:tabs>
          <w:tab w:val="left" w:pos="3000"/>
        </w:tabs>
        <w:ind w:left="3000" w:hanging="420"/>
      </w:pPr>
      <w:rPr>
        <w:rFonts w:hint="default" w:ascii="Wingdings" w:hAnsi="Wingdings"/>
      </w:rPr>
    </w:lvl>
    <w:lvl w:ilvl="8" w:tentative="0">
      <w:start w:val="1"/>
      <w:numFmt w:val="bullet"/>
      <w:lvlText w:val=""/>
      <w:lvlJc w:val="left"/>
      <w:pPr>
        <w:tabs>
          <w:tab w:val="left" w:pos="3420"/>
        </w:tabs>
        <w:ind w:left="3420" w:hanging="420"/>
      </w:pPr>
      <w:rPr>
        <w:rFonts w:hint="default" w:ascii="Wingdings" w:hAnsi="Wingdings"/>
      </w:rPr>
    </w:lvl>
  </w:abstractNum>
  <w:abstractNum w:abstractNumId="91">
    <w:nsid w:val="7B2B7246"/>
    <w:multiLevelType w:val="multilevel"/>
    <w:tmpl w:val="7B2B7246"/>
    <w:lvl w:ilvl="0" w:tentative="0">
      <w:start w:val="1"/>
      <w:numFmt w:val="decimal"/>
      <w:lvlText w:val="%1)"/>
      <w:lvlJc w:val="left"/>
      <w:pPr>
        <w:tabs>
          <w:tab w:val="left" w:pos="620"/>
        </w:tabs>
        <w:ind w:left="620" w:hanging="420"/>
      </w:pPr>
      <w:rPr>
        <w:rFonts w:hint="default" w:ascii="Times New Roman" w:hAnsi="Times New Roman" w:cs="Times New Roman"/>
      </w:rPr>
    </w:lvl>
    <w:lvl w:ilvl="1" w:tentative="0">
      <w:start w:val="1"/>
      <w:numFmt w:val="lowerLetter"/>
      <w:lvlText w:val="%2)"/>
      <w:lvlJc w:val="left"/>
      <w:pPr>
        <w:ind w:left="560" w:hanging="420"/>
      </w:pPr>
    </w:lvl>
    <w:lvl w:ilvl="2" w:tentative="0">
      <w:start w:val="1"/>
      <w:numFmt w:val="lowerRoman"/>
      <w:lvlText w:val="%3."/>
      <w:lvlJc w:val="right"/>
      <w:pPr>
        <w:ind w:left="980" w:hanging="420"/>
      </w:pPr>
    </w:lvl>
    <w:lvl w:ilvl="3" w:tentative="0">
      <w:start w:val="1"/>
      <w:numFmt w:val="decimal"/>
      <w:lvlText w:val="%4."/>
      <w:lvlJc w:val="left"/>
      <w:pPr>
        <w:ind w:left="1400" w:hanging="420"/>
      </w:pPr>
    </w:lvl>
    <w:lvl w:ilvl="4" w:tentative="0">
      <w:start w:val="1"/>
      <w:numFmt w:val="lowerLetter"/>
      <w:lvlText w:val="%5)"/>
      <w:lvlJc w:val="left"/>
      <w:pPr>
        <w:ind w:left="1820" w:hanging="420"/>
      </w:pPr>
    </w:lvl>
    <w:lvl w:ilvl="5" w:tentative="0">
      <w:start w:val="1"/>
      <w:numFmt w:val="lowerRoman"/>
      <w:lvlText w:val="%6."/>
      <w:lvlJc w:val="right"/>
      <w:pPr>
        <w:ind w:left="2240" w:hanging="420"/>
      </w:pPr>
    </w:lvl>
    <w:lvl w:ilvl="6" w:tentative="0">
      <w:start w:val="1"/>
      <w:numFmt w:val="decimal"/>
      <w:lvlText w:val="%7."/>
      <w:lvlJc w:val="left"/>
      <w:pPr>
        <w:ind w:left="2660" w:hanging="420"/>
      </w:pPr>
    </w:lvl>
    <w:lvl w:ilvl="7" w:tentative="0">
      <w:start w:val="1"/>
      <w:numFmt w:val="lowerLetter"/>
      <w:lvlText w:val="%8)"/>
      <w:lvlJc w:val="left"/>
      <w:pPr>
        <w:ind w:left="3080" w:hanging="420"/>
      </w:pPr>
    </w:lvl>
    <w:lvl w:ilvl="8" w:tentative="0">
      <w:start w:val="1"/>
      <w:numFmt w:val="lowerRoman"/>
      <w:lvlText w:val="%9."/>
      <w:lvlJc w:val="right"/>
      <w:pPr>
        <w:ind w:left="3500" w:hanging="420"/>
      </w:pPr>
    </w:lvl>
  </w:abstractNum>
  <w:abstractNum w:abstractNumId="92">
    <w:nsid w:val="7B327DF0"/>
    <w:multiLevelType w:val="multilevel"/>
    <w:tmpl w:val="7B327DF0"/>
    <w:lvl w:ilvl="0" w:tentative="0">
      <w:start w:val="1"/>
      <w:numFmt w:val="decimal"/>
      <w:lvlText w:val="%1"/>
      <w:lvlJc w:val="left"/>
      <w:pPr>
        <w:tabs>
          <w:tab w:val="left" w:pos="432"/>
        </w:tabs>
        <w:ind w:left="432" w:hanging="432"/>
      </w:pPr>
      <w:rPr>
        <w:rFonts w:hint="default"/>
        <w:b w:val="0"/>
        <w:bCs w:val="0"/>
        <w:sz w:val="24"/>
        <w:szCs w:val="24"/>
      </w:rPr>
    </w:lvl>
    <w:lvl w:ilvl="1" w:tentative="0">
      <w:start w:val="1"/>
      <w:numFmt w:val="decimal"/>
      <w:lvlText w:val="%1.%2"/>
      <w:lvlJc w:val="left"/>
      <w:pPr>
        <w:tabs>
          <w:tab w:val="left" w:pos="576"/>
        </w:tabs>
        <w:ind w:left="576" w:hanging="576"/>
      </w:pPr>
      <w:rPr>
        <w:rFonts w:hint="eastAsia" w:ascii="黑体" w:hAnsi="Times New Roman" w:eastAsia="黑体" w:cs="Times New Roman"/>
        <w:b w:val="0"/>
        <w:sz w:val="24"/>
        <w:szCs w:val="24"/>
      </w:rPr>
    </w:lvl>
    <w:lvl w:ilvl="2" w:tentative="0">
      <w:start w:val="1"/>
      <w:numFmt w:val="decimal"/>
      <w:lvlText w:val="%1.%2.%3"/>
      <w:lvlJc w:val="left"/>
      <w:pPr>
        <w:tabs>
          <w:tab w:val="left" w:pos="1260"/>
        </w:tabs>
        <w:ind w:left="1260" w:hanging="1260"/>
      </w:pPr>
      <w:rPr>
        <w:rFonts w:hint="eastAsia" w:ascii="黑体" w:hAnsi="Times New Roman" w:eastAsia="黑体" w:cs="Times New Roman"/>
        <w:b w:val="0"/>
        <w:sz w:val="21"/>
        <w:szCs w:val="21"/>
      </w:rPr>
    </w:lvl>
    <w:lvl w:ilvl="3" w:tentative="0">
      <w:start w:val="1"/>
      <w:numFmt w:val="decimal"/>
      <w:lvlText w:val="%1.%2.%3.%4"/>
      <w:lvlJc w:val="left"/>
      <w:pPr>
        <w:tabs>
          <w:tab w:val="left" w:pos="1999"/>
        </w:tabs>
        <w:ind w:left="1135" w:firstLine="0"/>
      </w:pPr>
      <w:rPr>
        <w:rFonts w:hint="eastAsia" w:eastAsia="宋体" w:asciiTheme="minorEastAsia" w:hAnsiTheme="minorEastAsia"/>
        <w:b w:val="0"/>
        <w:sz w:val="21"/>
        <w:szCs w:val="21"/>
      </w:rPr>
    </w:lvl>
    <w:lvl w:ilvl="4" w:tentative="0">
      <w:start w:val="1"/>
      <w:numFmt w:val="decimal"/>
      <w:lvlText w:val="%1.%2.%3.%4.%5"/>
      <w:lvlJc w:val="left"/>
      <w:pPr>
        <w:tabs>
          <w:tab w:val="left" w:pos="1008"/>
        </w:tabs>
        <w:ind w:left="1008" w:hanging="1008"/>
      </w:pPr>
      <w:rPr>
        <w:rFonts w:hint="default" w:eastAsia="宋体" w:asciiTheme="minorEastAsia" w:hAnsiTheme="minorEastAsia"/>
        <w:b w:val="0"/>
        <w:sz w:val="21"/>
        <w:szCs w:val="21"/>
      </w:rPr>
    </w:lvl>
    <w:lvl w:ilvl="5" w:tentative="0">
      <w:start w:val="1"/>
      <w:numFmt w:val="decimal"/>
      <w:lvlText w:val="%1.%2.%3.%4.%5.%6"/>
      <w:lvlJc w:val="left"/>
      <w:pPr>
        <w:tabs>
          <w:tab w:val="left" w:pos="1152"/>
        </w:tabs>
        <w:ind w:left="1152" w:hanging="1152"/>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4"/>
        </w:tabs>
        <w:ind w:left="1584" w:hanging="1584"/>
      </w:pPr>
      <w:rPr>
        <w:rFonts w:hint="default"/>
      </w:rPr>
    </w:lvl>
  </w:abstractNum>
  <w:abstractNum w:abstractNumId="93">
    <w:nsid w:val="7B6068F6"/>
    <w:multiLevelType w:val="multilevel"/>
    <w:tmpl w:val="7B6068F6"/>
    <w:lvl w:ilvl="0" w:tentative="0">
      <w:start w:val="1"/>
      <w:numFmt w:val="decimal"/>
      <w:lvlText w:val="%1)"/>
      <w:lvlJc w:val="left"/>
      <w:pPr>
        <w:tabs>
          <w:tab w:val="left" w:pos="840"/>
        </w:tabs>
        <w:ind w:left="840" w:hanging="420"/>
      </w:pPr>
      <w:rPr>
        <w:rFonts w:hint="default"/>
        <w:b w:val="0"/>
        <w:i w:val="0"/>
        <w:sz w:val="21"/>
      </w:rPr>
    </w:lvl>
    <w:lvl w:ilvl="1" w:tentative="0">
      <w:start w:val="1"/>
      <w:numFmt w:val="bullet"/>
      <w:lvlText w:val=""/>
      <w:lvlJc w:val="left"/>
      <w:pPr>
        <w:tabs>
          <w:tab w:val="left" w:pos="900"/>
        </w:tabs>
        <w:ind w:left="900" w:hanging="420"/>
      </w:pPr>
      <w:rPr>
        <w:rFonts w:hint="default" w:ascii="Wingdings" w:hAnsi="Wingdings"/>
      </w:rPr>
    </w:lvl>
    <w:lvl w:ilvl="2" w:tentative="0">
      <w:start w:val="1"/>
      <w:numFmt w:val="bullet"/>
      <w:lvlText w:val=""/>
      <w:lvlJc w:val="left"/>
      <w:pPr>
        <w:tabs>
          <w:tab w:val="left" w:pos="1320"/>
        </w:tabs>
        <w:ind w:left="1320" w:hanging="420"/>
      </w:pPr>
      <w:rPr>
        <w:rFonts w:hint="default" w:ascii="Wingdings" w:hAnsi="Wingdings"/>
      </w:rPr>
    </w:lvl>
    <w:lvl w:ilvl="3" w:tentative="0">
      <w:start w:val="1"/>
      <w:numFmt w:val="bullet"/>
      <w:lvlText w:val=""/>
      <w:lvlJc w:val="left"/>
      <w:pPr>
        <w:tabs>
          <w:tab w:val="left" w:pos="1740"/>
        </w:tabs>
        <w:ind w:left="1740" w:hanging="420"/>
      </w:pPr>
      <w:rPr>
        <w:rFonts w:hint="default" w:ascii="Wingdings" w:hAnsi="Wingdings"/>
      </w:rPr>
    </w:lvl>
    <w:lvl w:ilvl="4" w:tentative="0">
      <w:start w:val="1"/>
      <w:numFmt w:val="bullet"/>
      <w:lvlText w:val=""/>
      <w:lvlJc w:val="left"/>
      <w:pPr>
        <w:tabs>
          <w:tab w:val="left" w:pos="2160"/>
        </w:tabs>
        <w:ind w:left="2160" w:hanging="420"/>
      </w:pPr>
      <w:rPr>
        <w:rFonts w:hint="default" w:ascii="Wingdings" w:hAnsi="Wingdings"/>
      </w:rPr>
    </w:lvl>
    <w:lvl w:ilvl="5" w:tentative="0">
      <w:start w:val="1"/>
      <w:numFmt w:val="bullet"/>
      <w:lvlText w:val=""/>
      <w:lvlJc w:val="left"/>
      <w:pPr>
        <w:tabs>
          <w:tab w:val="left" w:pos="2580"/>
        </w:tabs>
        <w:ind w:left="2580" w:hanging="420"/>
      </w:pPr>
      <w:rPr>
        <w:rFonts w:hint="default" w:ascii="Wingdings" w:hAnsi="Wingdings"/>
      </w:rPr>
    </w:lvl>
    <w:lvl w:ilvl="6" w:tentative="0">
      <w:start w:val="1"/>
      <w:numFmt w:val="bullet"/>
      <w:lvlText w:val=""/>
      <w:lvlJc w:val="left"/>
      <w:pPr>
        <w:tabs>
          <w:tab w:val="left" w:pos="3000"/>
        </w:tabs>
        <w:ind w:left="3000" w:hanging="420"/>
      </w:pPr>
      <w:rPr>
        <w:rFonts w:hint="default" w:ascii="Wingdings" w:hAnsi="Wingdings"/>
      </w:rPr>
    </w:lvl>
    <w:lvl w:ilvl="7" w:tentative="0">
      <w:start w:val="1"/>
      <w:numFmt w:val="bullet"/>
      <w:lvlText w:val=""/>
      <w:lvlJc w:val="left"/>
      <w:pPr>
        <w:tabs>
          <w:tab w:val="left" w:pos="3420"/>
        </w:tabs>
        <w:ind w:left="3420" w:hanging="420"/>
      </w:pPr>
      <w:rPr>
        <w:rFonts w:hint="default" w:ascii="Wingdings" w:hAnsi="Wingdings"/>
      </w:rPr>
    </w:lvl>
    <w:lvl w:ilvl="8" w:tentative="0">
      <w:start w:val="1"/>
      <w:numFmt w:val="bullet"/>
      <w:lvlText w:val=""/>
      <w:lvlJc w:val="left"/>
      <w:pPr>
        <w:tabs>
          <w:tab w:val="left" w:pos="3840"/>
        </w:tabs>
        <w:ind w:left="3840" w:hanging="420"/>
      </w:pPr>
      <w:rPr>
        <w:rFonts w:hint="default" w:ascii="Wingdings" w:hAnsi="Wingdings"/>
      </w:rPr>
    </w:lvl>
  </w:abstractNum>
  <w:abstractNum w:abstractNumId="94">
    <w:nsid w:val="7C88515F"/>
    <w:multiLevelType w:val="singleLevel"/>
    <w:tmpl w:val="7C88515F"/>
    <w:lvl w:ilvl="0" w:tentative="0">
      <w:start w:val="0"/>
      <w:numFmt w:val="decimal"/>
      <w:lvlText w:val="*"/>
      <w:lvlJc w:val="left"/>
    </w:lvl>
  </w:abstractNum>
  <w:abstractNum w:abstractNumId="95">
    <w:nsid w:val="7D7D7975"/>
    <w:multiLevelType w:val="multilevel"/>
    <w:tmpl w:val="7D7D7975"/>
    <w:lvl w:ilvl="0" w:tentative="0">
      <w:start w:val="1"/>
      <w:numFmt w:val="lowerLetter"/>
      <w:lvlText w:val="%1)"/>
      <w:lvlJc w:val="left"/>
      <w:pPr>
        <w:tabs>
          <w:tab w:val="left" w:pos="987"/>
        </w:tabs>
        <w:ind w:left="987" w:hanging="420"/>
      </w:pPr>
      <w:rPr>
        <w:rFonts w:hint="eastAsia"/>
      </w:rPr>
    </w:lvl>
    <w:lvl w:ilvl="1" w:tentative="0">
      <w:start w:val="1"/>
      <w:numFmt w:val="lowerLetter"/>
      <w:lvlText w:val="%2)"/>
      <w:lvlJc w:val="left"/>
      <w:pPr>
        <w:tabs>
          <w:tab w:val="left" w:pos="1138"/>
        </w:tabs>
        <w:ind w:left="1138" w:hanging="420"/>
      </w:pPr>
    </w:lvl>
    <w:lvl w:ilvl="2" w:tentative="0">
      <w:start w:val="1"/>
      <w:numFmt w:val="lowerRoman"/>
      <w:lvlText w:val="%3."/>
      <w:lvlJc w:val="right"/>
      <w:pPr>
        <w:tabs>
          <w:tab w:val="left" w:pos="1558"/>
        </w:tabs>
        <w:ind w:left="1558" w:hanging="420"/>
      </w:pPr>
    </w:lvl>
    <w:lvl w:ilvl="3" w:tentative="0">
      <w:start w:val="1"/>
      <w:numFmt w:val="decimal"/>
      <w:lvlText w:val="%4."/>
      <w:lvlJc w:val="left"/>
      <w:pPr>
        <w:tabs>
          <w:tab w:val="left" w:pos="1978"/>
        </w:tabs>
        <w:ind w:left="1978" w:hanging="420"/>
      </w:pPr>
    </w:lvl>
    <w:lvl w:ilvl="4" w:tentative="0">
      <w:start w:val="1"/>
      <w:numFmt w:val="lowerLetter"/>
      <w:lvlText w:val="%5)"/>
      <w:lvlJc w:val="left"/>
      <w:pPr>
        <w:tabs>
          <w:tab w:val="left" w:pos="2398"/>
        </w:tabs>
        <w:ind w:left="2398" w:hanging="420"/>
      </w:pPr>
    </w:lvl>
    <w:lvl w:ilvl="5" w:tentative="0">
      <w:start w:val="1"/>
      <w:numFmt w:val="lowerRoman"/>
      <w:lvlText w:val="%6."/>
      <w:lvlJc w:val="right"/>
      <w:pPr>
        <w:tabs>
          <w:tab w:val="left" w:pos="2818"/>
        </w:tabs>
        <w:ind w:left="2818" w:hanging="420"/>
      </w:pPr>
    </w:lvl>
    <w:lvl w:ilvl="6" w:tentative="0">
      <w:start w:val="1"/>
      <w:numFmt w:val="decimal"/>
      <w:lvlText w:val="%7."/>
      <w:lvlJc w:val="left"/>
      <w:pPr>
        <w:tabs>
          <w:tab w:val="left" w:pos="3238"/>
        </w:tabs>
        <w:ind w:left="3238" w:hanging="420"/>
      </w:pPr>
    </w:lvl>
    <w:lvl w:ilvl="7" w:tentative="0">
      <w:start w:val="1"/>
      <w:numFmt w:val="lowerLetter"/>
      <w:lvlText w:val="%8)"/>
      <w:lvlJc w:val="left"/>
      <w:pPr>
        <w:tabs>
          <w:tab w:val="left" w:pos="3658"/>
        </w:tabs>
        <w:ind w:left="3658" w:hanging="420"/>
      </w:pPr>
    </w:lvl>
    <w:lvl w:ilvl="8" w:tentative="0">
      <w:start w:val="1"/>
      <w:numFmt w:val="lowerRoman"/>
      <w:lvlText w:val="%9."/>
      <w:lvlJc w:val="right"/>
      <w:pPr>
        <w:tabs>
          <w:tab w:val="left" w:pos="4078"/>
        </w:tabs>
        <w:ind w:left="4078" w:hanging="420"/>
      </w:pPr>
    </w:lvl>
  </w:abstractNum>
  <w:abstractNum w:abstractNumId="96">
    <w:nsid w:val="7F9143D3"/>
    <w:multiLevelType w:val="multilevel"/>
    <w:tmpl w:val="7F9143D3"/>
    <w:lvl w:ilvl="0" w:tentative="0">
      <w:start w:val="1"/>
      <w:numFmt w:val="decimal"/>
      <w:lvlText w:val="%1）"/>
      <w:lvlJc w:val="left"/>
      <w:pPr>
        <w:ind w:left="465" w:hanging="360"/>
      </w:pPr>
      <w:rPr>
        <w:rFonts w:hint="default"/>
      </w:rPr>
    </w:lvl>
    <w:lvl w:ilvl="1" w:tentative="0">
      <w:start w:val="1"/>
      <w:numFmt w:val="lowerLetter"/>
      <w:lvlText w:val="%2)"/>
      <w:lvlJc w:val="left"/>
      <w:pPr>
        <w:ind w:left="945" w:hanging="420"/>
      </w:pPr>
    </w:lvl>
    <w:lvl w:ilvl="2" w:tentative="0">
      <w:start w:val="1"/>
      <w:numFmt w:val="lowerRoman"/>
      <w:lvlText w:val="%3."/>
      <w:lvlJc w:val="right"/>
      <w:pPr>
        <w:ind w:left="1365" w:hanging="420"/>
      </w:pPr>
    </w:lvl>
    <w:lvl w:ilvl="3" w:tentative="0">
      <w:start w:val="1"/>
      <w:numFmt w:val="decimal"/>
      <w:lvlText w:val="%4."/>
      <w:lvlJc w:val="left"/>
      <w:pPr>
        <w:ind w:left="1785" w:hanging="420"/>
      </w:pPr>
    </w:lvl>
    <w:lvl w:ilvl="4" w:tentative="0">
      <w:start w:val="1"/>
      <w:numFmt w:val="lowerLetter"/>
      <w:lvlText w:val="%5)"/>
      <w:lvlJc w:val="left"/>
      <w:pPr>
        <w:ind w:left="2205" w:hanging="420"/>
      </w:pPr>
    </w:lvl>
    <w:lvl w:ilvl="5" w:tentative="0">
      <w:start w:val="1"/>
      <w:numFmt w:val="lowerRoman"/>
      <w:lvlText w:val="%6."/>
      <w:lvlJc w:val="right"/>
      <w:pPr>
        <w:ind w:left="2625" w:hanging="420"/>
      </w:pPr>
    </w:lvl>
    <w:lvl w:ilvl="6" w:tentative="0">
      <w:start w:val="1"/>
      <w:numFmt w:val="decimal"/>
      <w:lvlText w:val="%7."/>
      <w:lvlJc w:val="left"/>
      <w:pPr>
        <w:ind w:left="3045" w:hanging="420"/>
      </w:pPr>
    </w:lvl>
    <w:lvl w:ilvl="7" w:tentative="0">
      <w:start w:val="1"/>
      <w:numFmt w:val="lowerLetter"/>
      <w:lvlText w:val="%8)"/>
      <w:lvlJc w:val="left"/>
      <w:pPr>
        <w:ind w:left="3465" w:hanging="420"/>
      </w:pPr>
    </w:lvl>
    <w:lvl w:ilvl="8" w:tentative="0">
      <w:start w:val="1"/>
      <w:numFmt w:val="lowerRoman"/>
      <w:lvlText w:val="%9."/>
      <w:lvlJc w:val="right"/>
      <w:pPr>
        <w:ind w:left="3885" w:hanging="420"/>
      </w:pPr>
    </w:lvl>
  </w:abstractNum>
  <w:num w:numId="1">
    <w:abstractNumId w:val="0"/>
  </w:num>
  <w:num w:numId="2">
    <w:abstractNumId w:val="28"/>
  </w:num>
  <w:num w:numId="3">
    <w:abstractNumId w:val="6"/>
  </w:num>
  <w:num w:numId="4">
    <w:abstractNumId w:val="7"/>
  </w:num>
  <w:num w:numId="5">
    <w:abstractNumId w:val="10"/>
  </w:num>
  <w:num w:numId="6">
    <w:abstractNumId w:val="4"/>
  </w:num>
  <w:num w:numId="7">
    <w:abstractNumId w:val="5"/>
  </w:num>
  <w:num w:numId="8">
    <w:abstractNumId w:val="9"/>
  </w:num>
  <w:num w:numId="9">
    <w:abstractNumId w:val="8"/>
  </w:num>
  <w:num w:numId="10">
    <w:abstractNumId w:val="3"/>
  </w:num>
  <w:num w:numId="11">
    <w:abstractNumId w:val="32"/>
  </w:num>
  <w:num w:numId="12">
    <w:abstractNumId w:val="54"/>
  </w:num>
  <w:num w:numId="13">
    <w:abstractNumId w:val="66"/>
  </w:num>
  <w:num w:numId="14">
    <w:abstractNumId w:val="15"/>
  </w:num>
  <w:num w:numId="15">
    <w:abstractNumId w:val="67"/>
  </w:num>
  <w:num w:numId="16">
    <w:abstractNumId w:val="39"/>
  </w:num>
  <w:num w:numId="17">
    <w:abstractNumId w:val="64"/>
  </w:num>
  <w:num w:numId="18">
    <w:abstractNumId w:val="84"/>
  </w:num>
  <w:num w:numId="19">
    <w:abstractNumId w:val="31"/>
  </w:num>
  <w:num w:numId="20">
    <w:abstractNumId w:val="82"/>
  </w:num>
  <w:num w:numId="21">
    <w:abstractNumId w:val="72"/>
  </w:num>
  <w:num w:numId="22">
    <w:abstractNumId w:val="57"/>
  </w:num>
  <w:num w:numId="23">
    <w:abstractNumId w:val="77"/>
  </w:num>
  <w:num w:numId="24">
    <w:abstractNumId w:val="19"/>
  </w:num>
  <w:num w:numId="25">
    <w:abstractNumId w:val="73"/>
  </w:num>
  <w:num w:numId="26">
    <w:abstractNumId w:val="76"/>
  </w:num>
  <w:num w:numId="27">
    <w:abstractNumId w:val="46"/>
  </w:num>
  <w:num w:numId="28">
    <w:abstractNumId w:val="1"/>
  </w:num>
  <w:num w:numId="29">
    <w:abstractNumId w:val="34"/>
  </w:num>
  <w:num w:numId="30">
    <w:abstractNumId w:val="92"/>
  </w:num>
  <w:num w:numId="31">
    <w:abstractNumId w:val="14"/>
  </w:num>
  <w:num w:numId="32">
    <w:abstractNumId w:val="70"/>
  </w:num>
  <w:num w:numId="33">
    <w:abstractNumId w:val="60"/>
  </w:num>
  <w:num w:numId="34">
    <w:abstractNumId w:val="20"/>
  </w:num>
  <w:num w:numId="35">
    <w:abstractNumId w:val="95"/>
  </w:num>
  <w:num w:numId="36">
    <w:abstractNumId w:val="63"/>
  </w:num>
  <w:num w:numId="37">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61"/>
  </w:num>
  <w:num w:numId="39">
    <w:abstractNumId w:val="71"/>
  </w:num>
  <w:num w:numId="40">
    <w:abstractNumId w:val="13"/>
  </w:num>
  <w:num w:numId="41">
    <w:abstractNumId w:val="51"/>
  </w:num>
  <w:num w:numId="42">
    <w:abstractNumId w:val="21"/>
  </w:num>
  <w:num w:numId="43">
    <w:abstractNumId w:val="89"/>
  </w:num>
  <w:num w:numId="44">
    <w:abstractNumId w:val="69"/>
  </w:num>
  <w:num w:numId="45">
    <w:abstractNumId w:val="58"/>
  </w:num>
  <w:num w:numId="46">
    <w:abstractNumId w:val="53"/>
  </w:num>
  <w:num w:numId="47">
    <w:abstractNumId w:val="35"/>
  </w:num>
  <w:num w:numId="48">
    <w:abstractNumId w:val="68"/>
  </w:num>
  <w:num w:numId="49">
    <w:abstractNumId w:val="36"/>
  </w:num>
  <w:num w:numId="50">
    <w:abstractNumId w:val="12"/>
  </w:num>
  <w:num w:numId="51">
    <w:abstractNumId w:val="92"/>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50"/>
  </w:num>
  <w:num w:numId="53">
    <w:abstractNumId w:val="74"/>
  </w:num>
  <w:num w:numId="54">
    <w:abstractNumId w:val="40"/>
  </w:num>
  <w:num w:numId="55">
    <w:abstractNumId w:val="27"/>
  </w:num>
  <w:num w:numId="56">
    <w:abstractNumId w:val="65"/>
  </w:num>
  <w:num w:numId="57">
    <w:abstractNumId w:val="11"/>
  </w:num>
  <w:num w:numId="58">
    <w:abstractNumId w:val="22"/>
  </w:num>
  <w:num w:numId="59">
    <w:abstractNumId w:val="17"/>
  </w:num>
  <w:num w:numId="60">
    <w:abstractNumId w:val="91"/>
  </w:num>
  <w:num w:numId="61">
    <w:abstractNumId w:val="55"/>
  </w:num>
  <w:num w:numId="62">
    <w:abstractNumId w:val="96"/>
  </w:num>
  <w:num w:numId="63">
    <w:abstractNumId w:val="24"/>
  </w:num>
  <w:num w:numId="64">
    <w:abstractNumId w:val="78"/>
  </w:num>
  <w:num w:numId="65">
    <w:abstractNumId w:val="16"/>
  </w:num>
  <w:num w:numId="66">
    <w:abstractNumId w:val="41"/>
  </w:num>
  <w:num w:numId="67">
    <w:abstractNumId w:val="2"/>
    <w:lvlOverride w:ilvl="0">
      <w:lvl w:ilvl="0" w:tentative="1">
        <w:start w:val="1"/>
        <w:numFmt w:val="bullet"/>
        <w:lvlText w:val="—"/>
        <w:legacy w:legacy="1" w:legacySpace="0" w:legacyIndent="425"/>
        <w:lvlJc w:val="left"/>
        <w:pPr>
          <w:ind w:left="905" w:hanging="425"/>
        </w:pPr>
        <w:rPr>
          <w:rFonts w:hint="default" w:ascii="Kino MT" w:hAnsi="Kino MT"/>
        </w:rPr>
      </w:lvl>
    </w:lvlOverride>
  </w:num>
  <w:num w:numId="68">
    <w:abstractNumId w:val="48"/>
  </w:num>
  <w:num w:numId="69">
    <w:abstractNumId w:val="85"/>
  </w:num>
  <w:num w:numId="70">
    <w:abstractNumId w:val="18"/>
  </w:num>
  <w:num w:numId="71">
    <w:abstractNumId w:val="83"/>
  </w:num>
  <w:num w:numId="72">
    <w:abstractNumId w:val="30"/>
  </w:num>
  <w:num w:numId="73">
    <w:abstractNumId w:val="45"/>
  </w:num>
  <w:num w:numId="74">
    <w:abstractNumId w:val="56"/>
  </w:num>
  <w:num w:numId="75">
    <w:abstractNumId w:val="94"/>
  </w:num>
  <w:num w:numId="76">
    <w:abstractNumId w:val="43"/>
  </w:num>
  <w:num w:numId="77">
    <w:abstractNumId w:val="62"/>
  </w:num>
  <w:num w:numId="78">
    <w:abstractNumId w:val="33"/>
  </w:num>
  <w:num w:numId="79">
    <w:abstractNumId w:val="86"/>
  </w:num>
  <w:num w:numId="80">
    <w:abstractNumId w:val="37"/>
  </w:num>
  <w:num w:numId="81">
    <w:abstractNumId w:val="75"/>
  </w:num>
  <w:num w:numId="82">
    <w:abstractNumId w:val="81"/>
  </w:num>
  <w:num w:numId="83">
    <w:abstractNumId w:val="23"/>
  </w:num>
  <w:num w:numId="84">
    <w:abstractNumId w:val="59"/>
  </w:num>
  <w:num w:numId="85">
    <w:abstractNumId w:val="93"/>
  </w:num>
  <w:num w:numId="86">
    <w:abstractNumId w:val="29"/>
  </w:num>
  <w:num w:numId="87">
    <w:abstractNumId w:val="88"/>
  </w:num>
  <w:num w:numId="88">
    <w:abstractNumId w:val="87"/>
  </w:num>
  <w:num w:numId="89">
    <w:abstractNumId w:val="90"/>
  </w:num>
  <w:num w:numId="90">
    <w:abstractNumId w:val="52"/>
  </w:num>
  <w:num w:numId="91">
    <w:abstractNumId w:val="79"/>
  </w:num>
  <w:num w:numId="92">
    <w:abstractNumId w:val="38"/>
  </w:num>
  <w:num w:numId="93">
    <w:abstractNumId w:val="49"/>
  </w:num>
  <w:num w:numId="94">
    <w:abstractNumId w:val="80"/>
  </w:num>
  <w:num w:numId="95">
    <w:abstractNumId w:val="44"/>
  </w:num>
  <w:num w:numId="96">
    <w:abstractNumId w:val="42"/>
  </w:num>
  <w:num w:numId="97">
    <w:abstractNumId w:val="26"/>
  </w:num>
  <w:num w:numId="98">
    <w:abstractNumId w:val="47"/>
  </w:num>
  <w:num w:numId="99">
    <w:abstractNumId w:val="25"/>
  </w:num>
  <w:num w:numId="100">
    <w:abstractNumId w:val="92"/>
    <w:lvlOverride w:ilvl="0">
      <w:lvl w:ilvl="0" w:tentative="1">
        <w:start w:val="1"/>
        <w:numFmt w:val="decimal"/>
        <w:lvlText w:val="%1"/>
        <w:lvlJc w:val="left"/>
        <w:pPr>
          <w:tabs>
            <w:tab w:val="left" w:pos="432"/>
          </w:tabs>
          <w:ind w:left="432" w:hanging="432"/>
        </w:pPr>
        <w:rPr>
          <w:rFonts w:hint="default"/>
          <w:b w:val="0"/>
          <w:bCs w:val="0"/>
          <w:sz w:val="24"/>
          <w:szCs w:val="24"/>
        </w:rPr>
      </w:lvl>
    </w:lvlOverride>
    <w:lvlOverride w:ilvl="1">
      <w:lvl w:ilvl="1" w:tentative="1">
        <w:start w:val="1"/>
        <w:numFmt w:val="decimal"/>
        <w:lvlText w:val="%1.%2"/>
        <w:lvlJc w:val="left"/>
        <w:pPr>
          <w:tabs>
            <w:tab w:val="left" w:pos="576"/>
          </w:tabs>
          <w:ind w:left="576" w:hanging="576"/>
        </w:pPr>
        <w:rPr>
          <w:rFonts w:hint="eastAsia" w:ascii="黑体" w:hAnsi="Times New Roman" w:eastAsia="黑体" w:cs="Times New Roman"/>
          <w:b w:val="0"/>
          <w:sz w:val="24"/>
          <w:szCs w:val="24"/>
        </w:rPr>
      </w:lvl>
    </w:lvlOverride>
    <w:lvlOverride w:ilvl="2">
      <w:lvl w:ilvl="2" w:tentative="1">
        <w:start w:val="1"/>
        <w:numFmt w:val="decimal"/>
        <w:lvlText w:val="%1.%2.%3"/>
        <w:lvlJc w:val="left"/>
        <w:pPr>
          <w:tabs>
            <w:tab w:val="left" w:pos="1260"/>
          </w:tabs>
          <w:ind w:left="1260" w:hanging="720"/>
        </w:pPr>
        <w:rPr>
          <w:rFonts w:hint="eastAsia" w:ascii="黑体" w:hAnsi="Times New Roman" w:eastAsia="黑体" w:cs="Times New Roman"/>
          <w:b w:val="0"/>
          <w:sz w:val="21"/>
          <w:szCs w:val="21"/>
        </w:rPr>
      </w:lvl>
    </w:lvlOverride>
    <w:lvlOverride w:ilvl="3">
      <w:lvl w:ilvl="3" w:tentative="1">
        <w:start w:val="1"/>
        <w:numFmt w:val="decimal"/>
        <w:lvlText w:val="%1.%2.%3.%4"/>
        <w:lvlJc w:val="left"/>
        <w:pPr>
          <w:tabs>
            <w:tab w:val="left" w:pos="1404"/>
          </w:tabs>
          <w:ind w:left="1404" w:hanging="864"/>
        </w:pPr>
        <w:rPr>
          <w:rFonts w:hint="eastAsia" w:eastAsia="宋体" w:asciiTheme="minorEastAsia" w:hAnsiTheme="minorEastAsia"/>
          <w:b w:val="0"/>
          <w:sz w:val="21"/>
          <w:szCs w:val="21"/>
        </w:rPr>
      </w:lvl>
    </w:lvlOverride>
    <w:lvlOverride w:ilvl="4">
      <w:lvl w:ilvl="4" w:tentative="1">
        <w:start w:val="1"/>
        <w:numFmt w:val="decimal"/>
        <w:lvlText w:val="%1.%2.%3.%4.%5"/>
        <w:lvlJc w:val="left"/>
        <w:pPr>
          <w:tabs>
            <w:tab w:val="left" w:pos="1008"/>
          </w:tabs>
          <w:ind w:left="1008" w:hanging="1008"/>
        </w:pPr>
        <w:rPr>
          <w:rFonts w:hint="default" w:eastAsia="宋体" w:asciiTheme="minorEastAsia" w:hAnsiTheme="minorEastAsia"/>
          <w:b w:val="0"/>
          <w:sz w:val="21"/>
          <w:szCs w:val="21"/>
        </w:rPr>
      </w:lvl>
    </w:lvlOverride>
    <w:lvlOverride w:ilvl="5">
      <w:lvl w:ilvl="5" w:tentative="1">
        <w:start w:val="1"/>
        <w:numFmt w:val="decimal"/>
        <w:lvlText w:val="%1.%2.%3.%4.%5.%6"/>
        <w:lvlJc w:val="left"/>
        <w:pPr>
          <w:tabs>
            <w:tab w:val="left" w:pos="1152"/>
          </w:tabs>
          <w:ind w:left="1152" w:hanging="1152"/>
        </w:pPr>
        <w:rPr>
          <w:rFonts w:hint="default"/>
        </w:rPr>
      </w:lvl>
    </w:lvlOverride>
    <w:lvlOverride w:ilvl="6">
      <w:lvl w:ilvl="6" w:tentative="1">
        <w:start w:val="1"/>
        <w:numFmt w:val="decimal"/>
        <w:lvlText w:val="%1.%2.%3.%4.%5.%6.%7"/>
        <w:lvlJc w:val="left"/>
        <w:pPr>
          <w:tabs>
            <w:tab w:val="left" w:pos="1296"/>
          </w:tabs>
          <w:ind w:left="1296" w:hanging="1296"/>
        </w:pPr>
        <w:rPr>
          <w:rFonts w:hint="default"/>
        </w:rPr>
      </w:lvl>
    </w:lvlOverride>
    <w:lvlOverride w:ilvl="7">
      <w:lvl w:ilvl="7" w:tentative="1">
        <w:start w:val="1"/>
        <w:numFmt w:val="decimal"/>
        <w:lvlText w:val="%1.%2.%3.%4.%5.%6.%7.%8"/>
        <w:lvlJc w:val="left"/>
        <w:pPr>
          <w:tabs>
            <w:tab w:val="left" w:pos="1440"/>
          </w:tabs>
          <w:ind w:left="1440" w:hanging="1440"/>
        </w:pPr>
        <w:rPr>
          <w:rFonts w:hint="default"/>
        </w:rPr>
      </w:lvl>
    </w:lvlOverride>
    <w:lvlOverride w:ilvl="8">
      <w:lvl w:ilvl="8" w:tentative="1">
        <w:start w:val="1"/>
        <w:numFmt w:val="decimal"/>
        <w:lvlText w:val="%1.%2.%3.%4.%5.%6.%7.%8.%9"/>
        <w:lvlJc w:val="left"/>
        <w:pPr>
          <w:tabs>
            <w:tab w:val="left" w:pos="1584"/>
          </w:tabs>
          <w:ind w:left="1584" w:hanging="1584"/>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bordersDoNotSurroundHeader w:val="1"/>
  <w:bordersDoNotSurroundFooter w:val="1"/>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155"/>
    <w:rsid w:val="00000BB7"/>
    <w:rsid w:val="00000F38"/>
    <w:rsid w:val="00001426"/>
    <w:rsid w:val="00003E65"/>
    <w:rsid w:val="00005EC1"/>
    <w:rsid w:val="00012682"/>
    <w:rsid w:val="00013C7E"/>
    <w:rsid w:val="00014A64"/>
    <w:rsid w:val="000179F1"/>
    <w:rsid w:val="000204CC"/>
    <w:rsid w:val="00020EB7"/>
    <w:rsid w:val="0002339B"/>
    <w:rsid w:val="000236B4"/>
    <w:rsid w:val="00033601"/>
    <w:rsid w:val="00036FD3"/>
    <w:rsid w:val="0003735C"/>
    <w:rsid w:val="00037F9C"/>
    <w:rsid w:val="000407B7"/>
    <w:rsid w:val="000447D0"/>
    <w:rsid w:val="000455D8"/>
    <w:rsid w:val="0005147D"/>
    <w:rsid w:val="000520C6"/>
    <w:rsid w:val="00052438"/>
    <w:rsid w:val="0005682C"/>
    <w:rsid w:val="00056BF1"/>
    <w:rsid w:val="00057F69"/>
    <w:rsid w:val="00064762"/>
    <w:rsid w:val="00064947"/>
    <w:rsid w:val="00067241"/>
    <w:rsid w:val="00071381"/>
    <w:rsid w:val="000759F0"/>
    <w:rsid w:val="00077404"/>
    <w:rsid w:val="00077CA8"/>
    <w:rsid w:val="000811B5"/>
    <w:rsid w:val="00084A23"/>
    <w:rsid w:val="00086D15"/>
    <w:rsid w:val="00094163"/>
    <w:rsid w:val="00094371"/>
    <w:rsid w:val="00096CCC"/>
    <w:rsid w:val="0009791D"/>
    <w:rsid w:val="00097963"/>
    <w:rsid w:val="000A1980"/>
    <w:rsid w:val="000B47AE"/>
    <w:rsid w:val="000B58AB"/>
    <w:rsid w:val="000C3051"/>
    <w:rsid w:val="000C47D0"/>
    <w:rsid w:val="000C6057"/>
    <w:rsid w:val="000C635A"/>
    <w:rsid w:val="000D5CDC"/>
    <w:rsid w:val="000D7139"/>
    <w:rsid w:val="000E10DB"/>
    <w:rsid w:val="000E2203"/>
    <w:rsid w:val="000E24FD"/>
    <w:rsid w:val="000E468C"/>
    <w:rsid w:val="000E492A"/>
    <w:rsid w:val="000E5E85"/>
    <w:rsid w:val="000E6603"/>
    <w:rsid w:val="000E6D26"/>
    <w:rsid w:val="000F28F4"/>
    <w:rsid w:val="000F4984"/>
    <w:rsid w:val="000F52CF"/>
    <w:rsid w:val="000F5A93"/>
    <w:rsid w:val="000F5C3A"/>
    <w:rsid w:val="000F7075"/>
    <w:rsid w:val="001014AD"/>
    <w:rsid w:val="0010440F"/>
    <w:rsid w:val="00105DC5"/>
    <w:rsid w:val="001068D7"/>
    <w:rsid w:val="00106B69"/>
    <w:rsid w:val="00115EB5"/>
    <w:rsid w:val="00127D3A"/>
    <w:rsid w:val="001309FB"/>
    <w:rsid w:val="00134699"/>
    <w:rsid w:val="00144E49"/>
    <w:rsid w:val="00150C51"/>
    <w:rsid w:val="00153167"/>
    <w:rsid w:val="00160098"/>
    <w:rsid w:val="00160D4C"/>
    <w:rsid w:val="00164BA6"/>
    <w:rsid w:val="00165333"/>
    <w:rsid w:val="00166AE3"/>
    <w:rsid w:val="00172A27"/>
    <w:rsid w:val="00183EBC"/>
    <w:rsid w:val="00191A91"/>
    <w:rsid w:val="00193C43"/>
    <w:rsid w:val="00194548"/>
    <w:rsid w:val="001A210C"/>
    <w:rsid w:val="001B0C57"/>
    <w:rsid w:val="001B36CC"/>
    <w:rsid w:val="001B3AB7"/>
    <w:rsid w:val="001B41C7"/>
    <w:rsid w:val="001B56EB"/>
    <w:rsid w:val="001B6484"/>
    <w:rsid w:val="001B759C"/>
    <w:rsid w:val="001C20B3"/>
    <w:rsid w:val="001C23D0"/>
    <w:rsid w:val="001C474C"/>
    <w:rsid w:val="001D0ECE"/>
    <w:rsid w:val="001D6316"/>
    <w:rsid w:val="001D7B69"/>
    <w:rsid w:val="001E2387"/>
    <w:rsid w:val="001E24B2"/>
    <w:rsid w:val="001E56AC"/>
    <w:rsid w:val="001F1280"/>
    <w:rsid w:val="001F4122"/>
    <w:rsid w:val="00214D3F"/>
    <w:rsid w:val="00220EFD"/>
    <w:rsid w:val="00222947"/>
    <w:rsid w:val="00227C67"/>
    <w:rsid w:val="002301CA"/>
    <w:rsid w:val="00233574"/>
    <w:rsid w:val="00237BF0"/>
    <w:rsid w:val="002414D3"/>
    <w:rsid w:val="0024403F"/>
    <w:rsid w:val="00244D09"/>
    <w:rsid w:val="00246B83"/>
    <w:rsid w:val="00254DCB"/>
    <w:rsid w:val="00256BAC"/>
    <w:rsid w:val="00256DE6"/>
    <w:rsid w:val="0026098A"/>
    <w:rsid w:val="00263B1D"/>
    <w:rsid w:val="00264353"/>
    <w:rsid w:val="00265B05"/>
    <w:rsid w:val="002660AE"/>
    <w:rsid w:val="00273538"/>
    <w:rsid w:val="002760DC"/>
    <w:rsid w:val="00276664"/>
    <w:rsid w:val="002822B3"/>
    <w:rsid w:val="0028424E"/>
    <w:rsid w:val="00287B45"/>
    <w:rsid w:val="00291917"/>
    <w:rsid w:val="002930EC"/>
    <w:rsid w:val="002946FF"/>
    <w:rsid w:val="00294C35"/>
    <w:rsid w:val="0029527F"/>
    <w:rsid w:val="0029530A"/>
    <w:rsid w:val="002970A5"/>
    <w:rsid w:val="002A1347"/>
    <w:rsid w:val="002A2A2E"/>
    <w:rsid w:val="002A3C16"/>
    <w:rsid w:val="002A4B7B"/>
    <w:rsid w:val="002A70CC"/>
    <w:rsid w:val="002A747F"/>
    <w:rsid w:val="002A7740"/>
    <w:rsid w:val="002B1030"/>
    <w:rsid w:val="002B6D3B"/>
    <w:rsid w:val="002C2A24"/>
    <w:rsid w:val="002C5C14"/>
    <w:rsid w:val="002D144C"/>
    <w:rsid w:val="002D515B"/>
    <w:rsid w:val="002E191B"/>
    <w:rsid w:val="002E2BA6"/>
    <w:rsid w:val="002E3C00"/>
    <w:rsid w:val="002E4DAB"/>
    <w:rsid w:val="002F129E"/>
    <w:rsid w:val="002F19BC"/>
    <w:rsid w:val="002F32F5"/>
    <w:rsid w:val="002F387B"/>
    <w:rsid w:val="002F55A2"/>
    <w:rsid w:val="00302E41"/>
    <w:rsid w:val="0030356C"/>
    <w:rsid w:val="00307444"/>
    <w:rsid w:val="003106E6"/>
    <w:rsid w:val="00312FF9"/>
    <w:rsid w:val="00313A0E"/>
    <w:rsid w:val="003148CD"/>
    <w:rsid w:val="00321FBC"/>
    <w:rsid w:val="0032392F"/>
    <w:rsid w:val="003301A0"/>
    <w:rsid w:val="0033474E"/>
    <w:rsid w:val="00341E0D"/>
    <w:rsid w:val="00343B9B"/>
    <w:rsid w:val="00344CF3"/>
    <w:rsid w:val="003451DE"/>
    <w:rsid w:val="00347967"/>
    <w:rsid w:val="003536A2"/>
    <w:rsid w:val="00356A1D"/>
    <w:rsid w:val="00356D6C"/>
    <w:rsid w:val="003607D3"/>
    <w:rsid w:val="003622F2"/>
    <w:rsid w:val="00366DBE"/>
    <w:rsid w:val="00373D75"/>
    <w:rsid w:val="00383AE0"/>
    <w:rsid w:val="0039096E"/>
    <w:rsid w:val="00394C36"/>
    <w:rsid w:val="00397B56"/>
    <w:rsid w:val="00397F00"/>
    <w:rsid w:val="003A1D3F"/>
    <w:rsid w:val="003A3A88"/>
    <w:rsid w:val="003A6BD8"/>
    <w:rsid w:val="003B01AC"/>
    <w:rsid w:val="003B6922"/>
    <w:rsid w:val="003B6FD7"/>
    <w:rsid w:val="003C2D01"/>
    <w:rsid w:val="003C4155"/>
    <w:rsid w:val="003C78F0"/>
    <w:rsid w:val="003D0BB9"/>
    <w:rsid w:val="003D185D"/>
    <w:rsid w:val="003D209A"/>
    <w:rsid w:val="003D2D7D"/>
    <w:rsid w:val="003D53C9"/>
    <w:rsid w:val="003D667D"/>
    <w:rsid w:val="003D764D"/>
    <w:rsid w:val="003D793E"/>
    <w:rsid w:val="003E04B6"/>
    <w:rsid w:val="003E0A37"/>
    <w:rsid w:val="003F05F3"/>
    <w:rsid w:val="003F1AB4"/>
    <w:rsid w:val="003F20DB"/>
    <w:rsid w:val="003F23F7"/>
    <w:rsid w:val="003F3CD8"/>
    <w:rsid w:val="003F7A5D"/>
    <w:rsid w:val="004010FB"/>
    <w:rsid w:val="004012FA"/>
    <w:rsid w:val="00406CF4"/>
    <w:rsid w:val="004078D7"/>
    <w:rsid w:val="0041521F"/>
    <w:rsid w:val="004202C5"/>
    <w:rsid w:val="004207FA"/>
    <w:rsid w:val="004222C2"/>
    <w:rsid w:val="004320A0"/>
    <w:rsid w:val="004327E8"/>
    <w:rsid w:val="00434851"/>
    <w:rsid w:val="00435D99"/>
    <w:rsid w:val="004369EF"/>
    <w:rsid w:val="00436FC9"/>
    <w:rsid w:val="004400F0"/>
    <w:rsid w:val="00443D3F"/>
    <w:rsid w:val="00445486"/>
    <w:rsid w:val="004506BA"/>
    <w:rsid w:val="00450F81"/>
    <w:rsid w:val="00456B7C"/>
    <w:rsid w:val="00460C0B"/>
    <w:rsid w:val="00460C78"/>
    <w:rsid w:val="004612E6"/>
    <w:rsid w:val="0046259A"/>
    <w:rsid w:val="00464C05"/>
    <w:rsid w:val="004652C5"/>
    <w:rsid w:val="00473307"/>
    <w:rsid w:val="00483687"/>
    <w:rsid w:val="004859B7"/>
    <w:rsid w:val="00491DA8"/>
    <w:rsid w:val="004A3A83"/>
    <w:rsid w:val="004A76B5"/>
    <w:rsid w:val="004B1E96"/>
    <w:rsid w:val="004B21CF"/>
    <w:rsid w:val="004B2F35"/>
    <w:rsid w:val="004B4F34"/>
    <w:rsid w:val="004B5A14"/>
    <w:rsid w:val="004C411B"/>
    <w:rsid w:val="004C7BD8"/>
    <w:rsid w:val="004D41E6"/>
    <w:rsid w:val="004E3BB4"/>
    <w:rsid w:val="004E7BA1"/>
    <w:rsid w:val="004F05B3"/>
    <w:rsid w:val="004F50C9"/>
    <w:rsid w:val="00510A0C"/>
    <w:rsid w:val="00511595"/>
    <w:rsid w:val="0051410B"/>
    <w:rsid w:val="00514142"/>
    <w:rsid w:val="00517846"/>
    <w:rsid w:val="0051796F"/>
    <w:rsid w:val="005229D2"/>
    <w:rsid w:val="00523EE6"/>
    <w:rsid w:val="0052467F"/>
    <w:rsid w:val="00524933"/>
    <w:rsid w:val="0052675A"/>
    <w:rsid w:val="00530D85"/>
    <w:rsid w:val="005341C2"/>
    <w:rsid w:val="00537C50"/>
    <w:rsid w:val="00543735"/>
    <w:rsid w:val="00551B20"/>
    <w:rsid w:val="005532E6"/>
    <w:rsid w:val="00554A74"/>
    <w:rsid w:val="00555388"/>
    <w:rsid w:val="005561D9"/>
    <w:rsid w:val="0055659E"/>
    <w:rsid w:val="00563B77"/>
    <w:rsid w:val="00570A8F"/>
    <w:rsid w:val="0057246F"/>
    <w:rsid w:val="00576159"/>
    <w:rsid w:val="00577538"/>
    <w:rsid w:val="005813C7"/>
    <w:rsid w:val="00581E96"/>
    <w:rsid w:val="00586045"/>
    <w:rsid w:val="00587756"/>
    <w:rsid w:val="00596C38"/>
    <w:rsid w:val="005B2783"/>
    <w:rsid w:val="005C1630"/>
    <w:rsid w:val="005C3AF5"/>
    <w:rsid w:val="005C4EEC"/>
    <w:rsid w:val="005C540C"/>
    <w:rsid w:val="005C6F0F"/>
    <w:rsid w:val="005C7D2F"/>
    <w:rsid w:val="005C7E0A"/>
    <w:rsid w:val="005D0B1F"/>
    <w:rsid w:val="005D3FB6"/>
    <w:rsid w:val="005D4336"/>
    <w:rsid w:val="005D5629"/>
    <w:rsid w:val="005E4ECF"/>
    <w:rsid w:val="005F1455"/>
    <w:rsid w:val="0060061C"/>
    <w:rsid w:val="00603AF9"/>
    <w:rsid w:val="00604B5C"/>
    <w:rsid w:val="0061161E"/>
    <w:rsid w:val="00611C74"/>
    <w:rsid w:val="006120E1"/>
    <w:rsid w:val="00612341"/>
    <w:rsid w:val="0062137B"/>
    <w:rsid w:val="00624F05"/>
    <w:rsid w:val="0062704F"/>
    <w:rsid w:val="0063364B"/>
    <w:rsid w:val="00633C27"/>
    <w:rsid w:val="00635BA3"/>
    <w:rsid w:val="006364D6"/>
    <w:rsid w:val="00637E79"/>
    <w:rsid w:val="0064289C"/>
    <w:rsid w:val="006455A5"/>
    <w:rsid w:val="00646D77"/>
    <w:rsid w:val="00646DB9"/>
    <w:rsid w:val="006473E4"/>
    <w:rsid w:val="00651CB1"/>
    <w:rsid w:val="00652177"/>
    <w:rsid w:val="0065560D"/>
    <w:rsid w:val="0065562A"/>
    <w:rsid w:val="0065677E"/>
    <w:rsid w:val="00657A11"/>
    <w:rsid w:val="00663CC1"/>
    <w:rsid w:val="006664EE"/>
    <w:rsid w:val="00667C15"/>
    <w:rsid w:val="00667E25"/>
    <w:rsid w:val="00672C96"/>
    <w:rsid w:val="00675DD3"/>
    <w:rsid w:val="00680C9C"/>
    <w:rsid w:val="0068460B"/>
    <w:rsid w:val="006847F7"/>
    <w:rsid w:val="00687333"/>
    <w:rsid w:val="0068795E"/>
    <w:rsid w:val="0069063F"/>
    <w:rsid w:val="006940B5"/>
    <w:rsid w:val="00694F8B"/>
    <w:rsid w:val="006A21F4"/>
    <w:rsid w:val="006A55EC"/>
    <w:rsid w:val="006B18DF"/>
    <w:rsid w:val="006B21BA"/>
    <w:rsid w:val="006B55F0"/>
    <w:rsid w:val="006C32A1"/>
    <w:rsid w:val="006C3C6F"/>
    <w:rsid w:val="006C406F"/>
    <w:rsid w:val="006C46D2"/>
    <w:rsid w:val="006D16AE"/>
    <w:rsid w:val="006E04DD"/>
    <w:rsid w:val="006E1968"/>
    <w:rsid w:val="006E5975"/>
    <w:rsid w:val="006F0461"/>
    <w:rsid w:val="006F0F62"/>
    <w:rsid w:val="006F4853"/>
    <w:rsid w:val="006F4D74"/>
    <w:rsid w:val="006F6318"/>
    <w:rsid w:val="0070414B"/>
    <w:rsid w:val="00704BDF"/>
    <w:rsid w:val="007076E9"/>
    <w:rsid w:val="0070797B"/>
    <w:rsid w:val="00714AF1"/>
    <w:rsid w:val="007177D5"/>
    <w:rsid w:val="00720EBB"/>
    <w:rsid w:val="007235A0"/>
    <w:rsid w:val="00723CE8"/>
    <w:rsid w:val="0072512E"/>
    <w:rsid w:val="00730187"/>
    <w:rsid w:val="00730475"/>
    <w:rsid w:val="00733500"/>
    <w:rsid w:val="00733BA3"/>
    <w:rsid w:val="00736A03"/>
    <w:rsid w:val="00737DA6"/>
    <w:rsid w:val="007431FE"/>
    <w:rsid w:val="00743F4D"/>
    <w:rsid w:val="00745385"/>
    <w:rsid w:val="00752E1E"/>
    <w:rsid w:val="00761AF4"/>
    <w:rsid w:val="007631F0"/>
    <w:rsid w:val="00764013"/>
    <w:rsid w:val="00764566"/>
    <w:rsid w:val="00765378"/>
    <w:rsid w:val="0076559E"/>
    <w:rsid w:val="00766586"/>
    <w:rsid w:val="007733A7"/>
    <w:rsid w:val="00775DCA"/>
    <w:rsid w:val="00782B0E"/>
    <w:rsid w:val="007837C6"/>
    <w:rsid w:val="007A6C1D"/>
    <w:rsid w:val="007B2A06"/>
    <w:rsid w:val="007B2F6B"/>
    <w:rsid w:val="007B4953"/>
    <w:rsid w:val="007B7207"/>
    <w:rsid w:val="007B740F"/>
    <w:rsid w:val="007C42B0"/>
    <w:rsid w:val="007C705D"/>
    <w:rsid w:val="007D01F6"/>
    <w:rsid w:val="007D2118"/>
    <w:rsid w:val="007E3F16"/>
    <w:rsid w:val="007F39AE"/>
    <w:rsid w:val="007F5626"/>
    <w:rsid w:val="0081020B"/>
    <w:rsid w:val="00815C15"/>
    <w:rsid w:val="008209EE"/>
    <w:rsid w:val="008215E0"/>
    <w:rsid w:val="00824F26"/>
    <w:rsid w:val="00825A9C"/>
    <w:rsid w:val="008264F3"/>
    <w:rsid w:val="00830AE0"/>
    <w:rsid w:val="00841654"/>
    <w:rsid w:val="00845555"/>
    <w:rsid w:val="00847975"/>
    <w:rsid w:val="0086029E"/>
    <w:rsid w:val="00867AB4"/>
    <w:rsid w:val="00870A12"/>
    <w:rsid w:val="008729E8"/>
    <w:rsid w:val="00877FEA"/>
    <w:rsid w:val="0088026F"/>
    <w:rsid w:val="00884D9B"/>
    <w:rsid w:val="0089148D"/>
    <w:rsid w:val="00891939"/>
    <w:rsid w:val="008954A3"/>
    <w:rsid w:val="008971C7"/>
    <w:rsid w:val="008A7FEA"/>
    <w:rsid w:val="008B7924"/>
    <w:rsid w:val="008B7C99"/>
    <w:rsid w:val="008C4AD6"/>
    <w:rsid w:val="008C58CD"/>
    <w:rsid w:val="008D12D0"/>
    <w:rsid w:val="008D4FA5"/>
    <w:rsid w:val="008D5900"/>
    <w:rsid w:val="008D72A7"/>
    <w:rsid w:val="008E44D0"/>
    <w:rsid w:val="008E4B8A"/>
    <w:rsid w:val="008E53B8"/>
    <w:rsid w:val="008E5E7B"/>
    <w:rsid w:val="008E5EDD"/>
    <w:rsid w:val="008E63F7"/>
    <w:rsid w:val="008F1B8A"/>
    <w:rsid w:val="008F221B"/>
    <w:rsid w:val="008F29F1"/>
    <w:rsid w:val="008F2D29"/>
    <w:rsid w:val="008F7278"/>
    <w:rsid w:val="0090189B"/>
    <w:rsid w:val="00902D98"/>
    <w:rsid w:val="00903BA9"/>
    <w:rsid w:val="009062F9"/>
    <w:rsid w:val="00907990"/>
    <w:rsid w:val="0091014F"/>
    <w:rsid w:val="00910B56"/>
    <w:rsid w:val="00912647"/>
    <w:rsid w:val="009146F6"/>
    <w:rsid w:val="009155FB"/>
    <w:rsid w:val="0091583A"/>
    <w:rsid w:val="00916A97"/>
    <w:rsid w:val="009173C9"/>
    <w:rsid w:val="0092121A"/>
    <w:rsid w:val="00924133"/>
    <w:rsid w:val="0092624B"/>
    <w:rsid w:val="009302DC"/>
    <w:rsid w:val="009320B0"/>
    <w:rsid w:val="009324D2"/>
    <w:rsid w:val="009341B1"/>
    <w:rsid w:val="00935B5C"/>
    <w:rsid w:val="00936546"/>
    <w:rsid w:val="00937398"/>
    <w:rsid w:val="00960722"/>
    <w:rsid w:val="00963EF9"/>
    <w:rsid w:val="009641B6"/>
    <w:rsid w:val="00965AB3"/>
    <w:rsid w:val="009666FA"/>
    <w:rsid w:val="00975D17"/>
    <w:rsid w:val="009801D9"/>
    <w:rsid w:val="0098098E"/>
    <w:rsid w:val="00980D8D"/>
    <w:rsid w:val="009859D3"/>
    <w:rsid w:val="00990B5D"/>
    <w:rsid w:val="009920B3"/>
    <w:rsid w:val="009A110E"/>
    <w:rsid w:val="009A3398"/>
    <w:rsid w:val="009B01F8"/>
    <w:rsid w:val="009B5BA1"/>
    <w:rsid w:val="009C4799"/>
    <w:rsid w:val="009D1CF6"/>
    <w:rsid w:val="009E10E5"/>
    <w:rsid w:val="009E246A"/>
    <w:rsid w:val="009E2532"/>
    <w:rsid w:val="009E4C4B"/>
    <w:rsid w:val="009F00D4"/>
    <w:rsid w:val="009F0D27"/>
    <w:rsid w:val="009F53CC"/>
    <w:rsid w:val="00A00A33"/>
    <w:rsid w:val="00A048CF"/>
    <w:rsid w:val="00A134D9"/>
    <w:rsid w:val="00A174E9"/>
    <w:rsid w:val="00A17D77"/>
    <w:rsid w:val="00A37A9F"/>
    <w:rsid w:val="00A40F98"/>
    <w:rsid w:val="00A432B2"/>
    <w:rsid w:val="00A45157"/>
    <w:rsid w:val="00A5404F"/>
    <w:rsid w:val="00A552F0"/>
    <w:rsid w:val="00A636B2"/>
    <w:rsid w:val="00A637BC"/>
    <w:rsid w:val="00A72A63"/>
    <w:rsid w:val="00A75A4A"/>
    <w:rsid w:val="00A76325"/>
    <w:rsid w:val="00A77987"/>
    <w:rsid w:val="00A8713F"/>
    <w:rsid w:val="00A9323C"/>
    <w:rsid w:val="00A9415A"/>
    <w:rsid w:val="00A97BB7"/>
    <w:rsid w:val="00AA03BF"/>
    <w:rsid w:val="00AA0A64"/>
    <w:rsid w:val="00AA1240"/>
    <w:rsid w:val="00AA20CE"/>
    <w:rsid w:val="00AB2E50"/>
    <w:rsid w:val="00AB355B"/>
    <w:rsid w:val="00AB37D4"/>
    <w:rsid w:val="00AB60B3"/>
    <w:rsid w:val="00AB6615"/>
    <w:rsid w:val="00AB6B9F"/>
    <w:rsid w:val="00AC0141"/>
    <w:rsid w:val="00AC3C87"/>
    <w:rsid w:val="00AC4120"/>
    <w:rsid w:val="00AC475A"/>
    <w:rsid w:val="00AE00B2"/>
    <w:rsid w:val="00AE1642"/>
    <w:rsid w:val="00AE294D"/>
    <w:rsid w:val="00AE2E88"/>
    <w:rsid w:val="00AE4F74"/>
    <w:rsid w:val="00AE6819"/>
    <w:rsid w:val="00AF2CD1"/>
    <w:rsid w:val="00AF611D"/>
    <w:rsid w:val="00AF7501"/>
    <w:rsid w:val="00B020B3"/>
    <w:rsid w:val="00B03215"/>
    <w:rsid w:val="00B06D74"/>
    <w:rsid w:val="00B12208"/>
    <w:rsid w:val="00B12404"/>
    <w:rsid w:val="00B1249B"/>
    <w:rsid w:val="00B12E06"/>
    <w:rsid w:val="00B13BC3"/>
    <w:rsid w:val="00B15485"/>
    <w:rsid w:val="00B2098F"/>
    <w:rsid w:val="00B2296C"/>
    <w:rsid w:val="00B247F7"/>
    <w:rsid w:val="00B31967"/>
    <w:rsid w:val="00B326D1"/>
    <w:rsid w:val="00B32C47"/>
    <w:rsid w:val="00B32CBB"/>
    <w:rsid w:val="00B44109"/>
    <w:rsid w:val="00B45F4E"/>
    <w:rsid w:val="00B46866"/>
    <w:rsid w:val="00B51777"/>
    <w:rsid w:val="00B52FA3"/>
    <w:rsid w:val="00B54157"/>
    <w:rsid w:val="00B546F5"/>
    <w:rsid w:val="00B562C9"/>
    <w:rsid w:val="00B608AF"/>
    <w:rsid w:val="00B67181"/>
    <w:rsid w:val="00B7355C"/>
    <w:rsid w:val="00B75E70"/>
    <w:rsid w:val="00B84D4E"/>
    <w:rsid w:val="00B91B5B"/>
    <w:rsid w:val="00B937B9"/>
    <w:rsid w:val="00B968C1"/>
    <w:rsid w:val="00BA0770"/>
    <w:rsid w:val="00BA1696"/>
    <w:rsid w:val="00BA2C19"/>
    <w:rsid w:val="00BA587D"/>
    <w:rsid w:val="00BB141B"/>
    <w:rsid w:val="00BB16C8"/>
    <w:rsid w:val="00BB2AC2"/>
    <w:rsid w:val="00BB7C8C"/>
    <w:rsid w:val="00BC1431"/>
    <w:rsid w:val="00BC2C60"/>
    <w:rsid w:val="00BC6BFD"/>
    <w:rsid w:val="00BD0C37"/>
    <w:rsid w:val="00BD17C7"/>
    <w:rsid w:val="00BD251D"/>
    <w:rsid w:val="00BD6CC8"/>
    <w:rsid w:val="00BE435E"/>
    <w:rsid w:val="00BE6E97"/>
    <w:rsid w:val="00BF1B5C"/>
    <w:rsid w:val="00BF24BE"/>
    <w:rsid w:val="00BF373C"/>
    <w:rsid w:val="00BF3FC7"/>
    <w:rsid w:val="00BF5C8A"/>
    <w:rsid w:val="00BF761B"/>
    <w:rsid w:val="00C000A8"/>
    <w:rsid w:val="00C013AC"/>
    <w:rsid w:val="00C014F6"/>
    <w:rsid w:val="00C035A1"/>
    <w:rsid w:val="00C06909"/>
    <w:rsid w:val="00C10DA0"/>
    <w:rsid w:val="00C12A94"/>
    <w:rsid w:val="00C14A7A"/>
    <w:rsid w:val="00C14FC2"/>
    <w:rsid w:val="00C20686"/>
    <w:rsid w:val="00C20CFE"/>
    <w:rsid w:val="00C21716"/>
    <w:rsid w:val="00C2298B"/>
    <w:rsid w:val="00C235E1"/>
    <w:rsid w:val="00C24051"/>
    <w:rsid w:val="00C27E37"/>
    <w:rsid w:val="00C31D84"/>
    <w:rsid w:val="00C333FF"/>
    <w:rsid w:val="00C33C08"/>
    <w:rsid w:val="00C35D67"/>
    <w:rsid w:val="00C50E53"/>
    <w:rsid w:val="00C548A8"/>
    <w:rsid w:val="00C63249"/>
    <w:rsid w:val="00C64913"/>
    <w:rsid w:val="00C66007"/>
    <w:rsid w:val="00C66FB7"/>
    <w:rsid w:val="00C76D58"/>
    <w:rsid w:val="00C7770D"/>
    <w:rsid w:val="00C82B2C"/>
    <w:rsid w:val="00C82C3B"/>
    <w:rsid w:val="00C87AF1"/>
    <w:rsid w:val="00C87F4E"/>
    <w:rsid w:val="00C95564"/>
    <w:rsid w:val="00C95C44"/>
    <w:rsid w:val="00CA6F5C"/>
    <w:rsid w:val="00CB664C"/>
    <w:rsid w:val="00CB6F6D"/>
    <w:rsid w:val="00CB7BEF"/>
    <w:rsid w:val="00CC4933"/>
    <w:rsid w:val="00CC75E2"/>
    <w:rsid w:val="00CD19D1"/>
    <w:rsid w:val="00CE036C"/>
    <w:rsid w:val="00CE295D"/>
    <w:rsid w:val="00CE3E28"/>
    <w:rsid w:val="00CF1FA9"/>
    <w:rsid w:val="00CF2EF4"/>
    <w:rsid w:val="00CF30BA"/>
    <w:rsid w:val="00CF6316"/>
    <w:rsid w:val="00CF6403"/>
    <w:rsid w:val="00D04C0E"/>
    <w:rsid w:val="00D12C95"/>
    <w:rsid w:val="00D1415B"/>
    <w:rsid w:val="00D21E31"/>
    <w:rsid w:val="00D227D1"/>
    <w:rsid w:val="00D23180"/>
    <w:rsid w:val="00D23EC5"/>
    <w:rsid w:val="00D240B7"/>
    <w:rsid w:val="00D2729B"/>
    <w:rsid w:val="00D27E62"/>
    <w:rsid w:val="00D307FF"/>
    <w:rsid w:val="00D31DFF"/>
    <w:rsid w:val="00D33120"/>
    <w:rsid w:val="00D40B0A"/>
    <w:rsid w:val="00D426D0"/>
    <w:rsid w:val="00D42A0D"/>
    <w:rsid w:val="00D556F0"/>
    <w:rsid w:val="00D55E3A"/>
    <w:rsid w:val="00D6071E"/>
    <w:rsid w:val="00D61792"/>
    <w:rsid w:val="00D61A0B"/>
    <w:rsid w:val="00D635DB"/>
    <w:rsid w:val="00D66CDE"/>
    <w:rsid w:val="00D720DA"/>
    <w:rsid w:val="00D763EC"/>
    <w:rsid w:val="00D772D3"/>
    <w:rsid w:val="00D819E5"/>
    <w:rsid w:val="00D827ED"/>
    <w:rsid w:val="00D84088"/>
    <w:rsid w:val="00D857A3"/>
    <w:rsid w:val="00DA2E21"/>
    <w:rsid w:val="00DA4691"/>
    <w:rsid w:val="00DA6988"/>
    <w:rsid w:val="00DB0285"/>
    <w:rsid w:val="00DB635D"/>
    <w:rsid w:val="00DB637B"/>
    <w:rsid w:val="00DB6BE6"/>
    <w:rsid w:val="00DB6F98"/>
    <w:rsid w:val="00DD16BE"/>
    <w:rsid w:val="00DD4A51"/>
    <w:rsid w:val="00DD7A65"/>
    <w:rsid w:val="00DE13A0"/>
    <w:rsid w:val="00DE3963"/>
    <w:rsid w:val="00DF0EB0"/>
    <w:rsid w:val="00E04840"/>
    <w:rsid w:val="00E04ACD"/>
    <w:rsid w:val="00E10130"/>
    <w:rsid w:val="00E105BB"/>
    <w:rsid w:val="00E10726"/>
    <w:rsid w:val="00E11E14"/>
    <w:rsid w:val="00E17A15"/>
    <w:rsid w:val="00E21149"/>
    <w:rsid w:val="00E32FCD"/>
    <w:rsid w:val="00E33BA8"/>
    <w:rsid w:val="00E35439"/>
    <w:rsid w:val="00E35D05"/>
    <w:rsid w:val="00E41C98"/>
    <w:rsid w:val="00E431FB"/>
    <w:rsid w:val="00E4341D"/>
    <w:rsid w:val="00E54DA8"/>
    <w:rsid w:val="00E54F9D"/>
    <w:rsid w:val="00E571AE"/>
    <w:rsid w:val="00E61F71"/>
    <w:rsid w:val="00E6209D"/>
    <w:rsid w:val="00E625EB"/>
    <w:rsid w:val="00E6727D"/>
    <w:rsid w:val="00E719DE"/>
    <w:rsid w:val="00E75217"/>
    <w:rsid w:val="00E76465"/>
    <w:rsid w:val="00E77E91"/>
    <w:rsid w:val="00E97B6F"/>
    <w:rsid w:val="00EA4659"/>
    <w:rsid w:val="00EB15F6"/>
    <w:rsid w:val="00EC14D2"/>
    <w:rsid w:val="00EC271A"/>
    <w:rsid w:val="00EC2849"/>
    <w:rsid w:val="00EC5DDA"/>
    <w:rsid w:val="00ED31CD"/>
    <w:rsid w:val="00ED39F7"/>
    <w:rsid w:val="00ED50CA"/>
    <w:rsid w:val="00ED5D93"/>
    <w:rsid w:val="00EE0BEB"/>
    <w:rsid w:val="00EE1475"/>
    <w:rsid w:val="00EE205A"/>
    <w:rsid w:val="00EF3D49"/>
    <w:rsid w:val="00F02881"/>
    <w:rsid w:val="00F03B9F"/>
    <w:rsid w:val="00F047DB"/>
    <w:rsid w:val="00F05942"/>
    <w:rsid w:val="00F10207"/>
    <w:rsid w:val="00F203E1"/>
    <w:rsid w:val="00F22EC3"/>
    <w:rsid w:val="00F31139"/>
    <w:rsid w:val="00F37C4D"/>
    <w:rsid w:val="00F41118"/>
    <w:rsid w:val="00F50485"/>
    <w:rsid w:val="00F526D7"/>
    <w:rsid w:val="00F53C08"/>
    <w:rsid w:val="00F53D25"/>
    <w:rsid w:val="00F548BC"/>
    <w:rsid w:val="00F54A81"/>
    <w:rsid w:val="00F55384"/>
    <w:rsid w:val="00F55A2C"/>
    <w:rsid w:val="00F73007"/>
    <w:rsid w:val="00F749A6"/>
    <w:rsid w:val="00F76202"/>
    <w:rsid w:val="00F76C86"/>
    <w:rsid w:val="00F81054"/>
    <w:rsid w:val="00F826BC"/>
    <w:rsid w:val="00F94D37"/>
    <w:rsid w:val="00F94E16"/>
    <w:rsid w:val="00F95B38"/>
    <w:rsid w:val="00FA0417"/>
    <w:rsid w:val="00FA5356"/>
    <w:rsid w:val="00FA5453"/>
    <w:rsid w:val="00FC0DC1"/>
    <w:rsid w:val="00FC0F5C"/>
    <w:rsid w:val="00FC1972"/>
    <w:rsid w:val="00FC1FD3"/>
    <w:rsid w:val="00FC69F7"/>
    <w:rsid w:val="00FC6ECF"/>
    <w:rsid w:val="00FC714D"/>
    <w:rsid w:val="00FD270A"/>
    <w:rsid w:val="00FE43E6"/>
    <w:rsid w:val="00FF1D79"/>
    <w:rsid w:val="00FF5085"/>
    <w:rsid w:val="00FF57DA"/>
    <w:rsid w:val="00FF58B6"/>
    <w:rsid w:val="00FF68E8"/>
    <w:rsid w:val="5C45139A"/>
    <w:rsid w:val="727A4C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39" w:semiHidden="0" w:name="toc 3"/>
    <w:lsdException w:qFormat="1" w:unhideWhenUsed="0" w:uiPriority="39" w:semiHidden="0" w:name="toc 4"/>
    <w:lsdException w:unhideWhenUsed="0" w:uiPriority="39" w:semiHidden="0" w:name="toc 5"/>
    <w:lsdException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semiHidden="0" w:name="Normal Indent"/>
    <w:lsdException w:qFormat="1"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99" w:semiHidden="0" w:name="footer"/>
    <w:lsdException w:qFormat="1" w:unhideWhenUsed="0" w:uiPriority="0" w:semiHidden="0" w:name="index heading"/>
    <w:lsdException w:qFormat="1" w:unhideWhenUsed="0" w:uiPriority="35" w:semiHidden="0" w:name="caption"/>
    <w:lsdException w:unhideWhenUsed="0" w:uiPriority="0" w:semiHidden="0" w:name="table of figures"/>
    <w:lsdException w:uiPriority="99" w:name="envelope address"/>
    <w:lsdException w:uiPriority="99" w:name="envelope return"/>
    <w:lsdException w:unhideWhenUsed="0" w:uiPriority="0" w:semiHidden="0" w:name="footnote reference"/>
    <w:lsdException w:unhideWhenUsed="0" w:uiPriority="99" w:semiHidden="0" w:name="annotation reference"/>
    <w:lsdException w:uiPriority="99" w:name="line number"/>
    <w:lsdException w:unhideWhenUsed="0" w:uiPriority="0" w:semiHidden="0" w:name="page number"/>
    <w:lsdException w:uiPriority="99" w:name="endnote reference"/>
    <w:lsdException w:qFormat="1" w:unhideWhenUsed="0" w:uiPriority="0" w:semiHidden="0" w:name="endnote text"/>
    <w:lsdException w:unhideWhenUsed="0" w:uiPriority="0" w:semiHidden="0" w:name="table of authorities"/>
    <w:lsdException w:uiPriority="99" w:name="macro"/>
    <w:lsdException w:uiPriority="99" w:name="toa heading"/>
    <w:lsdException w:uiPriority="99" w:name="List"/>
    <w:lsdException w:uiPriority="99" w:name="List Bullet"/>
    <w:lsdException w:qFormat="1" w:unhideWhenUsed="0" w:uiPriority="0" w:semiHidden="0"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qFormat="1" w:unhideWhenUsed="0" w:uiPriority="0" w:semiHidden="0"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qFormat="1" w:unhideWhenUsed="0" w:uiPriority="0" w:semiHidden="0" w:name="Body Text First Indent"/>
    <w:lsdException w:uiPriority="99" w:name="Body Text First Indent 2"/>
    <w:lsdException w:uiPriority="99" w:name="Note Heading"/>
    <w:lsdException w:qFormat="1" w:unhideWhenUsed="0" w:uiPriority="0" w:semiHidden="0" w:name="Body Text 2"/>
    <w:lsdException w:uiPriority="99" w:name="Body Text 3"/>
    <w:lsdException w:qFormat="1" w:unhideWhenUsed="0" w:uiPriority="0" w:semiHidden="0" w:name="Body Text Indent 2"/>
    <w:lsdException w:unhideWhenUsed="0" w:uiPriority="0" w:semiHidden="0" w:name="Body Text Indent 3"/>
    <w:lsdException w:uiPriority="99" w:name="Block Text"/>
    <w:lsdException w:unhideWhenUsed="0" w:uiPriority="99" w:semiHidden="0" w:name="Hyperlink"/>
    <w:lsdException w:qFormat="1" w:unhideWhenUsed="0" w:uiPriority="99" w:semiHidden="0" w:name="FollowedHyperlink"/>
    <w:lsdException w:qFormat="1" w:unhideWhenUsed="0" w:uiPriority="22" w:semiHidden="0" w:name="Strong"/>
    <w:lsdException w:qFormat="1" w:unhideWhenUsed="0" w:uiPriority="0" w:semiHidden="0" w:name="Emphasis"/>
    <w:lsdException w:qFormat="1" w:unhideWhenUsed="0" w:uiPriority="99" w:semiHidden="0" w:name="Document Map"/>
    <w:lsdException w:qFormat="1" w:unhideWhenUsed="0" w:uiPriority="0" w:semiHidden="0" w:name="Plain Text"/>
    <w:lsdException w:uiPriority="99"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qFormat="1"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39"/>
    <w:qFormat/>
    <w:uiPriority w:val="0"/>
    <w:pPr>
      <w:keepNext/>
      <w:keepLines/>
      <w:tabs>
        <w:tab w:val="left" w:pos="567"/>
      </w:tabs>
      <w:adjustRightInd w:val="0"/>
      <w:spacing w:before="240" w:after="240" w:line="400" w:lineRule="atLeast"/>
      <w:ind w:left="567" w:hanging="567"/>
      <w:jc w:val="left"/>
      <w:textAlignment w:val="baseline"/>
      <w:outlineLvl w:val="0"/>
    </w:pPr>
    <w:rPr>
      <w:rFonts w:ascii="Arial" w:hAnsi="Arial" w:eastAsia="黑体"/>
      <w:b/>
      <w:kern w:val="44"/>
      <w:szCs w:val="20"/>
    </w:rPr>
  </w:style>
  <w:style w:type="paragraph" w:styleId="3">
    <w:name w:val="heading 2"/>
    <w:basedOn w:val="1"/>
    <w:next w:val="1"/>
    <w:link w:val="140"/>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141"/>
    <w:qFormat/>
    <w:uiPriority w:val="0"/>
    <w:pPr>
      <w:keepNext/>
      <w:keepLines/>
      <w:tabs>
        <w:tab w:val="left" w:pos="709"/>
      </w:tabs>
      <w:adjustRightInd w:val="0"/>
      <w:spacing w:before="360" w:after="120"/>
      <w:ind w:left="709" w:hanging="709"/>
      <w:jc w:val="left"/>
      <w:textAlignment w:val="baseline"/>
      <w:outlineLvl w:val="2"/>
    </w:pPr>
    <w:rPr>
      <w:b/>
      <w:kern w:val="0"/>
      <w:szCs w:val="20"/>
    </w:rPr>
  </w:style>
  <w:style w:type="paragraph" w:styleId="5">
    <w:name w:val="heading 4"/>
    <w:basedOn w:val="1"/>
    <w:next w:val="1"/>
    <w:link w:val="142"/>
    <w:qFormat/>
    <w:uiPriority w:val="0"/>
    <w:pPr>
      <w:keepNext/>
      <w:keepLines/>
      <w:tabs>
        <w:tab w:val="left" w:pos="1080"/>
      </w:tabs>
      <w:adjustRightInd w:val="0"/>
      <w:spacing w:before="240" w:after="120" w:line="360" w:lineRule="atLeast"/>
      <w:ind w:left="851" w:hanging="851"/>
      <w:jc w:val="left"/>
      <w:textAlignment w:val="baseline"/>
      <w:outlineLvl w:val="3"/>
    </w:pPr>
    <w:rPr>
      <w:b/>
      <w:kern w:val="0"/>
      <w:szCs w:val="20"/>
    </w:rPr>
  </w:style>
  <w:style w:type="paragraph" w:styleId="6">
    <w:name w:val="heading 5"/>
    <w:basedOn w:val="1"/>
    <w:next w:val="1"/>
    <w:link w:val="143"/>
    <w:qFormat/>
    <w:uiPriority w:val="0"/>
    <w:pPr>
      <w:keepNext/>
      <w:keepLines/>
      <w:tabs>
        <w:tab w:val="left" w:pos="992"/>
      </w:tabs>
      <w:adjustRightInd w:val="0"/>
      <w:spacing w:before="280" w:after="290" w:line="376" w:lineRule="atLeast"/>
      <w:ind w:left="992" w:hanging="992"/>
      <w:jc w:val="left"/>
      <w:textAlignment w:val="baseline"/>
      <w:outlineLvl w:val="4"/>
    </w:pPr>
    <w:rPr>
      <w:b/>
      <w:kern w:val="0"/>
      <w:szCs w:val="20"/>
    </w:rPr>
  </w:style>
  <w:style w:type="paragraph" w:styleId="7">
    <w:name w:val="heading 6"/>
    <w:basedOn w:val="1"/>
    <w:next w:val="1"/>
    <w:link w:val="135"/>
    <w:qFormat/>
    <w:uiPriority w:val="0"/>
    <w:pPr>
      <w:keepNext/>
      <w:keepLines/>
      <w:tabs>
        <w:tab w:val="left" w:pos="1152"/>
      </w:tabs>
      <w:spacing w:before="240" w:after="64" w:line="320" w:lineRule="auto"/>
      <w:ind w:left="1152" w:hanging="1152"/>
      <w:outlineLvl w:val="5"/>
    </w:pPr>
    <w:rPr>
      <w:rFonts w:ascii="Arial" w:hAnsi="Arial" w:eastAsia="黑体"/>
      <w:b/>
      <w:bCs/>
      <w:sz w:val="24"/>
    </w:rPr>
  </w:style>
  <w:style w:type="paragraph" w:styleId="8">
    <w:name w:val="heading 7"/>
    <w:basedOn w:val="1"/>
    <w:next w:val="1"/>
    <w:link w:val="136"/>
    <w:qFormat/>
    <w:uiPriority w:val="0"/>
    <w:pPr>
      <w:keepNext/>
      <w:keepLines/>
      <w:tabs>
        <w:tab w:val="left" w:pos="1296"/>
      </w:tabs>
      <w:spacing w:before="240" w:after="64" w:line="320" w:lineRule="auto"/>
      <w:ind w:left="1296" w:hanging="1296"/>
      <w:outlineLvl w:val="6"/>
    </w:pPr>
    <w:rPr>
      <w:b/>
      <w:bCs/>
      <w:sz w:val="24"/>
    </w:rPr>
  </w:style>
  <w:style w:type="paragraph" w:styleId="9">
    <w:name w:val="heading 8"/>
    <w:basedOn w:val="1"/>
    <w:next w:val="1"/>
    <w:link w:val="137"/>
    <w:qFormat/>
    <w:uiPriority w:val="0"/>
    <w:pPr>
      <w:keepNext/>
      <w:keepLines/>
      <w:tabs>
        <w:tab w:val="left" w:pos="1440"/>
      </w:tabs>
      <w:spacing w:before="240" w:after="64" w:line="320" w:lineRule="auto"/>
      <w:ind w:left="1440" w:hanging="1440"/>
      <w:outlineLvl w:val="7"/>
    </w:pPr>
    <w:rPr>
      <w:rFonts w:ascii="Arial" w:hAnsi="Arial" w:eastAsia="黑体"/>
      <w:sz w:val="24"/>
    </w:rPr>
  </w:style>
  <w:style w:type="paragraph" w:styleId="10">
    <w:name w:val="heading 9"/>
    <w:basedOn w:val="1"/>
    <w:next w:val="1"/>
    <w:link w:val="138"/>
    <w:qFormat/>
    <w:uiPriority w:val="0"/>
    <w:pPr>
      <w:keepNext/>
      <w:keepLines/>
      <w:tabs>
        <w:tab w:val="left" w:pos="1584"/>
      </w:tabs>
      <w:spacing w:before="240" w:after="64" w:line="320" w:lineRule="auto"/>
      <w:ind w:left="1584" w:hanging="1584"/>
      <w:outlineLvl w:val="8"/>
    </w:pPr>
    <w:rPr>
      <w:rFonts w:ascii="Arial" w:hAnsi="Arial" w:eastAsia="黑体"/>
      <w:szCs w:val="21"/>
    </w:rPr>
  </w:style>
  <w:style w:type="character" w:default="1" w:styleId="58">
    <w:name w:val="Default Paragraph Font"/>
    <w:semiHidden/>
    <w:unhideWhenUsed/>
    <w:uiPriority w:val="1"/>
  </w:style>
  <w:style w:type="table" w:default="1" w:styleId="56">
    <w:name w:val="Normal Table"/>
    <w:semiHidden/>
    <w:unhideWhenUsed/>
    <w:uiPriority w:val="99"/>
    <w:tblPr>
      <w:tblCellMar>
        <w:top w:w="0" w:type="dxa"/>
        <w:left w:w="108" w:type="dxa"/>
        <w:bottom w:w="0" w:type="dxa"/>
        <w:right w:w="108" w:type="dxa"/>
      </w:tblCellMar>
    </w:tblPr>
  </w:style>
  <w:style w:type="paragraph" w:styleId="11">
    <w:name w:val="toc 7"/>
    <w:basedOn w:val="1"/>
    <w:next w:val="1"/>
    <w:qFormat/>
    <w:uiPriority w:val="39"/>
    <w:pPr>
      <w:ind w:left="2520" w:leftChars="1200"/>
    </w:pPr>
  </w:style>
  <w:style w:type="paragraph" w:styleId="12">
    <w:name w:val="List Number 2"/>
    <w:basedOn w:val="1"/>
    <w:qFormat/>
    <w:uiPriority w:val="0"/>
    <w:pPr>
      <w:numPr>
        <w:ilvl w:val="0"/>
        <w:numId w:val="1"/>
      </w:numPr>
      <w:tabs>
        <w:tab w:val="left" w:pos="2100"/>
      </w:tabs>
      <w:autoSpaceDE w:val="0"/>
      <w:autoSpaceDN w:val="0"/>
      <w:spacing w:before="80" w:after="40" w:line="320" w:lineRule="exact"/>
      <w:ind w:right="17"/>
    </w:pPr>
    <w:rPr>
      <w:rFonts w:ascii="宋体"/>
      <w:sz w:val="24"/>
      <w:szCs w:val="20"/>
    </w:rPr>
  </w:style>
  <w:style w:type="paragraph" w:styleId="13">
    <w:name w:val="table of authorities"/>
    <w:basedOn w:val="1"/>
    <w:next w:val="1"/>
    <w:uiPriority w:val="0"/>
    <w:pPr>
      <w:ind w:left="420" w:leftChars="200"/>
    </w:pPr>
  </w:style>
  <w:style w:type="paragraph" w:styleId="14">
    <w:name w:val="index 8"/>
    <w:basedOn w:val="1"/>
    <w:next w:val="1"/>
    <w:uiPriority w:val="0"/>
    <w:pPr>
      <w:ind w:left="1400" w:leftChars="1400"/>
    </w:pPr>
  </w:style>
  <w:style w:type="paragraph" w:styleId="15">
    <w:name w:val="List Number"/>
    <w:basedOn w:val="1"/>
    <w:next w:val="1"/>
    <w:qFormat/>
    <w:uiPriority w:val="0"/>
    <w:pPr>
      <w:numPr>
        <w:ilvl w:val="0"/>
        <w:numId w:val="2"/>
      </w:numPr>
      <w:spacing w:line="360" w:lineRule="auto"/>
    </w:pPr>
    <w:rPr>
      <w:sz w:val="24"/>
      <w:szCs w:val="20"/>
    </w:rPr>
  </w:style>
  <w:style w:type="paragraph" w:styleId="16">
    <w:name w:val="Normal Indent"/>
    <w:basedOn w:val="1"/>
    <w:link w:val="185"/>
    <w:qFormat/>
    <w:uiPriority w:val="0"/>
    <w:pPr>
      <w:ind w:firstLine="420"/>
    </w:pPr>
    <w:rPr>
      <w:szCs w:val="20"/>
    </w:rPr>
  </w:style>
  <w:style w:type="paragraph" w:styleId="17">
    <w:name w:val="caption"/>
    <w:basedOn w:val="1"/>
    <w:next w:val="1"/>
    <w:qFormat/>
    <w:uiPriority w:val="35"/>
    <w:rPr>
      <w:rFonts w:ascii="Arial" w:hAnsi="Arial" w:eastAsia="黑体" w:cs="Arial"/>
      <w:sz w:val="20"/>
      <w:szCs w:val="20"/>
    </w:rPr>
  </w:style>
  <w:style w:type="paragraph" w:styleId="18">
    <w:name w:val="index 5"/>
    <w:basedOn w:val="1"/>
    <w:next w:val="1"/>
    <w:qFormat/>
    <w:uiPriority w:val="0"/>
    <w:pPr>
      <w:ind w:left="800" w:leftChars="800"/>
    </w:pPr>
  </w:style>
  <w:style w:type="paragraph" w:styleId="19">
    <w:name w:val="Document Map"/>
    <w:basedOn w:val="1"/>
    <w:link w:val="144"/>
    <w:qFormat/>
    <w:uiPriority w:val="99"/>
    <w:pPr>
      <w:shd w:val="clear" w:color="auto" w:fill="000080"/>
    </w:pPr>
  </w:style>
  <w:style w:type="paragraph" w:styleId="20">
    <w:name w:val="annotation text"/>
    <w:basedOn w:val="1"/>
    <w:link w:val="76"/>
    <w:qFormat/>
    <w:uiPriority w:val="99"/>
    <w:pPr>
      <w:widowControl/>
      <w:jc w:val="left"/>
    </w:pPr>
    <w:rPr>
      <w:kern w:val="0"/>
      <w:sz w:val="24"/>
      <w:szCs w:val="20"/>
      <w:lang w:val="zh-CN" w:eastAsia="zh-CN"/>
    </w:rPr>
  </w:style>
  <w:style w:type="paragraph" w:styleId="21">
    <w:name w:val="index 6"/>
    <w:basedOn w:val="1"/>
    <w:next w:val="1"/>
    <w:qFormat/>
    <w:uiPriority w:val="0"/>
    <w:pPr>
      <w:ind w:left="1000" w:leftChars="1000"/>
    </w:pPr>
  </w:style>
  <w:style w:type="paragraph" w:styleId="22">
    <w:name w:val="Body Text"/>
    <w:basedOn w:val="1"/>
    <w:link w:val="145"/>
    <w:qFormat/>
    <w:uiPriority w:val="0"/>
    <w:pPr>
      <w:spacing w:after="120"/>
    </w:pPr>
  </w:style>
  <w:style w:type="paragraph" w:styleId="23">
    <w:name w:val="Body Text Indent"/>
    <w:basedOn w:val="1"/>
    <w:link w:val="181"/>
    <w:qFormat/>
    <w:uiPriority w:val="0"/>
    <w:pPr>
      <w:spacing w:after="120"/>
      <w:ind w:left="420" w:leftChars="200"/>
    </w:pPr>
  </w:style>
  <w:style w:type="paragraph" w:styleId="24">
    <w:name w:val="HTML Address"/>
    <w:basedOn w:val="1"/>
    <w:link w:val="287"/>
    <w:uiPriority w:val="0"/>
    <w:rPr>
      <w:i/>
      <w:iCs/>
    </w:rPr>
  </w:style>
  <w:style w:type="paragraph" w:styleId="25">
    <w:name w:val="index 4"/>
    <w:basedOn w:val="1"/>
    <w:next w:val="1"/>
    <w:qFormat/>
    <w:uiPriority w:val="0"/>
    <w:pPr>
      <w:ind w:left="600" w:leftChars="600"/>
    </w:pPr>
  </w:style>
  <w:style w:type="paragraph" w:styleId="26">
    <w:name w:val="toc 5"/>
    <w:basedOn w:val="1"/>
    <w:next w:val="1"/>
    <w:uiPriority w:val="39"/>
    <w:pPr>
      <w:tabs>
        <w:tab w:val="right" w:leader="dot" w:pos="9345"/>
      </w:tabs>
    </w:pPr>
  </w:style>
  <w:style w:type="paragraph" w:styleId="27">
    <w:name w:val="toc 3"/>
    <w:basedOn w:val="1"/>
    <w:next w:val="1"/>
    <w:uiPriority w:val="39"/>
    <w:pPr>
      <w:tabs>
        <w:tab w:val="right" w:leader="dot" w:pos="9345"/>
      </w:tabs>
    </w:pPr>
  </w:style>
  <w:style w:type="paragraph" w:styleId="28">
    <w:name w:val="Plain Text"/>
    <w:basedOn w:val="1"/>
    <w:link w:val="215"/>
    <w:qFormat/>
    <w:uiPriority w:val="0"/>
    <w:rPr>
      <w:rFonts w:ascii="宋体" w:hAnsi="Courier New" w:cs="Courier New"/>
      <w:szCs w:val="21"/>
    </w:rPr>
  </w:style>
  <w:style w:type="paragraph" w:styleId="29">
    <w:name w:val="toc 8"/>
    <w:basedOn w:val="1"/>
    <w:next w:val="1"/>
    <w:qFormat/>
    <w:uiPriority w:val="39"/>
    <w:pPr>
      <w:ind w:left="2940" w:leftChars="1400"/>
    </w:pPr>
  </w:style>
  <w:style w:type="paragraph" w:styleId="30">
    <w:name w:val="index 3"/>
    <w:basedOn w:val="1"/>
    <w:next w:val="1"/>
    <w:qFormat/>
    <w:uiPriority w:val="0"/>
    <w:pPr>
      <w:ind w:left="400" w:leftChars="400"/>
    </w:pPr>
  </w:style>
  <w:style w:type="paragraph" w:styleId="31">
    <w:name w:val="Date"/>
    <w:basedOn w:val="1"/>
    <w:next w:val="1"/>
    <w:link w:val="147"/>
    <w:qFormat/>
    <w:uiPriority w:val="0"/>
    <w:pPr>
      <w:ind w:left="100" w:leftChars="2500"/>
    </w:pPr>
  </w:style>
  <w:style w:type="paragraph" w:styleId="32">
    <w:name w:val="Body Text Indent 2"/>
    <w:basedOn w:val="1"/>
    <w:link w:val="230"/>
    <w:qFormat/>
    <w:uiPriority w:val="0"/>
    <w:pPr>
      <w:spacing w:after="120" w:line="480" w:lineRule="auto"/>
      <w:ind w:left="420" w:leftChars="200"/>
    </w:pPr>
  </w:style>
  <w:style w:type="paragraph" w:styleId="33">
    <w:name w:val="endnote text"/>
    <w:basedOn w:val="22"/>
    <w:link w:val="212"/>
    <w:qFormat/>
    <w:uiPriority w:val="0"/>
    <w:pPr>
      <w:widowControl/>
      <w:spacing w:before="120" w:after="0"/>
    </w:pPr>
    <w:rPr>
      <w:rFonts w:ascii="Arial" w:hAnsi="Arial"/>
      <w:kern w:val="0"/>
      <w:sz w:val="22"/>
      <w:szCs w:val="20"/>
      <w:lang w:val="en-GB" w:eastAsia="en-US"/>
    </w:rPr>
  </w:style>
  <w:style w:type="paragraph" w:styleId="34">
    <w:name w:val="Balloon Text"/>
    <w:basedOn w:val="1"/>
    <w:link w:val="154"/>
    <w:qFormat/>
    <w:uiPriority w:val="99"/>
    <w:rPr>
      <w:sz w:val="18"/>
      <w:szCs w:val="18"/>
    </w:rPr>
  </w:style>
  <w:style w:type="paragraph" w:styleId="35">
    <w:name w:val="footer"/>
    <w:basedOn w:val="1"/>
    <w:link w:val="148"/>
    <w:qFormat/>
    <w:uiPriority w:val="99"/>
    <w:pPr>
      <w:tabs>
        <w:tab w:val="center" w:pos="4153"/>
        <w:tab w:val="right" w:pos="8306"/>
      </w:tabs>
      <w:snapToGrid w:val="0"/>
      <w:jc w:val="left"/>
    </w:pPr>
    <w:rPr>
      <w:sz w:val="18"/>
      <w:szCs w:val="18"/>
    </w:rPr>
  </w:style>
  <w:style w:type="paragraph" w:styleId="36">
    <w:name w:val="header"/>
    <w:basedOn w:val="1"/>
    <w:link w:val="150"/>
    <w:qFormat/>
    <w:uiPriority w:val="0"/>
    <w:pPr>
      <w:pBdr>
        <w:bottom w:val="single" w:color="auto" w:sz="6" w:space="1"/>
      </w:pBdr>
      <w:tabs>
        <w:tab w:val="center" w:pos="4153"/>
        <w:tab w:val="right" w:pos="8306"/>
      </w:tabs>
      <w:snapToGrid w:val="0"/>
      <w:jc w:val="center"/>
    </w:pPr>
    <w:rPr>
      <w:sz w:val="18"/>
      <w:szCs w:val="18"/>
    </w:rPr>
  </w:style>
  <w:style w:type="paragraph" w:styleId="37">
    <w:name w:val="toc 1"/>
    <w:basedOn w:val="1"/>
    <w:next w:val="1"/>
    <w:qFormat/>
    <w:uiPriority w:val="39"/>
    <w:pPr>
      <w:tabs>
        <w:tab w:val="left" w:pos="255"/>
        <w:tab w:val="right" w:leader="dot" w:pos="9345"/>
      </w:tabs>
      <w:jc w:val="center"/>
    </w:pPr>
    <w:rPr>
      <w:b/>
    </w:rPr>
  </w:style>
  <w:style w:type="paragraph" w:styleId="38">
    <w:name w:val="toc 4"/>
    <w:basedOn w:val="1"/>
    <w:next w:val="1"/>
    <w:qFormat/>
    <w:uiPriority w:val="39"/>
    <w:pPr>
      <w:tabs>
        <w:tab w:val="right" w:leader="dot" w:pos="9345"/>
      </w:tabs>
    </w:pPr>
  </w:style>
  <w:style w:type="paragraph" w:styleId="39">
    <w:name w:val="index heading"/>
    <w:basedOn w:val="1"/>
    <w:next w:val="40"/>
    <w:qFormat/>
    <w:uiPriority w:val="0"/>
  </w:style>
  <w:style w:type="paragraph" w:styleId="40">
    <w:name w:val="index 1"/>
    <w:basedOn w:val="1"/>
    <w:next w:val="1"/>
    <w:qFormat/>
    <w:uiPriority w:val="0"/>
  </w:style>
  <w:style w:type="paragraph" w:styleId="41">
    <w:name w:val="footnote text"/>
    <w:basedOn w:val="1"/>
    <w:link w:val="297"/>
    <w:qFormat/>
    <w:uiPriority w:val="0"/>
    <w:pPr>
      <w:widowControl/>
      <w:jc w:val="left"/>
    </w:pPr>
    <w:rPr>
      <w:kern w:val="0"/>
      <w:sz w:val="20"/>
      <w:szCs w:val="20"/>
    </w:rPr>
  </w:style>
  <w:style w:type="paragraph" w:styleId="42">
    <w:name w:val="toc 6"/>
    <w:basedOn w:val="1"/>
    <w:next w:val="1"/>
    <w:uiPriority w:val="39"/>
    <w:pPr>
      <w:ind w:left="2100" w:leftChars="1000"/>
    </w:pPr>
  </w:style>
  <w:style w:type="paragraph" w:styleId="43">
    <w:name w:val="Body Text Indent 3"/>
    <w:basedOn w:val="1"/>
    <w:link w:val="240"/>
    <w:uiPriority w:val="0"/>
    <w:pPr>
      <w:ind w:firstLine="522" w:firstLineChars="200"/>
    </w:pPr>
    <w:rPr>
      <w:sz w:val="24"/>
    </w:rPr>
  </w:style>
  <w:style w:type="paragraph" w:styleId="44">
    <w:name w:val="index 7"/>
    <w:basedOn w:val="1"/>
    <w:next w:val="1"/>
    <w:uiPriority w:val="0"/>
    <w:pPr>
      <w:ind w:left="1200" w:leftChars="1200"/>
    </w:pPr>
  </w:style>
  <w:style w:type="paragraph" w:styleId="45">
    <w:name w:val="index 9"/>
    <w:basedOn w:val="1"/>
    <w:next w:val="1"/>
    <w:uiPriority w:val="0"/>
    <w:pPr>
      <w:ind w:left="1600" w:leftChars="1600"/>
    </w:pPr>
  </w:style>
  <w:style w:type="paragraph" w:styleId="46">
    <w:name w:val="table of figures"/>
    <w:basedOn w:val="1"/>
    <w:next w:val="1"/>
    <w:uiPriority w:val="0"/>
    <w:pPr>
      <w:ind w:left="420" w:hanging="420"/>
      <w:jc w:val="left"/>
    </w:pPr>
    <w:rPr>
      <w:smallCaps/>
      <w:sz w:val="20"/>
      <w:szCs w:val="20"/>
    </w:rPr>
  </w:style>
  <w:style w:type="paragraph" w:styleId="47">
    <w:name w:val="toc 2"/>
    <w:basedOn w:val="1"/>
    <w:next w:val="1"/>
    <w:qFormat/>
    <w:uiPriority w:val="39"/>
    <w:pPr>
      <w:tabs>
        <w:tab w:val="left" w:pos="360"/>
        <w:tab w:val="right" w:leader="dot" w:pos="9345"/>
      </w:tabs>
    </w:pPr>
  </w:style>
  <w:style w:type="paragraph" w:styleId="48">
    <w:name w:val="toc 9"/>
    <w:basedOn w:val="1"/>
    <w:next w:val="1"/>
    <w:qFormat/>
    <w:uiPriority w:val="39"/>
    <w:pPr>
      <w:ind w:left="3360" w:leftChars="1600"/>
    </w:pPr>
  </w:style>
  <w:style w:type="paragraph" w:styleId="49">
    <w:name w:val="Body Text 2"/>
    <w:basedOn w:val="1"/>
    <w:link w:val="149"/>
    <w:qFormat/>
    <w:uiPriority w:val="0"/>
    <w:pPr>
      <w:spacing w:after="120" w:line="480" w:lineRule="auto"/>
    </w:pPr>
  </w:style>
  <w:style w:type="paragraph" w:styleId="50">
    <w:name w:val="HTML Preformatted"/>
    <w:basedOn w:val="1"/>
    <w:link w:val="288"/>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rPr>
  </w:style>
  <w:style w:type="paragraph" w:styleId="51">
    <w:name w:val="Normal (Web)"/>
    <w:basedOn w:val="1"/>
    <w:qFormat/>
    <w:uiPriority w:val="99"/>
    <w:pPr>
      <w:widowControl/>
      <w:spacing w:before="100" w:beforeAutospacing="1" w:after="100" w:afterAutospacing="1"/>
      <w:jc w:val="left"/>
    </w:pPr>
    <w:rPr>
      <w:rFonts w:ascii="宋体" w:hAnsi="宋体" w:cs="宋体"/>
      <w:kern w:val="0"/>
      <w:sz w:val="24"/>
    </w:rPr>
  </w:style>
  <w:style w:type="paragraph" w:styleId="52">
    <w:name w:val="index 2"/>
    <w:basedOn w:val="1"/>
    <w:next w:val="1"/>
    <w:qFormat/>
    <w:uiPriority w:val="0"/>
    <w:pPr>
      <w:ind w:left="200" w:leftChars="200"/>
    </w:pPr>
  </w:style>
  <w:style w:type="paragraph" w:styleId="53">
    <w:name w:val="Title"/>
    <w:basedOn w:val="1"/>
    <w:link w:val="289"/>
    <w:qFormat/>
    <w:uiPriority w:val="0"/>
    <w:pPr>
      <w:spacing w:before="240" w:after="60"/>
      <w:jc w:val="center"/>
      <w:outlineLvl w:val="0"/>
    </w:pPr>
    <w:rPr>
      <w:rFonts w:ascii="Arial" w:hAnsi="Arial" w:cs="Arial"/>
      <w:b/>
      <w:bCs/>
      <w:sz w:val="32"/>
      <w:szCs w:val="32"/>
    </w:rPr>
  </w:style>
  <w:style w:type="paragraph" w:styleId="54">
    <w:name w:val="annotation subject"/>
    <w:basedOn w:val="20"/>
    <w:next w:val="20"/>
    <w:link w:val="162"/>
    <w:uiPriority w:val="0"/>
    <w:pPr>
      <w:widowControl w:val="0"/>
    </w:pPr>
    <w:rPr>
      <w:b/>
      <w:bCs/>
      <w:kern w:val="2"/>
      <w:sz w:val="21"/>
      <w:szCs w:val="24"/>
      <w:lang w:val="en-US"/>
    </w:rPr>
  </w:style>
  <w:style w:type="paragraph" w:styleId="55">
    <w:name w:val="Body Text First Indent"/>
    <w:basedOn w:val="22"/>
    <w:link w:val="146"/>
    <w:qFormat/>
    <w:uiPriority w:val="0"/>
    <w:pPr>
      <w:ind w:firstLine="420" w:firstLineChars="100"/>
    </w:pPr>
  </w:style>
  <w:style w:type="table" w:styleId="57">
    <w:name w:val="Table Grid"/>
    <w:basedOn w:val="56"/>
    <w:qFormat/>
    <w:uiPriority w:val="0"/>
    <w:pPr>
      <w:jc w:val="both"/>
    </w:pPr>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59">
    <w:name w:val="Strong"/>
    <w:basedOn w:val="58"/>
    <w:qFormat/>
    <w:uiPriority w:val="22"/>
    <w:rPr>
      <w:b/>
      <w:bCs/>
    </w:rPr>
  </w:style>
  <w:style w:type="character" w:styleId="60">
    <w:name w:val="page number"/>
    <w:uiPriority w:val="0"/>
    <w:rPr>
      <w:rFonts w:ascii="Times New Roman" w:hAnsi="Times New Roman" w:eastAsia="宋体"/>
      <w:sz w:val="18"/>
    </w:rPr>
  </w:style>
  <w:style w:type="character" w:styleId="61">
    <w:name w:val="FollowedHyperlink"/>
    <w:qFormat/>
    <w:uiPriority w:val="99"/>
    <w:rPr>
      <w:color w:val="800080"/>
      <w:u w:val="single"/>
    </w:rPr>
  </w:style>
  <w:style w:type="character" w:styleId="62">
    <w:name w:val="Emphasis"/>
    <w:qFormat/>
    <w:uiPriority w:val="0"/>
    <w:rPr>
      <w:i/>
      <w:iCs/>
    </w:rPr>
  </w:style>
  <w:style w:type="character" w:styleId="63">
    <w:name w:val="HTML Definition"/>
    <w:qFormat/>
    <w:uiPriority w:val="0"/>
    <w:rPr>
      <w:i/>
      <w:iCs/>
    </w:rPr>
  </w:style>
  <w:style w:type="character" w:styleId="64">
    <w:name w:val="HTML Typewriter"/>
    <w:uiPriority w:val="0"/>
    <w:rPr>
      <w:rFonts w:ascii="Courier New" w:hAnsi="Courier New"/>
      <w:sz w:val="20"/>
      <w:szCs w:val="20"/>
    </w:rPr>
  </w:style>
  <w:style w:type="character" w:styleId="65">
    <w:name w:val="HTML Acronym"/>
    <w:basedOn w:val="58"/>
    <w:uiPriority w:val="0"/>
  </w:style>
  <w:style w:type="character" w:styleId="66">
    <w:name w:val="HTML Variable"/>
    <w:uiPriority w:val="0"/>
    <w:rPr>
      <w:i/>
      <w:iCs/>
    </w:rPr>
  </w:style>
  <w:style w:type="character" w:styleId="67">
    <w:name w:val="Hyperlink"/>
    <w:uiPriority w:val="99"/>
    <w:rPr>
      <w:color w:val="0000FF"/>
      <w:u w:val="single"/>
    </w:rPr>
  </w:style>
  <w:style w:type="character" w:styleId="68">
    <w:name w:val="HTML Code"/>
    <w:uiPriority w:val="0"/>
    <w:rPr>
      <w:rFonts w:ascii="Courier New" w:hAnsi="Courier New"/>
      <w:sz w:val="20"/>
      <w:szCs w:val="20"/>
    </w:rPr>
  </w:style>
  <w:style w:type="character" w:styleId="69">
    <w:name w:val="annotation reference"/>
    <w:uiPriority w:val="99"/>
    <w:rPr>
      <w:sz w:val="21"/>
      <w:szCs w:val="21"/>
    </w:rPr>
  </w:style>
  <w:style w:type="character" w:styleId="70">
    <w:name w:val="HTML Cite"/>
    <w:uiPriority w:val="0"/>
    <w:rPr>
      <w:i/>
      <w:iCs/>
    </w:rPr>
  </w:style>
  <w:style w:type="character" w:styleId="71">
    <w:name w:val="footnote reference"/>
    <w:uiPriority w:val="0"/>
    <w:rPr>
      <w:vertAlign w:val="superscript"/>
    </w:rPr>
  </w:style>
  <w:style w:type="character" w:styleId="72">
    <w:name w:val="HTML Keyboard"/>
    <w:uiPriority w:val="0"/>
    <w:rPr>
      <w:rFonts w:ascii="Courier New" w:hAnsi="Courier New"/>
      <w:sz w:val="20"/>
      <w:szCs w:val="20"/>
    </w:rPr>
  </w:style>
  <w:style w:type="character" w:styleId="73">
    <w:name w:val="HTML Sample"/>
    <w:uiPriority w:val="0"/>
    <w:rPr>
      <w:rFonts w:ascii="Courier New" w:hAnsi="Courier New"/>
    </w:rPr>
  </w:style>
  <w:style w:type="character" w:customStyle="1" w:styleId="74">
    <w:name w:val="页码1"/>
    <w:basedOn w:val="58"/>
    <w:uiPriority w:val="0"/>
  </w:style>
  <w:style w:type="character" w:customStyle="1" w:styleId="75">
    <w:name w:val="发布"/>
    <w:uiPriority w:val="0"/>
    <w:rPr>
      <w:rFonts w:ascii="黑体" w:eastAsia="黑体"/>
      <w:spacing w:val="22"/>
      <w:w w:val="100"/>
      <w:position w:val="3"/>
      <w:sz w:val="28"/>
    </w:rPr>
  </w:style>
  <w:style w:type="character" w:customStyle="1" w:styleId="76">
    <w:name w:val="批注文字 Char"/>
    <w:link w:val="20"/>
    <w:uiPriority w:val="99"/>
    <w:rPr>
      <w:sz w:val="24"/>
    </w:rPr>
  </w:style>
  <w:style w:type="paragraph" w:customStyle="1" w:styleId="77">
    <w:name w:val="四级条标题"/>
    <w:basedOn w:val="78"/>
    <w:next w:val="82"/>
    <w:qFormat/>
    <w:uiPriority w:val="0"/>
    <w:pPr>
      <w:outlineLvl w:val="5"/>
    </w:pPr>
  </w:style>
  <w:style w:type="paragraph" w:customStyle="1" w:styleId="78">
    <w:name w:val="三级条标题"/>
    <w:basedOn w:val="79"/>
    <w:next w:val="82"/>
    <w:uiPriority w:val="0"/>
    <w:pPr>
      <w:outlineLvl w:val="4"/>
    </w:pPr>
  </w:style>
  <w:style w:type="paragraph" w:customStyle="1" w:styleId="79">
    <w:name w:val="二级条标题"/>
    <w:basedOn w:val="80"/>
    <w:next w:val="82"/>
    <w:link w:val="178"/>
    <w:qFormat/>
    <w:uiPriority w:val="0"/>
    <w:pPr>
      <w:outlineLvl w:val="3"/>
    </w:pPr>
  </w:style>
  <w:style w:type="paragraph" w:customStyle="1" w:styleId="80">
    <w:name w:val="一级条标题"/>
    <w:basedOn w:val="81"/>
    <w:next w:val="82"/>
    <w:link w:val="177"/>
    <w:uiPriority w:val="0"/>
    <w:pPr>
      <w:outlineLvl w:val="2"/>
    </w:pPr>
  </w:style>
  <w:style w:type="paragraph" w:customStyle="1" w:styleId="81">
    <w:name w:val="章标题"/>
    <w:next w:val="82"/>
    <w:qFormat/>
    <w:uiPriority w:val="0"/>
    <w:pPr>
      <w:spacing w:before="156" w:beforeLines="50" w:after="156" w:afterLines="50"/>
      <w:jc w:val="both"/>
      <w:outlineLvl w:val="1"/>
    </w:pPr>
    <w:rPr>
      <w:rFonts w:ascii="黑体" w:hAnsi="Times New Roman" w:eastAsia="黑体" w:cs="Times New Roman"/>
      <w:sz w:val="21"/>
      <w:lang w:val="en-US" w:eastAsia="zh-CN" w:bidi="ar-SA"/>
    </w:rPr>
  </w:style>
  <w:style w:type="paragraph" w:customStyle="1" w:styleId="82">
    <w:name w:val="段"/>
    <w:link w:val="176"/>
    <w:qFormat/>
    <w:uiPriority w:val="0"/>
    <w:pPr>
      <w:autoSpaceDE w:val="0"/>
      <w:autoSpaceDN w:val="0"/>
      <w:ind w:firstLine="200" w:firstLineChars="200"/>
      <w:jc w:val="both"/>
    </w:pPr>
    <w:rPr>
      <w:rFonts w:ascii="宋体" w:hAnsi="Times New Roman" w:eastAsia="宋体" w:cs="Times New Roman"/>
      <w:sz w:val="21"/>
      <w:lang w:val="en-US" w:eastAsia="zh-CN" w:bidi="ar-SA"/>
    </w:rPr>
  </w:style>
  <w:style w:type="paragraph" w:customStyle="1" w:styleId="83">
    <w:name w:val="五级条标题"/>
    <w:basedOn w:val="77"/>
    <w:next w:val="82"/>
    <w:qFormat/>
    <w:uiPriority w:val="0"/>
    <w:pPr>
      <w:outlineLvl w:val="6"/>
    </w:pPr>
  </w:style>
  <w:style w:type="paragraph" w:customStyle="1" w:styleId="84">
    <w:name w:val="字母编号列项（一级）"/>
    <w:qFormat/>
    <w:uiPriority w:val="0"/>
    <w:pPr>
      <w:ind w:left="840" w:leftChars="200" w:hanging="420" w:hangingChars="200"/>
      <w:jc w:val="both"/>
    </w:pPr>
    <w:rPr>
      <w:rFonts w:ascii="宋体" w:hAnsi="Times New Roman" w:eastAsia="宋体" w:cs="Times New Roman"/>
      <w:sz w:val="21"/>
      <w:lang w:val="en-US" w:eastAsia="zh-CN" w:bidi="ar-SA"/>
    </w:rPr>
  </w:style>
  <w:style w:type="paragraph" w:customStyle="1" w:styleId="85">
    <w:name w:val="Sec2"/>
    <w:basedOn w:val="3"/>
    <w:qFormat/>
    <w:uiPriority w:val="0"/>
    <w:pPr>
      <w:widowControl/>
      <w:tabs>
        <w:tab w:val="left" w:pos="840"/>
      </w:tabs>
      <w:spacing w:before="120" w:after="0" w:line="240" w:lineRule="atLeast"/>
      <w:ind w:left="850" w:hanging="850"/>
      <w:jc w:val="left"/>
    </w:pPr>
    <w:rPr>
      <w:bCs w:val="0"/>
      <w:color w:val="000000"/>
      <w:kern w:val="0"/>
      <w:sz w:val="20"/>
      <w:szCs w:val="20"/>
    </w:rPr>
  </w:style>
  <w:style w:type="paragraph" w:customStyle="1" w:styleId="86">
    <w:name w:val="注："/>
    <w:next w:val="82"/>
    <w:qFormat/>
    <w:uiPriority w:val="0"/>
    <w:pPr>
      <w:widowControl w:val="0"/>
      <w:numPr>
        <w:ilvl w:val="0"/>
        <w:numId w:val="3"/>
      </w:numPr>
      <w:autoSpaceDE w:val="0"/>
      <w:autoSpaceDN w:val="0"/>
      <w:jc w:val="both"/>
    </w:pPr>
    <w:rPr>
      <w:rFonts w:ascii="宋体" w:hAnsi="Times New Roman" w:eastAsia="宋体" w:cs="Times New Roman"/>
      <w:sz w:val="18"/>
      <w:lang w:val="en-US" w:eastAsia="zh-CN" w:bidi="ar-SA"/>
    </w:rPr>
  </w:style>
  <w:style w:type="paragraph" w:customStyle="1" w:styleId="87">
    <w:name w:val="注×："/>
    <w:uiPriority w:val="0"/>
    <w:pPr>
      <w:widowControl w:val="0"/>
      <w:numPr>
        <w:ilvl w:val="0"/>
        <w:numId w:val="4"/>
      </w:numPr>
      <w:tabs>
        <w:tab w:val="left" w:pos="630"/>
        <w:tab w:val="clear" w:pos="900"/>
      </w:tabs>
      <w:autoSpaceDE w:val="0"/>
      <w:autoSpaceDN w:val="0"/>
      <w:jc w:val="both"/>
    </w:pPr>
    <w:rPr>
      <w:rFonts w:ascii="宋体" w:hAnsi="Times New Roman" w:eastAsia="宋体" w:cs="Times New Roman"/>
      <w:sz w:val="18"/>
      <w:lang w:val="en-US" w:eastAsia="zh-CN" w:bidi="ar-SA"/>
    </w:rPr>
  </w:style>
  <w:style w:type="paragraph" w:customStyle="1" w:styleId="88">
    <w:name w:val="样式 样式 二级条标题 + 段前: 0.5 行 段后: 0.5 行 +"/>
    <w:basedOn w:val="81"/>
    <w:next w:val="82"/>
    <w:qFormat/>
    <w:uiPriority w:val="0"/>
  </w:style>
  <w:style w:type="paragraph" w:customStyle="1" w:styleId="89">
    <w:name w:val="Char1"/>
    <w:basedOn w:val="1"/>
    <w:qFormat/>
    <w:uiPriority w:val="0"/>
    <w:rPr>
      <w:rFonts w:ascii="Tahoma" w:hAnsi="Tahoma"/>
      <w:sz w:val="24"/>
      <w:szCs w:val="20"/>
    </w:rPr>
  </w:style>
  <w:style w:type="paragraph" w:customStyle="1" w:styleId="90">
    <w:name w:val="文献分类号"/>
    <w:qFormat/>
    <w:uiPriority w:val="0"/>
    <w:pPr>
      <w:widowControl w:val="0"/>
      <w:textAlignment w:val="center"/>
    </w:pPr>
    <w:rPr>
      <w:rFonts w:ascii="Times New Roman" w:hAnsi="Times New Roman" w:eastAsia="黑体" w:cs="Times New Roman"/>
      <w:sz w:val="21"/>
      <w:lang w:val="en-US" w:eastAsia="zh-CN" w:bidi="ar-SA"/>
    </w:rPr>
  </w:style>
  <w:style w:type="paragraph" w:customStyle="1" w:styleId="91">
    <w:name w:val="前言、引言标题"/>
    <w:next w:val="1"/>
    <w:qFormat/>
    <w:uiPriority w:val="0"/>
    <w:pPr>
      <w:numPr>
        <w:ilvl w:val="0"/>
        <w:numId w:val="5"/>
      </w:numPr>
      <w:shd w:val="clear" w:color="FFFFFF" w:fill="FFFFFF"/>
      <w:spacing w:before="640" w:after="560"/>
      <w:jc w:val="center"/>
      <w:outlineLvl w:val="0"/>
    </w:pPr>
    <w:rPr>
      <w:rFonts w:ascii="黑体" w:hAnsi="Times New Roman" w:eastAsia="黑体" w:cs="Times New Roman"/>
      <w:sz w:val="32"/>
      <w:lang w:val="en-US" w:eastAsia="zh-CN" w:bidi="ar-SA"/>
    </w:rPr>
  </w:style>
  <w:style w:type="paragraph" w:customStyle="1" w:styleId="92">
    <w:name w:val="其他标准称谓"/>
    <w:qFormat/>
    <w:uiPriority w:val="0"/>
    <w:pPr>
      <w:spacing w:line="0" w:lineRule="atLeast"/>
      <w:jc w:val="distribute"/>
    </w:pPr>
    <w:rPr>
      <w:rFonts w:ascii="黑体" w:hAnsi="宋体" w:eastAsia="黑体" w:cs="Times New Roman"/>
      <w:sz w:val="52"/>
      <w:lang w:val="en-US" w:eastAsia="zh-CN" w:bidi="ar-SA"/>
    </w:rPr>
  </w:style>
  <w:style w:type="paragraph" w:customStyle="1" w:styleId="93">
    <w:name w:val="封面标准号1"/>
    <w:qFormat/>
    <w:uiPriority w:val="0"/>
    <w:pPr>
      <w:widowControl w:val="0"/>
      <w:kinsoku w:val="0"/>
      <w:overflowPunct w:val="0"/>
      <w:autoSpaceDE w:val="0"/>
      <w:autoSpaceDN w:val="0"/>
      <w:spacing w:before="308"/>
      <w:jc w:val="right"/>
      <w:textAlignment w:val="center"/>
    </w:pPr>
    <w:rPr>
      <w:rFonts w:ascii="Times New Roman" w:hAnsi="Times New Roman" w:eastAsia="宋体" w:cs="Times New Roman"/>
      <w:sz w:val="28"/>
      <w:lang w:val="en-US" w:eastAsia="zh-CN" w:bidi="ar-SA"/>
    </w:rPr>
  </w:style>
  <w:style w:type="paragraph" w:customStyle="1" w:styleId="94">
    <w:name w:val="标准书眉_奇数页"/>
    <w:next w:val="1"/>
    <w:qFormat/>
    <w:uiPriority w:val="0"/>
    <w:pPr>
      <w:tabs>
        <w:tab w:val="center" w:pos="4154"/>
        <w:tab w:val="right" w:pos="8306"/>
      </w:tabs>
      <w:spacing w:after="120"/>
      <w:jc w:val="right"/>
    </w:pPr>
    <w:rPr>
      <w:rFonts w:ascii="Times New Roman" w:hAnsi="Times New Roman" w:eastAsia="宋体" w:cs="Times New Roman"/>
      <w:sz w:val="21"/>
      <w:lang w:val="en-US" w:eastAsia="zh-CN" w:bidi="ar-SA"/>
    </w:rPr>
  </w:style>
  <w:style w:type="paragraph" w:customStyle="1" w:styleId="95">
    <w:name w:val="发布日期"/>
    <w:qFormat/>
    <w:uiPriority w:val="0"/>
    <w:rPr>
      <w:rFonts w:ascii="Times New Roman" w:hAnsi="Times New Roman" w:eastAsia="黑体" w:cs="Times New Roman"/>
      <w:sz w:val="28"/>
      <w:lang w:val="en-US" w:eastAsia="zh-CN" w:bidi="ar-SA"/>
    </w:rPr>
  </w:style>
  <w:style w:type="paragraph" w:customStyle="1" w:styleId="96">
    <w:name w:val="终结线"/>
    <w:basedOn w:val="1"/>
    <w:uiPriority w:val="0"/>
  </w:style>
  <w:style w:type="paragraph" w:customStyle="1" w:styleId="97">
    <w:name w:val="目次、标准名称标题"/>
    <w:basedOn w:val="91"/>
    <w:next w:val="82"/>
    <w:qFormat/>
    <w:uiPriority w:val="0"/>
    <w:pPr>
      <w:numPr>
        <w:numId w:val="0"/>
      </w:numPr>
      <w:spacing w:line="460" w:lineRule="exact"/>
    </w:pPr>
  </w:style>
  <w:style w:type="paragraph" w:customStyle="1" w:styleId="98">
    <w:name w:val="附录章标题"/>
    <w:next w:val="82"/>
    <w:qFormat/>
    <w:uiPriority w:val="0"/>
    <w:pPr>
      <w:tabs>
        <w:tab w:val="left" w:pos="360"/>
      </w:tabs>
      <w:wordWrap w:val="0"/>
      <w:overflowPunct w:val="0"/>
      <w:autoSpaceDE w:val="0"/>
      <w:spacing w:before="312" w:beforeLines="100" w:after="312" w:afterLines="100"/>
      <w:jc w:val="both"/>
      <w:textAlignment w:val="baseline"/>
      <w:outlineLvl w:val="1"/>
    </w:pPr>
    <w:rPr>
      <w:rFonts w:ascii="黑体" w:hAnsi="Times New Roman" w:eastAsia="黑体" w:cs="Times New Roman"/>
      <w:kern w:val="21"/>
      <w:sz w:val="21"/>
      <w:lang w:val="en-US" w:eastAsia="zh-CN" w:bidi="ar-SA"/>
    </w:rPr>
  </w:style>
  <w:style w:type="paragraph" w:customStyle="1" w:styleId="99">
    <w:name w:val="缺省文本"/>
    <w:basedOn w:val="1"/>
    <w:uiPriority w:val="0"/>
    <w:pPr>
      <w:autoSpaceDE w:val="0"/>
      <w:autoSpaceDN w:val="0"/>
      <w:adjustRightInd w:val="0"/>
      <w:spacing w:line="360" w:lineRule="auto"/>
      <w:jc w:val="left"/>
    </w:pPr>
    <w:rPr>
      <w:kern w:val="0"/>
      <w:szCs w:val="21"/>
    </w:rPr>
  </w:style>
  <w:style w:type="paragraph" w:customStyle="1" w:styleId="100">
    <w:name w:val="附录一级条标题"/>
    <w:basedOn w:val="98"/>
    <w:next w:val="82"/>
    <w:qFormat/>
    <w:uiPriority w:val="0"/>
    <w:pPr>
      <w:autoSpaceDN w:val="0"/>
      <w:spacing w:before="156" w:beforeLines="50" w:after="156" w:afterLines="50"/>
      <w:outlineLvl w:val="2"/>
    </w:pPr>
  </w:style>
  <w:style w:type="paragraph" w:customStyle="1" w:styleId="101">
    <w:name w:val="附录三级条标题"/>
    <w:basedOn w:val="102"/>
    <w:next w:val="82"/>
    <w:qFormat/>
    <w:uiPriority w:val="0"/>
    <w:pPr>
      <w:tabs>
        <w:tab w:val="left" w:pos="360"/>
      </w:tabs>
      <w:outlineLvl w:val="4"/>
    </w:pPr>
  </w:style>
  <w:style w:type="paragraph" w:customStyle="1" w:styleId="102">
    <w:name w:val="附录二级条标题"/>
    <w:basedOn w:val="1"/>
    <w:next w:val="82"/>
    <w:qFormat/>
    <w:uiPriority w:val="0"/>
    <w:pPr>
      <w:widowControl/>
      <w:tabs>
        <w:tab w:val="left" w:pos="360"/>
      </w:tabs>
      <w:wordWrap w:val="0"/>
      <w:overflowPunct w:val="0"/>
      <w:autoSpaceDE w:val="0"/>
      <w:autoSpaceDN w:val="0"/>
      <w:spacing w:before="156" w:beforeLines="50" w:after="156" w:afterLines="50"/>
      <w:textAlignment w:val="baseline"/>
      <w:outlineLvl w:val="3"/>
    </w:pPr>
    <w:rPr>
      <w:rFonts w:ascii="黑体" w:eastAsia="黑体"/>
      <w:kern w:val="21"/>
      <w:szCs w:val="20"/>
    </w:rPr>
  </w:style>
  <w:style w:type="paragraph" w:customStyle="1" w:styleId="103">
    <w:name w:val="正文图标题"/>
    <w:next w:val="82"/>
    <w:qFormat/>
    <w:uiPriority w:val="0"/>
    <w:pPr>
      <w:numPr>
        <w:ilvl w:val="0"/>
        <w:numId w:val="6"/>
      </w:numPr>
      <w:jc w:val="center"/>
    </w:pPr>
    <w:rPr>
      <w:rFonts w:ascii="黑体" w:hAnsi="Times New Roman" w:eastAsia="黑体" w:cs="Times New Roman"/>
      <w:sz w:val="21"/>
      <w:lang w:val="en-US" w:eastAsia="zh-CN" w:bidi="ar-SA"/>
    </w:rPr>
  </w:style>
  <w:style w:type="paragraph" w:customStyle="1" w:styleId="104">
    <w:name w:val="封面标准名称"/>
    <w:qFormat/>
    <w:uiPriority w:val="0"/>
    <w:pPr>
      <w:widowControl w:val="0"/>
      <w:spacing w:line="680" w:lineRule="exact"/>
      <w:jc w:val="center"/>
      <w:textAlignment w:val="center"/>
    </w:pPr>
    <w:rPr>
      <w:rFonts w:ascii="黑体" w:hAnsi="Times New Roman" w:eastAsia="黑体" w:cs="Times New Roman"/>
      <w:sz w:val="52"/>
      <w:lang w:val="en-US" w:eastAsia="zh-CN" w:bidi="ar-SA"/>
    </w:rPr>
  </w:style>
  <w:style w:type="paragraph" w:customStyle="1" w:styleId="105">
    <w:name w:val="附录四级条标题"/>
    <w:basedOn w:val="101"/>
    <w:next w:val="82"/>
    <w:qFormat/>
    <w:uiPriority w:val="0"/>
    <w:pPr>
      <w:tabs>
        <w:tab w:val="clear" w:pos="360"/>
      </w:tabs>
      <w:outlineLvl w:val="5"/>
    </w:pPr>
  </w:style>
  <w:style w:type="paragraph" w:customStyle="1" w:styleId="106">
    <w:name w:val="样式 三级条标题"/>
    <w:basedOn w:val="78"/>
    <w:qFormat/>
    <w:uiPriority w:val="0"/>
    <w:pPr>
      <w:ind w:right="210" w:rightChars="100"/>
    </w:pPr>
    <w:rPr>
      <w:rFonts w:cs="宋体"/>
    </w:rPr>
  </w:style>
  <w:style w:type="paragraph" w:customStyle="1" w:styleId="107">
    <w:name w:val="样式 章标题 + 段前: 0.5 行 段后: 0.5 行"/>
    <w:basedOn w:val="81"/>
    <w:qFormat/>
    <w:uiPriority w:val="0"/>
    <w:pPr>
      <w:spacing w:before="312" w:beforeLines="100" w:after="312" w:afterLines="100"/>
    </w:pPr>
    <w:rPr>
      <w:rFonts w:ascii="Times New Roman"/>
      <w:b/>
      <w:sz w:val="24"/>
      <w:szCs w:val="24"/>
    </w:rPr>
  </w:style>
  <w:style w:type="paragraph" w:customStyle="1" w:styleId="108">
    <w:name w:val="nightboper一级标题"/>
    <w:basedOn w:val="1"/>
    <w:next w:val="1"/>
    <w:qFormat/>
    <w:uiPriority w:val="0"/>
    <w:pPr>
      <w:numPr>
        <w:ilvl w:val="0"/>
        <w:numId w:val="7"/>
      </w:numPr>
      <w:outlineLvl w:val="0"/>
    </w:pPr>
    <w:rPr>
      <w:b/>
      <w:sz w:val="24"/>
    </w:rPr>
  </w:style>
  <w:style w:type="paragraph" w:customStyle="1" w:styleId="109">
    <w:name w:val="实施日期"/>
    <w:basedOn w:val="95"/>
    <w:qFormat/>
    <w:uiPriority w:val="0"/>
    <w:pPr>
      <w:jc w:val="right"/>
    </w:pPr>
  </w:style>
  <w:style w:type="paragraph" w:customStyle="1" w:styleId="110">
    <w:name w:val="附录五级条标题"/>
    <w:basedOn w:val="105"/>
    <w:next w:val="82"/>
    <w:qFormat/>
    <w:uiPriority w:val="0"/>
    <w:pPr>
      <w:outlineLvl w:val="6"/>
    </w:pPr>
  </w:style>
  <w:style w:type="paragraph" w:customStyle="1" w:styleId="111">
    <w:name w:val="标准标志"/>
    <w:next w:val="1"/>
    <w:uiPriority w:val="0"/>
    <w:pPr>
      <w:shd w:val="solid" w:color="FFFFFF" w:fill="FFFFFF"/>
      <w:spacing w:line="0" w:lineRule="atLeast"/>
      <w:jc w:val="right"/>
    </w:pPr>
    <w:rPr>
      <w:rFonts w:ascii="Times New Roman" w:hAnsi="Times New Roman" w:eastAsia="宋体" w:cs="Times New Roman"/>
      <w:b/>
      <w:w w:val="130"/>
      <w:sz w:val="96"/>
      <w:lang w:val="en-US" w:eastAsia="zh-CN" w:bidi="ar-SA"/>
    </w:rPr>
  </w:style>
  <w:style w:type="paragraph" w:customStyle="1" w:styleId="112">
    <w:name w:val="附录标识"/>
    <w:basedOn w:val="91"/>
    <w:qFormat/>
    <w:uiPriority w:val="0"/>
    <w:pPr>
      <w:numPr>
        <w:ilvl w:val="0"/>
        <w:numId w:val="8"/>
      </w:numPr>
      <w:tabs>
        <w:tab w:val="left" w:pos="6405"/>
      </w:tabs>
      <w:spacing w:after="200"/>
    </w:pPr>
    <w:rPr>
      <w:sz w:val="21"/>
    </w:rPr>
  </w:style>
  <w:style w:type="paragraph" w:customStyle="1" w:styleId="113">
    <w:name w:val="样式 样式 一级条标题 + 段前: 0.5 行 段后: 0.5 行 + 段前: 0.5 行"/>
    <w:basedOn w:val="81"/>
    <w:next w:val="106"/>
    <w:qFormat/>
    <w:uiPriority w:val="0"/>
    <w:pPr>
      <w:spacing w:beforeLines="0"/>
    </w:pPr>
  </w:style>
  <w:style w:type="paragraph" w:customStyle="1" w:styleId="114">
    <w:name w:val="标准书脚_奇数页"/>
    <w:qFormat/>
    <w:uiPriority w:val="0"/>
    <w:pPr>
      <w:spacing w:before="120"/>
      <w:jc w:val="right"/>
    </w:pPr>
    <w:rPr>
      <w:rFonts w:ascii="Times New Roman" w:hAnsi="Times New Roman" w:eastAsia="宋体" w:cs="Times New Roman"/>
      <w:sz w:val="18"/>
      <w:lang w:val="en-US" w:eastAsia="zh-CN" w:bidi="ar-SA"/>
    </w:rPr>
  </w:style>
  <w:style w:type="paragraph" w:customStyle="1" w:styleId="115">
    <w:name w:val="标准书眉_偶数页"/>
    <w:basedOn w:val="94"/>
    <w:next w:val="1"/>
    <w:qFormat/>
    <w:uiPriority w:val="0"/>
    <w:pPr>
      <w:jc w:val="left"/>
    </w:pPr>
  </w:style>
  <w:style w:type="paragraph" w:customStyle="1" w:styleId="116">
    <w:name w:val="封面标准英文名称"/>
    <w:qFormat/>
    <w:uiPriority w:val="0"/>
    <w:pPr>
      <w:widowControl w:val="0"/>
      <w:spacing w:before="370" w:line="400" w:lineRule="exact"/>
      <w:jc w:val="center"/>
    </w:pPr>
    <w:rPr>
      <w:rFonts w:ascii="Times New Roman" w:hAnsi="Times New Roman" w:eastAsia="宋体" w:cs="Times New Roman"/>
      <w:sz w:val="28"/>
      <w:lang w:val="en-US" w:eastAsia="zh-CN" w:bidi="ar-SA"/>
    </w:rPr>
  </w:style>
  <w:style w:type="paragraph" w:customStyle="1" w:styleId="117">
    <w:name w:val="CellBody"/>
    <w:basedOn w:val="1"/>
    <w:qFormat/>
    <w:uiPriority w:val="0"/>
    <w:pPr>
      <w:adjustRightInd w:val="0"/>
      <w:spacing w:before="60" w:after="60" w:line="240" w:lineRule="exact"/>
      <w:jc w:val="left"/>
    </w:pPr>
    <w:rPr>
      <w:kern w:val="0"/>
      <w:szCs w:val="20"/>
    </w:rPr>
  </w:style>
  <w:style w:type="paragraph" w:customStyle="1" w:styleId="118">
    <w:name w:val="标准书脚_偶数页"/>
    <w:qFormat/>
    <w:uiPriority w:val="0"/>
    <w:pPr>
      <w:spacing w:before="120"/>
    </w:pPr>
    <w:rPr>
      <w:rFonts w:ascii="Times New Roman" w:hAnsi="Times New Roman" w:eastAsia="宋体" w:cs="Times New Roman"/>
      <w:sz w:val="18"/>
      <w:lang w:val="en-US" w:eastAsia="zh-CN" w:bidi="ar-SA"/>
    </w:rPr>
  </w:style>
  <w:style w:type="paragraph" w:customStyle="1" w:styleId="119">
    <w:name w:val="列出段落1"/>
    <w:basedOn w:val="1"/>
    <w:qFormat/>
    <w:uiPriority w:val="34"/>
    <w:pPr>
      <w:ind w:firstLine="420" w:firstLineChars="200"/>
    </w:pPr>
  </w:style>
  <w:style w:type="paragraph" w:customStyle="1" w:styleId="120">
    <w:name w:val="正文表标题"/>
    <w:next w:val="82"/>
    <w:qFormat/>
    <w:uiPriority w:val="0"/>
    <w:pPr>
      <w:numPr>
        <w:ilvl w:val="0"/>
        <w:numId w:val="9"/>
      </w:numPr>
      <w:jc w:val="center"/>
    </w:pPr>
    <w:rPr>
      <w:rFonts w:ascii="黑体" w:hAnsi="Times New Roman" w:eastAsia="黑体" w:cs="Times New Roman"/>
      <w:sz w:val="21"/>
      <w:lang w:val="en-US" w:eastAsia="zh-CN" w:bidi="ar-SA"/>
    </w:rPr>
  </w:style>
  <w:style w:type="paragraph" w:customStyle="1" w:styleId="121">
    <w:name w:val="封面正文"/>
    <w:qFormat/>
    <w:uiPriority w:val="0"/>
    <w:pPr>
      <w:jc w:val="both"/>
    </w:pPr>
    <w:rPr>
      <w:rFonts w:ascii="Times New Roman" w:hAnsi="Times New Roman" w:eastAsia="宋体" w:cs="Times New Roman"/>
      <w:lang w:val="en-US" w:eastAsia="zh-CN" w:bidi="ar-SA"/>
    </w:rPr>
  </w:style>
  <w:style w:type="paragraph" w:customStyle="1" w:styleId="122">
    <w:name w:val="Revision"/>
    <w:qFormat/>
    <w:uiPriority w:val="99"/>
    <w:rPr>
      <w:rFonts w:ascii="Times New Roman" w:hAnsi="Times New Roman" w:eastAsia="宋体" w:cs="Times New Roman"/>
      <w:kern w:val="2"/>
      <w:sz w:val="21"/>
      <w:szCs w:val="24"/>
      <w:lang w:val="en-US" w:eastAsia="zh-CN" w:bidi="ar-SA"/>
    </w:rPr>
  </w:style>
  <w:style w:type="paragraph" w:customStyle="1" w:styleId="123">
    <w:name w:val="封面一致性程度标识"/>
    <w:qFormat/>
    <w:uiPriority w:val="0"/>
    <w:pPr>
      <w:spacing w:before="440" w:line="400" w:lineRule="exact"/>
      <w:jc w:val="center"/>
    </w:pPr>
    <w:rPr>
      <w:rFonts w:ascii="宋体" w:hAnsi="Times New Roman" w:eastAsia="宋体" w:cs="Times New Roman"/>
      <w:sz w:val="28"/>
      <w:lang w:val="en-US" w:eastAsia="zh-CN" w:bidi="ar-SA"/>
    </w:rPr>
  </w:style>
  <w:style w:type="paragraph" w:customStyle="1" w:styleId="124">
    <w:name w:val="样式 一级条标题 + 段前: 0.5 行 段后: 0.5 行"/>
    <w:basedOn w:val="80"/>
    <w:qFormat/>
    <w:uiPriority w:val="0"/>
    <w:rPr>
      <w:rFonts w:cs="宋体"/>
    </w:rPr>
  </w:style>
  <w:style w:type="paragraph" w:customStyle="1" w:styleId="125">
    <w:name w:val="主标题"/>
    <w:basedOn w:val="1"/>
    <w:next w:val="1"/>
    <w:qFormat/>
    <w:uiPriority w:val="0"/>
    <w:pPr>
      <w:spacing w:line="360" w:lineRule="auto"/>
      <w:jc w:val="center"/>
    </w:pPr>
    <w:rPr>
      <w:b/>
      <w:sz w:val="30"/>
      <w:szCs w:val="20"/>
    </w:rPr>
  </w:style>
  <w:style w:type="paragraph" w:customStyle="1" w:styleId="126">
    <w:name w:val="Changelog"/>
    <w:basedOn w:val="53"/>
    <w:qFormat/>
    <w:uiPriority w:val="0"/>
    <w:rPr>
      <w:b w:val="0"/>
      <w:sz w:val="21"/>
    </w:rPr>
  </w:style>
  <w:style w:type="paragraph" w:customStyle="1" w:styleId="127">
    <w:name w:val="列项——"/>
    <w:qFormat/>
    <w:uiPriority w:val="0"/>
    <w:pPr>
      <w:widowControl w:val="0"/>
      <w:numPr>
        <w:ilvl w:val="0"/>
        <w:numId w:val="10"/>
      </w:numPr>
      <w:tabs>
        <w:tab w:val="left" w:pos="859"/>
        <w:tab w:val="clear" w:pos="1860"/>
      </w:tabs>
      <w:jc w:val="both"/>
    </w:pPr>
    <w:rPr>
      <w:rFonts w:ascii="宋体" w:hAnsi="Times New Roman" w:eastAsia="宋体" w:cs="Times New Roman"/>
      <w:sz w:val="21"/>
      <w:lang w:val="en-US" w:eastAsia="zh-CN" w:bidi="ar-SA"/>
    </w:rPr>
  </w:style>
  <w:style w:type="paragraph" w:customStyle="1" w:styleId="128">
    <w:name w:val="其他发布部门"/>
    <w:basedOn w:val="1"/>
    <w:qFormat/>
    <w:uiPriority w:val="0"/>
    <w:pPr>
      <w:widowControl/>
      <w:spacing w:line="0" w:lineRule="atLeast"/>
      <w:jc w:val="center"/>
    </w:pPr>
    <w:rPr>
      <w:rFonts w:ascii="黑体" w:eastAsia="黑体"/>
      <w:spacing w:val="20"/>
      <w:w w:val="135"/>
      <w:kern w:val="0"/>
      <w:sz w:val="36"/>
      <w:szCs w:val="20"/>
    </w:rPr>
  </w:style>
  <w:style w:type="paragraph" w:customStyle="1" w:styleId="129">
    <w:name w:val="样式 样式 二级条标题 + 段前: 0.5 行 段后: 0.5 行 + 段前: 0.5 行"/>
    <w:basedOn w:val="79"/>
    <w:next w:val="82"/>
    <w:uiPriority w:val="0"/>
    <w:pPr>
      <w:spacing w:beforeLines="0"/>
    </w:pPr>
  </w:style>
  <w:style w:type="paragraph" w:customStyle="1" w:styleId="130">
    <w:name w:val="TD1.para"/>
    <w:basedOn w:val="1"/>
    <w:qFormat/>
    <w:uiPriority w:val="0"/>
    <w:pPr>
      <w:widowControl/>
      <w:tabs>
        <w:tab w:val="left" w:pos="794"/>
        <w:tab w:val="left" w:pos="1191"/>
        <w:tab w:val="left" w:pos="1588"/>
        <w:tab w:val="left" w:pos="1985"/>
      </w:tabs>
      <w:autoSpaceDE w:val="0"/>
      <w:autoSpaceDN w:val="0"/>
      <w:adjustRightInd w:val="0"/>
      <w:spacing w:before="136"/>
      <w:ind w:firstLine="360"/>
    </w:pPr>
    <w:rPr>
      <w:rFonts w:ascii="¹UAAA¼" w:eastAsia="¹UAAA¼"/>
      <w:kern w:val="0"/>
      <w:sz w:val="24"/>
      <w:szCs w:val="20"/>
      <w:lang w:eastAsia="ko-KR"/>
    </w:rPr>
  </w:style>
  <w:style w:type="paragraph" w:customStyle="1" w:styleId="131">
    <w:name w:val="封面标准文稿类别"/>
    <w:uiPriority w:val="0"/>
    <w:pPr>
      <w:spacing w:before="440" w:line="400" w:lineRule="exact"/>
      <w:jc w:val="center"/>
    </w:pPr>
    <w:rPr>
      <w:rFonts w:ascii="宋体" w:hAnsi="Times New Roman" w:eastAsia="宋体" w:cs="Times New Roman"/>
      <w:sz w:val="24"/>
      <w:lang w:val="en-US" w:eastAsia="zh-CN" w:bidi="ar-SA"/>
    </w:rPr>
  </w:style>
  <w:style w:type="paragraph" w:customStyle="1" w:styleId="132">
    <w:name w:val="样式 二级条标题 + 段前: 0.5 行 段后: 0.5 行"/>
    <w:basedOn w:val="79"/>
    <w:qFormat/>
    <w:uiPriority w:val="0"/>
    <w:rPr>
      <w:rFonts w:cs="宋体"/>
    </w:rPr>
  </w:style>
  <w:style w:type="paragraph" w:customStyle="1" w:styleId="133">
    <w:name w:val="Char"/>
    <w:basedOn w:val="1"/>
    <w:qFormat/>
    <w:uiPriority w:val="0"/>
    <w:rPr>
      <w:rFonts w:ascii="Tahoma" w:hAnsi="Tahoma"/>
      <w:sz w:val="24"/>
      <w:szCs w:val="20"/>
    </w:rPr>
  </w:style>
  <w:style w:type="paragraph" w:customStyle="1" w:styleId="134">
    <w:name w:val="标准书眉一"/>
    <w:qFormat/>
    <w:uiPriority w:val="0"/>
    <w:pPr>
      <w:jc w:val="both"/>
    </w:pPr>
    <w:rPr>
      <w:rFonts w:ascii="Times New Roman" w:hAnsi="Times New Roman" w:eastAsia="宋体" w:cs="Times New Roman"/>
      <w:lang w:val="en-US" w:eastAsia="zh-CN" w:bidi="ar-SA"/>
    </w:rPr>
  </w:style>
  <w:style w:type="character" w:customStyle="1" w:styleId="135">
    <w:name w:val="标题 6 Char"/>
    <w:basedOn w:val="58"/>
    <w:link w:val="7"/>
    <w:qFormat/>
    <w:uiPriority w:val="0"/>
    <w:rPr>
      <w:rFonts w:ascii="Arial" w:hAnsi="Arial" w:eastAsia="黑体"/>
      <w:b/>
      <w:bCs/>
      <w:kern w:val="2"/>
      <w:sz w:val="24"/>
      <w:szCs w:val="24"/>
    </w:rPr>
  </w:style>
  <w:style w:type="character" w:customStyle="1" w:styleId="136">
    <w:name w:val="标题 7 Char"/>
    <w:basedOn w:val="58"/>
    <w:link w:val="8"/>
    <w:qFormat/>
    <w:uiPriority w:val="0"/>
    <w:rPr>
      <w:b/>
      <w:bCs/>
      <w:kern w:val="2"/>
      <w:sz w:val="24"/>
      <w:szCs w:val="24"/>
    </w:rPr>
  </w:style>
  <w:style w:type="character" w:customStyle="1" w:styleId="137">
    <w:name w:val="标题 8 Char"/>
    <w:basedOn w:val="58"/>
    <w:link w:val="9"/>
    <w:qFormat/>
    <w:uiPriority w:val="0"/>
    <w:rPr>
      <w:rFonts w:ascii="Arial" w:hAnsi="Arial" w:eastAsia="黑体"/>
      <w:kern w:val="2"/>
      <w:sz w:val="24"/>
      <w:szCs w:val="24"/>
    </w:rPr>
  </w:style>
  <w:style w:type="character" w:customStyle="1" w:styleId="138">
    <w:name w:val="标题 9 Char"/>
    <w:basedOn w:val="58"/>
    <w:link w:val="10"/>
    <w:qFormat/>
    <w:uiPriority w:val="0"/>
    <w:rPr>
      <w:rFonts w:ascii="Arial" w:hAnsi="Arial" w:eastAsia="黑体"/>
      <w:kern w:val="2"/>
      <w:sz w:val="21"/>
      <w:szCs w:val="21"/>
    </w:rPr>
  </w:style>
  <w:style w:type="character" w:customStyle="1" w:styleId="139">
    <w:name w:val="标题 1 Char1"/>
    <w:basedOn w:val="58"/>
    <w:link w:val="2"/>
    <w:qFormat/>
    <w:uiPriority w:val="0"/>
    <w:rPr>
      <w:rFonts w:ascii="Arial" w:hAnsi="Arial" w:eastAsia="黑体"/>
      <w:b/>
      <w:kern w:val="44"/>
      <w:sz w:val="21"/>
    </w:rPr>
  </w:style>
  <w:style w:type="character" w:customStyle="1" w:styleId="140">
    <w:name w:val="标题 2 Char"/>
    <w:basedOn w:val="58"/>
    <w:link w:val="3"/>
    <w:qFormat/>
    <w:uiPriority w:val="0"/>
    <w:rPr>
      <w:rFonts w:ascii="Arial" w:hAnsi="Arial" w:eastAsia="黑体"/>
      <w:b/>
      <w:bCs/>
      <w:kern w:val="2"/>
      <w:sz w:val="32"/>
      <w:szCs w:val="32"/>
    </w:rPr>
  </w:style>
  <w:style w:type="character" w:customStyle="1" w:styleId="141">
    <w:name w:val="标题 3 Char"/>
    <w:basedOn w:val="58"/>
    <w:link w:val="4"/>
    <w:qFormat/>
    <w:uiPriority w:val="0"/>
    <w:rPr>
      <w:b/>
      <w:sz w:val="21"/>
    </w:rPr>
  </w:style>
  <w:style w:type="character" w:customStyle="1" w:styleId="142">
    <w:name w:val="标题 4 Char"/>
    <w:basedOn w:val="58"/>
    <w:link w:val="5"/>
    <w:qFormat/>
    <w:uiPriority w:val="0"/>
    <w:rPr>
      <w:b/>
      <w:sz w:val="21"/>
    </w:rPr>
  </w:style>
  <w:style w:type="character" w:customStyle="1" w:styleId="143">
    <w:name w:val="标题 5 Char"/>
    <w:basedOn w:val="58"/>
    <w:link w:val="6"/>
    <w:qFormat/>
    <w:uiPriority w:val="0"/>
    <w:rPr>
      <w:b/>
      <w:sz w:val="21"/>
    </w:rPr>
  </w:style>
  <w:style w:type="character" w:customStyle="1" w:styleId="144">
    <w:name w:val="文档结构图 Char"/>
    <w:basedOn w:val="58"/>
    <w:link w:val="19"/>
    <w:uiPriority w:val="99"/>
    <w:rPr>
      <w:kern w:val="2"/>
      <w:sz w:val="21"/>
      <w:szCs w:val="24"/>
      <w:shd w:val="clear" w:color="auto" w:fill="000080"/>
    </w:rPr>
  </w:style>
  <w:style w:type="character" w:customStyle="1" w:styleId="145">
    <w:name w:val="正文文本 Char"/>
    <w:basedOn w:val="58"/>
    <w:link w:val="22"/>
    <w:qFormat/>
    <w:uiPriority w:val="0"/>
    <w:rPr>
      <w:kern w:val="2"/>
      <w:sz w:val="21"/>
      <w:szCs w:val="24"/>
    </w:rPr>
  </w:style>
  <w:style w:type="character" w:customStyle="1" w:styleId="146">
    <w:name w:val="正文首行缩进 Char"/>
    <w:basedOn w:val="145"/>
    <w:link w:val="55"/>
    <w:qFormat/>
    <w:uiPriority w:val="0"/>
    <w:rPr>
      <w:kern w:val="2"/>
      <w:sz w:val="21"/>
      <w:szCs w:val="24"/>
    </w:rPr>
  </w:style>
  <w:style w:type="character" w:customStyle="1" w:styleId="147">
    <w:name w:val="日期 Char"/>
    <w:basedOn w:val="58"/>
    <w:link w:val="31"/>
    <w:qFormat/>
    <w:uiPriority w:val="0"/>
    <w:rPr>
      <w:kern w:val="2"/>
      <w:sz w:val="21"/>
      <w:szCs w:val="24"/>
    </w:rPr>
  </w:style>
  <w:style w:type="character" w:customStyle="1" w:styleId="148">
    <w:name w:val="页脚 Char"/>
    <w:basedOn w:val="58"/>
    <w:link w:val="35"/>
    <w:qFormat/>
    <w:uiPriority w:val="99"/>
    <w:rPr>
      <w:kern w:val="2"/>
      <w:sz w:val="18"/>
      <w:szCs w:val="18"/>
    </w:rPr>
  </w:style>
  <w:style w:type="character" w:customStyle="1" w:styleId="149">
    <w:name w:val="正文文本 2 Char"/>
    <w:basedOn w:val="58"/>
    <w:link w:val="49"/>
    <w:qFormat/>
    <w:uiPriority w:val="0"/>
    <w:rPr>
      <w:kern w:val="2"/>
      <w:sz w:val="21"/>
      <w:szCs w:val="24"/>
    </w:rPr>
  </w:style>
  <w:style w:type="character" w:customStyle="1" w:styleId="150">
    <w:name w:val="页眉 Char"/>
    <w:basedOn w:val="58"/>
    <w:link w:val="36"/>
    <w:qFormat/>
    <w:uiPriority w:val="0"/>
    <w:rPr>
      <w:kern w:val="2"/>
      <w:sz w:val="18"/>
      <w:szCs w:val="18"/>
    </w:rPr>
  </w:style>
  <w:style w:type="paragraph" w:customStyle="1" w:styleId="151">
    <w:name w:val="Default"/>
    <w:qFormat/>
    <w:uiPriority w:val="0"/>
    <w:pPr>
      <w:widowControl w:val="0"/>
      <w:autoSpaceDE w:val="0"/>
      <w:autoSpaceDN w:val="0"/>
      <w:adjustRightInd w:val="0"/>
    </w:pPr>
    <w:rPr>
      <w:rFonts w:ascii="隶书" w:hAnsi="Times New Roman" w:eastAsia="隶书" w:cs="隶书"/>
      <w:color w:val="000000"/>
      <w:sz w:val="24"/>
      <w:szCs w:val="24"/>
      <w:lang w:val="en-US" w:eastAsia="zh-CN" w:bidi="ar-SA"/>
    </w:rPr>
  </w:style>
  <w:style w:type="paragraph" w:customStyle="1" w:styleId="152">
    <w:name w:val="Char Char Char Char"/>
    <w:basedOn w:val="19"/>
    <w:qFormat/>
    <w:uiPriority w:val="0"/>
    <w:pPr>
      <w:adjustRightInd w:val="0"/>
      <w:spacing w:line="436" w:lineRule="exact"/>
      <w:ind w:left="357"/>
      <w:jc w:val="left"/>
      <w:outlineLvl w:val="3"/>
    </w:pPr>
    <w:rPr>
      <w:rFonts w:ascii="Tahoma" w:hAnsi="Tahoma"/>
      <w:b/>
      <w:sz w:val="24"/>
    </w:rPr>
  </w:style>
  <w:style w:type="paragraph" w:customStyle="1" w:styleId="153">
    <w:name w:val="小标题"/>
    <w:basedOn w:val="1"/>
    <w:qFormat/>
    <w:uiPriority w:val="0"/>
    <w:pPr>
      <w:jc w:val="center"/>
    </w:pPr>
    <w:rPr>
      <w:rFonts w:ascii="隶书" w:eastAsia="隶书"/>
      <w:b/>
      <w:bCs/>
      <w:sz w:val="30"/>
    </w:rPr>
  </w:style>
  <w:style w:type="character" w:customStyle="1" w:styleId="154">
    <w:name w:val="批注框文本 Char"/>
    <w:basedOn w:val="58"/>
    <w:link w:val="34"/>
    <w:qFormat/>
    <w:uiPriority w:val="99"/>
    <w:rPr>
      <w:kern w:val="2"/>
      <w:sz w:val="18"/>
      <w:szCs w:val="18"/>
    </w:rPr>
  </w:style>
  <w:style w:type="paragraph" w:customStyle="1" w:styleId="155">
    <w:name w:val="封面抬头标题"/>
    <w:basedOn w:val="49"/>
    <w:qFormat/>
    <w:uiPriority w:val="0"/>
    <w:pPr>
      <w:spacing w:after="0" w:line="240" w:lineRule="auto"/>
    </w:pPr>
    <w:rPr>
      <w:rFonts w:eastAsia="黑体"/>
      <w:b/>
      <w:bCs/>
      <w:spacing w:val="160"/>
      <w:sz w:val="52"/>
    </w:rPr>
  </w:style>
  <w:style w:type="paragraph" w:customStyle="1" w:styleId="156">
    <w:name w:val="标准编号"/>
    <w:basedOn w:val="1"/>
    <w:qFormat/>
    <w:uiPriority w:val="0"/>
    <w:pPr>
      <w:jc w:val="center"/>
    </w:pPr>
    <w:rPr>
      <w:rFonts w:ascii="黑体" w:eastAsia="黑体"/>
      <w:b/>
      <w:bCs/>
      <w:sz w:val="30"/>
    </w:rPr>
  </w:style>
  <w:style w:type="paragraph" w:customStyle="1" w:styleId="157">
    <w:name w:val="封面中文名称"/>
    <w:basedOn w:val="22"/>
    <w:qFormat/>
    <w:uiPriority w:val="0"/>
    <w:pPr>
      <w:jc w:val="center"/>
    </w:pPr>
    <w:rPr>
      <w:rFonts w:ascii="黑体" w:eastAsia="黑体"/>
      <w:b/>
      <w:spacing w:val="80"/>
      <w:sz w:val="44"/>
    </w:rPr>
  </w:style>
  <w:style w:type="paragraph" w:customStyle="1" w:styleId="158">
    <w:name w:val="封面版本号"/>
    <w:basedOn w:val="49"/>
    <w:qFormat/>
    <w:uiPriority w:val="0"/>
    <w:pPr>
      <w:spacing w:after="0" w:line="240" w:lineRule="auto"/>
      <w:jc w:val="center"/>
    </w:pPr>
    <w:rPr>
      <w:rFonts w:ascii="黑体" w:eastAsia="黑体"/>
      <w:b/>
      <w:spacing w:val="40"/>
      <w:sz w:val="24"/>
    </w:rPr>
  </w:style>
  <w:style w:type="paragraph" w:customStyle="1" w:styleId="159">
    <w:name w:val="发布实施"/>
    <w:basedOn w:val="158"/>
    <w:uiPriority w:val="0"/>
  </w:style>
  <w:style w:type="paragraph" w:customStyle="1" w:styleId="160">
    <w:name w:val="封面公司名称"/>
    <w:basedOn w:val="1"/>
    <w:qFormat/>
    <w:uiPriority w:val="0"/>
    <w:rPr>
      <w:rFonts w:ascii="黑体" w:eastAsia="黑体"/>
      <w:b/>
      <w:bCs/>
      <w:sz w:val="36"/>
    </w:rPr>
  </w:style>
  <w:style w:type="paragraph" w:customStyle="1" w:styleId="161">
    <w:name w:val="标准正文"/>
    <w:qFormat/>
    <w:uiPriority w:val="0"/>
    <w:pPr>
      <w:widowControl w:val="0"/>
      <w:ind w:firstLine="420" w:firstLineChars="200"/>
      <w:jc w:val="both"/>
    </w:pPr>
    <w:rPr>
      <w:rFonts w:ascii="Times New Roman" w:hAnsi="Times New Roman" w:eastAsia="宋体" w:cs="Times New Roman"/>
      <w:snapToGrid w:val="0"/>
      <w:sz w:val="21"/>
      <w:szCs w:val="21"/>
      <w:lang w:val="en-US" w:eastAsia="zh-CN" w:bidi="ar-SA"/>
    </w:rPr>
  </w:style>
  <w:style w:type="character" w:customStyle="1" w:styleId="162">
    <w:name w:val="批注主题 Char"/>
    <w:basedOn w:val="76"/>
    <w:link w:val="54"/>
    <w:qFormat/>
    <w:uiPriority w:val="0"/>
    <w:rPr>
      <w:b/>
      <w:bCs/>
      <w:kern w:val="2"/>
      <w:sz w:val="21"/>
      <w:szCs w:val="24"/>
      <w:lang w:eastAsia="zh-CN"/>
    </w:rPr>
  </w:style>
  <w:style w:type="paragraph" w:customStyle="1" w:styleId="163">
    <w:name w:val="Char Char"/>
    <w:basedOn w:val="19"/>
    <w:qFormat/>
    <w:uiPriority w:val="0"/>
    <w:pPr>
      <w:adjustRightInd w:val="0"/>
      <w:spacing w:line="436" w:lineRule="exact"/>
      <w:ind w:left="357"/>
      <w:jc w:val="left"/>
      <w:outlineLvl w:val="3"/>
    </w:pPr>
    <w:rPr>
      <w:rFonts w:ascii="Tahoma" w:hAnsi="Tahoma"/>
      <w:b/>
      <w:sz w:val="24"/>
    </w:rPr>
  </w:style>
  <w:style w:type="paragraph" w:customStyle="1" w:styleId="164">
    <w:name w:val="QB标题2"/>
    <w:basedOn w:val="3"/>
    <w:link w:val="165"/>
    <w:qFormat/>
    <w:uiPriority w:val="0"/>
    <w:pPr>
      <w:tabs>
        <w:tab w:val="left" w:pos="567"/>
      </w:tabs>
      <w:spacing w:line="360" w:lineRule="auto"/>
      <w:ind w:left="567" w:hanging="567"/>
    </w:pPr>
    <w:rPr>
      <w:rFonts w:ascii="宋体" w:hAnsi="宋体"/>
      <w:bCs w:val="0"/>
      <w:sz w:val="21"/>
      <w:szCs w:val="24"/>
    </w:rPr>
  </w:style>
  <w:style w:type="character" w:customStyle="1" w:styleId="165">
    <w:name w:val="QB标题2 Char"/>
    <w:link w:val="164"/>
    <w:qFormat/>
    <w:uiPriority w:val="0"/>
    <w:rPr>
      <w:rFonts w:ascii="宋体" w:hAnsi="宋体" w:eastAsia="黑体"/>
      <w:b/>
      <w:kern w:val="2"/>
      <w:sz w:val="21"/>
      <w:szCs w:val="24"/>
    </w:rPr>
  </w:style>
  <w:style w:type="paragraph" w:customStyle="1" w:styleId="166">
    <w:name w:val="QB标题3"/>
    <w:basedOn w:val="164"/>
    <w:link w:val="167"/>
    <w:qFormat/>
    <w:uiPriority w:val="0"/>
    <w:pPr>
      <w:tabs>
        <w:tab w:val="left" w:pos="709"/>
        <w:tab w:val="clear" w:pos="567"/>
      </w:tabs>
      <w:ind w:left="709" w:hanging="709"/>
    </w:pPr>
  </w:style>
  <w:style w:type="character" w:customStyle="1" w:styleId="167">
    <w:name w:val="QB标题3 Char"/>
    <w:link w:val="166"/>
    <w:qFormat/>
    <w:uiPriority w:val="0"/>
    <w:rPr>
      <w:rFonts w:ascii="宋体" w:hAnsi="宋体" w:eastAsia="黑体"/>
      <w:b/>
      <w:kern w:val="2"/>
      <w:sz w:val="21"/>
      <w:szCs w:val="24"/>
    </w:rPr>
  </w:style>
  <w:style w:type="paragraph" w:customStyle="1" w:styleId="168">
    <w:name w:val="QB标题4"/>
    <w:basedOn w:val="164"/>
    <w:link w:val="169"/>
    <w:qFormat/>
    <w:uiPriority w:val="0"/>
    <w:pPr>
      <w:tabs>
        <w:tab w:val="left" w:pos="1571"/>
        <w:tab w:val="clear" w:pos="567"/>
      </w:tabs>
      <w:ind w:left="1571" w:hanging="851"/>
    </w:pPr>
  </w:style>
  <w:style w:type="character" w:customStyle="1" w:styleId="169">
    <w:name w:val="QB标题4 Char"/>
    <w:link w:val="168"/>
    <w:qFormat/>
    <w:uiPriority w:val="0"/>
    <w:rPr>
      <w:rFonts w:ascii="宋体" w:hAnsi="宋体" w:eastAsia="黑体"/>
      <w:b/>
      <w:kern w:val="2"/>
      <w:sz w:val="21"/>
      <w:szCs w:val="24"/>
    </w:rPr>
  </w:style>
  <w:style w:type="paragraph" w:customStyle="1" w:styleId="170">
    <w:name w:val="QB标题5"/>
    <w:basedOn w:val="168"/>
    <w:qFormat/>
    <w:uiPriority w:val="0"/>
    <w:pPr>
      <w:tabs>
        <w:tab w:val="left" w:pos="992"/>
        <w:tab w:val="clear" w:pos="1571"/>
      </w:tabs>
      <w:ind w:left="992" w:hanging="992"/>
    </w:pPr>
  </w:style>
  <w:style w:type="paragraph" w:customStyle="1" w:styleId="171">
    <w:name w:val="QB标题6"/>
    <w:basedOn w:val="170"/>
    <w:qFormat/>
    <w:uiPriority w:val="0"/>
    <w:pPr>
      <w:tabs>
        <w:tab w:val="left" w:pos="1134"/>
        <w:tab w:val="clear" w:pos="992"/>
      </w:tabs>
      <w:ind w:left="1134" w:hanging="1134"/>
    </w:pPr>
  </w:style>
  <w:style w:type="paragraph" w:customStyle="1" w:styleId="172">
    <w:name w:val="QB图"/>
    <w:basedOn w:val="1"/>
    <w:next w:val="1"/>
    <w:qFormat/>
    <w:uiPriority w:val="0"/>
    <w:pPr>
      <w:widowControl/>
      <w:autoSpaceDE w:val="0"/>
      <w:autoSpaceDN w:val="0"/>
      <w:ind w:left="1276" w:hanging="1276"/>
      <w:jc w:val="center"/>
    </w:pPr>
    <w:rPr>
      <w:rFonts w:ascii="宋体"/>
      <w:kern w:val="0"/>
      <w:szCs w:val="20"/>
    </w:rPr>
  </w:style>
  <w:style w:type="paragraph" w:customStyle="1" w:styleId="173">
    <w:name w:val="QB表"/>
    <w:basedOn w:val="1"/>
    <w:next w:val="1"/>
    <w:link w:val="174"/>
    <w:qFormat/>
    <w:uiPriority w:val="0"/>
    <w:pPr>
      <w:widowControl/>
      <w:autoSpaceDE w:val="0"/>
      <w:autoSpaceDN w:val="0"/>
      <w:ind w:left="1276" w:hanging="1276"/>
      <w:jc w:val="center"/>
    </w:pPr>
    <w:rPr>
      <w:rFonts w:ascii="宋体"/>
      <w:kern w:val="0"/>
      <w:szCs w:val="20"/>
    </w:rPr>
  </w:style>
  <w:style w:type="character" w:customStyle="1" w:styleId="174">
    <w:name w:val="QB表 Char"/>
    <w:basedOn w:val="58"/>
    <w:link w:val="173"/>
    <w:qFormat/>
    <w:uiPriority w:val="0"/>
    <w:rPr>
      <w:rFonts w:ascii="宋体"/>
      <w:sz w:val="21"/>
    </w:rPr>
  </w:style>
  <w:style w:type="paragraph" w:customStyle="1" w:styleId="175">
    <w:name w:val="参考资料清单"/>
    <w:basedOn w:val="1"/>
    <w:qFormat/>
    <w:uiPriority w:val="0"/>
    <w:pPr>
      <w:autoSpaceDE w:val="0"/>
      <w:autoSpaceDN w:val="0"/>
      <w:adjustRightInd w:val="0"/>
      <w:spacing w:line="360" w:lineRule="auto"/>
      <w:ind w:left="360" w:hanging="360"/>
    </w:pPr>
    <w:rPr>
      <w:rFonts w:ascii="Arial" w:hAnsi="Arial"/>
      <w:kern w:val="0"/>
      <w:szCs w:val="21"/>
    </w:rPr>
  </w:style>
  <w:style w:type="character" w:customStyle="1" w:styleId="176">
    <w:name w:val="段 Char"/>
    <w:link w:val="82"/>
    <w:qFormat/>
    <w:uiPriority w:val="0"/>
    <w:rPr>
      <w:rFonts w:ascii="宋体"/>
      <w:sz w:val="21"/>
    </w:rPr>
  </w:style>
  <w:style w:type="character" w:customStyle="1" w:styleId="177">
    <w:name w:val="一级条标题 Char"/>
    <w:basedOn w:val="58"/>
    <w:link w:val="80"/>
    <w:qFormat/>
    <w:uiPriority w:val="0"/>
    <w:rPr>
      <w:rFonts w:ascii="黑体" w:eastAsia="黑体"/>
      <w:sz w:val="21"/>
    </w:rPr>
  </w:style>
  <w:style w:type="character" w:customStyle="1" w:styleId="178">
    <w:name w:val="二级条标题 Char"/>
    <w:basedOn w:val="177"/>
    <w:link w:val="79"/>
    <w:qFormat/>
    <w:uiPriority w:val="0"/>
    <w:rPr>
      <w:rFonts w:ascii="黑体" w:eastAsia="黑体"/>
      <w:sz w:val="21"/>
    </w:rPr>
  </w:style>
  <w:style w:type="paragraph" w:customStyle="1" w:styleId="179">
    <w:name w:val="数字编号列项（二级）"/>
    <w:qFormat/>
    <w:uiPriority w:val="0"/>
    <w:pPr>
      <w:ind w:left="1260" w:leftChars="400" w:hanging="420" w:hangingChars="200"/>
      <w:jc w:val="both"/>
    </w:pPr>
    <w:rPr>
      <w:rFonts w:ascii="宋体" w:hAnsi="Times New Roman" w:eastAsia="宋体" w:cs="Times New Roman"/>
      <w:sz w:val="21"/>
      <w:lang w:val="en-US" w:eastAsia="zh-CN" w:bidi="ar-SA"/>
    </w:rPr>
  </w:style>
  <w:style w:type="paragraph" w:customStyle="1" w:styleId="180">
    <w:name w:val="Char Char Car Car Char Char Char"/>
    <w:basedOn w:val="1"/>
    <w:qFormat/>
    <w:uiPriority w:val="0"/>
    <w:pPr>
      <w:ind w:left="420"/>
      <w:textAlignment w:val="baseline"/>
    </w:pPr>
  </w:style>
  <w:style w:type="character" w:customStyle="1" w:styleId="181">
    <w:name w:val="正文文本缩进 Char"/>
    <w:basedOn w:val="58"/>
    <w:link w:val="23"/>
    <w:qFormat/>
    <w:uiPriority w:val="0"/>
    <w:rPr>
      <w:kern w:val="2"/>
      <w:sz w:val="21"/>
      <w:szCs w:val="24"/>
    </w:rPr>
  </w:style>
  <w:style w:type="paragraph" w:customStyle="1" w:styleId="182">
    <w:name w:val="Item List"/>
    <w:qFormat/>
    <w:uiPriority w:val="0"/>
    <w:pPr>
      <w:numPr>
        <w:ilvl w:val="0"/>
        <w:numId w:val="11"/>
      </w:numPr>
      <w:adjustRightInd w:val="0"/>
      <w:snapToGrid w:val="0"/>
      <w:spacing w:before="80" w:after="80" w:line="240" w:lineRule="atLeast"/>
    </w:pPr>
    <w:rPr>
      <w:rFonts w:ascii="Times New Roman" w:hAnsi="Times New Roman" w:eastAsia="宋体" w:cs="Arial"/>
      <w:kern w:val="2"/>
      <w:sz w:val="21"/>
      <w:szCs w:val="21"/>
      <w:lang w:val="en-US" w:eastAsia="zh-CN" w:bidi="ar-SA"/>
    </w:rPr>
  </w:style>
  <w:style w:type="paragraph" w:customStyle="1" w:styleId="183">
    <w:name w:val="列项·"/>
    <w:qFormat/>
    <w:uiPriority w:val="0"/>
    <w:pPr>
      <w:numPr>
        <w:ilvl w:val="0"/>
        <w:numId w:val="12"/>
      </w:numPr>
      <w:tabs>
        <w:tab w:val="left" w:pos="840"/>
        <w:tab w:val="clear" w:pos="1140"/>
      </w:tabs>
      <w:ind w:left="840" w:leftChars="200" w:hanging="420" w:hangingChars="200"/>
      <w:jc w:val="both"/>
    </w:pPr>
    <w:rPr>
      <w:rFonts w:ascii="宋体" w:hAnsi="Times New Roman" w:eastAsia="宋体" w:cs="Times New Roman"/>
      <w:sz w:val="21"/>
      <w:lang w:val="en-US" w:eastAsia="zh-CN" w:bidi="ar-SA"/>
    </w:rPr>
  </w:style>
  <w:style w:type="paragraph" w:customStyle="1" w:styleId="184">
    <w:name w:val="Char Char Char"/>
    <w:basedOn w:val="1"/>
    <w:semiHidden/>
    <w:qFormat/>
    <w:uiPriority w:val="0"/>
    <w:pPr>
      <w:widowControl/>
      <w:spacing w:after="160" w:line="240" w:lineRule="exact"/>
      <w:jc w:val="left"/>
    </w:pPr>
    <w:rPr>
      <w:rFonts w:ascii="Arial" w:hAnsi="Arial"/>
      <w:kern w:val="0"/>
      <w:sz w:val="22"/>
      <w:szCs w:val="22"/>
      <w:lang w:eastAsia="en-US"/>
    </w:rPr>
  </w:style>
  <w:style w:type="character" w:customStyle="1" w:styleId="185">
    <w:name w:val="正文缩进 Char1"/>
    <w:basedOn w:val="58"/>
    <w:link w:val="16"/>
    <w:qFormat/>
    <w:uiPriority w:val="0"/>
    <w:rPr>
      <w:kern w:val="2"/>
      <w:sz w:val="21"/>
    </w:rPr>
  </w:style>
  <w:style w:type="paragraph" w:customStyle="1" w:styleId="186">
    <w:name w:val="QB正文"/>
    <w:basedOn w:val="82"/>
    <w:link w:val="187"/>
    <w:qFormat/>
    <w:uiPriority w:val="0"/>
  </w:style>
  <w:style w:type="character" w:customStyle="1" w:styleId="187">
    <w:name w:val="QB正文 Char"/>
    <w:basedOn w:val="58"/>
    <w:link w:val="186"/>
    <w:qFormat/>
    <w:uiPriority w:val="0"/>
    <w:rPr>
      <w:rFonts w:ascii="宋体"/>
      <w:sz w:val="21"/>
    </w:rPr>
  </w:style>
  <w:style w:type="paragraph" w:customStyle="1" w:styleId="188">
    <w:name w:val="QB表内文字"/>
    <w:basedOn w:val="82"/>
    <w:link w:val="189"/>
    <w:qFormat/>
    <w:uiPriority w:val="0"/>
    <w:pPr>
      <w:widowControl w:val="0"/>
      <w:ind w:firstLine="0" w:firstLineChars="0"/>
    </w:pPr>
  </w:style>
  <w:style w:type="character" w:customStyle="1" w:styleId="189">
    <w:name w:val="QB表内文字 Char"/>
    <w:basedOn w:val="58"/>
    <w:link w:val="188"/>
    <w:qFormat/>
    <w:locked/>
    <w:uiPriority w:val="0"/>
    <w:rPr>
      <w:rFonts w:ascii="宋体"/>
      <w:sz w:val="21"/>
    </w:rPr>
  </w:style>
  <w:style w:type="paragraph" w:customStyle="1" w:styleId="190">
    <w:name w:val="annex4"/>
    <w:basedOn w:val="1"/>
    <w:qFormat/>
    <w:uiPriority w:val="0"/>
    <w:pPr>
      <w:widowControl/>
      <w:tabs>
        <w:tab w:val="left" w:pos="3238"/>
      </w:tabs>
      <w:spacing w:before="240"/>
      <w:ind w:left="3238" w:hanging="1078"/>
    </w:pPr>
    <w:rPr>
      <w:rFonts w:ascii="Arial" w:hAnsi="Arial"/>
      <w:kern w:val="0"/>
      <w:sz w:val="22"/>
      <w:szCs w:val="20"/>
      <w:lang w:val="en-GB" w:eastAsia="en-US"/>
    </w:rPr>
  </w:style>
  <w:style w:type="paragraph" w:customStyle="1" w:styleId="191">
    <w:name w:val="一级标题"/>
    <w:basedOn w:val="19"/>
    <w:semiHidden/>
    <w:uiPriority w:val="0"/>
    <w:pPr>
      <w:adjustRightInd w:val="0"/>
      <w:spacing w:line="360" w:lineRule="auto"/>
      <w:jc w:val="left"/>
      <w:outlineLvl w:val="3"/>
    </w:pPr>
    <w:rPr>
      <w:rFonts w:ascii="Tahoma" w:hAnsi="Tahoma"/>
      <w:b/>
      <w:sz w:val="28"/>
      <w:szCs w:val="28"/>
    </w:rPr>
  </w:style>
  <w:style w:type="paragraph" w:customStyle="1" w:styleId="192">
    <w:name w:val="封面标准文稿编辑信息"/>
    <w:uiPriority w:val="0"/>
    <w:pPr>
      <w:spacing w:before="180" w:line="180" w:lineRule="exact"/>
      <w:jc w:val="center"/>
    </w:pPr>
    <w:rPr>
      <w:rFonts w:ascii="宋体" w:hAnsi="Times New Roman" w:eastAsia="宋体" w:cs="Times New Roman"/>
      <w:sz w:val="21"/>
      <w:lang w:val="en-US" w:eastAsia="zh-CN" w:bidi="ar-SA"/>
    </w:rPr>
  </w:style>
  <w:style w:type="paragraph" w:customStyle="1" w:styleId="193">
    <w:name w:val="图表脚注"/>
    <w:next w:val="82"/>
    <w:qFormat/>
    <w:uiPriority w:val="0"/>
    <w:pPr>
      <w:ind w:left="300" w:leftChars="200" w:hanging="100" w:hangingChars="100"/>
      <w:jc w:val="both"/>
    </w:pPr>
    <w:rPr>
      <w:rFonts w:ascii="宋体" w:hAnsi="Times New Roman" w:eastAsia="宋体" w:cs="Times New Roman"/>
      <w:sz w:val="18"/>
      <w:lang w:val="en-US" w:eastAsia="zh-CN" w:bidi="ar-SA"/>
    </w:rPr>
  </w:style>
  <w:style w:type="paragraph" w:customStyle="1" w:styleId="194">
    <w:name w:val="表格文字"/>
    <w:basedOn w:val="1"/>
    <w:qFormat/>
    <w:uiPriority w:val="0"/>
    <w:pPr>
      <w:jc w:val="center"/>
    </w:pPr>
    <w:rPr>
      <w:szCs w:val="20"/>
    </w:rPr>
  </w:style>
  <w:style w:type="paragraph" w:customStyle="1" w:styleId="195">
    <w:name w:val="Table Text Char"/>
    <w:link w:val="196"/>
    <w:qFormat/>
    <w:uiPriority w:val="0"/>
    <w:pPr>
      <w:autoSpaceDE w:val="0"/>
      <w:autoSpaceDN w:val="0"/>
      <w:spacing w:before="80" w:after="80"/>
      <w:jc w:val="both"/>
      <w:textAlignment w:val="bottom"/>
    </w:pPr>
    <w:rPr>
      <w:rFonts w:ascii="Arial" w:hAnsi="Arial" w:eastAsia="宋体" w:cs="Arial Narrow"/>
      <w:lang w:val="en-US" w:eastAsia="zh-CN" w:bidi="ar-SA"/>
    </w:rPr>
  </w:style>
  <w:style w:type="character" w:customStyle="1" w:styleId="196">
    <w:name w:val="Table Text Char Char"/>
    <w:basedOn w:val="58"/>
    <w:link w:val="195"/>
    <w:uiPriority w:val="0"/>
    <w:rPr>
      <w:rFonts w:ascii="Arial" w:hAnsi="Arial" w:cs="Arial Narrow"/>
    </w:rPr>
  </w:style>
  <w:style w:type="paragraph" w:customStyle="1" w:styleId="197">
    <w:name w:val="三级无标题条"/>
    <w:basedOn w:val="1"/>
    <w:qFormat/>
    <w:uiPriority w:val="0"/>
    <w:pPr>
      <w:adjustRightInd w:val="0"/>
      <w:spacing w:line="360" w:lineRule="atLeast"/>
      <w:textAlignment w:val="baseline"/>
    </w:pPr>
    <w:rPr>
      <w:szCs w:val="20"/>
    </w:rPr>
  </w:style>
  <w:style w:type="paragraph" w:customStyle="1" w:styleId="198">
    <w:name w:val="示例"/>
    <w:next w:val="82"/>
    <w:qFormat/>
    <w:uiPriority w:val="0"/>
    <w:pPr>
      <w:tabs>
        <w:tab w:val="left" w:pos="360"/>
        <w:tab w:val="left" w:pos="1680"/>
      </w:tabs>
      <w:ind w:left="1680" w:hanging="420"/>
      <w:jc w:val="both"/>
    </w:pPr>
    <w:rPr>
      <w:rFonts w:ascii="宋体" w:hAnsi="Times New Roman" w:eastAsia="宋体" w:cs="Times New Roman"/>
      <w:sz w:val="18"/>
      <w:lang w:val="en-US" w:eastAsia="zh-CN" w:bidi="ar-SA"/>
    </w:rPr>
  </w:style>
  <w:style w:type="character" w:customStyle="1" w:styleId="199">
    <w:name w:val="表格文本 Char Char"/>
    <w:basedOn w:val="58"/>
    <w:uiPriority w:val="0"/>
    <w:rPr>
      <w:rFonts w:ascii="宋体" w:hAnsi="宋体" w:eastAsia="宋体" w:cs="Arial"/>
      <w:color w:val="000000"/>
      <w:sz w:val="21"/>
      <w:szCs w:val="21"/>
      <w:lang w:val="en-US" w:eastAsia="en-US" w:bidi="ar-SA"/>
    </w:rPr>
  </w:style>
  <w:style w:type="character" w:customStyle="1" w:styleId="200">
    <w:name w:val="Table-Contents-Tests Char"/>
    <w:basedOn w:val="58"/>
    <w:qFormat/>
    <w:uiPriority w:val="0"/>
    <w:rPr>
      <w:lang w:val="en-GB" w:eastAsia="en-US" w:bidi="ar-SA"/>
    </w:rPr>
  </w:style>
  <w:style w:type="paragraph" w:customStyle="1" w:styleId="201">
    <w:name w:val="默认段落字体 Para Char Char Char Char Char Char Char"/>
    <w:basedOn w:val="1"/>
    <w:qFormat/>
    <w:uiPriority w:val="0"/>
    <w:rPr>
      <w:rFonts w:ascii="Tahoma" w:hAnsi="Tahoma"/>
      <w:sz w:val="24"/>
      <w:szCs w:val="20"/>
    </w:rPr>
  </w:style>
  <w:style w:type="paragraph" w:customStyle="1" w:styleId="202">
    <w:name w:val="默认段落字体 Para Char Char Char Char Char Char Char Char Char Char"/>
    <w:basedOn w:val="1"/>
    <w:qFormat/>
    <w:uiPriority w:val="0"/>
    <w:rPr>
      <w:rFonts w:ascii="Tahoma" w:hAnsi="Tahoma"/>
      <w:sz w:val="24"/>
      <w:szCs w:val="20"/>
    </w:rPr>
  </w:style>
  <w:style w:type="character" w:customStyle="1" w:styleId="203">
    <w:name w:val="apple-converted-space"/>
    <w:basedOn w:val="58"/>
    <w:qFormat/>
    <w:uiPriority w:val="0"/>
  </w:style>
  <w:style w:type="paragraph" w:customStyle="1" w:styleId="204">
    <w:name w:val="QB标题1"/>
    <w:basedOn w:val="2"/>
    <w:qFormat/>
    <w:uiPriority w:val="0"/>
    <w:pPr>
      <w:tabs>
        <w:tab w:val="left" w:pos="851"/>
        <w:tab w:val="clear" w:pos="567"/>
      </w:tabs>
      <w:adjustRightInd/>
      <w:spacing w:before="340" w:after="330" w:line="578" w:lineRule="auto"/>
      <w:ind w:left="851" w:hanging="284"/>
      <w:jc w:val="both"/>
      <w:textAlignment w:val="auto"/>
    </w:pPr>
    <w:rPr>
      <w:rFonts w:ascii="黑体" w:hAnsi="宋体"/>
      <w:b w:val="0"/>
      <w:bCs/>
      <w:color w:val="000000"/>
      <w:szCs w:val="21"/>
    </w:rPr>
  </w:style>
  <w:style w:type="paragraph" w:customStyle="1" w:styleId="205">
    <w:name w:val="封面标签"/>
    <w:basedOn w:val="1"/>
    <w:qFormat/>
    <w:uiPriority w:val="0"/>
    <w:pPr>
      <w:spacing w:line="360" w:lineRule="auto"/>
    </w:pPr>
    <w:rPr>
      <w:rFonts w:ascii="黑体" w:eastAsia="黑体"/>
    </w:rPr>
  </w:style>
  <w:style w:type="paragraph" w:customStyle="1" w:styleId="206">
    <w:name w:val="样式 样式 样式 列项—— + 段前: 9.15 磅 段后: 9.15 磅 + 行距: 1.5 倍行距 + 左侧:  1 厘米..."/>
    <w:basedOn w:val="1"/>
    <w:qFormat/>
    <w:uiPriority w:val="0"/>
    <w:pPr>
      <w:numPr>
        <w:ilvl w:val="0"/>
        <w:numId w:val="13"/>
      </w:numPr>
      <w:spacing w:line="360" w:lineRule="auto"/>
    </w:pPr>
    <w:rPr>
      <w:rFonts w:ascii="宋体" w:cs="宋体"/>
      <w:kern w:val="0"/>
      <w:szCs w:val="20"/>
    </w:rPr>
  </w:style>
  <w:style w:type="paragraph" w:customStyle="1" w:styleId="207">
    <w:name w:val="表格正文"/>
    <w:basedOn w:val="1"/>
    <w:qFormat/>
    <w:uiPriority w:val="0"/>
    <w:pPr>
      <w:spacing w:before="60" w:after="60"/>
    </w:pPr>
    <w:rPr>
      <w:color w:val="000000"/>
      <w:sz w:val="24"/>
      <w:szCs w:val="20"/>
    </w:rPr>
  </w:style>
  <w:style w:type="paragraph" w:customStyle="1" w:styleId="208">
    <w:name w:val="列项1"/>
    <w:basedOn w:val="1"/>
    <w:link w:val="209"/>
    <w:qFormat/>
    <w:uiPriority w:val="0"/>
    <w:rPr>
      <w:rFonts w:ascii="Tahoma" w:hAnsi="Tahoma"/>
      <w:kern w:val="0"/>
      <w:sz w:val="20"/>
    </w:rPr>
  </w:style>
  <w:style w:type="character" w:customStyle="1" w:styleId="209">
    <w:name w:val="列项1 Char"/>
    <w:link w:val="208"/>
    <w:qFormat/>
    <w:uiPriority w:val="0"/>
    <w:rPr>
      <w:rFonts w:ascii="Tahoma" w:hAnsi="Tahoma"/>
      <w:szCs w:val="24"/>
    </w:rPr>
  </w:style>
  <w:style w:type="paragraph" w:styleId="210">
    <w:name w:val="List Paragraph"/>
    <w:basedOn w:val="1"/>
    <w:qFormat/>
    <w:uiPriority w:val="34"/>
    <w:pPr>
      <w:widowControl/>
      <w:numPr>
        <w:ilvl w:val="0"/>
        <w:numId w:val="14"/>
      </w:numPr>
      <w:autoSpaceDE w:val="0"/>
      <w:autoSpaceDN w:val="0"/>
      <w:spacing w:before="156"/>
      <w:jc w:val="left"/>
    </w:pPr>
    <w:rPr>
      <w:color w:val="000000"/>
      <w:kern w:val="0"/>
      <w:szCs w:val="18"/>
    </w:rPr>
  </w:style>
  <w:style w:type="paragraph" w:customStyle="1" w:styleId="211">
    <w:name w:val="样式 标题 1l1 Char Charl1 CharNormal + Font: HelveticaBoldSpace..."/>
    <w:basedOn w:val="2"/>
    <w:uiPriority w:val="0"/>
    <w:pPr>
      <w:keepLines w:val="0"/>
      <w:pageBreakBefore/>
      <w:widowControl/>
      <w:tabs>
        <w:tab w:val="left" w:pos="432"/>
        <w:tab w:val="clear" w:pos="567"/>
      </w:tabs>
      <w:adjustRightInd/>
      <w:spacing w:line="360" w:lineRule="auto"/>
      <w:ind w:left="432" w:hanging="432"/>
      <w:textAlignment w:val="auto"/>
    </w:pPr>
    <w:rPr>
      <w:rFonts w:ascii="宋体" w:hAnsi="宋体" w:eastAsia="宋体" w:cs="宋体"/>
      <w:bCs/>
      <w:caps/>
      <w:color w:val="000000"/>
      <w:kern w:val="0"/>
      <w:lang w:val="en-GB" w:eastAsia="en-US"/>
    </w:rPr>
  </w:style>
  <w:style w:type="character" w:customStyle="1" w:styleId="212">
    <w:name w:val="尾注文本 Char"/>
    <w:basedOn w:val="58"/>
    <w:link w:val="33"/>
    <w:qFormat/>
    <w:uiPriority w:val="0"/>
    <w:rPr>
      <w:rFonts w:ascii="Arial" w:hAnsi="Arial"/>
      <w:sz w:val="22"/>
      <w:lang w:val="en-GB" w:eastAsia="en-US"/>
    </w:rPr>
  </w:style>
  <w:style w:type="paragraph" w:customStyle="1" w:styleId="213">
    <w:name w:val="Step-List"/>
    <w:basedOn w:val="1"/>
    <w:next w:val="1"/>
    <w:qFormat/>
    <w:uiPriority w:val="0"/>
    <w:pPr>
      <w:keepLines/>
      <w:widowControl/>
      <w:numPr>
        <w:ilvl w:val="0"/>
        <w:numId w:val="15"/>
      </w:numPr>
      <w:tabs>
        <w:tab w:val="left" w:pos="1092"/>
        <w:tab w:val="clear" w:pos="1134"/>
      </w:tabs>
      <w:spacing w:before="200" w:after="120" w:line="240" w:lineRule="exact"/>
      <w:ind w:left="1080" w:right="947" w:hanging="720"/>
      <w:jc w:val="left"/>
    </w:pPr>
    <w:rPr>
      <w:kern w:val="0"/>
      <w:position w:val="2"/>
      <w:sz w:val="20"/>
      <w:szCs w:val="20"/>
      <w:lang w:val="en-GB" w:eastAsia="en-US"/>
    </w:rPr>
  </w:style>
  <w:style w:type="character" w:customStyle="1" w:styleId="214">
    <w:name w:val="im-content1"/>
    <w:basedOn w:val="58"/>
    <w:qFormat/>
    <w:uiPriority w:val="0"/>
    <w:rPr>
      <w:color w:val="000000"/>
    </w:rPr>
  </w:style>
  <w:style w:type="character" w:customStyle="1" w:styleId="215">
    <w:name w:val="纯文本 Char"/>
    <w:basedOn w:val="58"/>
    <w:link w:val="28"/>
    <w:qFormat/>
    <w:uiPriority w:val="0"/>
    <w:rPr>
      <w:rFonts w:ascii="宋体" w:hAnsi="Courier New" w:cs="Courier New"/>
      <w:kern w:val="2"/>
      <w:sz w:val="21"/>
      <w:szCs w:val="21"/>
    </w:rPr>
  </w:style>
  <w:style w:type="paragraph" w:customStyle="1" w:styleId="216">
    <w:name w:val="Date1"/>
    <w:basedOn w:val="1"/>
    <w:next w:val="1"/>
    <w:qFormat/>
    <w:uiPriority w:val="99"/>
    <w:pPr>
      <w:adjustRightInd w:val="0"/>
      <w:spacing w:line="312" w:lineRule="atLeast"/>
      <w:textAlignment w:val="baseline"/>
    </w:pPr>
    <w:rPr>
      <w:kern w:val="0"/>
      <w:sz w:val="24"/>
    </w:rPr>
  </w:style>
  <w:style w:type="paragraph" w:customStyle="1" w:styleId="217">
    <w:name w:val="TOC Heading"/>
    <w:basedOn w:val="2"/>
    <w:next w:val="1"/>
    <w:unhideWhenUsed/>
    <w:qFormat/>
    <w:uiPriority w:val="39"/>
    <w:pPr>
      <w:widowControl/>
      <w:tabs>
        <w:tab w:val="clear" w:pos="567"/>
      </w:tabs>
      <w:adjustRightInd/>
      <w:spacing w:before="480" w:after="0" w:line="276" w:lineRule="auto"/>
      <w:ind w:left="0" w:firstLine="0"/>
      <w:textAlignment w:val="auto"/>
      <w:outlineLvl w:val="9"/>
    </w:pPr>
    <w:rPr>
      <w:rFonts w:asciiTheme="majorHAnsi" w:hAnsiTheme="majorHAnsi" w:eastAsiaTheme="majorEastAsia" w:cstheme="majorBidi"/>
      <w:bCs/>
      <w:color w:val="2E75B6" w:themeColor="accent1" w:themeShade="BF"/>
      <w:kern w:val="0"/>
      <w:sz w:val="28"/>
      <w:szCs w:val="28"/>
    </w:rPr>
  </w:style>
  <w:style w:type="character" w:customStyle="1" w:styleId="218">
    <w:name w:val="uicontrol"/>
    <w:basedOn w:val="58"/>
    <w:qFormat/>
    <w:uiPriority w:val="0"/>
  </w:style>
  <w:style w:type="character" w:customStyle="1" w:styleId="219">
    <w:name w:val="parmname"/>
    <w:basedOn w:val="58"/>
    <w:qFormat/>
    <w:uiPriority w:val="0"/>
  </w:style>
  <w:style w:type="character" w:customStyle="1" w:styleId="220">
    <w:name w:val="wintitle"/>
    <w:basedOn w:val="58"/>
    <w:uiPriority w:val="0"/>
  </w:style>
  <w:style w:type="paragraph" w:customStyle="1" w:styleId="221">
    <w:name w:val="Notes Heading in Table"/>
    <w:next w:val="222"/>
    <w:uiPriority w:val="0"/>
    <w:pPr>
      <w:keepNext/>
      <w:adjustRightInd w:val="0"/>
      <w:snapToGrid w:val="0"/>
      <w:spacing w:before="80" w:after="40" w:line="240" w:lineRule="atLeast"/>
    </w:pPr>
    <w:rPr>
      <w:rFonts w:ascii="Times New Roman" w:hAnsi="Times New Roman" w:eastAsia="黑体" w:cs="Arial"/>
      <w:bCs/>
      <w:kern w:val="2"/>
      <w:sz w:val="18"/>
      <w:szCs w:val="18"/>
      <w:lang w:val="en-US" w:eastAsia="zh-CN" w:bidi="ar-SA"/>
    </w:rPr>
  </w:style>
  <w:style w:type="paragraph" w:customStyle="1" w:styleId="222">
    <w:name w:val="Notes Text in Table"/>
    <w:qFormat/>
    <w:uiPriority w:val="0"/>
    <w:pPr>
      <w:widowControl w:val="0"/>
      <w:adjustRightInd w:val="0"/>
      <w:snapToGrid w:val="0"/>
      <w:spacing w:before="40" w:after="80" w:line="240" w:lineRule="atLeast"/>
      <w:ind w:left="170"/>
    </w:pPr>
    <w:rPr>
      <w:rFonts w:ascii="Times New Roman" w:hAnsi="Times New Roman" w:eastAsia="楷体_GB2312" w:cs="Arial"/>
      <w:iCs/>
      <w:kern w:val="2"/>
      <w:sz w:val="18"/>
      <w:szCs w:val="18"/>
      <w:lang w:val="en-US" w:eastAsia="zh-CN" w:bidi="ar-SA"/>
    </w:rPr>
  </w:style>
  <w:style w:type="paragraph" w:customStyle="1" w:styleId="223">
    <w:name w:val="Notes Text List in Table"/>
    <w:qFormat/>
    <w:uiPriority w:val="0"/>
    <w:pPr>
      <w:numPr>
        <w:ilvl w:val="0"/>
        <w:numId w:val="16"/>
      </w:numPr>
      <w:spacing w:before="40" w:after="80" w:line="200" w:lineRule="atLeast"/>
    </w:pPr>
    <w:rPr>
      <w:rFonts w:ascii="Times New Roman" w:hAnsi="Times New Roman" w:eastAsia="楷体_GB2312" w:cs="楷体_GB2312"/>
      <w:sz w:val="18"/>
      <w:szCs w:val="18"/>
      <w:lang w:val="en-US" w:eastAsia="zh-CN" w:bidi="ar-SA"/>
    </w:rPr>
  </w:style>
  <w:style w:type="paragraph" w:customStyle="1" w:styleId="224">
    <w:name w:val="Table Heading"/>
    <w:basedOn w:val="1"/>
    <w:qFormat/>
    <w:uiPriority w:val="0"/>
    <w:pPr>
      <w:topLinePunct/>
      <w:adjustRightInd w:val="0"/>
      <w:snapToGrid w:val="0"/>
      <w:spacing w:before="80" w:after="80" w:line="240" w:lineRule="atLeast"/>
      <w:jc w:val="left"/>
    </w:pPr>
    <w:rPr>
      <w:rFonts w:hint="eastAsia" w:ascii="Book Antiqua" w:hAnsi="Book Antiqua" w:eastAsia="黑体" w:cs="Book Antiqua"/>
      <w:bCs/>
      <w:snapToGrid w:val="0"/>
      <w:kern w:val="0"/>
      <w:szCs w:val="21"/>
    </w:rPr>
  </w:style>
  <w:style w:type="paragraph" w:customStyle="1" w:styleId="225">
    <w:name w:val="Table Text"/>
    <w:basedOn w:val="1"/>
    <w:qFormat/>
    <w:uiPriority w:val="0"/>
    <w:pPr>
      <w:topLinePunct/>
      <w:adjustRightInd w:val="0"/>
      <w:snapToGrid w:val="0"/>
      <w:spacing w:before="80" w:after="80" w:line="240" w:lineRule="atLeast"/>
      <w:jc w:val="left"/>
    </w:pPr>
    <w:rPr>
      <w:rFonts w:hint="eastAsia" w:cs="Arial"/>
      <w:snapToGrid w:val="0"/>
      <w:kern w:val="0"/>
      <w:szCs w:val="21"/>
    </w:rPr>
  </w:style>
  <w:style w:type="paragraph" w:customStyle="1" w:styleId="226">
    <w:name w:val="a"/>
    <w:basedOn w:val="1"/>
    <w:qFormat/>
    <w:uiPriority w:val="0"/>
    <w:pPr>
      <w:widowControl/>
      <w:spacing w:before="100" w:beforeAutospacing="1" w:after="100" w:afterAutospacing="1"/>
      <w:jc w:val="left"/>
    </w:pPr>
    <w:rPr>
      <w:rFonts w:ascii="宋体" w:hAnsi="宋体" w:cs="宋体"/>
      <w:kern w:val="0"/>
      <w:sz w:val="24"/>
    </w:rPr>
  </w:style>
  <w:style w:type="paragraph" w:customStyle="1" w:styleId="227">
    <w:name w:val="a0"/>
    <w:basedOn w:val="1"/>
    <w:qFormat/>
    <w:uiPriority w:val="0"/>
    <w:pPr>
      <w:widowControl/>
      <w:spacing w:before="100" w:beforeAutospacing="1" w:after="100" w:afterAutospacing="1"/>
      <w:jc w:val="left"/>
    </w:pPr>
    <w:rPr>
      <w:rFonts w:ascii="宋体" w:hAnsi="宋体" w:cs="宋体"/>
      <w:kern w:val="0"/>
      <w:sz w:val="24"/>
    </w:rPr>
  </w:style>
  <w:style w:type="character" w:customStyle="1" w:styleId="228">
    <w:name w:val="parmvalue"/>
    <w:basedOn w:val="58"/>
    <w:qFormat/>
    <w:uiPriority w:val="0"/>
  </w:style>
  <w:style w:type="paragraph" w:customStyle="1" w:styleId="229">
    <w:name w:val="样式 列项—— + 段前: 9.15 磅 段后: 9.15 磅"/>
    <w:basedOn w:val="1"/>
    <w:qFormat/>
    <w:uiPriority w:val="0"/>
    <w:pPr>
      <w:tabs>
        <w:tab w:val="left" w:pos="1140"/>
      </w:tabs>
      <w:ind w:left="840" w:hanging="420"/>
    </w:pPr>
    <w:rPr>
      <w:rFonts w:ascii="宋体" w:cs="宋体"/>
      <w:kern w:val="0"/>
      <w:szCs w:val="20"/>
    </w:rPr>
  </w:style>
  <w:style w:type="character" w:customStyle="1" w:styleId="230">
    <w:name w:val="正文文本缩进 2 Char"/>
    <w:basedOn w:val="58"/>
    <w:link w:val="32"/>
    <w:qFormat/>
    <w:uiPriority w:val="0"/>
    <w:rPr>
      <w:kern w:val="2"/>
      <w:sz w:val="21"/>
      <w:szCs w:val="24"/>
    </w:rPr>
  </w:style>
  <w:style w:type="paragraph" w:customStyle="1" w:styleId="231">
    <w:name w:val="正文4"/>
    <w:basedOn w:val="1"/>
    <w:qFormat/>
    <w:uiPriority w:val="0"/>
    <w:pPr>
      <w:numPr>
        <w:ilvl w:val="0"/>
        <w:numId w:val="17"/>
      </w:numPr>
      <w:spacing w:before="60" w:after="60" w:line="360" w:lineRule="auto"/>
    </w:pPr>
    <w:rPr>
      <w:sz w:val="24"/>
    </w:rPr>
  </w:style>
  <w:style w:type="paragraph" w:customStyle="1" w:styleId="232">
    <w:name w:val="样式 正文字缩2字 + 左侧:  2 字符 首行缩进:  2 字符"/>
    <w:basedOn w:val="1"/>
    <w:qFormat/>
    <w:uiPriority w:val="0"/>
    <w:pPr>
      <w:spacing w:before="60" w:after="60" w:line="360" w:lineRule="auto"/>
      <w:ind w:left="420" w:leftChars="200" w:firstLine="480" w:firstLineChars="200"/>
    </w:pPr>
    <w:rPr>
      <w:rFonts w:cs="宋体"/>
      <w:sz w:val="24"/>
      <w:szCs w:val="20"/>
    </w:rPr>
  </w:style>
  <w:style w:type="paragraph" w:customStyle="1" w:styleId="233">
    <w:name w:val="样式 正文文本 + 首行缩进:  2 字符"/>
    <w:basedOn w:val="22"/>
    <w:qFormat/>
    <w:uiPriority w:val="0"/>
    <w:pPr>
      <w:spacing w:before="60" w:after="60" w:line="360" w:lineRule="auto"/>
      <w:ind w:firstLine="480" w:firstLineChars="200"/>
    </w:pPr>
    <w:rPr>
      <w:rFonts w:cs="宋体"/>
      <w:sz w:val="24"/>
      <w:szCs w:val="20"/>
    </w:rPr>
  </w:style>
  <w:style w:type="paragraph" w:customStyle="1" w:styleId="234">
    <w:name w:val="列表编号小对齐"/>
    <w:basedOn w:val="1"/>
    <w:uiPriority w:val="0"/>
    <w:pPr>
      <w:tabs>
        <w:tab w:val="left" w:pos="852"/>
        <w:tab w:val="left" w:pos="1680"/>
      </w:tabs>
      <w:spacing w:line="360" w:lineRule="auto"/>
      <w:ind w:left="1680" w:hanging="360" w:firstLineChars="200"/>
    </w:pPr>
    <w:rPr>
      <w:sz w:val="24"/>
      <w:szCs w:val="20"/>
    </w:rPr>
  </w:style>
  <w:style w:type="paragraph" w:customStyle="1" w:styleId="235">
    <w:name w:val="封面标题"/>
    <w:basedOn w:val="1"/>
    <w:qFormat/>
    <w:uiPriority w:val="0"/>
    <w:pPr>
      <w:framePr w:w="6300" w:h="1716" w:hSpace="180" w:wrap="around" w:vAnchor="text" w:hAnchor="text" w:x="1260" w:y="3120"/>
      <w:pBdr>
        <w:top w:val="single" w:color="000000" w:sz="6" w:space="7"/>
        <w:left w:val="single" w:color="000000" w:sz="6" w:space="7"/>
        <w:bottom w:val="single" w:color="000000" w:sz="6" w:space="7"/>
        <w:right w:val="single" w:color="000000" w:sz="6" w:space="7"/>
      </w:pBdr>
      <w:shd w:val="solid" w:color="FFFFFF" w:fill="FFFFFF"/>
      <w:spacing w:line="360" w:lineRule="auto"/>
      <w:jc w:val="center"/>
    </w:pPr>
    <w:rPr>
      <w:rFonts w:eastAsia="隶书"/>
      <w:sz w:val="44"/>
    </w:rPr>
  </w:style>
  <w:style w:type="paragraph" w:customStyle="1" w:styleId="236">
    <w:name w:val="部分标题"/>
    <w:basedOn w:val="1"/>
    <w:next w:val="1"/>
    <w:qFormat/>
    <w:uiPriority w:val="0"/>
    <w:pPr>
      <w:pageBreakBefore/>
      <w:pBdr>
        <w:bottom w:val="single" w:color="000000" w:sz="6" w:space="1"/>
      </w:pBdr>
      <w:spacing w:beforeLines="100" w:afterLines="100" w:line="360" w:lineRule="auto"/>
      <w:jc w:val="center"/>
    </w:pPr>
    <w:rPr>
      <w:rFonts w:eastAsia="隶书"/>
      <w:sz w:val="52"/>
    </w:rPr>
  </w:style>
  <w:style w:type="paragraph" w:customStyle="1" w:styleId="237">
    <w:name w:val="sqw1"/>
    <w:basedOn w:val="1"/>
    <w:qFormat/>
    <w:uiPriority w:val="0"/>
    <w:pPr>
      <w:pageBreakBefore/>
      <w:numPr>
        <w:ilvl w:val="0"/>
        <w:numId w:val="18"/>
      </w:numPr>
      <w:tabs>
        <w:tab w:val="left" w:pos="360"/>
        <w:tab w:val="clear" w:pos="1515"/>
      </w:tabs>
      <w:spacing w:beforeLines="100" w:afterLines="100"/>
      <w:ind w:left="0" w:firstLine="0"/>
      <w:jc w:val="center"/>
    </w:pPr>
    <w:rPr>
      <w:rFonts w:ascii="黑体" w:eastAsia="黑体"/>
      <w:sz w:val="36"/>
    </w:rPr>
  </w:style>
  <w:style w:type="paragraph" w:customStyle="1" w:styleId="238">
    <w:name w:val="sqw2"/>
    <w:basedOn w:val="1"/>
    <w:qFormat/>
    <w:uiPriority w:val="0"/>
    <w:pPr>
      <w:keepNext/>
      <w:numPr>
        <w:ilvl w:val="1"/>
        <w:numId w:val="18"/>
      </w:numPr>
      <w:tabs>
        <w:tab w:val="left" w:pos="360"/>
        <w:tab w:val="clear" w:pos="680"/>
      </w:tabs>
      <w:ind w:left="0" w:firstLine="0"/>
    </w:pPr>
    <w:rPr>
      <w:rFonts w:ascii="黑体" w:eastAsia="黑体"/>
      <w:sz w:val="32"/>
    </w:rPr>
  </w:style>
  <w:style w:type="paragraph" w:customStyle="1" w:styleId="239">
    <w:name w:val="sqw3"/>
    <w:basedOn w:val="1"/>
    <w:qFormat/>
    <w:uiPriority w:val="0"/>
    <w:pPr>
      <w:keepNext/>
      <w:numPr>
        <w:ilvl w:val="2"/>
        <w:numId w:val="18"/>
      </w:numPr>
    </w:pPr>
    <w:rPr>
      <w:rFonts w:ascii="黑体" w:eastAsia="黑体"/>
      <w:sz w:val="30"/>
    </w:rPr>
  </w:style>
  <w:style w:type="character" w:customStyle="1" w:styleId="240">
    <w:name w:val="正文文本缩进 3 Char"/>
    <w:basedOn w:val="58"/>
    <w:link w:val="43"/>
    <w:qFormat/>
    <w:uiPriority w:val="0"/>
    <w:rPr>
      <w:kern w:val="2"/>
      <w:sz w:val="24"/>
      <w:szCs w:val="24"/>
    </w:rPr>
  </w:style>
  <w:style w:type="paragraph" w:customStyle="1" w:styleId="241">
    <w:name w:val="样式 标题 1 + 左侧:  0.75 厘米 段前: 8 磅 段后: 8 磅 行距: 最小值 8 磅"/>
    <w:basedOn w:val="2"/>
    <w:qFormat/>
    <w:uiPriority w:val="0"/>
    <w:pPr>
      <w:tabs>
        <w:tab w:val="left" w:pos="432"/>
        <w:tab w:val="left" w:pos="1740"/>
        <w:tab w:val="left" w:pos="6480"/>
        <w:tab w:val="clear" w:pos="567"/>
      </w:tabs>
      <w:adjustRightInd/>
      <w:spacing w:before="160" w:after="160" w:line="160" w:lineRule="atLeast"/>
      <w:ind w:left="1740" w:hanging="432"/>
      <w:jc w:val="both"/>
      <w:textAlignment w:val="auto"/>
    </w:pPr>
    <w:rPr>
      <w:rFonts w:ascii="Times New Roman" w:hAnsi="Times New Roman" w:eastAsia="宋体"/>
      <w:bCs/>
      <w:sz w:val="44"/>
    </w:rPr>
  </w:style>
  <w:style w:type="paragraph" w:customStyle="1" w:styleId="242">
    <w:name w:val="font5"/>
    <w:basedOn w:val="1"/>
    <w:qFormat/>
    <w:uiPriority w:val="0"/>
    <w:pPr>
      <w:widowControl/>
      <w:spacing w:before="100" w:beforeAutospacing="1" w:after="100" w:afterAutospacing="1"/>
      <w:jc w:val="left"/>
    </w:pPr>
    <w:rPr>
      <w:rFonts w:hint="eastAsia" w:ascii="宋体" w:hAnsi="宋体"/>
      <w:kern w:val="0"/>
      <w:sz w:val="18"/>
      <w:szCs w:val="18"/>
    </w:rPr>
  </w:style>
  <w:style w:type="paragraph" w:customStyle="1" w:styleId="243">
    <w:name w:val="font6"/>
    <w:basedOn w:val="1"/>
    <w:qFormat/>
    <w:uiPriority w:val="0"/>
    <w:pPr>
      <w:widowControl/>
      <w:spacing w:before="100" w:beforeAutospacing="1" w:after="100" w:afterAutospacing="1"/>
      <w:jc w:val="left"/>
    </w:pPr>
    <w:rPr>
      <w:rFonts w:hint="eastAsia" w:ascii="宋体" w:hAnsi="宋体"/>
      <w:b/>
      <w:bCs/>
      <w:kern w:val="0"/>
      <w:sz w:val="24"/>
    </w:rPr>
  </w:style>
  <w:style w:type="paragraph" w:customStyle="1" w:styleId="244">
    <w:name w:val="font7"/>
    <w:basedOn w:val="1"/>
    <w:qFormat/>
    <w:uiPriority w:val="0"/>
    <w:pPr>
      <w:widowControl/>
      <w:spacing w:before="100" w:beforeAutospacing="1" w:after="100" w:afterAutospacing="1"/>
      <w:jc w:val="left"/>
    </w:pPr>
    <w:rPr>
      <w:b/>
      <w:bCs/>
      <w:kern w:val="0"/>
      <w:sz w:val="24"/>
    </w:rPr>
  </w:style>
  <w:style w:type="paragraph" w:customStyle="1" w:styleId="245">
    <w:name w:val="xl24"/>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Arial Unicode MS" w:hAnsi="Arial Unicode MS"/>
      <w:kern w:val="0"/>
      <w:sz w:val="24"/>
    </w:rPr>
  </w:style>
  <w:style w:type="paragraph" w:customStyle="1" w:styleId="246">
    <w:name w:val="xl25"/>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kern w:val="0"/>
      <w:sz w:val="24"/>
    </w:rPr>
  </w:style>
  <w:style w:type="paragraph" w:customStyle="1" w:styleId="247">
    <w:name w:val="xl26"/>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rFonts w:ascii="Arial Unicode MS" w:hAnsi="Arial Unicode MS"/>
      <w:b/>
      <w:bCs/>
      <w:kern w:val="0"/>
      <w:sz w:val="24"/>
    </w:rPr>
  </w:style>
  <w:style w:type="paragraph" w:customStyle="1" w:styleId="248">
    <w:name w:val="xl27"/>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b/>
      <w:bCs/>
      <w:kern w:val="0"/>
      <w:sz w:val="24"/>
    </w:rPr>
  </w:style>
  <w:style w:type="paragraph" w:customStyle="1" w:styleId="249">
    <w:name w:val="xl28"/>
    <w:basedOn w:val="1"/>
    <w:qFormat/>
    <w:uiPriority w:val="0"/>
    <w:pPr>
      <w:widowControl/>
      <w:spacing w:before="100" w:beforeAutospacing="1" w:after="100" w:afterAutospacing="1"/>
      <w:jc w:val="center"/>
    </w:pPr>
    <w:rPr>
      <w:rFonts w:ascii="Arial Unicode MS" w:hAnsi="Arial Unicode MS"/>
      <w:b/>
      <w:bCs/>
      <w:kern w:val="0"/>
      <w:sz w:val="28"/>
      <w:szCs w:val="28"/>
    </w:rPr>
  </w:style>
  <w:style w:type="paragraph" w:customStyle="1" w:styleId="250">
    <w:name w:val="xl29"/>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b/>
      <w:bCs/>
      <w:kern w:val="0"/>
      <w:sz w:val="24"/>
    </w:rPr>
  </w:style>
  <w:style w:type="paragraph" w:customStyle="1" w:styleId="251">
    <w:name w:val="xl30"/>
    <w:basedOn w:val="1"/>
    <w:qFormat/>
    <w:uiPriority w:val="0"/>
    <w:pPr>
      <w:widowControl/>
      <w:spacing w:before="100" w:beforeAutospacing="1" w:after="100" w:afterAutospacing="1"/>
      <w:jc w:val="center"/>
    </w:pPr>
    <w:rPr>
      <w:rFonts w:ascii="Arial Unicode MS" w:hAnsi="Arial Unicode MS"/>
      <w:b/>
      <w:bCs/>
      <w:kern w:val="0"/>
      <w:sz w:val="28"/>
      <w:szCs w:val="28"/>
    </w:rPr>
  </w:style>
  <w:style w:type="paragraph" w:customStyle="1" w:styleId="252">
    <w:name w:val="font8"/>
    <w:basedOn w:val="1"/>
    <w:qFormat/>
    <w:uiPriority w:val="0"/>
    <w:pPr>
      <w:widowControl/>
      <w:spacing w:before="100" w:beforeAutospacing="1" w:after="100" w:afterAutospacing="1"/>
      <w:jc w:val="left"/>
    </w:pPr>
    <w:rPr>
      <w:b/>
      <w:bCs/>
      <w:kern w:val="0"/>
      <w:sz w:val="24"/>
    </w:rPr>
  </w:style>
  <w:style w:type="paragraph" w:customStyle="1" w:styleId="253">
    <w:name w:val="xl22"/>
    <w:basedOn w:val="1"/>
    <w:qFormat/>
    <w:uiPriority w:val="0"/>
    <w:pPr>
      <w:widowControl/>
      <w:spacing w:before="100" w:beforeAutospacing="1" w:after="100" w:afterAutospacing="1"/>
      <w:jc w:val="left"/>
    </w:pPr>
    <w:rPr>
      <w:kern w:val="0"/>
      <w:sz w:val="24"/>
    </w:rPr>
  </w:style>
  <w:style w:type="paragraph" w:customStyle="1" w:styleId="254">
    <w:name w:val="xl23"/>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rFonts w:ascii="Arial Unicode MS" w:hAnsi="Arial Unicode MS"/>
      <w:b/>
      <w:bCs/>
      <w:kern w:val="0"/>
      <w:sz w:val="24"/>
    </w:rPr>
  </w:style>
  <w:style w:type="paragraph" w:customStyle="1" w:styleId="255">
    <w:name w:val="xl31"/>
    <w:basedOn w:val="1"/>
    <w:qFormat/>
    <w:uiPriority w:val="0"/>
    <w:pPr>
      <w:widowControl/>
      <w:spacing w:before="100" w:beforeAutospacing="1" w:after="100" w:afterAutospacing="1"/>
      <w:jc w:val="center"/>
    </w:pPr>
    <w:rPr>
      <w:b/>
      <w:bCs/>
      <w:kern w:val="0"/>
      <w:sz w:val="28"/>
      <w:szCs w:val="28"/>
    </w:rPr>
  </w:style>
  <w:style w:type="paragraph" w:customStyle="1" w:styleId="256">
    <w:name w:val="列表编号大"/>
    <w:basedOn w:val="1"/>
    <w:next w:val="1"/>
    <w:qFormat/>
    <w:uiPriority w:val="0"/>
    <w:pPr>
      <w:numPr>
        <w:ilvl w:val="0"/>
        <w:numId w:val="19"/>
      </w:numPr>
      <w:tabs>
        <w:tab w:val="left" w:pos="1080"/>
        <w:tab w:val="clear" w:pos="960"/>
      </w:tabs>
      <w:spacing w:line="360" w:lineRule="auto"/>
      <w:ind w:left="0" w:firstLine="200" w:firstLineChars="200"/>
    </w:pPr>
    <w:rPr>
      <w:b/>
      <w:bCs/>
      <w:sz w:val="28"/>
      <w:szCs w:val="20"/>
    </w:rPr>
  </w:style>
  <w:style w:type="paragraph" w:customStyle="1" w:styleId="257">
    <w:name w:val="列表编号小"/>
    <w:basedOn w:val="1"/>
    <w:qFormat/>
    <w:uiPriority w:val="0"/>
    <w:pPr>
      <w:numPr>
        <w:ilvl w:val="0"/>
        <w:numId w:val="20"/>
      </w:numPr>
      <w:tabs>
        <w:tab w:val="left" w:pos="1080"/>
        <w:tab w:val="clear" w:pos="1560"/>
      </w:tabs>
      <w:spacing w:line="360" w:lineRule="auto"/>
      <w:ind w:left="0" w:firstLine="200" w:firstLineChars="200"/>
    </w:pPr>
    <w:rPr>
      <w:sz w:val="24"/>
      <w:szCs w:val="20"/>
    </w:rPr>
  </w:style>
  <w:style w:type="paragraph" w:customStyle="1" w:styleId="258">
    <w:name w:val="列表编号2"/>
    <w:basedOn w:val="1"/>
    <w:next w:val="1"/>
    <w:uiPriority w:val="0"/>
    <w:pPr>
      <w:numPr>
        <w:ilvl w:val="2"/>
        <w:numId w:val="19"/>
      </w:numPr>
      <w:tabs>
        <w:tab w:val="left" w:pos="852"/>
        <w:tab w:val="clear" w:pos="1680"/>
      </w:tabs>
      <w:spacing w:line="360" w:lineRule="auto"/>
      <w:ind w:left="0" w:firstLine="200" w:firstLineChars="200"/>
    </w:pPr>
    <w:rPr>
      <w:sz w:val="24"/>
      <w:szCs w:val="20"/>
    </w:rPr>
  </w:style>
  <w:style w:type="paragraph" w:customStyle="1" w:styleId="259">
    <w:name w:val="我的表格"/>
    <w:basedOn w:val="1"/>
    <w:qFormat/>
    <w:uiPriority w:val="0"/>
    <w:pPr>
      <w:autoSpaceDE w:val="0"/>
      <w:autoSpaceDN w:val="0"/>
      <w:adjustRightInd w:val="0"/>
      <w:jc w:val="center"/>
    </w:pPr>
    <w:rPr>
      <w:color w:val="000000"/>
      <w:sz w:val="24"/>
      <w:szCs w:val="20"/>
    </w:rPr>
  </w:style>
  <w:style w:type="paragraph" w:customStyle="1" w:styleId="260">
    <w:name w:val="项目符号"/>
    <w:basedOn w:val="1"/>
    <w:uiPriority w:val="0"/>
    <w:pPr>
      <w:tabs>
        <w:tab w:val="left" w:pos="852"/>
      </w:tabs>
      <w:spacing w:line="360" w:lineRule="auto"/>
      <w:ind w:firstLine="200" w:firstLineChars="200"/>
    </w:pPr>
    <w:rPr>
      <w:sz w:val="24"/>
      <w:szCs w:val="20"/>
    </w:rPr>
  </w:style>
  <w:style w:type="paragraph" w:customStyle="1" w:styleId="261">
    <w:name w:val="项目符号1"/>
    <w:basedOn w:val="1"/>
    <w:qFormat/>
    <w:uiPriority w:val="0"/>
    <w:pPr>
      <w:numPr>
        <w:ilvl w:val="0"/>
        <w:numId w:val="21"/>
      </w:numPr>
      <w:tabs>
        <w:tab w:val="left" w:pos="852"/>
      </w:tabs>
      <w:spacing w:line="360" w:lineRule="auto"/>
      <w:ind w:firstLine="200" w:firstLineChars="200"/>
    </w:pPr>
    <w:rPr>
      <w:sz w:val="24"/>
      <w:szCs w:val="20"/>
    </w:rPr>
  </w:style>
  <w:style w:type="paragraph" w:customStyle="1" w:styleId="262">
    <w:name w:val="项目符号2"/>
    <w:basedOn w:val="1"/>
    <w:qFormat/>
    <w:uiPriority w:val="0"/>
    <w:pPr>
      <w:numPr>
        <w:ilvl w:val="0"/>
        <w:numId w:val="22"/>
      </w:numPr>
      <w:spacing w:line="360" w:lineRule="auto"/>
    </w:pPr>
    <w:rPr>
      <w:sz w:val="24"/>
      <w:szCs w:val="20"/>
    </w:rPr>
  </w:style>
  <w:style w:type="paragraph" w:customStyle="1" w:styleId="263">
    <w:name w:val="项目符号3"/>
    <w:basedOn w:val="1"/>
    <w:qFormat/>
    <w:uiPriority w:val="0"/>
    <w:pPr>
      <w:tabs>
        <w:tab w:val="left" w:pos="900"/>
      </w:tabs>
      <w:spacing w:line="360" w:lineRule="auto"/>
      <w:ind w:firstLine="200" w:firstLineChars="200"/>
    </w:pPr>
    <w:rPr>
      <w:sz w:val="24"/>
      <w:szCs w:val="20"/>
    </w:rPr>
  </w:style>
  <w:style w:type="paragraph" w:customStyle="1" w:styleId="264">
    <w:name w:val="项目符号4"/>
    <w:basedOn w:val="263"/>
    <w:qFormat/>
    <w:uiPriority w:val="0"/>
    <w:pPr>
      <w:numPr>
        <w:ilvl w:val="0"/>
        <w:numId w:val="23"/>
      </w:numPr>
    </w:pPr>
  </w:style>
  <w:style w:type="paragraph" w:customStyle="1" w:styleId="265">
    <w:name w:val="参考文献、索引标题"/>
    <w:basedOn w:val="91"/>
    <w:next w:val="1"/>
    <w:qFormat/>
    <w:uiPriority w:val="0"/>
    <w:pPr>
      <w:numPr>
        <w:numId w:val="0"/>
      </w:numPr>
      <w:spacing w:after="200"/>
    </w:pPr>
    <w:rPr>
      <w:sz w:val="21"/>
    </w:rPr>
  </w:style>
  <w:style w:type="paragraph" w:customStyle="1" w:styleId="266">
    <w:name w:val="二级无标题条"/>
    <w:basedOn w:val="1"/>
    <w:qFormat/>
    <w:uiPriority w:val="0"/>
  </w:style>
  <w:style w:type="paragraph" w:customStyle="1" w:styleId="267">
    <w:name w:val="四级无标题条"/>
    <w:basedOn w:val="1"/>
    <w:qFormat/>
    <w:uiPriority w:val="0"/>
    <w:pPr>
      <w:tabs>
        <w:tab w:val="left" w:pos="2944"/>
      </w:tabs>
      <w:ind w:left="2944" w:hanging="420"/>
    </w:pPr>
  </w:style>
  <w:style w:type="paragraph" w:customStyle="1" w:styleId="268">
    <w:name w:val="五级无标题条"/>
    <w:basedOn w:val="1"/>
    <w:qFormat/>
    <w:uiPriority w:val="0"/>
    <w:pPr>
      <w:tabs>
        <w:tab w:val="left" w:pos="3364"/>
      </w:tabs>
      <w:ind w:left="3364" w:hanging="420"/>
    </w:pPr>
  </w:style>
  <w:style w:type="paragraph" w:customStyle="1" w:styleId="269">
    <w:name w:val="一级无标题条"/>
    <w:basedOn w:val="1"/>
    <w:uiPriority w:val="0"/>
    <w:pPr>
      <w:numPr>
        <w:ilvl w:val="2"/>
        <w:numId w:val="24"/>
      </w:numPr>
    </w:pPr>
  </w:style>
  <w:style w:type="paragraph" w:customStyle="1" w:styleId="270">
    <w:name w:val="段落4"/>
    <w:basedOn w:val="1"/>
    <w:qFormat/>
    <w:uiPriority w:val="0"/>
    <w:pPr>
      <w:autoSpaceDE w:val="0"/>
      <w:autoSpaceDN w:val="0"/>
      <w:adjustRightInd w:val="0"/>
      <w:spacing w:before="105"/>
      <w:ind w:left="1080"/>
    </w:pPr>
    <w:rPr>
      <w:rFonts w:ascii="宋体"/>
      <w:kern w:val="0"/>
      <w:szCs w:val="20"/>
    </w:rPr>
  </w:style>
  <w:style w:type="paragraph" w:customStyle="1" w:styleId="271">
    <w:name w:val="附录表标题"/>
    <w:next w:val="82"/>
    <w:uiPriority w:val="0"/>
    <w:pPr>
      <w:jc w:val="center"/>
      <w:textAlignment w:val="baseline"/>
    </w:pPr>
    <w:rPr>
      <w:rFonts w:ascii="黑体" w:hAnsi="Times New Roman" w:eastAsia="黑体" w:cs="Times New Roman"/>
      <w:kern w:val="21"/>
      <w:sz w:val="21"/>
      <w:lang w:val="en-US" w:eastAsia="zh-CN" w:bidi="ar-SA"/>
    </w:rPr>
  </w:style>
  <w:style w:type="paragraph" w:customStyle="1" w:styleId="272">
    <w:name w:val="样式 标题 1 + 左侧:  0.75 厘米 段前: 8 磅 段后: 8 磅 行距: 最小值 8 磅1"/>
    <w:basedOn w:val="2"/>
    <w:qFormat/>
    <w:uiPriority w:val="0"/>
    <w:pPr>
      <w:numPr>
        <w:ilvl w:val="0"/>
        <w:numId w:val="25"/>
      </w:numPr>
      <w:tabs>
        <w:tab w:val="left" w:pos="480"/>
        <w:tab w:val="left" w:pos="6480"/>
        <w:tab w:val="clear" w:pos="567"/>
      </w:tabs>
      <w:adjustRightInd/>
      <w:spacing w:before="160" w:after="160" w:line="160" w:lineRule="atLeast"/>
      <w:jc w:val="both"/>
      <w:textAlignment w:val="auto"/>
    </w:pPr>
    <w:rPr>
      <w:rFonts w:ascii="Times New Roman" w:hAnsi="Times New Roman" w:eastAsia="宋体" w:cs="宋体"/>
      <w:bCs/>
      <w:sz w:val="44"/>
    </w:rPr>
  </w:style>
  <w:style w:type="paragraph" w:customStyle="1" w:styleId="273">
    <w:name w:val="样式 标题 4PIM 4H4h4三级heading 4TOCl4sect 1.2.3.4Ref Heading ..."/>
    <w:basedOn w:val="5"/>
    <w:qFormat/>
    <w:uiPriority w:val="0"/>
    <w:pPr>
      <w:tabs>
        <w:tab w:val="left" w:pos="789"/>
        <w:tab w:val="left" w:pos="2104"/>
        <w:tab w:val="clear" w:pos="1080"/>
      </w:tabs>
      <w:adjustRightInd/>
      <w:spacing w:before="280" w:after="290" w:line="377" w:lineRule="auto"/>
      <w:ind w:left="789" w:hanging="420"/>
      <w:jc w:val="both"/>
      <w:textAlignment w:val="auto"/>
    </w:pPr>
    <w:rPr>
      <w:rFonts w:cs="宋体"/>
      <w:b w:val="0"/>
      <w:bCs/>
      <w:color w:val="0000FF"/>
      <w:kern w:val="2"/>
      <w:sz w:val="28"/>
      <w:szCs w:val="28"/>
    </w:rPr>
  </w:style>
  <w:style w:type="paragraph" w:customStyle="1" w:styleId="274">
    <w:name w:val="7"/>
    <w:basedOn w:val="1"/>
    <w:next w:val="32"/>
    <w:qFormat/>
    <w:uiPriority w:val="0"/>
    <w:pPr>
      <w:autoSpaceDE w:val="0"/>
      <w:autoSpaceDN w:val="0"/>
      <w:spacing w:before="60" w:after="20" w:line="360" w:lineRule="auto"/>
      <w:ind w:left="57"/>
    </w:pPr>
    <w:rPr>
      <w:szCs w:val="20"/>
    </w:rPr>
  </w:style>
  <w:style w:type="paragraph" w:customStyle="1" w:styleId="275">
    <w:name w:val="日期1"/>
    <w:basedOn w:val="1"/>
    <w:next w:val="1"/>
    <w:qFormat/>
    <w:uiPriority w:val="0"/>
    <w:pPr>
      <w:adjustRightInd w:val="0"/>
      <w:spacing w:line="312" w:lineRule="atLeast"/>
      <w:textAlignment w:val="baseline"/>
    </w:pPr>
    <w:rPr>
      <w:kern w:val="0"/>
      <w:sz w:val="24"/>
      <w:szCs w:val="20"/>
    </w:rPr>
  </w:style>
  <w:style w:type="paragraph" w:customStyle="1" w:styleId="276">
    <w:name w:val="A 数字编号"/>
    <w:basedOn w:val="1"/>
    <w:uiPriority w:val="0"/>
    <w:pPr>
      <w:widowControl/>
      <w:spacing w:line="360" w:lineRule="auto"/>
    </w:pPr>
    <w:rPr>
      <w:rFonts w:ascii="宋体" w:hAnsi="宋体"/>
      <w:kern w:val="0"/>
      <w:sz w:val="24"/>
      <w:szCs w:val="20"/>
    </w:rPr>
  </w:style>
  <w:style w:type="paragraph" w:customStyle="1" w:styleId="277">
    <w:name w:val="KING 正文（无缩进）"/>
    <w:basedOn w:val="1"/>
    <w:qFormat/>
    <w:uiPriority w:val="0"/>
    <w:rPr>
      <w:rFonts w:ascii="Verdana" w:hAnsi="Verdana"/>
      <w:sz w:val="18"/>
      <w:szCs w:val="18"/>
    </w:rPr>
  </w:style>
  <w:style w:type="paragraph" w:customStyle="1" w:styleId="278">
    <w:name w:val="样式 标题 3Titolo Sotto/Sottosezione1.1.1 Heading 3h3Alt+3H3se..."/>
    <w:basedOn w:val="4"/>
    <w:link w:val="280"/>
    <w:uiPriority w:val="0"/>
    <w:pPr>
      <w:tabs>
        <w:tab w:val="left" w:pos="720"/>
        <w:tab w:val="clear" w:pos="709"/>
      </w:tabs>
      <w:adjustRightInd/>
      <w:spacing w:before="260" w:after="260" w:line="415" w:lineRule="auto"/>
      <w:ind w:left="709" w:hanging="709"/>
      <w:jc w:val="both"/>
      <w:textAlignment w:val="auto"/>
    </w:pPr>
    <w:rPr>
      <w:bCs/>
      <w:kern w:val="2"/>
      <w:sz w:val="28"/>
      <w:szCs w:val="32"/>
    </w:rPr>
  </w:style>
  <w:style w:type="paragraph" w:customStyle="1" w:styleId="279">
    <w:name w:val="样式 样式 标题 3Titolo Sotto/Sottosezione1.1.1 Heading 3h3Alt+3H3se......"/>
    <w:basedOn w:val="278"/>
    <w:next w:val="23"/>
    <w:link w:val="281"/>
    <w:uiPriority w:val="0"/>
    <w:rPr>
      <w:sz w:val="30"/>
      <w:szCs w:val="30"/>
    </w:rPr>
  </w:style>
  <w:style w:type="character" w:customStyle="1" w:styleId="280">
    <w:name w:val="样式 标题 3Titolo Sotto/Sottosezione1.1.1 Heading 3h3Alt+3H3se... Char"/>
    <w:link w:val="278"/>
    <w:qFormat/>
    <w:uiPriority w:val="0"/>
    <w:rPr>
      <w:b/>
      <w:bCs/>
      <w:kern w:val="2"/>
      <w:sz w:val="28"/>
      <w:szCs w:val="32"/>
    </w:rPr>
  </w:style>
  <w:style w:type="character" w:customStyle="1" w:styleId="281">
    <w:name w:val="样式 样式 标题 3Titolo Sotto/Sottosezione1.1.1 Heading 3h3Alt+3H3se...... Char"/>
    <w:link w:val="279"/>
    <w:qFormat/>
    <w:uiPriority w:val="0"/>
    <w:rPr>
      <w:b/>
      <w:bCs/>
      <w:kern w:val="2"/>
      <w:sz w:val="30"/>
      <w:szCs w:val="30"/>
    </w:rPr>
  </w:style>
  <w:style w:type="paragraph" w:customStyle="1" w:styleId="282">
    <w:name w:val="目次、索引正文"/>
    <w:uiPriority w:val="0"/>
    <w:pPr>
      <w:spacing w:line="320" w:lineRule="exact"/>
      <w:jc w:val="both"/>
    </w:pPr>
    <w:rPr>
      <w:rFonts w:ascii="宋体" w:hAnsi="Times New Roman" w:eastAsia="宋体" w:cs="Times New Roman"/>
      <w:sz w:val="21"/>
      <w:lang w:val="en-US" w:eastAsia="zh-CN" w:bidi="ar-SA"/>
    </w:rPr>
  </w:style>
  <w:style w:type="paragraph" w:customStyle="1" w:styleId="283">
    <w:name w:val="样式 标题 21.1  heading 2H2Alt+2Title2PIM2Heading 2 HiddenHea..."/>
    <w:basedOn w:val="3"/>
    <w:uiPriority w:val="0"/>
    <w:pPr>
      <w:tabs>
        <w:tab w:val="left" w:pos="576"/>
      </w:tabs>
      <w:spacing w:before="367" w:after="183"/>
      <w:ind w:left="576" w:hanging="576"/>
    </w:pPr>
    <w:rPr>
      <w:rFonts w:cs="宋体"/>
      <w:szCs w:val="20"/>
    </w:rPr>
  </w:style>
  <w:style w:type="paragraph" w:customStyle="1" w:styleId="284">
    <w:name w:val="样式 样式 列项—— + 段前: 9.15 磅 段后: 9.15 磅 + 行距: 1.5 倍行距"/>
    <w:basedOn w:val="229"/>
    <w:qFormat/>
    <w:uiPriority w:val="0"/>
    <w:pPr>
      <w:tabs>
        <w:tab w:val="clear" w:pos="1140"/>
      </w:tabs>
      <w:spacing w:line="360" w:lineRule="auto"/>
      <w:ind w:left="0" w:firstLine="0"/>
    </w:pPr>
  </w:style>
  <w:style w:type="paragraph" w:customStyle="1" w:styleId="285">
    <w:name w:val="样式 列项—— + 左侧:  2.01 厘米 首行缩进:  0 厘米 行距: 1.5 倍行距"/>
    <w:basedOn w:val="127"/>
    <w:qFormat/>
    <w:uiPriority w:val="0"/>
    <w:pPr>
      <w:numPr>
        <w:ilvl w:val="0"/>
        <w:numId w:val="26"/>
      </w:numPr>
      <w:spacing w:line="360" w:lineRule="auto"/>
    </w:pPr>
    <w:rPr>
      <w:rFonts w:cs="宋体"/>
    </w:rPr>
  </w:style>
  <w:style w:type="paragraph" w:customStyle="1" w:styleId="286">
    <w:name w:val="文档注释"/>
    <w:basedOn w:val="1"/>
    <w:uiPriority w:val="0"/>
    <w:pPr>
      <w:spacing w:line="360" w:lineRule="auto"/>
    </w:pPr>
    <w:rPr>
      <w:color w:val="0000FF"/>
    </w:rPr>
  </w:style>
  <w:style w:type="character" w:customStyle="1" w:styleId="287">
    <w:name w:val="HTML 地址 Char"/>
    <w:basedOn w:val="58"/>
    <w:link w:val="24"/>
    <w:qFormat/>
    <w:uiPriority w:val="0"/>
    <w:rPr>
      <w:i/>
      <w:iCs/>
      <w:kern w:val="2"/>
      <w:sz w:val="21"/>
      <w:szCs w:val="24"/>
    </w:rPr>
  </w:style>
  <w:style w:type="character" w:customStyle="1" w:styleId="288">
    <w:name w:val="HTML 预设格式 Char"/>
    <w:basedOn w:val="58"/>
    <w:link w:val="50"/>
    <w:uiPriority w:val="0"/>
    <w:rPr>
      <w:rFonts w:ascii="Arial" w:hAnsi="Arial" w:cs="Arial"/>
      <w:sz w:val="24"/>
      <w:szCs w:val="24"/>
    </w:rPr>
  </w:style>
  <w:style w:type="character" w:customStyle="1" w:styleId="289">
    <w:name w:val="标题 Char"/>
    <w:basedOn w:val="58"/>
    <w:link w:val="53"/>
    <w:qFormat/>
    <w:uiPriority w:val="0"/>
    <w:rPr>
      <w:rFonts w:ascii="Arial" w:hAnsi="Arial" w:cs="Arial"/>
      <w:b/>
      <w:bCs/>
      <w:kern w:val="2"/>
      <w:sz w:val="32"/>
      <w:szCs w:val="32"/>
    </w:rPr>
  </w:style>
  <w:style w:type="paragraph" w:customStyle="1" w:styleId="290">
    <w:name w:val="标准称谓"/>
    <w:next w:val="1"/>
    <w:uiPriority w:val="0"/>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hAnsi="Times New Roman" w:eastAsia="宋体" w:cs="Times New Roman"/>
      <w:b/>
      <w:bCs/>
      <w:spacing w:val="20"/>
      <w:w w:val="148"/>
      <w:sz w:val="52"/>
      <w:lang w:val="en-US" w:eastAsia="zh-CN" w:bidi="ar-SA"/>
    </w:rPr>
  </w:style>
  <w:style w:type="paragraph" w:customStyle="1" w:styleId="291">
    <w:name w:val="发布部门"/>
    <w:next w:val="82"/>
    <w:uiPriority w:val="0"/>
    <w:pPr>
      <w:framePr w:w="7433" w:h="585" w:hRule="exact" w:hSpace="180" w:vSpace="180" w:wrap="around" w:vAnchor="margin" w:hAnchor="margin" w:xAlign="center" w:y="14401" w:anchorLock="1"/>
      <w:jc w:val="center"/>
    </w:pPr>
    <w:rPr>
      <w:rFonts w:ascii="宋体" w:hAnsi="Times New Roman" w:eastAsia="宋体" w:cs="Times New Roman"/>
      <w:b/>
      <w:spacing w:val="20"/>
      <w:w w:val="135"/>
      <w:sz w:val="36"/>
      <w:lang w:val="en-US" w:eastAsia="zh-CN" w:bidi="ar-SA"/>
    </w:rPr>
  </w:style>
  <w:style w:type="paragraph" w:customStyle="1" w:styleId="292">
    <w:name w:val="封面标准号2"/>
    <w:basedOn w:val="93"/>
    <w:uiPriority w:val="0"/>
    <w:pPr>
      <w:framePr w:w="9138" w:h="1244" w:hRule="exact" w:wrap="auto" w:vAnchor="page" w:hAnchor="margin" w:y="2908"/>
      <w:adjustRightInd w:val="0"/>
      <w:spacing w:before="357" w:line="280" w:lineRule="exact"/>
    </w:pPr>
  </w:style>
  <w:style w:type="paragraph" w:customStyle="1" w:styleId="293">
    <w:name w:val="封面标准代替信息"/>
    <w:basedOn w:val="292"/>
    <w:uiPriority w:val="0"/>
    <w:pPr>
      <w:framePr/>
      <w:spacing w:before="57"/>
    </w:pPr>
    <w:rPr>
      <w:rFonts w:ascii="宋体"/>
      <w:sz w:val="21"/>
    </w:rPr>
  </w:style>
  <w:style w:type="paragraph" w:customStyle="1" w:styleId="294">
    <w:name w:val="附录图标题"/>
    <w:next w:val="82"/>
    <w:uiPriority w:val="0"/>
    <w:pPr>
      <w:jc w:val="center"/>
    </w:pPr>
    <w:rPr>
      <w:rFonts w:ascii="黑体" w:hAnsi="Times New Roman" w:eastAsia="黑体" w:cs="Times New Roman"/>
      <w:sz w:val="21"/>
      <w:lang w:val="en-US" w:eastAsia="zh-CN" w:bidi="ar-SA"/>
    </w:rPr>
  </w:style>
  <w:style w:type="character" w:customStyle="1" w:styleId="295">
    <w:name w:val="个人答复风格"/>
    <w:qFormat/>
    <w:uiPriority w:val="0"/>
    <w:rPr>
      <w:rFonts w:ascii="Arial" w:hAnsi="Arial" w:eastAsia="宋体" w:cs="Arial"/>
      <w:color w:val="auto"/>
      <w:sz w:val="20"/>
    </w:rPr>
  </w:style>
  <w:style w:type="character" w:customStyle="1" w:styleId="296">
    <w:name w:val="个人撰写风格"/>
    <w:uiPriority w:val="0"/>
    <w:rPr>
      <w:rFonts w:ascii="Arial" w:hAnsi="Arial" w:eastAsia="宋体" w:cs="Arial"/>
      <w:color w:val="auto"/>
      <w:sz w:val="20"/>
    </w:rPr>
  </w:style>
  <w:style w:type="character" w:customStyle="1" w:styleId="297">
    <w:name w:val="脚注文本 Char"/>
    <w:basedOn w:val="58"/>
    <w:link w:val="41"/>
    <w:qFormat/>
    <w:uiPriority w:val="0"/>
  </w:style>
  <w:style w:type="paragraph" w:customStyle="1" w:styleId="298">
    <w:name w:val="条文脚注"/>
    <w:basedOn w:val="41"/>
    <w:uiPriority w:val="0"/>
    <w:pPr>
      <w:widowControl w:val="0"/>
      <w:snapToGrid w:val="0"/>
      <w:ind w:left="780" w:leftChars="200" w:hanging="360" w:hangingChars="200"/>
      <w:jc w:val="both"/>
    </w:pPr>
    <w:rPr>
      <w:rFonts w:ascii="宋体"/>
      <w:kern w:val="2"/>
      <w:sz w:val="18"/>
      <w:szCs w:val="18"/>
    </w:rPr>
  </w:style>
  <w:style w:type="paragraph" w:customStyle="1" w:styleId="299">
    <w:name w:val="无标题条"/>
    <w:next w:val="82"/>
    <w:uiPriority w:val="0"/>
    <w:pPr>
      <w:jc w:val="both"/>
    </w:pPr>
    <w:rPr>
      <w:rFonts w:ascii="Times New Roman" w:hAnsi="Times New Roman" w:eastAsia="宋体" w:cs="Times New Roman"/>
      <w:sz w:val="21"/>
      <w:lang w:val="en-US" w:eastAsia="zh-CN" w:bidi="ar-SA"/>
    </w:rPr>
  </w:style>
  <w:style w:type="paragraph" w:customStyle="1" w:styleId="300">
    <w:name w:val="文档正文"/>
    <w:basedOn w:val="1"/>
    <w:qFormat/>
    <w:uiPriority w:val="0"/>
    <w:pPr>
      <w:adjustRightInd w:val="0"/>
      <w:spacing w:line="288" w:lineRule="auto"/>
      <w:ind w:firstLine="479"/>
      <w:textAlignment w:val="baseline"/>
    </w:pPr>
    <w:rPr>
      <w:rFonts w:ascii="Arial" w:hAnsi="Arial" w:eastAsia="仿宋_GB2312"/>
      <w:kern w:val="0"/>
      <w:sz w:val="24"/>
      <w:szCs w:val="20"/>
    </w:rPr>
  </w:style>
  <w:style w:type="paragraph" w:customStyle="1" w:styleId="301">
    <w:name w:val="样式"/>
    <w:basedOn w:val="1"/>
    <w:uiPriority w:val="0"/>
    <w:pPr>
      <w:tabs>
        <w:tab w:val="left" w:pos="567"/>
        <w:tab w:val="left" w:pos="844"/>
      </w:tabs>
      <w:snapToGrid w:val="0"/>
      <w:spacing w:line="460" w:lineRule="atLeast"/>
      <w:ind w:left="852" w:hanging="285"/>
    </w:pPr>
    <w:rPr>
      <w:rFonts w:ascii="Arial" w:hAnsi="Arial"/>
      <w:color w:val="0000FF"/>
      <w:spacing w:val="10"/>
      <w:sz w:val="24"/>
      <w:szCs w:val="20"/>
    </w:rPr>
  </w:style>
  <w:style w:type="paragraph" w:customStyle="1" w:styleId="302">
    <w:name w:val="dot"/>
    <w:basedOn w:val="1"/>
    <w:qFormat/>
    <w:uiPriority w:val="0"/>
    <w:pPr>
      <w:numPr>
        <w:ilvl w:val="0"/>
        <w:numId w:val="24"/>
      </w:numPr>
      <w:spacing w:line="400" w:lineRule="exact"/>
    </w:pPr>
    <w:rPr>
      <w:sz w:val="24"/>
      <w:szCs w:val="20"/>
    </w:rPr>
  </w:style>
  <w:style w:type="paragraph" w:customStyle="1" w:styleId="303">
    <w:name w:val="样式2"/>
    <w:basedOn w:val="7"/>
    <w:uiPriority w:val="0"/>
    <w:pPr>
      <w:spacing w:line="319" w:lineRule="auto"/>
      <w:ind w:left="1152" w:hanging="1152"/>
    </w:pPr>
    <w:rPr>
      <w:rFonts w:eastAsia="宋体"/>
      <w:sz w:val="21"/>
      <w:szCs w:val="21"/>
    </w:rPr>
  </w:style>
  <w:style w:type="paragraph" w:customStyle="1" w:styleId="304">
    <w:name w:val="封面日期"/>
    <w:basedOn w:val="1"/>
    <w:uiPriority w:val="0"/>
    <w:pPr>
      <w:spacing w:line="360" w:lineRule="auto"/>
      <w:jc w:val="center"/>
    </w:pPr>
    <w:rPr>
      <w:sz w:val="28"/>
    </w:rPr>
  </w:style>
  <w:style w:type="paragraph" w:customStyle="1" w:styleId="305">
    <w:name w:val="目录标题"/>
    <w:basedOn w:val="1"/>
    <w:next w:val="1"/>
    <w:qFormat/>
    <w:uiPriority w:val="0"/>
    <w:pPr>
      <w:tabs>
        <w:tab w:val="left" w:pos="720"/>
      </w:tabs>
      <w:ind w:left="720" w:hanging="720"/>
    </w:pPr>
    <w:rPr>
      <w:rFonts w:eastAsia="黑体"/>
      <w:b/>
      <w:sz w:val="32"/>
      <w:szCs w:val="20"/>
    </w:rPr>
  </w:style>
  <w:style w:type="paragraph" w:customStyle="1" w:styleId="306">
    <w:name w:val="样式 样式 样式 列项—— + 段前: 9.15 磅 段后: 9.15 磅 + 行距: 1.5 倍行距 + 悬挂缩进: 2.84..."/>
    <w:basedOn w:val="284"/>
    <w:qFormat/>
    <w:uiPriority w:val="0"/>
    <w:pPr>
      <w:numPr>
        <w:ilvl w:val="0"/>
        <w:numId w:val="27"/>
      </w:numPr>
    </w:pPr>
  </w:style>
  <w:style w:type="paragraph" w:customStyle="1" w:styleId="307">
    <w:name w:val="样式 标题 1一级H1PIM 1h1propapp heading 1app heading 11app hea..."/>
    <w:basedOn w:val="2"/>
    <w:uiPriority w:val="0"/>
    <w:pPr>
      <w:numPr>
        <w:ilvl w:val="0"/>
        <w:numId w:val="28"/>
      </w:numPr>
      <w:tabs>
        <w:tab w:val="clear" w:pos="567"/>
      </w:tabs>
      <w:spacing w:before="340" w:after="330" w:line="360" w:lineRule="auto"/>
      <w:jc w:val="both"/>
    </w:pPr>
    <w:rPr>
      <w:rFonts w:ascii="Times New Roman" w:hAnsi="Times New Roman" w:eastAsia="宋体" w:cs="宋体"/>
      <w:bCs/>
      <w:sz w:val="32"/>
    </w:rPr>
  </w:style>
  <w:style w:type="paragraph" w:customStyle="1" w:styleId="308">
    <w:name w:val="样式 段 + (符号) 宋体 首行缩进:  2 字符 行距: 1.5 倍行距"/>
    <w:basedOn w:val="82"/>
    <w:uiPriority w:val="0"/>
    <w:pPr>
      <w:spacing w:before="200" w:line="360" w:lineRule="auto"/>
    </w:pPr>
    <w:rPr>
      <w:rFonts w:hAnsi="宋体" w:cs="宋体"/>
    </w:rPr>
  </w:style>
  <w:style w:type="paragraph" w:customStyle="1" w:styleId="309">
    <w:name w:val="规范正文"/>
    <w:basedOn w:val="1"/>
    <w:uiPriority w:val="0"/>
    <w:pPr>
      <w:adjustRightInd w:val="0"/>
      <w:spacing w:line="360" w:lineRule="auto"/>
      <w:ind w:left="480"/>
      <w:textAlignment w:val="baseline"/>
    </w:pPr>
    <w:rPr>
      <w:kern w:val="0"/>
      <w:szCs w:val="20"/>
    </w:rPr>
  </w:style>
  <w:style w:type="paragraph" w:customStyle="1" w:styleId="310">
    <w:name w:val="样式 标题 3Titolo Sotto/Sottosezione1.1.1 Heading 3h3Alt+3H3se...1"/>
    <w:basedOn w:val="4"/>
    <w:qFormat/>
    <w:uiPriority w:val="0"/>
    <w:pPr>
      <w:tabs>
        <w:tab w:val="left" w:pos="720"/>
        <w:tab w:val="clear" w:pos="709"/>
      </w:tabs>
      <w:adjustRightInd/>
      <w:spacing w:before="260" w:after="260" w:line="360" w:lineRule="auto"/>
      <w:ind w:left="720" w:hanging="720"/>
      <w:jc w:val="both"/>
      <w:textAlignment w:val="auto"/>
    </w:pPr>
    <w:rPr>
      <w:rFonts w:cs="宋体"/>
      <w:bCs/>
      <w:kern w:val="2"/>
      <w:sz w:val="28"/>
    </w:rPr>
  </w:style>
  <w:style w:type="paragraph" w:customStyle="1" w:styleId="311">
    <w:name w:val="样式 标题 41.1.1.1 Heading 4Alt+4Title4PIM 4H4h4三级heading 4T..."/>
    <w:basedOn w:val="5"/>
    <w:uiPriority w:val="0"/>
    <w:pPr>
      <w:tabs>
        <w:tab w:val="left" w:pos="-31680"/>
        <w:tab w:val="clear" w:pos="1080"/>
      </w:tabs>
      <w:adjustRightInd/>
      <w:spacing w:before="280" w:after="290" w:line="360" w:lineRule="auto"/>
      <w:ind w:left="-32767" w:firstLine="32767"/>
      <w:jc w:val="both"/>
      <w:textAlignment w:val="auto"/>
    </w:pPr>
    <w:rPr>
      <w:rFonts w:cs="宋体"/>
      <w:bCs/>
      <w:kern w:val="2"/>
      <w:sz w:val="28"/>
    </w:rPr>
  </w:style>
  <w:style w:type="paragraph" w:customStyle="1" w:styleId="312">
    <w:name w:val="_"/>
    <w:basedOn w:val="1"/>
    <w:qFormat/>
    <w:uiPriority w:val="0"/>
    <w:pPr>
      <w:adjustRightInd w:val="0"/>
      <w:spacing w:line="360" w:lineRule="auto"/>
      <w:ind w:left="480"/>
      <w:textAlignment w:val="baseline"/>
    </w:pPr>
    <w:rPr>
      <w:kern w:val="0"/>
      <w:sz w:val="24"/>
      <w:szCs w:val="20"/>
    </w:rPr>
  </w:style>
  <w:style w:type="paragraph" w:customStyle="1" w:styleId="313">
    <w:name w:val="正文1"/>
    <w:basedOn w:val="1"/>
    <w:uiPriority w:val="0"/>
    <w:pPr>
      <w:spacing w:before="60" w:after="60" w:line="360" w:lineRule="auto"/>
      <w:ind w:left="384" w:leftChars="100" w:hanging="284"/>
      <w:outlineLvl w:val="6"/>
    </w:pPr>
    <w:rPr>
      <w:sz w:val="24"/>
    </w:rPr>
  </w:style>
  <w:style w:type="paragraph" w:customStyle="1" w:styleId="314">
    <w:name w:val="正文2"/>
    <w:basedOn w:val="1"/>
    <w:uiPriority w:val="0"/>
    <w:pPr>
      <w:numPr>
        <w:ilvl w:val="0"/>
        <w:numId w:val="29"/>
      </w:numPr>
      <w:spacing w:before="60" w:after="60" w:line="360" w:lineRule="auto"/>
      <w:outlineLvl w:val="7"/>
    </w:pPr>
    <w:rPr>
      <w:sz w:val="24"/>
    </w:rPr>
  </w:style>
  <w:style w:type="paragraph" w:customStyle="1" w:styleId="315">
    <w:name w:val="正文3"/>
    <w:basedOn w:val="1"/>
    <w:uiPriority w:val="0"/>
    <w:pPr>
      <w:spacing w:before="60" w:after="60" w:line="360" w:lineRule="auto"/>
      <w:ind w:left="697" w:leftChars="300" w:hanging="397"/>
      <w:outlineLvl w:val="8"/>
    </w:pPr>
    <w:rPr>
      <w:sz w:val="24"/>
      <w:szCs w:val="21"/>
    </w:rPr>
  </w:style>
  <w:style w:type="paragraph" w:customStyle="1" w:styleId="316">
    <w:name w:val="TableContent"/>
    <w:qFormat/>
    <w:uiPriority w:val="1"/>
    <w:pPr>
      <w:spacing w:before="40" w:after="40"/>
      <w:jc w:val="both"/>
    </w:pPr>
    <w:rPr>
      <w:rFonts w:ascii="Arial" w:hAnsi="Arial" w:eastAsia="宋体" w:cstheme="minorBidi"/>
      <w:kern w:val="44"/>
      <w:sz w:val="18"/>
      <w:szCs w:val="44"/>
      <w:lang w:val="en-US" w:eastAsia="zh-CN" w:bidi="ar-SA"/>
    </w:rPr>
  </w:style>
  <w:style w:type="paragraph" w:customStyle="1" w:styleId="317">
    <w:name w:val="正文：首行缩进2字符"/>
    <w:basedOn w:val="1"/>
    <w:link w:val="318"/>
    <w:qFormat/>
    <w:uiPriority w:val="0"/>
    <w:pPr>
      <w:spacing w:line="360" w:lineRule="auto"/>
      <w:ind w:firstLine="422" w:firstLineChars="200"/>
    </w:pPr>
    <w:rPr>
      <w:rFonts w:ascii="Arial" w:hAnsi="Arial" w:cs="宋体"/>
      <w:szCs w:val="20"/>
    </w:rPr>
  </w:style>
  <w:style w:type="character" w:customStyle="1" w:styleId="318">
    <w:name w:val="正文：首行缩进2字符 Char"/>
    <w:basedOn w:val="58"/>
    <w:link w:val="317"/>
    <w:qFormat/>
    <w:uiPriority w:val="0"/>
    <w:rPr>
      <w:rFonts w:ascii="Arial" w:hAnsi="Arial" w:cs="宋体"/>
      <w:kern w:val="2"/>
      <w:sz w:val="21"/>
    </w:rPr>
  </w:style>
  <w:style w:type="paragraph" w:customStyle="1" w:styleId="319">
    <w:name w:val="TableNote"/>
    <w:qFormat/>
    <w:uiPriority w:val="1"/>
    <w:pPr>
      <w:spacing w:before="480" w:after="120"/>
      <w:ind w:left="1587" w:hanging="340"/>
    </w:pPr>
    <w:rPr>
      <w:rFonts w:ascii="Arial" w:hAnsi="Arial" w:eastAsia="宋体" w:cstheme="minorBidi"/>
      <w:kern w:val="44"/>
      <w:sz w:val="18"/>
      <w:szCs w:val="44"/>
      <w:lang w:val="en-US" w:eastAsia="zh-CN" w:bidi="ar-SA"/>
    </w:rPr>
  </w:style>
  <w:style w:type="paragraph" w:customStyle="1" w:styleId="320">
    <w:name w:val="Whitepaper-正文"/>
    <w:basedOn w:val="1"/>
    <w:link w:val="321"/>
    <w:qFormat/>
    <w:uiPriority w:val="0"/>
    <w:pPr>
      <w:spacing w:line="360" w:lineRule="exact"/>
      <w:ind w:firstLine="480" w:firstLineChars="200"/>
    </w:pPr>
    <w:rPr>
      <w:rFonts w:hAnsi="华文仿宋" w:eastAsia="华文仿宋"/>
      <w:sz w:val="24"/>
    </w:rPr>
  </w:style>
  <w:style w:type="character" w:customStyle="1" w:styleId="321">
    <w:name w:val="Whitepaper-正文 Char"/>
    <w:link w:val="320"/>
    <w:qFormat/>
    <w:uiPriority w:val="0"/>
    <w:rPr>
      <w:rFonts w:hAnsi="华文仿宋" w:eastAsia="华文仿宋"/>
      <w:kern w:val="2"/>
      <w:sz w:val="24"/>
      <w:szCs w:val="24"/>
    </w:rPr>
  </w:style>
  <w:style w:type="paragraph" w:customStyle="1" w:styleId="322">
    <w:name w:val="CCSA正文"/>
    <w:basedOn w:val="1"/>
    <w:link w:val="323"/>
    <w:qFormat/>
    <w:uiPriority w:val="0"/>
    <w:pPr>
      <w:widowControl/>
      <w:ind w:firstLine="420"/>
      <w:jc w:val="left"/>
    </w:pPr>
    <w:rPr>
      <w:szCs w:val="21"/>
      <w:lang w:val="zh-CN"/>
    </w:rPr>
  </w:style>
  <w:style w:type="character" w:customStyle="1" w:styleId="323">
    <w:name w:val="CCSA正文 Char"/>
    <w:link w:val="322"/>
    <w:uiPriority w:val="0"/>
    <w:rPr>
      <w:kern w:val="2"/>
      <w:sz w:val="21"/>
      <w:szCs w:val="21"/>
      <w:lang w:val="zh-CN"/>
    </w:rPr>
  </w:style>
  <w:style w:type="paragraph" w:customStyle="1" w:styleId="324">
    <w:name w:val="Item List Text"/>
    <w:uiPriority w:val="0"/>
    <w:pPr>
      <w:adjustRightInd w:val="0"/>
      <w:snapToGrid w:val="0"/>
      <w:spacing w:before="80" w:after="80" w:line="240" w:lineRule="atLeast"/>
      <w:ind w:left="2126"/>
    </w:pPr>
    <w:rPr>
      <w:rFonts w:hint="eastAsia" w:ascii="Times New Roman" w:hAnsi="Times New Roman" w:eastAsia="宋体" w:cs="Times New Roman"/>
      <w:kern w:val="2"/>
      <w:sz w:val="21"/>
      <w:szCs w:val="21"/>
      <w:lang w:val="en-US" w:eastAsia="zh-CN" w:bidi="ar-SA"/>
    </w:rPr>
  </w:style>
  <w:style w:type="character" w:customStyle="1" w:styleId="325">
    <w:name w:val="figcap"/>
    <w:basedOn w:val="58"/>
    <w:uiPriority w:val="0"/>
  </w:style>
  <w:style w:type="paragraph" w:customStyle="1" w:styleId="326">
    <w:name w:val="font9"/>
    <w:basedOn w:val="1"/>
    <w:qFormat/>
    <w:uiPriority w:val="0"/>
    <w:pPr>
      <w:widowControl/>
      <w:spacing w:before="100" w:beforeAutospacing="1" w:after="100" w:afterAutospacing="1"/>
      <w:jc w:val="left"/>
    </w:pPr>
    <w:rPr>
      <w:rFonts w:ascii="宋体" w:hAnsi="宋体" w:cs="宋体"/>
      <w:color w:val="000000"/>
      <w:kern w:val="0"/>
      <w:szCs w:val="21"/>
    </w:rPr>
  </w:style>
  <w:style w:type="paragraph" w:customStyle="1" w:styleId="327">
    <w:name w:val="font10"/>
    <w:basedOn w:val="1"/>
    <w:qFormat/>
    <w:uiPriority w:val="0"/>
    <w:pPr>
      <w:widowControl/>
      <w:spacing w:before="100" w:beforeAutospacing="1" w:after="100" w:afterAutospacing="1"/>
      <w:jc w:val="left"/>
    </w:pPr>
    <w:rPr>
      <w:rFonts w:ascii="宋体" w:hAnsi="宋体" w:cs="宋体"/>
      <w:color w:val="000000"/>
      <w:kern w:val="0"/>
      <w:sz w:val="18"/>
      <w:szCs w:val="18"/>
    </w:rPr>
  </w:style>
  <w:style w:type="paragraph" w:customStyle="1" w:styleId="328">
    <w:name w:val="font11"/>
    <w:basedOn w:val="1"/>
    <w:qFormat/>
    <w:uiPriority w:val="0"/>
    <w:pPr>
      <w:widowControl/>
      <w:spacing w:before="100" w:beforeAutospacing="1" w:after="100" w:afterAutospacing="1"/>
      <w:jc w:val="left"/>
    </w:pPr>
    <w:rPr>
      <w:color w:val="000000"/>
      <w:kern w:val="0"/>
      <w:szCs w:val="21"/>
    </w:rPr>
  </w:style>
  <w:style w:type="paragraph" w:customStyle="1" w:styleId="329">
    <w:name w:val="font12"/>
    <w:basedOn w:val="1"/>
    <w:uiPriority w:val="0"/>
    <w:pPr>
      <w:widowControl/>
      <w:spacing w:before="100" w:beforeAutospacing="1" w:after="100" w:afterAutospacing="1"/>
      <w:jc w:val="left"/>
    </w:pPr>
    <w:rPr>
      <w:color w:val="000000"/>
      <w:kern w:val="0"/>
      <w:sz w:val="14"/>
      <w:szCs w:val="14"/>
    </w:rPr>
  </w:style>
  <w:style w:type="paragraph" w:customStyle="1" w:styleId="330">
    <w:name w:val="font13"/>
    <w:basedOn w:val="1"/>
    <w:uiPriority w:val="0"/>
    <w:pPr>
      <w:widowControl/>
      <w:spacing w:before="100" w:beforeAutospacing="1" w:after="100" w:afterAutospacing="1"/>
      <w:jc w:val="left"/>
    </w:pPr>
    <w:rPr>
      <w:rFonts w:ascii="宋体" w:hAnsi="宋体" w:cs="宋体"/>
      <w:color w:val="000000"/>
      <w:kern w:val="0"/>
      <w:szCs w:val="21"/>
    </w:rPr>
  </w:style>
  <w:style w:type="paragraph" w:customStyle="1" w:styleId="331">
    <w:name w:val="font14"/>
    <w:basedOn w:val="1"/>
    <w:qFormat/>
    <w:uiPriority w:val="0"/>
    <w:pPr>
      <w:widowControl/>
      <w:spacing w:before="100" w:beforeAutospacing="1" w:after="100" w:afterAutospacing="1"/>
      <w:jc w:val="left"/>
    </w:pPr>
    <w:rPr>
      <w:rFonts w:ascii="Arial" w:hAnsi="Arial" w:cs="Arial"/>
      <w:color w:val="000000"/>
      <w:kern w:val="0"/>
      <w:szCs w:val="21"/>
    </w:rPr>
  </w:style>
  <w:style w:type="paragraph" w:customStyle="1" w:styleId="332">
    <w:name w:val="font15"/>
    <w:basedOn w:val="1"/>
    <w:uiPriority w:val="0"/>
    <w:pPr>
      <w:widowControl/>
      <w:spacing w:before="100" w:beforeAutospacing="1" w:after="100" w:afterAutospacing="1"/>
      <w:jc w:val="left"/>
    </w:pPr>
    <w:rPr>
      <w:rFonts w:ascii="宋体" w:hAnsi="宋体" w:cs="宋体"/>
      <w:color w:val="0067B4"/>
      <w:kern w:val="0"/>
      <w:szCs w:val="21"/>
    </w:rPr>
  </w:style>
  <w:style w:type="paragraph" w:customStyle="1" w:styleId="333">
    <w:name w:val="font16"/>
    <w:basedOn w:val="1"/>
    <w:uiPriority w:val="0"/>
    <w:pPr>
      <w:widowControl/>
      <w:spacing w:before="100" w:beforeAutospacing="1" w:after="100" w:afterAutospacing="1"/>
      <w:jc w:val="left"/>
    </w:pPr>
    <w:rPr>
      <w:color w:val="000000"/>
      <w:kern w:val="0"/>
      <w:sz w:val="18"/>
      <w:szCs w:val="18"/>
    </w:rPr>
  </w:style>
  <w:style w:type="paragraph" w:customStyle="1" w:styleId="334">
    <w:name w:val="font17"/>
    <w:basedOn w:val="1"/>
    <w:uiPriority w:val="0"/>
    <w:pPr>
      <w:widowControl/>
      <w:spacing w:before="100" w:beforeAutospacing="1" w:after="100" w:afterAutospacing="1"/>
      <w:jc w:val="left"/>
    </w:pPr>
    <w:rPr>
      <w:rFonts w:ascii="宋体" w:hAnsi="宋体" w:cs="宋体"/>
      <w:kern w:val="0"/>
      <w:sz w:val="18"/>
      <w:szCs w:val="18"/>
    </w:rPr>
  </w:style>
  <w:style w:type="paragraph" w:customStyle="1" w:styleId="335">
    <w:name w:val="xl63"/>
    <w:basedOn w:val="1"/>
    <w:qFormat/>
    <w:uiPriority w:val="0"/>
    <w:pPr>
      <w:widowControl/>
      <w:pBdr>
        <w:top w:val="single" w:color="auto" w:sz="8" w:space="0"/>
        <w:left w:val="single" w:color="auto" w:sz="8" w:space="0"/>
        <w:bottom w:val="single" w:color="auto" w:sz="8" w:space="0"/>
        <w:right w:val="single" w:color="auto" w:sz="8" w:space="0"/>
      </w:pBdr>
      <w:spacing w:before="100" w:beforeAutospacing="1" w:after="100" w:afterAutospacing="1"/>
      <w:jc w:val="center"/>
    </w:pPr>
    <w:rPr>
      <w:rFonts w:ascii="宋体" w:hAnsi="宋体" w:cs="宋体"/>
      <w:b/>
      <w:bCs/>
      <w:kern w:val="0"/>
      <w:szCs w:val="21"/>
    </w:rPr>
  </w:style>
  <w:style w:type="paragraph" w:customStyle="1" w:styleId="336">
    <w:name w:val="xl64"/>
    <w:basedOn w:val="1"/>
    <w:qFormat/>
    <w:uiPriority w:val="0"/>
    <w:pPr>
      <w:widowControl/>
      <w:pBdr>
        <w:top w:val="single" w:color="auto" w:sz="8" w:space="0"/>
        <w:bottom w:val="single" w:color="auto" w:sz="8" w:space="0"/>
        <w:right w:val="single" w:color="auto" w:sz="8" w:space="0"/>
      </w:pBdr>
      <w:spacing w:before="100" w:beforeAutospacing="1" w:after="100" w:afterAutospacing="1"/>
      <w:jc w:val="center"/>
    </w:pPr>
    <w:rPr>
      <w:rFonts w:ascii="宋体" w:hAnsi="宋体" w:cs="宋体"/>
      <w:b/>
      <w:bCs/>
      <w:kern w:val="0"/>
      <w:szCs w:val="21"/>
    </w:rPr>
  </w:style>
  <w:style w:type="paragraph" w:customStyle="1" w:styleId="337">
    <w:name w:val="xl65"/>
    <w:basedOn w:val="1"/>
    <w:uiPriority w:val="0"/>
    <w:pPr>
      <w:widowControl/>
      <w:pBdr>
        <w:top w:val="single" w:color="auto" w:sz="8" w:space="0"/>
        <w:bottom w:val="single" w:color="auto" w:sz="8" w:space="0"/>
        <w:right w:val="single" w:color="auto" w:sz="8" w:space="0"/>
      </w:pBdr>
      <w:spacing w:before="100" w:beforeAutospacing="1" w:after="100" w:afterAutospacing="1"/>
      <w:jc w:val="center"/>
      <w:textAlignment w:val="top"/>
    </w:pPr>
    <w:rPr>
      <w:rFonts w:ascii="宋体" w:hAnsi="宋体" w:cs="宋体"/>
      <w:b/>
      <w:bCs/>
      <w:kern w:val="0"/>
      <w:szCs w:val="21"/>
    </w:rPr>
  </w:style>
  <w:style w:type="paragraph" w:customStyle="1" w:styleId="338">
    <w:name w:val="xl66"/>
    <w:basedOn w:val="1"/>
    <w:qFormat/>
    <w:uiPriority w:val="0"/>
    <w:pPr>
      <w:widowControl/>
      <w:pBdr>
        <w:left w:val="single" w:color="auto" w:sz="8" w:space="0"/>
        <w:bottom w:val="single" w:color="auto" w:sz="8" w:space="0"/>
        <w:right w:val="single" w:color="auto" w:sz="8" w:space="0"/>
      </w:pBdr>
      <w:spacing w:before="100" w:beforeAutospacing="1" w:after="100" w:afterAutospacing="1"/>
      <w:jc w:val="center"/>
    </w:pPr>
    <w:rPr>
      <w:kern w:val="0"/>
      <w:szCs w:val="21"/>
    </w:rPr>
  </w:style>
  <w:style w:type="paragraph" w:customStyle="1" w:styleId="339">
    <w:name w:val="xl67"/>
    <w:basedOn w:val="1"/>
    <w:uiPriority w:val="0"/>
    <w:pPr>
      <w:widowControl/>
      <w:pBdr>
        <w:bottom w:val="single" w:color="auto" w:sz="8" w:space="0"/>
        <w:right w:val="single" w:color="auto" w:sz="8" w:space="0"/>
      </w:pBdr>
      <w:spacing w:before="100" w:beforeAutospacing="1" w:after="100" w:afterAutospacing="1"/>
      <w:textAlignment w:val="top"/>
    </w:pPr>
    <w:rPr>
      <w:kern w:val="0"/>
      <w:szCs w:val="21"/>
    </w:rPr>
  </w:style>
  <w:style w:type="paragraph" w:customStyle="1" w:styleId="340">
    <w:name w:val="xl68"/>
    <w:basedOn w:val="1"/>
    <w:qFormat/>
    <w:uiPriority w:val="0"/>
    <w:pPr>
      <w:widowControl/>
      <w:pBdr>
        <w:bottom w:val="single" w:color="auto" w:sz="8" w:space="0"/>
        <w:right w:val="single" w:color="auto" w:sz="8" w:space="0"/>
      </w:pBdr>
      <w:spacing w:before="100" w:beforeAutospacing="1" w:after="100" w:afterAutospacing="1"/>
      <w:textAlignment w:val="top"/>
    </w:pPr>
    <w:rPr>
      <w:rFonts w:ascii="宋体" w:hAnsi="宋体" w:cs="宋体"/>
      <w:kern w:val="0"/>
      <w:szCs w:val="21"/>
    </w:rPr>
  </w:style>
  <w:style w:type="paragraph" w:customStyle="1" w:styleId="341">
    <w:name w:val="xl69"/>
    <w:basedOn w:val="1"/>
    <w:uiPriority w:val="0"/>
    <w:pPr>
      <w:widowControl/>
      <w:pBdr>
        <w:bottom w:val="single" w:color="auto" w:sz="8" w:space="0"/>
        <w:right w:val="single" w:color="auto" w:sz="8" w:space="0"/>
      </w:pBdr>
      <w:spacing w:before="100" w:beforeAutospacing="1" w:after="100" w:afterAutospacing="1"/>
      <w:textAlignment w:val="top"/>
    </w:pPr>
    <w:rPr>
      <w:color w:val="000000"/>
      <w:kern w:val="0"/>
      <w:szCs w:val="21"/>
    </w:rPr>
  </w:style>
  <w:style w:type="paragraph" w:customStyle="1" w:styleId="342">
    <w:name w:val="xl70"/>
    <w:basedOn w:val="1"/>
    <w:uiPriority w:val="0"/>
    <w:pPr>
      <w:widowControl/>
      <w:pBdr>
        <w:bottom w:val="single" w:color="auto" w:sz="8" w:space="0"/>
        <w:right w:val="single" w:color="auto" w:sz="8" w:space="0"/>
      </w:pBdr>
      <w:spacing w:before="100" w:beforeAutospacing="1" w:after="100" w:afterAutospacing="1"/>
    </w:pPr>
    <w:rPr>
      <w:rFonts w:ascii="宋体" w:hAnsi="宋体" w:cs="宋体"/>
      <w:color w:val="000000"/>
      <w:kern w:val="0"/>
      <w:szCs w:val="21"/>
    </w:rPr>
  </w:style>
  <w:style w:type="paragraph" w:customStyle="1" w:styleId="343">
    <w:name w:val="xl71"/>
    <w:basedOn w:val="1"/>
    <w:uiPriority w:val="0"/>
    <w:pPr>
      <w:widowControl/>
      <w:pBdr>
        <w:bottom w:val="single" w:color="auto" w:sz="8" w:space="0"/>
        <w:right w:val="single" w:color="auto" w:sz="8" w:space="0"/>
      </w:pBdr>
      <w:spacing w:before="100" w:beforeAutospacing="1" w:after="100" w:afterAutospacing="1"/>
      <w:textAlignment w:val="top"/>
    </w:pPr>
    <w:rPr>
      <w:rFonts w:ascii="宋体" w:hAnsi="宋体" w:cs="宋体"/>
      <w:color w:val="000000"/>
      <w:kern w:val="0"/>
      <w:szCs w:val="21"/>
    </w:rPr>
  </w:style>
  <w:style w:type="paragraph" w:customStyle="1" w:styleId="344">
    <w:name w:val="xl72"/>
    <w:basedOn w:val="1"/>
    <w:qFormat/>
    <w:uiPriority w:val="0"/>
    <w:pPr>
      <w:widowControl/>
      <w:pBdr>
        <w:top w:val="single" w:color="auto" w:sz="8" w:space="0"/>
        <w:bottom w:val="single" w:color="auto" w:sz="8" w:space="0"/>
      </w:pBdr>
      <w:spacing w:before="100" w:beforeAutospacing="1" w:after="100" w:afterAutospacing="1"/>
      <w:jc w:val="center"/>
    </w:pPr>
    <w:rPr>
      <w:rFonts w:ascii="宋体" w:hAnsi="宋体" w:cs="宋体"/>
      <w:b/>
      <w:bCs/>
      <w:kern w:val="0"/>
      <w:szCs w:val="21"/>
    </w:rPr>
  </w:style>
  <w:style w:type="paragraph" w:customStyle="1" w:styleId="345">
    <w:name w:val="xl73"/>
    <w:basedOn w:val="1"/>
    <w:qFormat/>
    <w:uiPriority w:val="0"/>
    <w:pPr>
      <w:widowControl/>
      <w:pBdr>
        <w:top w:val="single" w:color="auto" w:sz="8" w:space="0"/>
        <w:left w:val="single" w:color="auto" w:sz="8" w:space="0"/>
        <w:bottom w:val="single" w:color="auto" w:sz="8" w:space="0"/>
      </w:pBdr>
      <w:spacing w:before="100" w:beforeAutospacing="1" w:after="100" w:afterAutospacing="1"/>
      <w:jc w:val="center"/>
    </w:pPr>
    <w:rPr>
      <w:rFonts w:ascii="宋体" w:hAnsi="宋体" w:cs="宋体"/>
      <w:b/>
      <w:bCs/>
      <w:kern w:val="0"/>
      <w:szCs w:val="21"/>
    </w:rPr>
  </w:style>
  <w:style w:type="paragraph" w:customStyle="1" w:styleId="346">
    <w:name w:val="xl74"/>
    <w:basedOn w:val="1"/>
    <w:uiPriority w:val="0"/>
    <w:pPr>
      <w:widowControl/>
      <w:pBdr>
        <w:right w:val="single" w:color="auto" w:sz="8" w:space="0"/>
      </w:pBdr>
      <w:spacing w:before="100" w:beforeAutospacing="1" w:after="100" w:afterAutospacing="1"/>
    </w:pPr>
    <w:rPr>
      <w:kern w:val="0"/>
      <w:szCs w:val="21"/>
    </w:rPr>
  </w:style>
  <w:style w:type="paragraph" w:customStyle="1" w:styleId="347">
    <w:name w:val="xl75"/>
    <w:basedOn w:val="1"/>
    <w:uiPriority w:val="0"/>
    <w:pPr>
      <w:widowControl/>
      <w:pBdr>
        <w:top w:val="single" w:color="auto" w:sz="8" w:space="0"/>
        <w:left w:val="single" w:color="auto" w:sz="8" w:space="0"/>
        <w:right w:val="single" w:color="auto" w:sz="8" w:space="0"/>
      </w:pBdr>
      <w:spacing w:before="100" w:beforeAutospacing="1" w:after="100" w:afterAutospacing="1"/>
    </w:pPr>
    <w:rPr>
      <w:kern w:val="0"/>
      <w:szCs w:val="21"/>
    </w:rPr>
  </w:style>
  <w:style w:type="paragraph" w:customStyle="1" w:styleId="348">
    <w:name w:val="xl76"/>
    <w:basedOn w:val="1"/>
    <w:uiPriority w:val="0"/>
    <w:pPr>
      <w:widowControl/>
      <w:pBdr>
        <w:left w:val="single" w:color="auto" w:sz="8" w:space="0"/>
        <w:right w:val="single" w:color="auto" w:sz="8" w:space="0"/>
      </w:pBdr>
      <w:spacing w:before="100" w:beforeAutospacing="1" w:after="100" w:afterAutospacing="1"/>
    </w:pPr>
    <w:rPr>
      <w:kern w:val="0"/>
      <w:szCs w:val="21"/>
    </w:rPr>
  </w:style>
  <w:style w:type="paragraph" w:customStyle="1" w:styleId="349">
    <w:name w:val="xl77"/>
    <w:basedOn w:val="1"/>
    <w:uiPriority w:val="0"/>
    <w:pPr>
      <w:widowControl/>
      <w:pBdr>
        <w:left w:val="single" w:color="auto" w:sz="8" w:space="0"/>
        <w:bottom w:val="single" w:color="auto" w:sz="8" w:space="0"/>
        <w:right w:val="single" w:color="auto" w:sz="8" w:space="0"/>
      </w:pBdr>
      <w:spacing w:before="100" w:beforeAutospacing="1" w:after="100" w:afterAutospacing="1"/>
    </w:pPr>
    <w:rPr>
      <w:kern w:val="0"/>
      <w:szCs w:val="21"/>
    </w:rPr>
  </w:style>
  <w:style w:type="paragraph" w:customStyle="1" w:styleId="350">
    <w:name w:val="xl78"/>
    <w:basedOn w:val="1"/>
    <w:qFormat/>
    <w:uiPriority w:val="0"/>
    <w:pPr>
      <w:widowControl/>
      <w:pBdr>
        <w:top w:val="single" w:color="auto" w:sz="8" w:space="0"/>
        <w:left w:val="single" w:color="auto" w:sz="8" w:space="0"/>
      </w:pBdr>
      <w:spacing w:before="100" w:beforeAutospacing="1" w:after="100" w:afterAutospacing="1"/>
    </w:pPr>
    <w:rPr>
      <w:kern w:val="0"/>
      <w:szCs w:val="21"/>
    </w:rPr>
  </w:style>
  <w:style w:type="paragraph" w:customStyle="1" w:styleId="351">
    <w:name w:val="xl79"/>
    <w:basedOn w:val="1"/>
    <w:qFormat/>
    <w:uiPriority w:val="0"/>
    <w:pPr>
      <w:widowControl/>
      <w:pBdr>
        <w:top w:val="single" w:color="auto" w:sz="8" w:space="0"/>
        <w:right w:val="single" w:color="auto" w:sz="8" w:space="0"/>
      </w:pBdr>
      <w:spacing w:before="100" w:beforeAutospacing="1" w:after="100" w:afterAutospacing="1"/>
    </w:pPr>
    <w:rPr>
      <w:kern w:val="0"/>
      <w:szCs w:val="21"/>
    </w:rPr>
  </w:style>
  <w:style w:type="paragraph" w:customStyle="1" w:styleId="352">
    <w:name w:val="xl80"/>
    <w:basedOn w:val="1"/>
    <w:uiPriority w:val="0"/>
    <w:pPr>
      <w:widowControl/>
      <w:pBdr>
        <w:left w:val="single" w:color="auto" w:sz="8" w:space="0"/>
      </w:pBdr>
      <w:spacing w:before="100" w:beforeAutospacing="1" w:after="100" w:afterAutospacing="1"/>
    </w:pPr>
    <w:rPr>
      <w:kern w:val="0"/>
      <w:szCs w:val="21"/>
    </w:rPr>
  </w:style>
  <w:style w:type="paragraph" w:customStyle="1" w:styleId="353">
    <w:name w:val="xl81"/>
    <w:basedOn w:val="1"/>
    <w:uiPriority w:val="0"/>
    <w:pPr>
      <w:widowControl/>
      <w:pBdr>
        <w:left w:val="single" w:color="auto" w:sz="8" w:space="0"/>
        <w:bottom w:val="single" w:color="auto" w:sz="8" w:space="0"/>
      </w:pBdr>
      <w:spacing w:before="100" w:beforeAutospacing="1" w:after="100" w:afterAutospacing="1"/>
    </w:pPr>
    <w:rPr>
      <w:kern w:val="0"/>
      <w:szCs w:val="21"/>
    </w:rPr>
  </w:style>
  <w:style w:type="paragraph" w:customStyle="1" w:styleId="354">
    <w:name w:val="xl82"/>
    <w:basedOn w:val="1"/>
    <w:qFormat/>
    <w:uiPriority w:val="0"/>
    <w:pPr>
      <w:widowControl/>
      <w:pBdr>
        <w:bottom w:val="single" w:color="auto" w:sz="8" w:space="0"/>
        <w:right w:val="single" w:color="auto" w:sz="8" w:space="0"/>
      </w:pBdr>
      <w:spacing w:before="100" w:beforeAutospacing="1" w:after="100" w:afterAutospacing="1"/>
    </w:pPr>
    <w:rPr>
      <w:kern w:val="0"/>
      <w:szCs w:val="21"/>
    </w:rPr>
  </w:style>
  <w:style w:type="paragraph" w:customStyle="1" w:styleId="355">
    <w:name w:val="xl83"/>
    <w:basedOn w:val="1"/>
    <w:uiPriority w:val="0"/>
    <w:pPr>
      <w:widowControl/>
      <w:pBdr>
        <w:bottom w:val="single" w:color="auto" w:sz="8" w:space="0"/>
      </w:pBdr>
      <w:spacing w:before="100" w:beforeAutospacing="1" w:after="100" w:afterAutospacing="1"/>
    </w:pPr>
    <w:rPr>
      <w:rFonts w:ascii="宋体" w:hAnsi="宋体" w:cs="宋体"/>
      <w:kern w:val="0"/>
      <w:szCs w:val="21"/>
    </w:rPr>
  </w:style>
  <w:style w:type="paragraph" w:customStyle="1" w:styleId="356">
    <w:name w:val="xl84"/>
    <w:basedOn w:val="1"/>
    <w:qFormat/>
    <w:uiPriority w:val="0"/>
    <w:pPr>
      <w:widowControl/>
      <w:pBdr>
        <w:top w:val="single" w:color="auto" w:sz="8" w:space="0"/>
        <w:left w:val="single" w:color="auto" w:sz="8" w:space="0"/>
        <w:bottom w:val="single" w:color="auto" w:sz="8" w:space="0"/>
      </w:pBdr>
      <w:spacing w:before="100" w:beforeAutospacing="1" w:after="100" w:afterAutospacing="1"/>
    </w:pPr>
    <w:rPr>
      <w:rFonts w:ascii="宋体" w:hAnsi="宋体" w:cs="宋体"/>
      <w:kern w:val="0"/>
      <w:szCs w:val="21"/>
    </w:rPr>
  </w:style>
  <w:style w:type="paragraph" w:customStyle="1" w:styleId="357">
    <w:name w:val="xl85"/>
    <w:basedOn w:val="1"/>
    <w:qFormat/>
    <w:uiPriority w:val="0"/>
    <w:pPr>
      <w:widowControl/>
      <w:pBdr>
        <w:top w:val="single" w:color="auto" w:sz="8" w:space="0"/>
        <w:bottom w:val="single" w:color="auto" w:sz="8" w:space="0"/>
        <w:right w:val="single" w:color="auto" w:sz="8" w:space="0"/>
      </w:pBdr>
      <w:spacing w:before="100" w:beforeAutospacing="1" w:after="100" w:afterAutospacing="1"/>
    </w:pPr>
    <w:rPr>
      <w:rFonts w:ascii="宋体" w:hAnsi="宋体" w:cs="宋体"/>
      <w:kern w:val="0"/>
      <w:szCs w:val="21"/>
    </w:rPr>
  </w:style>
  <w:style w:type="paragraph" w:customStyle="1" w:styleId="358">
    <w:name w:val="xl86"/>
    <w:basedOn w:val="1"/>
    <w:uiPriority w:val="0"/>
    <w:pPr>
      <w:widowControl/>
      <w:spacing w:before="100" w:beforeAutospacing="1" w:after="100" w:afterAutospacing="1"/>
    </w:pPr>
    <w:rPr>
      <w:rFonts w:ascii="宋体" w:hAnsi="宋体" w:cs="宋体"/>
      <w:kern w:val="0"/>
      <w:szCs w:val="21"/>
    </w:rPr>
  </w:style>
  <w:style w:type="paragraph" w:customStyle="1" w:styleId="359">
    <w:name w:val="xl87"/>
    <w:basedOn w:val="1"/>
    <w:qFormat/>
    <w:uiPriority w:val="0"/>
    <w:pPr>
      <w:widowControl/>
      <w:pBdr>
        <w:top w:val="single" w:color="auto" w:sz="8" w:space="0"/>
        <w:left w:val="single" w:color="auto" w:sz="8" w:space="0"/>
      </w:pBdr>
      <w:spacing w:before="100" w:beforeAutospacing="1" w:after="100" w:afterAutospacing="1"/>
    </w:pPr>
    <w:rPr>
      <w:rFonts w:ascii="宋体" w:hAnsi="宋体" w:cs="宋体"/>
      <w:kern w:val="0"/>
      <w:szCs w:val="21"/>
    </w:rPr>
  </w:style>
  <w:style w:type="paragraph" w:customStyle="1" w:styleId="360">
    <w:name w:val="xl88"/>
    <w:basedOn w:val="1"/>
    <w:qFormat/>
    <w:uiPriority w:val="0"/>
    <w:pPr>
      <w:widowControl/>
      <w:pBdr>
        <w:top w:val="single" w:color="auto" w:sz="8" w:space="0"/>
        <w:right w:val="single" w:color="auto" w:sz="8" w:space="0"/>
      </w:pBdr>
      <w:spacing w:before="100" w:beforeAutospacing="1" w:after="100" w:afterAutospacing="1"/>
    </w:pPr>
    <w:rPr>
      <w:rFonts w:ascii="宋体" w:hAnsi="宋体" w:cs="宋体"/>
      <w:kern w:val="0"/>
      <w:szCs w:val="21"/>
    </w:rPr>
  </w:style>
  <w:style w:type="paragraph" w:customStyle="1" w:styleId="361">
    <w:name w:val="xl89"/>
    <w:basedOn w:val="1"/>
    <w:uiPriority w:val="0"/>
    <w:pPr>
      <w:widowControl/>
      <w:pBdr>
        <w:left w:val="single" w:color="auto" w:sz="8" w:space="0"/>
      </w:pBdr>
      <w:spacing w:before="100" w:beforeAutospacing="1" w:after="100" w:afterAutospacing="1"/>
    </w:pPr>
    <w:rPr>
      <w:rFonts w:ascii="宋体" w:hAnsi="宋体" w:cs="宋体"/>
      <w:kern w:val="0"/>
      <w:szCs w:val="21"/>
    </w:rPr>
  </w:style>
  <w:style w:type="paragraph" w:customStyle="1" w:styleId="362">
    <w:name w:val="xl90"/>
    <w:basedOn w:val="1"/>
    <w:uiPriority w:val="0"/>
    <w:pPr>
      <w:widowControl/>
      <w:pBdr>
        <w:right w:val="single" w:color="auto" w:sz="8" w:space="0"/>
      </w:pBdr>
      <w:spacing w:before="100" w:beforeAutospacing="1" w:after="100" w:afterAutospacing="1"/>
    </w:pPr>
    <w:rPr>
      <w:rFonts w:ascii="宋体" w:hAnsi="宋体" w:cs="宋体"/>
      <w:kern w:val="0"/>
      <w:szCs w:val="21"/>
    </w:rPr>
  </w:style>
  <w:style w:type="paragraph" w:customStyle="1" w:styleId="363">
    <w:name w:val="xl91"/>
    <w:basedOn w:val="1"/>
    <w:uiPriority w:val="0"/>
    <w:pPr>
      <w:widowControl/>
      <w:pBdr>
        <w:left w:val="single" w:color="auto" w:sz="8" w:space="0"/>
        <w:bottom w:val="single" w:color="auto" w:sz="8" w:space="0"/>
      </w:pBdr>
      <w:spacing w:before="100" w:beforeAutospacing="1" w:after="100" w:afterAutospacing="1"/>
    </w:pPr>
    <w:rPr>
      <w:rFonts w:ascii="宋体" w:hAnsi="宋体" w:cs="宋体"/>
      <w:kern w:val="0"/>
      <w:szCs w:val="21"/>
    </w:rPr>
  </w:style>
  <w:style w:type="paragraph" w:customStyle="1" w:styleId="364">
    <w:name w:val="xl92"/>
    <w:basedOn w:val="1"/>
    <w:uiPriority w:val="0"/>
    <w:pPr>
      <w:widowControl/>
      <w:pBdr>
        <w:bottom w:val="single" w:color="auto" w:sz="8" w:space="0"/>
        <w:right w:val="single" w:color="auto" w:sz="8" w:space="0"/>
      </w:pBdr>
      <w:spacing w:before="100" w:beforeAutospacing="1" w:after="100" w:afterAutospacing="1"/>
    </w:pPr>
    <w:rPr>
      <w:rFonts w:ascii="宋体" w:hAnsi="宋体" w:cs="宋体"/>
      <w:kern w:val="0"/>
      <w:szCs w:val="21"/>
    </w:rPr>
  </w:style>
  <w:style w:type="paragraph" w:customStyle="1" w:styleId="365">
    <w:name w:val="xl93"/>
    <w:basedOn w:val="1"/>
    <w:qFormat/>
    <w:uiPriority w:val="0"/>
    <w:pPr>
      <w:widowControl/>
      <w:pBdr>
        <w:top w:val="single" w:color="auto" w:sz="8" w:space="0"/>
        <w:bottom w:val="single" w:color="auto" w:sz="8" w:space="0"/>
      </w:pBdr>
      <w:spacing w:before="100" w:beforeAutospacing="1" w:after="100" w:afterAutospacing="1"/>
    </w:pPr>
    <w:rPr>
      <w:rFonts w:ascii="宋体" w:hAnsi="宋体" w:cs="宋体"/>
      <w:kern w:val="0"/>
      <w:szCs w:val="21"/>
    </w:rPr>
  </w:style>
  <w:style w:type="paragraph" w:customStyle="1" w:styleId="366">
    <w:name w:val="xl94"/>
    <w:basedOn w:val="1"/>
    <w:uiPriority w:val="0"/>
    <w:pPr>
      <w:widowControl/>
      <w:pBdr>
        <w:top w:val="single" w:color="auto" w:sz="8" w:space="0"/>
        <w:left w:val="single" w:color="auto" w:sz="8" w:space="0"/>
        <w:bottom w:val="single" w:color="auto" w:sz="8" w:space="0"/>
      </w:pBdr>
      <w:spacing w:before="100" w:beforeAutospacing="1" w:after="100" w:afterAutospacing="1"/>
    </w:pPr>
    <w:rPr>
      <w:kern w:val="0"/>
      <w:szCs w:val="21"/>
    </w:rPr>
  </w:style>
  <w:style w:type="paragraph" w:customStyle="1" w:styleId="367">
    <w:name w:val="xl95"/>
    <w:basedOn w:val="1"/>
    <w:uiPriority w:val="0"/>
    <w:pPr>
      <w:widowControl/>
      <w:pBdr>
        <w:top w:val="single" w:color="auto" w:sz="8" w:space="0"/>
        <w:bottom w:val="single" w:color="auto" w:sz="8" w:space="0"/>
      </w:pBdr>
      <w:spacing w:before="100" w:beforeAutospacing="1" w:after="100" w:afterAutospacing="1"/>
    </w:pPr>
    <w:rPr>
      <w:kern w:val="0"/>
      <w:szCs w:val="21"/>
    </w:rPr>
  </w:style>
  <w:style w:type="paragraph" w:customStyle="1" w:styleId="368">
    <w:name w:val="xl96"/>
    <w:basedOn w:val="1"/>
    <w:uiPriority w:val="0"/>
    <w:pPr>
      <w:widowControl/>
      <w:pBdr>
        <w:top w:val="single" w:color="auto" w:sz="8" w:space="0"/>
        <w:bottom w:val="single" w:color="auto" w:sz="8" w:space="0"/>
        <w:right w:val="single" w:color="auto" w:sz="8" w:space="0"/>
      </w:pBdr>
      <w:spacing w:before="100" w:beforeAutospacing="1" w:after="100" w:afterAutospacing="1"/>
    </w:pPr>
    <w:rPr>
      <w:kern w:val="0"/>
      <w:szCs w:val="21"/>
    </w:rPr>
  </w:style>
  <w:style w:type="paragraph" w:customStyle="1" w:styleId="369">
    <w:name w:val="xl97"/>
    <w:basedOn w:val="1"/>
    <w:qFormat/>
    <w:uiPriority w:val="0"/>
    <w:pPr>
      <w:widowControl/>
      <w:pBdr>
        <w:top w:val="single" w:color="auto" w:sz="8" w:space="0"/>
        <w:left w:val="single" w:color="auto" w:sz="8" w:space="0"/>
        <w:right w:val="single" w:color="auto" w:sz="8" w:space="0"/>
      </w:pBdr>
      <w:spacing w:before="100" w:beforeAutospacing="1" w:after="100" w:afterAutospacing="1"/>
    </w:pPr>
    <w:rPr>
      <w:rFonts w:ascii="宋体" w:hAnsi="宋体" w:cs="宋体"/>
      <w:kern w:val="0"/>
      <w:szCs w:val="21"/>
    </w:rPr>
  </w:style>
  <w:style w:type="paragraph" w:customStyle="1" w:styleId="370">
    <w:name w:val="xl98"/>
    <w:basedOn w:val="1"/>
    <w:qFormat/>
    <w:uiPriority w:val="0"/>
    <w:pPr>
      <w:widowControl/>
      <w:pBdr>
        <w:left w:val="single" w:color="auto" w:sz="8" w:space="0"/>
        <w:right w:val="single" w:color="auto" w:sz="8" w:space="0"/>
      </w:pBdr>
      <w:spacing w:before="100" w:beforeAutospacing="1" w:after="100" w:afterAutospacing="1"/>
    </w:pPr>
    <w:rPr>
      <w:rFonts w:ascii="宋体" w:hAnsi="宋体" w:cs="宋体"/>
      <w:kern w:val="0"/>
      <w:szCs w:val="21"/>
    </w:rPr>
  </w:style>
  <w:style w:type="paragraph" w:customStyle="1" w:styleId="371">
    <w:name w:val="xl99"/>
    <w:basedOn w:val="1"/>
    <w:qFormat/>
    <w:uiPriority w:val="0"/>
    <w:pPr>
      <w:widowControl/>
      <w:pBdr>
        <w:left w:val="single" w:color="auto" w:sz="8" w:space="0"/>
        <w:bottom w:val="single" w:color="auto" w:sz="8" w:space="0"/>
        <w:right w:val="single" w:color="auto" w:sz="8" w:space="0"/>
      </w:pBdr>
      <w:spacing w:before="100" w:beforeAutospacing="1" w:after="100" w:afterAutospacing="1"/>
    </w:pPr>
    <w:rPr>
      <w:rFonts w:ascii="宋体" w:hAnsi="宋体" w:cs="宋体"/>
      <w:kern w:val="0"/>
      <w:szCs w:val="21"/>
    </w:rPr>
  </w:style>
  <w:style w:type="paragraph" w:customStyle="1" w:styleId="372">
    <w:name w:val="xl100"/>
    <w:basedOn w:val="1"/>
    <w:uiPriority w:val="0"/>
    <w:pPr>
      <w:widowControl/>
      <w:pBdr>
        <w:top w:val="single" w:color="auto" w:sz="8" w:space="0"/>
        <w:left w:val="single" w:color="auto" w:sz="8" w:space="0"/>
        <w:bottom w:val="single" w:color="auto" w:sz="8" w:space="0"/>
      </w:pBdr>
      <w:spacing w:before="100" w:beforeAutospacing="1" w:after="100" w:afterAutospacing="1"/>
      <w:textAlignment w:val="top"/>
    </w:pPr>
    <w:rPr>
      <w:rFonts w:ascii="宋体" w:hAnsi="宋体" w:cs="宋体"/>
      <w:kern w:val="0"/>
      <w:szCs w:val="21"/>
    </w:rPr>
  </w:style>
  <w:style w:type="paragraph" w:customStyle="1" w:styleId="373">
    <w:name w:val="xl101"/>
    <w:basedOn w:val="1"/>
    <w:uiPriority w:val="0"/>
    <w:pPr>
      <w:widowControl/>
      <w:pBdr>
        <w:top w:val="single" w:color="auto" w:sz="8" w:space="0"/>
        <w:bottom w:val="single" w:color="auto" w:sz="8" w:space="0"/>
      </w:pBdr>
      <w:spacing w:before="100" w:beforeAutospacing="1" w:after="100" w:afterAutospacing="1"/>
      <w:textAlignment w:val="top"/>
    </w:pPr>
    <w:rPr>
      <w:rFonts w:ascii="宋体" w:hAnsi="宋体" w:cs="宋体"/>
      <w:kern w:val="0"/>
      <w:szCs w:val="21"/>
    </w:rPr>
  </w:style>
  <w:style w:type="paragraph" w:customStyle="1" w:styleId="374">
    <w:name w:val="xl102"/>
    <w:basedOn w:val="1"/>
    <w:qFormat/>
    <w:uiPriority w:val="0"/>
    <w:pPr>
      <w:widowControl/>
      <w:pBdr>
        <w:top w:val="single" w:color="auto" w:sz="8" w:space="0"/>
        <w:bottom w:val="single" w:color="auto" w:sz="8" w:space="0"/>
        <w:right w:val="single" w:color="auto" w:sz="8" w:space="0"/>
      </w:pBdr>
      <w:spacing w:before="100" w:beforeAutospacing="1" w:after="100" w:afterAutospacing="1"/>
      <w:textAlignment w:val="top"/>
    </w:pPr>
    <w:rPr>
      <w:rFonts w:ascii="宋体" w:hAnsi="宋体" w:cs="宋体"/>
      <w:kern w:val="0"/>
      <w:szCs w:val="21"/>
    </w:rPr>
  </w:style>
  <w:style w:type="paragraph" w:customStyle="1" w:styleId="375">
    <w:name w:val="xl103"/>
    <w:basedOn w:val="1"/>
    <w:uiPriority w:val="0"/>
    <w:pPr>
      <w:widowControl/>
      <w:pBdr>
        <w:top w:val="single" w:color="auto" w:sz="8" w:space="0"/>
      </w:pBdr>
      <w:spacing w:before="100" w:beforeAutospacing="1" w:after="100" w:afterAutospacing="1"/>
    </w:pPr>
    <w:rPr>
      <w:rFonts w:ascii="宋体" w:hAnsi="宋体" w:cs="宋体"/>
      <w:kern w:val="0"/>
      <w:szCs w:val="21"/>
    </w:rPr>
  </w:style>
  <w:style w:type="paragraph" w:customStyle="1" w:styleId="376">
    <w:name w:val="xl104"/>
    <w:basedOn w:val="1"/>
    <w:qFormat/>
    <w:uiPriority w:val="0"/>
    <w:pPr>
      <w:widowControl/>
      <w:pBdr>
        <w:top w:val="single" w:color="auto" w:sz="8" w:space="0"/>
        <w:left w:val="single" w:color="auto" w:sz="8" w:space="0"/>
        <w:right w:val="single" w:color="auto" w:sz="8" w:space="0"/>
      </w:pBdr>
      <w:spacing w:before="100" w:beforeAutospacing="1" w:after="100" w:afterAutospacing="1"/>
      <w:jc w:val="center"/>
    </w:pPr>
    <w:rPr>
      <w:rFonts w:ascii="宋体" w:hAnsi="宋体" w:cs="宋体"/>
      <w:kern w:val="0"/>
      <w:szCs w:val="21"/>
    </w:rPr>
  </w:style>
  <w:style w:type="paragraph" w:customStyle="1" w:styleId="377">
    <w:name w:val="xl105"/>
    <w:basedOn w:val="1"/>
    <w:qFormat/>
    <w:uiPriority w:val="0"/>
    <w:pPr>
      <w:widowControl/>
      <w:pBdr>
        <w:left w:val="single" w:color="auto" w:sz="8" w:space="0"/>
        <w:right w:val="single" w:color="auto" w:sz="8" w:space="0"/>
      </w:pBdr>
      <w:spacing w:before="100" w:beforeAutospacing="1" w:after="100" w:afterAutospacing="1"/>
      <w:jc w:val="center"/>
    </w:pPr>
    <w:rPr>
      <w:rFonts w:ascii="宋体" w:hAnsi="宋体" w:cs="宋体"/>
      <w:kern w:val="0"/>
      <w:szCs w:val="21"/>
    </w:rPr>
  </w:style>
  <w:style w:type="paragraph" w:customStyle="1" w:styleId="378">
    <w:name w:val="xl106"/>
    <w:basedOn w:val="1"/>
    <w:uiPriority w:val="0"/>
    <w:pPr>
      <w:widowControl/>
      <w:pBdr>
        <w:left w:val="single" w:color="auto" w:sz="8" w:space="0"/>
        <w:bottom w:val="single" w:color="auto" w:sz="8" w:space="0"/>
        <w:right w:val="single" w:color="auto" w:sz="8" w:space="0"/>
      </w:pBdr>
      <w:spacing w:before="100" w:beforeAutospacing="1" w:after="100" w:afterAutospacing="1"/>
      <w:jc w:val="center"/>
    </w:pPr>
    <w:rPr>
      <w:rFonts w:ascii="宋体" w:hAnsi="宋体" w:cs="宋体"/>
      <w:kern w:val="0"/>
      <w:szCs w:val="21"/>
    </w:rPr>
  </w:style>
  <w:style w:type="paragraph" w:customStyle="1" w:styleId="379">
    <w:name w:val="xl107"/>
    <w:basedOn w:val="1"/>
    <w:qFormat/>
    <w:uiPriority w:val="0"/>
    <w:pPr>
      <w:widowControl/>
      <w:pBdr>
        <w:top w:val="single" w:color="auto" w:sz="8" w:space="0"/>
        <w:left w:val="single" w:color="auto" w:sz="8" w:space="0"/>
        <w:right w:val="single" w:color="auto" w:sz="8" w:space="0"/>
      </w:pBdr>
      <w:spacing w:before="100" w:beforeAutospacing="1" w:after="100" w:afterAutospacing="1"/>
      <w:jc w:val="center"/>
    </w:pPr>
    <w:rPr>
      <w:kern w:val="0"/>
      <w:szCs w:val="21"/>
    </w:rPr>
  </w:style>
  <w:style w:type="paragraph" w:customStyle="1" w:styleId="380">
    <w:name w:val="xl108"/>
    <w:basedOn w:val="1"/>
    <w:qFormat/>
    <w:uiPriority w:val="0"/>
    <w:pPr>
      <w:widowControl/>
      <w:pBdr>
        <w:left w:val="single" w:color="auto" w:sz="8" w:space="0"/>
        <w:right w:val="single" w:color="auto" w:sz="8" w:space="0"/>
      </w:pBdr>
      <w:spacing w:before="100" w:beforeAutospacing="1" w:after="100" w:afterAutospacing="1"/>
      <w:jc w:val="center"/>
    </w:pPr>
    <w:rPr>
      <w:kern w:val="0"/>
      <w:szCs w:val="21"/>
    </w:rPr>
  </w:style>
  <w:style w:type="paragraph" w:customStyle="1" w:styleId="381">
    <w:name w:val="xl109"/>
    <w:basedOn w:val="1"/>
    <w:uiPriority w:val="0"/>
    <w:pPr>
      <w:widowControl/>
      <w:pBdr>
        <w:bottom w:val="single" w:color="auto" w:sz="8" w:space="0"/>
      </w:pBdr>
      <w:spacing w:before="100" w:beforeAutospacing="1" w:after="100" w:afterAutospacing="1"/>
    </w:pPr>
    <w:rPr>
      <w:color w:val="000000"/>
      <w:kern w:val="0"/>
      <w:szCs w:val="21"/>
    </w:rPr>
  </w:style>
  <w:style w:type="paragraph" w:customStyle="1" w:styleId="382">
    <w:name w:val="xl110"/>
    <w:basedOn w:val="1"/>
    <w:uiPriority w:val="0"/>
    <w:pPr>
      <w:widowControl/>
      <w:pBdr>
        <w:top w:val="single" w:color="auto" w:sz="8" w:space="0"/>
        <w:left w:val="single" w:color="auto" w:sz="8" w:space="0"/>
        <w:bottom w:val="single" w:color="auto" w:sz="8" w:space="0"/>
      </w:pBdr>
      <w:spacing w:before="100" w:beforeAutospacing="1" w:after="100" w:afterAutospacing="1"/>
    </w:pPr>
    <w:rPr>
      <w:color w:val="000000"/>
      <w:kern w:val="0"/>
      <w:szCs w:val="21"/>
    </w:rPr>
  </w:style>
  <w:style w:type="paragraph" w:customStyle="1" w:styleId="383">
    <w:name w:val="xl111"/>
    <w:basedOn w:val="1"/>
    <w:uiPriority w:val="0"/>
    <w:pPr>
      <w:widowControl/>
      <w:pBdr>
        <w:top w:val="single" w:color="auto" w:sz="8" w:space="0"/>
        <w:bottom w:val="single" w:color="auto" w:sz="8" w:space="0"/>
      </w:pBdr>
      <w:spacing w:before="100" w:beforeAutospacing="1" w:after="100" w:afterAutospacing="1"/>
    </w:pPr>
    <w:rPr>
      <w:color w:val="000000"/>
      <w:kern w:val="0"/>
      <w:szCs w:val="21"/>
    </w:rPr>
  </w:style>
  <w:style w:type="paragraph" w:customStyle="1" w:styleId="384">
    <w:name w:val="xl112"/>
    <w:basedOn w:val="1"/>
    <w:uiPriority w:val="0"/>
    <w:pPr>
      <w:widowControl/>
      <w:pBdr>
        <w:top w:val="single" w:color="auto" w:sz="8" w:space="0"/>
        <w:bottom w:val="single" w:color="auto" w:sz="8" w:space="0"/>
        <w:right w:val="single" w:color="auto" w:sz="8" w:space="0"/>
      </w:pBdr>
      <w:spacing w:before="100" w:beforeAutospacing="1" w:after="100" w:afterAutospacing="1"/>
    </w:pPr>
    <w:rPr>
      <w:color w:val="000000"/>
      <w:kern w:val="0"/>
      <w:szCs w:val="21"/>
    </w:rPr>
  </w:style>
  <w:style w:type="paragraph" w:customStyle="1" w:styleId="385">
    <w:name w:val="xl113"/>
    <w:basedOn w:val="1"/>
    <w:uiPriority w:val="0"/>
    <w:pPr>
      <w:widowControl/>
      <w:spacing w:before="100" w:beforeAutospacing="1" w:after="100" w:afterAutospacing="1"/>
    </w:pPr>
    <w:rPr>
      <w:color w:val="000000"/>
      <w:kern w:val="0"/>
      <w:szCs w:val="21"/>
    </w:rPr>
  </w:style>
  <w:style w:type="paragraph" w:customStyle="1" w:styleId="386">
    <w:name w:val="xl114"/>
    <w:basedOn w:val="1"/>
    <w:uiPriority w:val="0"/>
    <w:pPr>
      <w:widowControl/>
      <w:pBdr>
        <w:top w:val="single" w:color="auto" w:sz="8" w:space="0"/>
        <w:left w:val="single" w:color="auto" w:sz="8" w:space="0"/>
      </w:pBdr>
      <w:spacing w:before="100" w:beforeAutospacing="1" w:after="100" w:afterAutospacing="1"/>
    </w:pPr>
    <w:rPr>
      <w:color w:val="000000"/>
      <w:kern w:val="0"/>
      <w:szCs w:val="21"/>
    </w:rPr>
  </w:style>
  <w:style w:type="paragraph" w:customStyle="1" w:styleId="387">
    <w:name w:val="xl115"/>
    <w:basedOn w:val="1"/>
    <w:uiPriority w:val="0"/>
    <w:pPr>
      <w:widowControl/>
      <w:pBdr>
        <w:top w:val="single" w:color="auto" w:sz="8" w:space="0"/>
      </w:pBdr>
      <w:spacing w:before="100" w:beforeAutospacing="1" w:after="100" w:afterAutospacing="1"/>
    </w:pPr>
    <w:rPr>
      <w:color w:val="000000"/>
      <w:kern w:val="0"/>
      <w:szCs w:val="21"/>
    </w:rPr>
  </w:style>
  <w:style w:type="paragraph" w:customStyle="1" w:styleId="388">
    <w:name w:val="xl116"/>
    <w:basedOn w:val="1"/>
    <w:qFormat/>
    <w:uiPriority w:val="0"/>
    <w:pPr>
      <w:widowControl/>
      <w:pBdr>
        <w:top w:val="single" w:color="auto" w:sz="8" w:space="0"/>
        <w:right w:val="single" w:color="auto" w:sz="8" w:space="0"/>
      </w:pBdr>
      <w:spacing w:before="100" w:beforeAutospacing="1" w:after="100" w:afterAutospacing="1"/>
    </w:pPr>
    <w:rPr>
      <w:color w:val="000000"/>
      <w:kern w:val="0"/>
      <w:szCs w:val="21"/>
    </w:rPr>
  </w:style>
  <w:style w:type="paragraph" w:customStyle="1" w:styleId="389">
    <w:name w:val="xl117"/>
    <w:basedOn w:val="1"/>
    <w:qFormat/>
    <w:uiPriority w:val="0"/>
    <w:pPr>
      <w:widowControl/>
      <w:pBdr>
        <w:left w:val="single" w:color="auto" w:sz="8" w:space="0"/>
      </w:pBdr>
      <w:spacing w:before="100" w:beforeAutospacing="1" w:after="100" w:afterAutospacing="1"/>
    </w:pPr>
    <w:rPr>
      <w:color w:val="000000"/>
      <w:kern w:val="0"/>
      <w:szCs w:val="21"/>
    </w:rPr>
  </w:style>
  <w:style w:type="paragraph" w:customStyle="1" w:styleId="390">
    <w:name w:val="xl118"/>
    <w:basedOn w:val="1"/>
    <w:qFormat/>
    <w:uiPriority w:val="0"/>
    <w:pPr>
      <w:widowControl/>
      <w:pBdr>
        <w:right w:val="single" w:color="auto" w:sz="8" w:space="0"/>
      </w:pBdr>
      <w:spacing w:before="100" w:beforeAutospacing="1" w:after="100" w:afterAutospacing="1"/>
    </w:pPr>
    <w:rPr>
      <w:color w:val="000000"/>
      <w:kern w:val="0"/>
      <w:szCs w:val="21"/>
    </w:rPr>
  </w:style>
  <w:style w:type="paragraph" w:customStyle="1" w:styleId="391">
    <w:name w:val="xl119"/>
    <w:basedOn w:val="1"/>
    <w:qFormat/>
    <w:uiPriority w:val="0"/>
    <w:pPr>
      <w:widowControl/>
      <w:pBdr>
        <w:left w:val="single" w:color="auto" w:sz="8" w:space="0"/>
        <w:bottom w:val="single" w:color="auto" w:sz="8" w:space="0"/>
      </w:pBdr>
      <w:spacing w:before="100" w:beforeAutospacing="1" w:after="100" w:afterAutospacing="1"/>
    </w:pPr>
    <w:rPr>
      <w:color w:val="000000"/>
      <w:kern w:val="0"/>
      <w:szCs w:val="21"/>
    </w:rPr>
  </w:style>
  <w:style w:type="paragraph" w:customStyle="1" w:styleId="392">
    <w:name w:val="xl120"/>
    <w:basedOn w:val="1"/>
    <w:uiPriority w:val="0"/>
    <w:pPr>
      <w:widowControl/>
      <w:pBdr>
        <w:bottom w:val="single" w:color="auto" w:sz="8" w:space="0"/>
        <w:right w:val="single" w:color="auto" w:sz="8" w:space="0"/>
      </w:pBdr>
      <w:spacing w:before="100" w:beforeAutospacing="1" w:after="100" w:afterAutospacing="1"/>
    </w:pPr>
    <w:rPr>
      <w:color w:val="000000"/>
      <w:kern w:val="0"/>
      <w:szCs w:val="21"/>
    </w:rPr>
  </w:style>
  <w:style w:type="paragraph" w:customStyle="1" w:styleId="393">
    <w:name w:val="xl121"/>
    <w:basedOn w:val="1"/>
    <w:uiPriority w:val="0"/>
    <w:pPr>
      <w:widowControl/>
      <w:pBdr>
        <w:top w:val="single" w:color="auto" w:sz="8" w:space="0"/>
        <w:left w:val="single" w:color="auto" w:sz="8" w:space="0"/>
        <w:bottom w:val="single" w:color="auto" w:sz="8" w:space="0"/>
      </w:pBdr>
      <w:spacing w:before="100" w:beforeAutospacing="1" w:after="100" w:afterAutospacing="1"/>
    </w:pPr>
    <w:rPr>
      <w:rFonts w:ascii="宋体" w:hAnsi="宋体" w:cs="宋体"/>
      <w:color w:val="0067B4"/>
      <w:kern w:val="0"/>
      <w:szCs w:val="21"/>
    </w:rPr>
  </w:style>
  <w:style w:type="paragraph" w:customStyle="1" w:styleId="394">
    <w:name w:val="xl122"/>
    <w:basedOn w:val="1"/>
    <w:uiPriority w:val="0"/>
    <w:pPr>
      <w:widowControl/>
      <w:pBdr>
        <w:top w:val="single" w:color="auto" w:sz="8" w:space="0"/>
        <w:bottom w:val="single" w:color="auto" w:sz="8" w:space="0"/>
      </w:pBdr>
      <w:spacing w:before="100" w:beforeAutospacing="1" w:after="100" w:afterAutospacing="1"/>
    </w:pPr>
    <w:rPr>
      <w:rFonts w:ascii="宋体" w:hAnsi="宋体" w:cs="宋体"/>
      <w:color w:val="0067B4"/>
      <w:kern w:val="0"/>
      <w:szCs w:val="21"/>
    </w:rPr>
  </w:style>
  <w:style w:type="paragraph" w:customStyle="1" w:styleId="395">
    <w:name w:val="xl123"/>
    <w:basedOn w:val="1"/>
    <w:uiPriority w:val="0"/>
    <w:pPr>
      <w:widowControl/>
      <w:pBdr>
        <w:top w:val="single" w:color="auto" w:sz="8" w:space="0"/>
        <w:bottom w:val="single" w:color="auto" w:sz="8" w:space="0"/>
        <w:right w:val="single" w:color="auto" w:sz="8" w:space="0"/>
      </w:pBdr>
      <w:spacing w:before="100" w:beforeAutospacing="1" w:after="100" w:afterAutospacing="1"/>
    </w:pPr>
    <w:rPr>
      <w:rFonts w:ascii="宋体" w:hAnsi="宋体" w:cs="宋体"/>
      <w:color w:val="0067B4"/>
      <w:kern w:val="0"/>
      <w:szCs w:val="21"/>
    </w:rPr>
  </w:style>
  <w:style w:type="paragraph" w:customStyle="1" w:styleId="396">
    <w:name w:val="xl124"/>
    <w:basedOn w:val="1"/>
    <w:uiPriority w:val="0"/>
    <w:pPr>
      <w:widowControl/>
      <w:pBdr>
        <w:top w:val="single" w:color="auto" w:sz="8" w:space="0"/>
        <w:left w:val="single" w:color="auto" w:sz="8" w:space="0"/>
        <w:bottom w:val="single" w:color="auto" w:sz="8" w:space="0"/>
      </w:pBdr>
      <w:spacing w:before="100" w:beforeAutospacing="1" w:after="100" w:afterAutospacing="1"/>
    </w:pPr>
    <w:rPr>
      <w:color w:val="0067B4"/>
      <w:kern w:val="0"/>
      <w:szCs w:val="21"/>
    </w:rPr>
  </w:style>
  <w:style w:type="paragraph" w:customStyle="1" w:styleId="397">
    <w:name w:val="xl125"/>
    <w:basedOn w:val="1"/>
    <w:uiPriority w:val="0"/>
    <w:pPr>
      <w:widowControl/>
      <w:pBdr>
        <w:top w:val="single" w:color="auto" w:sz="8" w:space="0"/>
        <w:bottom w:val="single" w:color="auto" w:sz="8" w:space="0"/>
      </w:pBdr>
      <w:spacing w:before="100" w:beforeAutospacing="1" w:after="100" w:afterAutospacing="1"/>
    </w:pPr>
    <w:rPr>
      <w:color w:val="0067B4"/>
      <w:kern w:val="0"/>
      <w:szCs w:val="21"/>
    </w:rPr>
  </w:style>
  <w:style w:type="paragraph" w:customStyle="1" w:styleId="398">
    <w:name w:val="xl126"/>
    <w:basedOn w:val="1"/>
    <w:uiPriority w:val="0"/>
    <w:pPr>
      <w:widowControl/>
      <w:pBdr>
        <w:top w:val="single" w:color="auto" w:sz="8" w:space="0"/>
        <w:bottom w:val="single" w:color="auto" w:sz="8" w:space="0"/>
        <w:right w:val="single" w:color="auto" w:sz="8" w:space="0"/>
      </w:pBdr>
      <w:spacing w:before="100" w:beforeAutospacing="1" w:after="100" w:afterAutospacing="1"/>
    </w:pPr>
    <w:rPr>
      <w:color w:val="0067B4"/>
      <w:kern w:val="0"/>
      <w:szCs w:val="21"/>
    </w:rPr>
  </w:style>
  <w:style w:type="paragraph" w:customStyle="1" w:styleId="399">
    <w:name w:val="xl127"/>
    <w:basedOn w:val="1"/>
    <w:uiPriority w:val="0"/>
    <w:pPr>
      <w:widowControl/>
      <w:pBdr>
        <w:top w:val="single" w:color="auto" w:sz="8" w:space="0"/>
        <w:left w:val="single" w:color="auto" w:sz="8" w:space="0"/>
        <w:bottom w:val="single" w:color="auto" w:sz="8" w:space="0"/>
      </w:pBdr>
      <w:spacing w:before="100" w:beforeAutospacing="1" w:after="100" w:afterAutospacing="1"/>
    </w:pPr>
    <w:rPr>
      <w:rFonts w:ascii="宋体" w:hAnsi="宋体" w:cs="宋体"/>
      <w:color w:val="000000"/>
      <w:kern w:val="0"/>
      <w:szCs w:val="21"/>
    </w:rPr>
  </w:style>
  <w:style w:type="paragraph" w:customStyle="1" w:styleId="400">
    <w:name w:val="xl128"/>
    <w:basedOn w:val="1"/>
    <w:uiPriority w:val="0"/>
    <w:pPr>
      <w:widowControl/>
      <w:pBdr>
        <w:top w:val="single" w:color="auto" w:sz="8" w:space="0"/>
        <w:bottom w:val="single" w:color="auto" w:sz="8" w:space="0"/>
      </w:pBdr>
      <w:spacing w:before="100" w:beforeAutospacing="1" w:after="100" w:afterAutospacing="1"/>
    </w:pPr>
    <w:rPr>
      <w:rFonts w:ascii="宋体" w:hAnsi="宋体" w:cs="宋体"/>
      <w:color w:val="000000"/>
      <w:kern w:val="0"/>
      <w:szCs w:val="21"/>
    </w:rPr>
  </w:style>
  <w:style w:type="paragraph" w:customStyle="1" w:styleId="401">
    <w:name w:val="xl129"/>
    <w:basedOn w:val="1"/>
    <w:qFormat/>
    <w:uiPriority w:val="0"/>
    <w:pPr>
      <w:widowControl/>
      <w:pBdr>
        <w:top w:val="single" w:color="auto" w:sz="8" w:space="0"/>
        <w:bottom w:val="single" w:color="auto" w:sz="8" w:space="0"/>
        <w:right w:val="single" w:color="auto" w:sz="8" w:space="0"/>
      </w:pBdr>
      <w:spacing w:before="100" w:beforeAutospacing="1" w:after="100" w:afterAutospacing="1"/>
    </w:pPr>
    <w:rPr>
      <w:rFonts w:ascii="宋体" w:hAnsi="宋体" w:cs="宋体"/>
      <w:color w:val="000000"/>
      <w:kern w:val="0"/>
      <w:szCs w:val="21"/>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footer" Target="footer1.xml"/><Relationship Id="rId50" Type="http://schemas.openxmlformats.org/officeDocument/2006/relationships/fontTable" Target="fontTable.xml"/><Relationship Id="rId5" Type="http://schemas.openxmlformats.org/officeDocument/2006/relationships/header" Target="header3.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29.png"/><Relationship Id="rId45" Type="http://schemas.openxmlformats.org/officeDocument/2006/relationships/image" Target="media/image28.emf"/><Relationship Id="rId44" Type="http://schemas.openxmlformats.org/officeDocument/2006/relationships/image" Target="media/image27.emf"/><Relationship Id="rId43" Type="http://schemas.openxmlformats.org/officeDocument/2006/relationships/image" Target="media/image26.emf"/><Relationship Id="rId42" Type="http://schemas.openxmlformats.org/officeDocument/2006/relationships/image" Target="media/image25.emf"/><Relationship Id="rId41" Type="http://schemas.openxmlformats.org/officeDocument/2006/relationships/image" Target="media/image24.emf"/><Relationship Id="rId40" Type="http://schemas.openxmlformats.org/officeDocument/2006/relationships/image" Target="media/image23.png"/><Relationship Id="rId4" Type="http://schemas.openxmlformats.org/officeDocument/2006/relationships/header" Target="header2.xml"/><Relationship Id="rId39" Type="http://schemas.openxmlformats.org/officeDocument/2006/relationships/image" Target="media/image22.jpe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emf"/><Relationship Id="rId33" Type="http://schemas.openxmlformats.org/officeDocument/2006/relationships/image" Target="media/image16.emf"/><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header" Target="header1.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emf"/><Relationship Id="rId26" Type="http://schemas.openxmlformats.org/officeDocument/2006/relationships/image" Target="media/image9.emf"/><Relationship Id="rId25" Type="http://schemas.openxmlformats.org/officeDocument/2006/relationships/image" Target="media/image8.emf"/><Relationship Id="rId24" Type="http://schemas.openxmlformats.org/officeDocument/2006/relationships/image" Target="media/image7.png"/><Relationship Id="rId23" Type="http://schemas.openxmlformats.org/officeDocument/2006/relationships/chart" Target="charts/chart4.xml"/><Relationship Id="rId22" Type="http://schemas.openxmlformats.org/officeDocument/2006/relationships/chart" Target="charts/chart3.xml"/><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chart" Target="charts/chart2.xml"/><Relationship Id="rId15" Type="http://schemas.openxmlformats.org/officeDocument/2006/relationships/chart" Target="charts/chart1.xml"/><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6.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E:\&#20256;&#36755;&#24037;&#20316;\Z&#19987;&#39064;\PTN&#27969;&#37327;&#20998;&#26512;\PTN&#27969;&#37327;&#20998;&#26512;&#35268;&#33539;&#65288;&#21021;&#31295;&#65289;\PTN&#27969;&#37327;&#20998;&#26512;&#25968;&#25454;.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20256;&#36755;&#24037;&#20316;\Z&#19987;&#39064;\PTN&#27969;&#37327;&#20998;&#26512;\PTN&#27969;&#37327;&#20998;&#26512;&#27169;&#29256;&#65288;&#21021;&#31295;&#65289;\&#22791;&#20221;\&#22797;&#20214;%20PTN&#27969;&#37327;&#20998;&#26512;&#27169;&#29256;&#65288;&#20315;&#23665;&#65289;.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20256;&#36755;&#24037;&#20316;\Z&#19987;&#39064;\PTN&#27969;&#37327;&#20998;&#26512;\PTN&#27969;&#37327;&#20998;&#26512;&#35268;&#33539;&#65288;&#21021;&#31295;&#65289;\PTN&#27969;&#37327;&#20998;&#26512;&#25968;&#25454;.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E:\&#20256;&#36755;&#24037;&#20316;\Z&#19987;&#39064;\PTN&#27969;&#37327;&#20998;&#26512;\PTN&#27969;&#37327;&#20998;&#26512;&#35268;&#33539;&#65288;&#21021;&#31295;&#65289;\PTN&#27969;&#37327;&#20998;&#26512;&#25968;&#25454;.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200" b="1" i="0" u="none" strike="noStrike" kern="1200" baseline="0">
                <a:solidFill>
                  <a:schemeClr val="tx1"/>
                </a:solidFill>
                <a:latin typeface="+mn-lt"/>
                <a:ea typeface="+mn-ea"/>
                <a:cs typeface="+mn-cs"/>
              </a:defRPr>
            </a:pPr>
            <a:r>
              <a:rPr lang="zh-CN" altLang="en-US" sz="1200"/>
              <a:t>业务类型的月流量对比图（</a:t>
            </a:r>
            <a:r>
              <a:rPr lang="en-US" altLang="zh-CN" sz="1200"/>
              <a:t>Gbit</a:t>
            </a:r>
            <a:r>
              <a:rPr lang="zh-CN" altLang="en-US" sz="1200"/>
              <a:t>）</a:t>
            </a:r>
            <a:endParaRPr lang="en-US" altLang="en-US" sz="1200"/>
          </a:p>
        </c:rich>
      </c:tx>
      <c:layout>
        <c:manualLayout>
          <c:xMode val="edge"/>
          <c:yMode val="edge"/>
          <c:x val="0.340014205154906"/>
          <c:y val="0.870483540758204"/>
        </c:manualLayout>
      </c:layout>
      <c:overlay val="1"/>
    </c:title>
    <c:autoTitleDeleted val="0"/>
    <c:plotArea>
      <c:layout/>
      <c:pieChart>
        <c:varyColors val="1"/>
        <c:ser>
          <c:idx val="0"/>
          <c:order val="0"/>
          <c:tx>
            <c:strRef>
              <c:f>业务分析!$M$1</c:f>
              <c:strCache>
                <c:ptCount val="1"/>
                <c:pt idx="0">
                  <c:v>月流量（Gbit）</c:v>
                </c:pt>
              </c:strCache>
            </c:strRef>
          </c:tx>
          <c:explosion val="0"/>
          <c:dPt>
            <c:idx val="0"/>
            <c:bubble3D val="0"/>
          </c:dPt>
          <c:dPt>
            <c:idx val="1"/>
            <c:bubble3D val="0"/>
          </c:dPt>
          <c:dPt>
            <c:idx val="2"/>
            <c:bubble3D val="0"/>
          </c:dPt>
          <c:dPt>
            <c:idx val="3"/>
            <c:bubble3D val="0"/>
          </c:dPt>
          <c:dPt>
            <c:idx val="4"/>
            <c:bubble3D val="0"/>
          </c:dPt>
          <c:dPt>
            <c:idx val="5"/>
            <c:bubble3D val="0"/>
          </c:dPt>
          <c:dLbls>
            <c:dLbl>
              <c:idx val="0"/>
              <c:layout/>
              <c:tx>
                <c:rich>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r>
                      <a:rPr lang="en-US" altLang="zh-CN" sz="900"/>
                      <a:t>2G</a:t>
                    </a:r>
                    <a:r>
                      <a:rPr lang="zh-CN" altLang="en-US" sz="900"/>
                      <a:t>基站：</a:t>
                    </a:r>
                    <a:r>
                      <a:rPr lang="en-US" altLang="zh-CN" sz="900"/>
                      <a:t>43%</a:t>
                    </a:r>
                    <a:r>
                      <a:rPr lang="zh-CN" altLang="en-US" sz="900"/>
                      <a:t>，月流量（</a:t>
                    </a:r>
                    <a:r>
                      <a:rPr lang="en-US" altLang="en-US" sz="900"/>
                      <a:t>Gbit）, 2G</a:t>
                    </a:r>
                    <a:r>
                      <a:rPr lang="zh-CN" altLang="en-US" sz="900"/>
                      <a:t>基站</a:t>
                    </a:r>
                    <a:r>
                      <a:rPr lang="en-US" altLang="zh-CN" sz="900"/>
                      <a:t>, 30375000</a:t>
                    </a:r>
                    <a:endParaRPr lang="en-US" altLang="zh-CN" sz="900"/>
                  </a:p>
                </c:rich>
              </c:tx>
              <c:numFmt formatCode="General" sourceLinked="1"/>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p>
              </c:txPr>
              <c:dLblPos val="bestFit"/>
              <c:showLegendKey val="1"/>
              <c:showVal val="1"/>
              <c:showCatName val="1"/>
              <c:showSerName val="1"/>
              <c:showPercent val="1"/>
              <c:showBubbleSize val="1"/>
              <c:extLst>
                <c:ext xmlns:c15="http://schemas.microsoft.com/office/drawing/2012/chart" uri="{CE6537A1-D6FC-4f65-9D91-7224C49458BB}"/>
              </c:extLst>
            </c:dLbl>
            <c:dLbl>
              <c:idx val="1"/>
              <c:layout>
                <c:manualLayout>
                  <c:x val="-0.111521905969503"/>
                  <c:y val="-0.00600667104112045"/>
                </c:manualLayout>
              </c:layout>
              <c:tx>
                <c:rich>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r>
                      <a:rPr lang="en-US" altLang="zh-CN"/>
                      <a:t>3G</a:t>
                    </a:r>
                    <a:r>
                      <a:rPr lang="zh-CN" altLang="en-US"/>
                      <a:t>基站：</a:t>
                    </a:r>
                    <a:r>
                      <a:rPr lang="en-US" altLang="zh-CN"/>
                      <a:t>32%</a:t>
                    </a:r>
                    <a:r>
                      <a:rPr lang="zh-CN" altLang="en-US"/>
                      <a:t>，月流量（</a:t>
                    </a:r>
                    <a:r>
                      <a:rPr lang="en-US" altLang="en-US"/>
                      <a:t>Gbit）</a:t>
                    </a:r>
                    <a:r>
                      <a:rPr lang="en-US" altLang="zh-CN"/>
                      <a:t>, 22781250</a:t>
                    </a:r>
                    <a:endParaRPr lang="en-US" altLang="zh-CN"/>
                  </a:p>
                </c:rich>
              </c:tx>
              <c:numFmt formatCode="General" sourceLinked="1"/>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p>
              </c:txPr>
              <c:dLblPos val="bestFit"/>
              <c:showLegendKey val="1"/>
              <c:showVal val="1"/>
              <c:showCatName val="1"/>
              <c:showSerName val="1"/>
              <c:showPercent val="1"/>
              <c:showBubbleSize val="1"/>
              <c:extLst>
                <c:ext xmlns:c15="http://schemas.microsoft.com/office/drawing/2012/chart" uri="{CE6537A1-D6FC-4f65-9D91-7224C49458BB}">
                  <c15:layout/>
                </c:ext>
              </c:extLst>
            </c:dLbl>
            <c:dLbl>
              <c:idx val="2"/>
              <c:layout/>
              <c:tx>
                <c:rich>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r>
                      <a:rPr lang="en-US" altLang="zh-CN" sz="900"/>
                      <a:t>LTE</a:t>
                    </a:r>
                    <a:r>
                      <a:rPr lang="zh-CN" altLang="en-US" sz="900"/>
                      <a:t>基站</a:t>
                    </a:r>
                    <a:r>
                      <a:rPr lang="en-US" altLang="zh-CN" sz="900"/>
                      <a:t>:6%</a:t>
                    </a:r>
                    <a:r>
                      <a:rPr lang="zh-CN" altLang="en-US" sz="900"/>
                      <a:t>，月流量（</a:t>
                    </a:r>
                    <a:r>
                      <a:rPr lang="en-US" altLang="en-US" sz="900"/>
                      <a:t>Gbit）, LTE, 4050000</a:t>
                    </a:r>
                    <a:endParaRPr lang="en-US" altLang="en-US" sz="900"/>
                  </a:p>
                </c:rich>
              </c:tx>
              <c:numFmt formatCode="General" sourceLinked="1"/>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p>
              </c:txPr>
              <c:dLblPos val="bestFit"/>
              <c:showLegendKey val="1"/>
              <c:showVal val="1"/>
              <c:showCatName val="1"/>
              <c:showSerName val="1"/>
              <c:showPercent val="1"/>
              <c:showBubbleSize val="1"/>
              <c:extLst>
                <c:ext xmlns:c15="http://schemas.microsoft.com/office/drawing/2012/chart" uri="{CE6537A1-D6FC-4f65-9D91-7224C49458BB}"/>
              </c:extLst>
            </c:dLbl>
            <c:dLbl>
              <c:idx val="3"/>
              <c:layout>
                <c:manualLayout>
                  <c:x val="-0.10304505131493"/>
                  <c:y val="0.025242782152231"/>
                </c:manualLayout>
              </c:layout>
              <c:tx>
                <c:rich>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r>
                      <a:rPr lang="zh-CN" altLang="en-US" sz="900"/>
                      <a:t>集客专线：</a:t>
                    </a:r>
                    <a:r>
                      <a:rPr lang="en-US" altLang="zh-CN" sz="900"/>
                      <a:t>4%</a:t>
                    </a:r>
                    <a:r>
                      <a:rPr lang="zh-CN" altLang="en-US" sz="900"/>
                      <a:t>，月流量（</a:t>
                    </a:r>
                    <a:r>
                      <a:rPr lang="en-US" altLang="en-US" sz="900"/>
                      <a:t>Gbit）, </a:t>
                    </a:r>
                    <a:r>
                      <a:rPr lang="en-US" altLang="zh-CN" sz="900"/>
                      <a:t>2693250</a:t>
                    </a:r>
                    <a:endParaRPr lang="en-US" altLang="zh-CN" sz="900"/>
                  </a:p>
                </c:rich>
              </c:tx>
              <c:numFmt formatCode="General" sourceLinked="1"/>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p>
              </c:txPr>
              <c:dLblPos val="bestFit"/>
              <c:showLegendKey val="1"/>
              <c:showVal val="1"/>
              <c:showCatName val="1"/>
              <c:showSerName val="1"/>
              <c:showPercent val="1"/>
              <c:showBubbleSize val="1"/>
              <c:extLst>
                <c:ext xmlns:c15="http://schemas.microsoft.com/office/drawing/2012/chart" uri="{CE6537A1-D6FC-4f65-9D91-7224C49458BB}">
                  <c15:layout/>
                </c:ext>
              </c:extLst>
            </c:dLbl>
            <c:dLbl>
              <c:idx val="4"/>
              <c:layout/>
              <c:tx>
                <c:rich>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r>
                      <a:rPr lang="zh-CN" altLang="en-US" sz="900"/>
                      <a:t>家宽：</a:t>
                    </a:r>
                    <a:r>
                      <a:rPr lang="en-US" altLang="zh-CN" sz="900"/>
                      <a:t>4%</a:t>
                    </a:r>
                    <a:r>
                      <a:rPr lang="zh-CN" altLang="en-US" sz="900"/>
                      <a:t>，月流量（</a:t>
                    </a:r>
                    <a:r>
                      <a:rPr lang="en-US" altLang="en-US" sz="900"/>
                      <a:t>Gbit）</a:t>
                    </a:r>
                    <a:r>
                      <a:rPr lang="en-US" altLang="zh-CN" sz="900"/>
                      <a:t> 2835000</a:t>
                    </a:r>
                    <a:endParaRPr lang="en-US" altLang="zh-CN" sz="900"/>
                  </a:p>
                </c:rich>
              </c:tx>
              <c:numFmt formatCode="General" sourceLinked="1"/>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p>
              </c:txPr>
              <c:dLblPos val="bestFit"/>
              <c:showLegendKey val="1"/>
              <c:showVal val="1"/>
              <c:showCatName val="1"/>
              <c:showSerName val="1"/>
              <c:showPercent val="1"/>
              <c:showBubbleSize val="1"/>
              <c:extLst>
                <c:ext xmlns:c15="http://schemas.microsoft.com/office/drawing/2012/chart" uri="{CE6537A1-D6FC-4f65-9D91-7224C49458BB}"/>
              </c:extLst>
            </c:dLbl>
            <c:dLbl>
              <c:idx val="5"/>
              <c:layout>
                <c:manualLayout>
                  <c:x val="0.32709485515991"/>
                  <c:y val="0.0017361111111113"/>
                </c:manualLayout>
              </c:layout>
              <c:tx>
                <c:rich>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r>
                      <a:rPr lang="en-US" altLang="zh-CN" sz="900"/>
                      <a:t>WLAN </a:t>
                    </a:r>
                    <a:r>
                      <a:rPr lang="zh-CN" altLang="en-US" sz="900"/>
                      <a:t>：</a:t>
                    </a:r>
                    <a:r>
                      <a:rPr lang="en-US" altLang="zh-CN" sz="900"/>
                      <a:t>11%</a:t>
                    </a:r>
                    <a:r>
                      <a:rPr lang="zh-CN" altLang="en-US" sz="900"/>
                      <a:t>，月流量（</a:t>
                    </a:r>
                    <a:r>
                      <a:rPr lang="en-US" altLang="en-US" sz="900"/>
                      <a:t>Gbit）, WLAN, 8100000</a:t>
                    </a:r>
                    <a:endParaRPr lang="en-US" altLang="en-US" sz="900"/>
                  </a:p>
                </c:rich>
              </c:tx>
              <c:numFmt formatCode="General" sourceLinked="1"/>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p>
              </c:txPr>
              <c:dLblPos val="bestFit"/>
              <c:showLegendKey val="1"/>
              <c:showVal val="1"/>
              <c:showCatName val="1"/>
              <c:showSerName val="1"/>
              <c:showPercent val="1"/>
              <c:showBubbleSize val="1"/>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p>
            </c:txPr>
            <c:dLblPos val="bestFit"/>
            <c:showLegendKey val="1"/>
            <c:showVal val="1"/>
            <c:showCatName val="1"/>
            <c:showSerName val="1"/>
            <c:showPercent val="1"/>
            <c:showBubbleSize val="1"/>
            <c:showLeaderLines val="1"/>
            <c:extLst>
              <c:ext xmlns:c15="http://schemas.microsoft.com/office/drawing/2012/chart" uri="{CE6537A1-D6FC-4f65-9D91-7224C49458BB}">
                <c15:layout/>
                <c15:showLeaderLines val="1"/>
                <c15:leaderLines/>
              </c:ext>
            </c:extLst>
          </c:dLbls>
          <c:cat>
            <c:strRef>
              <c:f>业务分析!$L$2:$L$7</c:f>
              <c:strCache>
                <c:ptCount val="6"/>
                <c:pt idx="0">
                  <c:v>2G基站</c:v>
                </c:pt>
                <c:pt idx="1">
                  <c:v>3G基站</c:v>
                </c:pt>
                <c:pt idx="2">
                  <c:v>LTE</c:v>
                </c:pt>
                <c:pt idx="3">
                  <c:v>集客</c:v>
                </c:pt>
                <c:pt idx="4">
                  <c:v>家宽</c:v>
                </c:pt>
                <c:pt idx="5">
                  <c:v>WLAN</c:v>
                </c:pt>
              </c:strCache>
            </c:strRef>
          </c:cat>
          <c:val>
            <c:numRef>
              <c:f>业务分析!$M$2:$M$7</c:f>
              <c:numCache>
                <c:formatCode>General</c:formatCode>
                <c:ptCount val="6"/>
                <c:pt idx="0">
                  <c:v>30375000</c:v>
                </c:pt>
                <c:pt idx="1">
                  <c:v>22781250</c:v>
                </c:pt>
                <c:pt idx="2">
                  <c:v>4050000</c:v>
                </c:pt>
                <c:pt idx="3">
                  <c:v>2693250</c:v>
                </c:pt>
                <c:pt idx="4">
                  <c:v>2835000</c:v>
                </c:pt>
                <c:pt idx="5">
                  <c:v>8100000</c:v>
                </c:pt>
              </c:numCache>
            </c:numRef>
          </c:val>
        </c:ser>
        <c:dLbls>
          <c:showLegendKey val="1"/>
          <c:showVal val="1"/>
          <c:showCatName val="1"/>
          <c:showSerName val="1"/>
          <c:showPercent val="1"/>
          <c:showBubbleSize val="1"/>
          <c:showLeaderLines val="1"/>
        </c:dLbls>
        <c:firstSliceAng val="0"/>
      </c:pieChart>
      <c:spPr>
        <a:noFill/>
        <a:ln w="25400">
          <a:noFill/>
        </a:ln>
      </c:spPr>
    </c:plotArea>
    <c:plotVisOnly val="1"/>
    <c:dispBlanksAs val="zero"/>
    <c:showDLblsOverMax val="1"/>
  </c:chart>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200" b="1" i="0" u="none" strike="noStrike" kern="1200" baseline="0">
                <a:solidFill>
                  <a:schemeClr val="tx1"/>
                </a:solidFill>
                <a:latin typeface="+mn-lt"/>
                <a:ea typeface="+mn-ea"/>
                <a:cs typeface="+mn-cs"/>
              </a:defRPr>
            </a:pPr>
            <a:r>
              <a:rPr lang="zh-CN" altLang="en-US" sz="1200"/>
              <a:t>业务类型保证带宽对比图（</a:t>
            </a:r>
            <a:r>
              <a:rPr lang="en-US" altLang="zh-CN" sz="1200"/>
              <a:t>Mbit/s</a:t>
            </a:r>
            <a:r>
              <a:rPr lang="zh-CN" altLang="en-US" sz="1200"/>
              <a:t>）</a:t>
            </a:r>
            <a:endParaRPr lang="zh-CN" altLang="en-US" sz="1200"/>
          </a:p>
        </c:rich>
      </c:tx>
      <c:layout>
        <c:manualLayout>
          <c:xMode val="edge"/>
          <c:yMode val="edge"/>
          <c:x val="0.314314887288357"/>
          <c:y val="0.891230404150373"/>
        </c:manualLayout>
      </c:layout>
      <c:overlay val="1"/>
    </c:title>
    <c:autoTitleDeleted val="0"/>
    <c:plotArea>
      <c:layout/>
      <c:pieChart>
        <c:varyColors val="1"/>
        <c:ser>
          <c:idx val="0"/>
          <c:order val="0"/>
          <c:tx>
            <c:strRef>
              <c:f>业务分析!$I$1</c:f>
              <c:strCache>
                <c:ptCount val="1"/>
                <c:pt idx="0">
                  <c:v>已配置保证带宽总和（Mbit/s)</c:v>
                </c:pt>
              </c:strCache>
            </c:strRef>
          </c:tx>
          <c:explosion val="0"/>
          <c:dPt>
            <c:idx val="0"/>
            <c:bubble3D val="0"/>
          </c:dPt>
          <c:dPt>
            <c:idx val="1"/>
            <c:bubble3D val="0"/>
          </c:dPt>
          <c:dPt>
            <c:idx val="2"/>
            <c:bubble3D val="0"/>
          </c:dPt>
          <c:dPt>
            <c:idx val="3"/>
            <c:bubble3D val="0"/>
          </c:dPt>
          <c:dPt>
            <c:idx val="4"/>
            <c:bubble3D val="0"/>
          </c:dPt>
          <c:dPt>
            <c:idx val="5"/>
            <c:bubble3D val="0"/>
          </c:dPt>
          <c:dLbls>
            <c:dLbl>
              <c:idx val="0"/>
              <c:layout/>
              <c:tx>
                <c:rich>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r>
                      <a:rPr lang="en-US" altLang="zh-CN"/>
                      <a:t>2G</a:t>
                    </a:r>
                    <a:r>
                      <a:rPr lang="zh-CN" altLang="en-US"/>
                      <a:t>基站：占比</a:t>
                    </a:r>
                    <a:r>
                      <a:rPr lang="en-US" altLang="zh-CN"/>
                      <a:t>29%</a:t>
                    </a:r>
                    <a:r>
                      <a:rPr lang="zh-CN" altLang="en-US"/>
                      <a:t>，已配置保证带宽总和</a:t>
                    </a:r>
                    <a:r>
                      <a:rPr lang="en-US" altLang="zh-CN"/>
                      <a:t>12000</a:t>
                    </a:r>
                    <a:r>
                      <a:rPr lang="en-US" altLang="en-US"/>
                      <a:t>Mbit/s</a:t>
                    </a:r>
                    <a:endParaRPr lang="en-US" altLang="zh-CN"/>
                  </a:p>
                </c:rich>
              </c:tx>
              <c:dLblPos val="bestFit"/>
              <c:showLegendKey val="1"/>
              <c:showVal val="1"/>
              <c:showCatName val="1"/>
              <c:showSerName val="1"/>
              <c:showPercent val="1"/>
              <c:showBubbleSize val="1"/>
              <c:extLst>
                <c:ext xmlns:c15="http://schemas.microsoft.com/office/drawing/2012/chart" uri="{CE6537A1-D6FC-4f65-9D91-7224C49458BB}"/>
              </c:extLst>
            </c:dLbl>
            <c:dLbl>
              <c:idx val="1"/>
              <c:layout>
                <c:manualLayout>
                  <c:x val="-0.387672785688114"/>
                  <c:y val="-0.0043199322925737"/>
                </c:manualLayout>
              </c:layout>
              <c:tx>
                <c:rich>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r>
                      <a:rPr lang="en-US" altLang="zh-CN" sz="900"/>
                      <a:t>3G</a:t>
                    </a:r>
                    <a:r>
                      <a:rPr lang="zh-CN" altLang="en-US" sz="900"/>
                      <a:t>基站：占比</a:t>
                    </a:r>
                    <a:r>
                      <a:rPr lang="en-US" altLang="zh-CN" sz="900"/>
                      <a:t>43%</a:t>
                    </a:r>
                    <a:r>
                      <a:rPr lang="zh-CN" altLang="en-US" sz="900"/>
                      <a:t>，已配置保证带宽总和</a:t>
                    </a:r>
                    <a:r>
                      <a:rPr lang="en-US" altLang="zh-CN" sz="900"/>
                      <a:t>18000</a:t>
                    </a:r>
                    <a:r>
                      <a:rPr lang="en-US" altLang="en-US" sz="900"/>
                      <a:t>Mbit/s</a:t>
                    </a:r>
                    <a:endParaRPr lang="en-US" altLang="zh-CN" sz="900"/>
                  </a:p>
                </c:rich>
              </c:tx>
              <c:numFmt formatCode="General" sourceLinked="1"/>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p>
              </c:txPr>
              <c:dLblPos val="bestFit"/>
              <c:showLegendKey val="1"/>
              <c:showVal val="1"/>
              <c:showCatName val="1"/>
              <c:showSerName val="1"/>
              <c:showPercent val="1"/>
              <c:showBubbleSize val="1"/>
              <c:extLst>
                <c:ext xmlns:c15="http://schemas.microsoft.com/office/drawing/2012/chart" uri="{CE6537A1-D6FC-4f65-9D91-7224C49458BB}">
                  <c15:layout/>
                </c:ext>
              </c:extLst>
            </c:dLbl>
            <c:dLbl>
              <c:idx val="2"/>
              <c:layout>
                <c:manualLayout>
                  <c:x val="-0.131762821582317"/>
                  <c:y val="0.275274613436818"/>
                </c:manualLayout>
              </c:layout>
              <c:tx>
                <c:rich>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r>
                      <a:rPr lang="en-US" altLang="zh-CN"/>
                      <a:t>LTE</a:t>
                    </a:r>
                    <a:r>
                      <a:rPr lang="zh-CN" altLang="en-US"/>
                      <a:t>基站：占比</a:t>
                    </a:r>
                    <a:r>
                      <a:rPr lang="en-US" altLang="zh-CN"/>
                      <a:t>19%</a:t>
                    </a:r>
                    <a:r>
                      <a:rPr lang="zh-CN" altLang="en-US"/>
                      <a:t>，已配置保证带宽总和</a:t>
                    </a:r>
                    <a:r>
                      <a:rPr lang="en-US" altLang="zh-CN"/>
                      <a:t>8000 </a:t>
                    </a:r>
                    <a:r>
                      <a:rPr lang="en-US" altLang="en-US"/>
                      <a:t>Mbit/s</a:t>
                    </a:r>
                    <a:endParaRPr lang="en-US" altLang="zh-CN"/>
                  </a:p>
                </c:rich>
              </c:tx>
              <c:numFmt formatCode="General" sourceLinked="1"/>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p>
              </c:txPr>
              <c:dLblPos val="bestFit"/>
              <c:showLegendKey val="1"/>
              <c:showVal val="1"/>
              <c:showCatName val="1"/>
              <c:showSerName val="1"/>
              <c:showPercent val="1"/>
              <c:showBubbleSize val="1"/>
              <c:extLst>
                <c:ext xmlns:c15="http://schemas.microsoft.com/office/drawing/2012/chart" uri="{CE6537A1-D6FC-4f65-9D91-7224C49458BB}">
                  <c15:layout/>
                </c:ext>
              </c:extLst>
            </c:dLbl>
            <c:dLbl>
              <c:idx val="3"/>
              <c:layout>
                <c:manualLayout>
                  <c:x val="-0.238151899820293"/>
                  <c:y val="0.129834595572644"/>
                </c:manualLayout>
              </c:layout>
              <c:tx>
                <c:rich>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r>
                      <a:rPr lang="zh-CN" altLang="en-US"/>
                      <a:t>集客专线：占比</a:t>
                    </a:r>
                    <a:r>
                      <a:rPr lang="en-US" altLang="zh-CN"/>
                      <a:t>3%</a:t>
                    </a:r>
                    <a:r>
                      <a:rPr lang="zh-CN" altLang="en-US"/>
                      <a:t>，已配置保证带宽总和：</a:t>
                    </a:r>
                    <a:r>
                      <a:rPr lang="en-US" altLang="zh-CN"/>
                      <a:t>1520 </a:t>
                    </a:r>
                    <a:r>
                      <a:rPr lang="en-US" altLang="en-US"/>
                      <a:t>Mbit/s</a:t>
                    </a:r>
                    <a:endParaRPr lang="en-US" altLang="zh-CN"/>
                  </a:p>
                </c:rich>
              </c:tx>
              <c:numFmt formatCode="General" sourceLinked="1"/>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p>
              </c:txPr>
              <c:dLblPos val="bestFit"/>
              <c:showLegendKey val="1"/>
              <c:showVal val="1"/>
              <c:showCatName val="1"/>
              <c:showSerName val="1"/>
              <c:showPercent val="1"/>
              <c:showBubbleSize val="1"/>
              <c:extLst>
                <c:ext xmlns:c15="http://schemas.microsoft.com/office/drawing/2012/chart" uri="{CE6537A1-D6FC-4f65-9D91-7224C49458BB}">
                  <c15:layout/>
                </c:ext>
              </c:extLst>
            </c:dLbl>
            <c:dLbl>
              <c:idx val="4"/>
              <c:layout>
                <c:manualLayout>
                  <c:x val="-0.0812257168548154"/>
                  <c:y val="0"/>
                </c:manualLayout>
              </c:layout>
              <c:numFmt formatCode="General" sourceLinked="1"/>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p>
              </c:txPr>
              <c:dLblPos val="bestFit"/>
              <c:showLegendKey val="1"/>
              <c:showVal val="1"/>
              <c:showCatName val="1"/>
              <c:showSerName val="1"/>
              <c:showPercent val="1"/>
              <c:showBubbleSize val="1"/>
              <c:extLst>
                <c:ext xmlns:c15="http://schemas.microsoft.com/office/drawing/2012/chart" uri="{CE6537A1-D6FC-4f65-9D91-7224C49458BB}">
                  <c15:layout/>
                </c:ext>
              </c:extLst>
            </c:dLbl>
            <c:dLbl>
              <c:idx val="5"/>
              <c:layout/>
              <c:tx>
                <c:rich>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r>
                      <a:rPr lang="en-US" altLang="zh-CN" sz="900"/>
                      <a:t>WLAN</a:t>
                    </a:r>
                    <a:r>
                      <a:rPr lang="zh-CN" altLang="en-US" sz="900"/>
                      <a:t>：占比</a:t>
                    </a:r>
                    <a:r>
                      <a:rPr lang="en-US" altLang="zh-CN" sz="900"/>
                      <a:t>2%</a:t>
                    </a:r>
                    <a:r>
                      <a:rPr lang="zh-CN" altLang="en-US" sz="900"/>
                      <a:t>，已配置保证带宽总和</a:t>
                    </a:r>
                    <a:r>
                      <a:rPr lang="en-US" altLang="zh-CN" sz="900"/>
                      <a:t>800</a:t>
                    </a:r>
                    <a:r>
                      <a:rPr lang="en-US" altLang="en-US" sz="900"/>
                      <a:t>Mbit/s</a:t>
                    </a:r>
                    <a:endParaRPr lang="en-US" altLang="en-US" sz="900"/>
                  </a:p>
                </c:rich>
              </c:tx>
              <c:numFmt formatCode="General" sourceLinked="1"/>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p>
              </c:txPr>
              <c:dLblPos val="bestFit"/>
              <c:showLegendKey val="1"/>
              <c:showVal val="1"/>
              <c:showCatName val="1"/>
              <c:showSerName val="1"/>
              <c:showPercent val="1"/>
              <c:showBubbleSize val="1"/>
              <c:extLst>
                <c:ext xmlns:c15="http://schemas.microsoft.com/office/drawing/2012/chart" uri="{CE6537A1-D6FC-4f65-9D91-7224C49458BB}"/>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p>
            </c:txPr>
            <c:dLblPos val="bestFit"/>
            <c:showLegendKey val="1"/>
            <c:showVal val="1"/>
            <c:showCatName val="1"/>
            <c:showSerName val="1"/>
            <c:showPercent val="1"/>
            <c:showBubbleSize val="1"/>
            <c:showLeaderLines val="1"/>
            <c:extLst>
              <c:ext xmlns:c15="http://schemas.microsoft.com/office/drawing/2012/chart" uri="{CE6537A1-D6FC-4f65-9D91-7224C49458BB}">
                <c15:layout/>
                <c15:showLeaderLines val="1"/>
                <c15:leaderLines/>
              </c:ext>
            </c:extLst>
          </c:dLbls>
          <c:cat>
            <c:strRef>
              <c:f>业务分析!$H$2:$H$7</c:f>
              <c:strCache>
                <c:ptCount val="6"/>
                <c:pt idx="0">
                  <c:v>2G基站</c:v>
                </c:pt>
                <c:pt idx="1">
                  <c:v>3G基站</c:v>
                </c:pt>
                <c:pt idx="2">
                  <c:v>LTE</c:v>
                </c:pt>
                <c:pt idx="3">
                  <c:v>集客</c:v>
                </c:pt>
                <c:pt idx="4">
                  <c:v>家宽</c:v>
                </c:pt>
                <c:pt idx="5">
                  <c:v>WLAN</c:v>
                </c:pt>
              </c:strCache>
            </c:strRef>
          </c:cat>
          <c:val>
            <c:numRef>
              <c:f>业务分析!$I$2:$I$7</c:f>
              <c:numCache>
                <c:formatCode>General</c:formatCode>
                <c:ptCount val="6"/>
                <c:pt idx="0">
                  <c:v>12000</c:v>
                </c:pt>
                <c:pt idx="1">
                  <c:v>18000</c:v>
                </c:pt>
                <c:pt idx="2">
                  <c:v>8000</c:v>
                </c:pt>
                <c:pt idx="3">
                  <c:v>1520</c:v>
                </c:pt>
                <c:pt idx="4">
                  <c:v>1600</c:v>
                </c:pt>
                <c:pt idx="5">
                  <c:v>800</c:v>
                </c:pt>
              </c:numCache>
            </c:numRef>
          </c:val>
        </c:ser>
        <c:dLbls>
          <c:showLegendKey val="1"/>
          <c:showVal val="1"/>
          <c:showCatName val="1"/>
          <c:showSerName val="1"/>
          <c:showPercent val="1"/>
          <c:showBubbleSize val="1"/>
          <c:showLeaderLines val="1"/>
        </c:dLbls>
        <c:firstSliceAng val="0"/>
      </c:pieChart>
      <c:spPr>
        <a:noFill/>
        <a:ln w="25400">
          <a:noFill/>
        </a:ln>
      </c:spPr>
    </c:plotArea>
    <c:plotVisOnly val="1"/>
    <c:dispBlanksAs val="zero"/>
    <c:showDLblsOverMax val="1"/>
  </c:chart>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200" b="1" i="0" u="none" strike="noStrike" kern="1200" baseline="0">
                <a:solidFill>
                  <a:schemeClr val="tx1"/>
                </a:solidFill>
                <a:latin typeface="+mn-lt"/>
                <a:ea typeface="+mn-ea"/>
                <a:cs typeface="+mn-cs"/>
              </a:defRPr>
            </a:pPr>
            <a:r>
              <a:rPr lang="en-US" sz="1200"/>
              <a:t>PTN</a:t>
            </a:r>
            <a:r>
              <a:rPr lang="zh-CN" sz="1200"/>
              <a:t>骨干环带宽利用率对比图</a:t>
            </a:r>
            <a:endParaRPr lang="zh-CN" sz="1200"/>
          </a:p>
        </c:rich>
      </c:tx>
      <c:layout/>
      <c:overlay val="1"/>
    </c:title>
    <c:autoTitleDeleted val="0"/>
    <c:plotArea>
      <c:layout/>
      <c:barChart>
        <c:barDir val="col"/>
        <c:grouping val="clustered"/>
        <c:varyColors val="1"/>
        <c:ser>
          <c:idx val="0"/>
          <c:order val="0"/>
          <c:tx>
            <c:strRef>
              <c:f>全网端口带宽利用率分析!$N$2</c:f>
              <c:strCache>
                <c:ptCount val="1"/>
                <c:pt idx="0">
                  <c:v>忙时带宽利用率均值</c:v>
                </c:pt>
              </c:strCache>
            </c:strRef>
          </c:tx>
          <c:invertIfNegative val="1"/>
          <c:dLbls>
            <c:spPr>
              <a:noFill/>
              <a:ln>
                <a:noFill/>
              </a:ln>
              <a:effectLst/>
            </c:spPr>
            <c:txPr>
              <a:bodyPr rot="0" spcFirstLastPara="0" vertOverflow="ellipsis" vert="horz" wrap="square" lIns="38100" tIns="19050" rIns="38100" bIns="19050" anchor="ctr" anchorCtr="1"/>
              <a:lstStyle/>
              <a:p>
                <a:pPr>
                  <a:defRPr lang="zh-CN" sz="800" b="0" i="0" u="none" strike="noStrike" kern="1200" baseline="0">
                    <a:solidFill>
                      <a:schemeClr val="tx1"/>
                    </a:solidFill>
                    <a:latin typeface="+mn-lt"/>
                    <a:ea typeface="+mn-ea"/>
                    <a:cs typeface="+mn-cs"/>
                  </a:defRPr>
                </a:pPr>
              </a:p>
            </c:txPr>
            <c:dLblPos val="outEnd"/>
            <c:showLegendKey val="1"/>
            <c:showVal val="1"/>
            <c:showCatName val="1"/>
            <c:showSerName val="1"/>
            <c:showPercent val="1"/>
            <c:showBubbleSize val="1"/>
            <c:showLeaderLines val="0"/>
            <c:extLst>
              <c:ext xmlns:c15="http://schemas.microsoft.com/office/drawing/2012/chart" uri="{CE6537A1-D6FC-4f65-9D91-7224C49458BB}">
                <c15:layout/>
                <c15:showLeaderLines val="0"/>
                <c15:leaderLines/>
              </c:ext>
            </c:extLst>
          </c:dLbls>
          <c:cat>
            <c:strRef>
              <c:f>全网端口带宽利用率分析!$M$3:$M$6</c:f>
              <c:strCache>
                <c:ptCount val="4"/>
                <c:pt idx="0">
                  <c:v>PTN骨干环1</c:v>
                </c:pt>
                <c:pt idx="1">
                  <c:v>PTN骨干环2</c:v>
                </c:pt>
                <c:pt idx="2">
                  <c:v>PTN骨干环3</c:v>
                </c:pt>
                <c:pt idx="3">
                  <c:v>PTN骨干环4</c:v>
                </c:pt>
              </c:strCache>
            </c:strRef>
          </c:cat>
          <c:val>
            <c:numRef>
              <c:f>全网端口带宽利用率分析!$N$3:$N$6</c:f>
              <c:numCache>
                <c:formatCode>0%</c:formatCode>
                <c:ptCount val="4"/>
                <c:pt idx="0">
                  <c:v>0.12</c:v>
                </c:pt>
                <c:pt idx="1">
                  <c:v>0.27</c:v>
                </c:pt>
                <c:pt idx="2">
                  <c:v>0.23</c:v>
                </c:pt>
                <c:pt idx="3">
                  <c:v>0.26</c:v>
                </c:pt>
              </c:numCache>
            </c:numRef>
          </c:val>
        </c:ser>
        <c:ser>
          <c:idx val="1"/>
          <c:order val="1"/>
          <c:tx>
            <c:strRef>
              <c:f>全网端口带宽利用率分析!$O$2</c:f>
              <c:strCache>
                <c:ptCount val="1"/>
                <c:pt idx="0">
                  <c:v>带宽利用率峰值</c:v>
                </c:pt>
              </c:strCache>
            </c:strRef>
          </c:tx>
          <c:invertIfNegative val="1"/>
          <c:dLbls>
            <c:dLbl>
              <c:idx val="1"/>
              <c:layout>
                <c:manualLayout>
                  <c:x val="-0.150256836653203"/>
                  <c:y val="0.115740740740743"/>
                </c:manualLayout>
              </c:layout>
              <c:dLblPos val="outEnd"/>
              <c:showLegendKey val="1"/>
              <c:showVal val="1"/>
              <c:showCatName val="1"/>
              <c:showSerName val="1"/>
              <c:showPercent val="1"/>
              <c:showBubbleSize val="1"/>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800" b="0" i="0" u="none" strike="noStrike" kern="1200" baseline="0">
                    <a:solidFill>
                      <a:schemeClr val="tx1"/>
                    </a:solidFill>
                    <a:latin typeface="+mn-lt"/>
                    <a:ea typeface="+mn-ea"/>
                    <a:cs typeface="+mn-cs"/>
                  </a:defRPr>
                </a:pPr>
              </a:p>
            </c:txPr>
            <c:dLblPos val="outEnd"/>
            <c:showLegendKey val="1"/>
            <c:showVal val="1"/>
            <c:showCatName val="1"/>
            <c:showSerName val="1"/>
            <c:showPercent val="1"/>
            <c:showBubbleSize val="1"/>
            <c:showLeaderLines val="0"/>
            <c:extLst>
              <c:ext xmlns:c15="http://schemas.microsoft.com/office/drawing/2012/chart" uri="{CE6537A1-D6FC-4f65-9D91-7224C49458BB}">
                <c15:layout/>
                <c15:showLeaderLines val="0"/>
                <c15:leaderLines/>
              </c:ext>
            </c:extLst>
          </c:dLbls>
          <c:cat>
            <c:strRef>
              <c:f>全网端口带宽利用率分析!$M$3:$M$6</c:f>
              <c:strCache>
                <c:ptCount val="4"/>
                <c:pt idx="0">
                  <c:v>PTN骨干环1</c:v>
                </c:pt>
                <c:pt idx="1">
                  <c:v>PTN骨干环2</c:v>
                </c:pt>
                <c:pt idx="2">
                  <c:v>PTN骨干环3</c:v>
                </c:pt>
                <c:pt idx="3">
                  <c:v>PTN骨干环4</c:v>
                </c:pt>
              </c:strCache>
            </c:strRef>
          </c:cat>
          <c:val>
            <c:numRef>
              <c:f>全网端口带宽利用率分析!$O$3:$O$6</c:f>
              <c:numCache>
                <c:formatCode>0%</c:formatCode>
                <c:ptCount val="4"/>
                <c:pt idx="0">
                  <c:v>0.2</c:v>
                </c:pt>
                <c:pt idx="1">
                  <c:v>0.52</c:v>
                </c:pt>
                <c:pt idx="2">
                  <c:v>0.390000000000022</c:v>
                </c:pt>
                <c:pt idx="3">
                  <c:v>0.36</c:v>
                </c:pt>
              </c:numCache>
            </c:numRef>
          </c:val>
        </c:ser>
        <c:dLbls>
          <c:showLegendKey val="0"/>
          <c:showVal val="0"/>
          <c:showCatName val="0"/>
          <c:showSerName val="0"/>
          <c:showPercent val="0"/>
          <c:showBubbleSize val="0"/>
        </c:dLbls>
        <c:gapWidth val="75"/>
        <c:overlap val="-25"/>
        <c:axId val="929984128"/>
        <c:axId val="929955840"/>
      </c:barChart>
      <c:catAx>
        <c:axId val="929984128"/>
        <c:scaling>
          <c:orientation val="minMax"/>
        </c:scaling>
        <c:delete val="1"/>
        <c:axPos val="b"/>
        <c:numFmt formatCode="General" sourceLinked="1"/>
        <c:majorTickMark val="none"/>
        <c:minorTickMark val="cross"/>
        <c:tickLblPos val="none"/>
        <c:txPr>
          <a:bodyPr rot="-60000000" spcFirstLastPara="0" vertOverflow="ellipsis" vert="horz" wrap="square" anchor="ctr" anchorCtr="1"/>
          <a:lstStyle/>
          <a:p>
            <a:pPr>
              <a:defRPr lang="zh-CN" sz="800" b="0" i="0" u="none" strike="noStrike" kern="1200" baseline="0">
                <a:solidFill>
                  <a:schemeClr val="tx1"/>
                </a:solidFill>
                <a:latin typeface="+mn-lt"/>
                <a:ea typeface="+mn-ea"/>
                <a:cs typeface="+mn-cs"/>
              </a:defRPr>
            </a:pPr>
          </a:p>
        </c:txPr>
        <c:crossAx val="929955840"/>
        <c:crosses val="autoZero"/>
        <c:auto val="1"/>
        <c:lblAlgn val="ctr"/>
        <c:lblOffset val="100"/>
        <c:noMultiLvlLbl val="1"/>
      </c:catAx>
      <c:valAx>
        <c:axId val="929955840"/>
        <c:scaling>
          <c:orientation val="minMax"/>
        </c:scaling>
        <c:delete val="1"/>
        <c:axPos val="l"/>
        <c:majorGridlines/>
        <c:numFmt formatCode="0%" sourceLinked="1"/>
        <c:majorTickMark val="none"/>
        <c:minorTickMark val="cross"/>
        <c:tickLblPos val="none"/>
        <c:txPr>
          <a:bodyPr rot="-60000000" spcFirstLastPara="0" vertOverflow="ellipsis" vert="horz" wrap="square" anchor="ctr" anchorCtr="1"/>
          <a:lstStyle/>
          <a:p>
            <a:pPr>
              <a:defRPr lang="zh-CN" sz="800" b="0" i="0" u="none" strike="noStrike" kern="1200" baseline="0">
                <a:solidFill>
                  <a:schemeClr val="tx1"/>
                </a:solidFill>
                <a:latin typeface="+mn-lt"/>
                <a:ea typeface="+mn-ea"/>
                <a:cs typeface="+mn-cs"/>
              </a:defRPr>
            </a:pPr>
          </a:p>
        </c:txPr>
        <c:crossAx val="929984128"/>
        <c:crosses val="autoZero"/>
        <c:crossBetween val="between"/>
      </c:valAx>
    </c:plotArea>
    <c:legend>
      <c:legendPos val="b"/>
      <c:layout>
        <c:manualLayout>
          <c:xMode val="edge"/>
          <c:yMode val="edge"/>
          <c:x val="0.215218270074508"/>
          <c:y val="0.89443755339049"/>
          <c:w val="0.486087439488101"/>
          <c:h val="0.072533902012249"/>
        </c:manualLayout>
      </c:layout>
      <c:overlay val="1"/>
      <c:txPr>
        <a:bodyPr rot="0" spcFirstLastPara="0" vertOverflow="ellipsis" vert="horz" wrap="square" anchor="ctr" anchorCtr="1"/>
        <a:lstStyle/>
        <a:p>
          <a:pPr>
            <a:defRPr lang="zh-CN" sz="800" b="0" i="0" u="none" strike="noStrike" kern="1200" baseline="0">
              <a:solidFill>
                <a:schemeClr val="tx1"/>
              </a:solidFill>
              <a:latin typeface="+mn-lt"/>
              <a:ea typeface="+mn-ea"/>
              <a:cs typeface="+mn-cs"/>
            </a:defRPr>
          </a:pPr>
        </a:p>
      </c:txPr>
    </c:legend>
    <c:plotVisOnly val="1"/>
    <c:dispBlanksAs val="gap"/>
    <c:showDLblsOverMax val="1"/>
  </c:chart>
  <c:txPr>
    <a:bodyPr/>
    <a:lstStyle/>
    <a:p>
      <a:pPr>
        <a:defRPr lang="zh-CN" sz="800"/>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800" b="1" i="0" u="none" strike="noStrike" kern="1200" baseline="0">
                <a:solidFill>
                  <a:schemeClr val="tx1"/>
                </a:solidFill>
                <a:latin typeface="+mn-lt"/>
                <a:ea typeface="+mn-ea"/>
                <a:cs typeface="+mn-cs"/>
              </a:defRPr>
            </a:pPr>
            <a:r>
              <a:rPr lang="en-US" altLang="zh-CN" sz="1400"/>
              <a:t>PTN</a:t>
            </a:r>
            <a:r>
              <a:rPr lang="zh-CN" altLang="en-US" sz="1400"/>
              <a:t>骨干环带宽利用率变化趋势图</a:t>
            </a:r>
            <a:endParaRPr lang="zh-CN" altLang="en-US" sz="1400"/>
          </a:p>
        </c:rich>
      </c:tx>
      <c:layout/>
      <c:overlay val="1"/>
    </c:title>
    <c:autoTitleDeleted val="0"/>
    <c:plotArea>
      <c:layout/>
      <c:lineChart>
        <c:grouping val="standard"/>
        <c:varyColors val="1"/>
        <c:ser>
          <c:idx val="0"/>
          <c:order val="0"/>
          <c:tx>
            <c:strRef>
              <c:f>全网端口带宽利用率分析!$U$2</c:f>
              <c:strCache>
                <c:ptCount val="1"/>
                <c:pt idx="0">
                  <c:v>PTN骨干环1</c:v>
                </c:pt>
              </c:strCache>
            </c:strRef>
          </c:tx>
          <c:marker>
            <c:symbol val="none"/>
          </c:marker>
          <c:dLbls>
            <c:delete val="1"/>
          </c:dLbls>
          <c:cat>
            <c:strRef>
              <c:f>全网端口带宽利用率分析!$T$3:$T$7</c:f>
              <c:strCache>
                <c:ptCount val="5"/>
                <c:pt idx="0">
                  <c:v>1月</c:v>
                </c:pt>
                <c:pt idx="1">
                  <c:v>2月</c:v>
                </c:pt>
                <c:pt idx="2">
                  <c:v>3月</c:v>
                </c:pt>
                <c:pt idx="3">
                  <c:v>4月</c:v>
                </c:pt>
                <c:pt idx="4">
                  <c:v>5月</c:v>
                </c:pt>
              </c:strCache>
            </c:strRef>
          </c:cat>
          <c:val>
            <c:numRef>
              <c:f>全网端口带宽利用率分析!$U$3:$U$7</c:f>
              <c:numCache>
                <c:formatCode>0%</c:formatCode>
                <c:ptCount val="5"/>
                <c:pt idx="0">
                  <c:v>0.08</c:v>
                </c:pt>
                <c:pt idx="1">
                  <c:v>0.08</c:v>
                </c:pt>
                <c:pt idx="2">
                  <c:v>0.09</c:v>
                </c:pt>
                <c:pt idx="3">
                  <c:v>0.1</c:v>
                </c:pt>
                <c:pt idx="4">
                  <c:v>0.12</c:v>
                </c:pt>
              </c:numCache>
            </c:numRef>
          </c:val>
          <c:smooth val="1"/>
        </c:ser>
        <c:ser>
          <c:idx val="1"/>
          <c:order val="1"/>
          <c:tx>
            <c:strRef>
              <c:f>全网端口带宽利用率分析!$V$2</c:f>
              <c:strCache>
                <c:ptCount val="1"/>
                <c:pt idx="0">
                  <c:v>PTN骨干环2</c:v>
                </c:pt>
              </c:strCache>
            </c:strRef>
          </c:tx>
          <c:marker>
            <c:symbol val="none"/>
          </c:marker>
          <c:dLbls>
            <c:delete val="1"/>
          </c:dLbls>
          <c:cat>
            <c:strRef>
              <c:f>全网端口带宽利用率分析!$T$3:$T$7</c:f>
              <c:strCache>
                <c:ptCount val="5"/>
                <c:pt idx="0">
                  <c:v>1月</c:v>
                </c:pt>
                <c:pt idx="1">
                  <c:v>2月</c:v>
                </c:pt>
                <c:pt idx="2">
                  <c:v>3月</c:v>
                </c:pt>
                <c:pt idx="3">
                  <c:v>4月</c:v>
                </c:pt>
                <c:pt idx="4">
                  <c:v>5月</c:v>
                </c:pt>
              </c:strCache>
            </c:strRef>
          </c:cat>
          <c:val>
            <c:numRef>
              <c:f>全网端口带宽利用率分析!$V$3:$V$7</c:f>
              <c:numCache>
                <c:formatCode>0%</c:formatCode>
                <c:ptCount val="5"/>
                <c:pt idx="0">
                  <c:v>0.2</c:v>
                </c:pt>
                <c:pt idx="1">
                  <c:v>0.2</c:v>
                </c:pt>
                <c:pt idx="2">
                  <c:v>0.22</c:v>
                </c:pt>
                <c:pt idx="3">
                  <c:v>0.24</c:v>
                </c:pt>
                <c:pt idx="4">
                  <c:v>0.27</c:v>
                </c:pt>
              </c:numCache>
            </c:numRef>
          </c:val>
          <c:smooth val="1"/>
        </c:ser>
        <c:ser>
          <c:idx val="2"/>
          <c:order val="2"/>
          <c:tx>
            <c:strRef>
              <c:f>全网端口带宽利用率分析!$W$2</c:f>
              <c:strCache>
                <c:ptCount val="1"/>
                <c:pt idx="0">
                  <c:v>PTN骨干环3</c:v>
                </c:pt>
              </c:strCache>
            </c:strRef>
          </c:tx>
          <c:marker>
            <c:symbol val="none"/>
          </c:marker>
          <c:dLbls>
            <c:delete val="1"/>
          </c:dLbls>
          <c:cat>
            <c:strRef>
              <c:f>全网端口带宽利用率分析!$T$3:$T$7</c:f>
              <c:strCache>
                <c:ptCount val="5"/>
                <c:pt idx="0">
                  <c:v>1月</c:v>
                </c:pt>
                <c:pt idx="1">
                  <c:v>2月</c:v>
                </c:pt>
                <c:pt idx="2">
                  <c:v>3月</c:v>
                </c:pt>
                <c:pt idx="3">
                  <c:v>4月</c:v>
                </c:pt>
                <c:pt idx="4">
                  <c:v>5月</c:v>
                </c:pt>
              </c:strCache>
            </c:strRef>
          </c:cat>
          <c:val>
            <c:numRef>
              <c:f>全网端口带宽利用率分析!$W$3:$W$7</c:f>
              <c:numCache>
                <c:formatCode>0%</c:formatCode>
                <c:ptCount val="5"/>
                <c:pt idx="0">
                  <c:v>0.15</c:v>
                </c:pt>
                <c:pt idx="1">
                  <c:v>0.16</c:v>
                </c:pt>
                <c:pt idx="2">
                  <c:v>0.2</c:v>
                </c:pt>
                <c:pt idx="3">
                  <c:v>0.21</c:v>
                </c:pt>
                <c:pt idx="4">
                  <c:v>0.23</c:v>
                </c:pt>
              </c:numCache>
            </c:numRef>
          </c:val>
          <c:smooth val="1"/>
        </c:ser>
        <c:ser>
          <c:idx val="3"/>
          <c:order val="3"/>
          <c:tx>
            <c:strRef>
              <c:f>全网端口带宽利用率分析!$X$2</c:f>
              <c:strCache>
                <c:ptCount val="1"/>
                <c:pt idx="0">
                  <c:v>PTN骨干环4</c:v>
                </c:pt>
              </c:strCache>
            </c:strRef>
          </c:tx>
          <c:marker>
            <c:symbol val="none"/>
          </c:marker>
          <c:dLbls>
            <c:delete val="1"/>
          </c:dLbls>
          <c:cat>
            <c:strRef>
              <c:f>全网端口带宽利用率分析!$T$3:$T$7</c:f>
              <c:strCache>
                <c:ptCount val="5"/>
                <c:pt idx="0">
                  <c:v>1月</c:v>
                </c:pt>
                <c:pt idx="1">
                  <c:v>2月</c:v>
                </c:pt>
                <c:pt idx="2">
                  <c:v>3月</c:v>
                </c:pt>
                <c:pt idx="3">
                  <c:v>4月</c:v>
                </c:pt>
                <c:pt idx="4">
                  <c:v>5月</c:v>
                </c:pt>
              </c:strCache>
            </c:strRef>
          </c:cat>
          <c:val>
            <c:numRef>
              <c:f>全网端口带宽利用率分析!$X$3:$X$7</c:f>
              <c:numCache>
                <c:formatCode>0%</c:formatCode>
                <c:ptCount val="5"/>
                <c:pt idx="0">
                  <c:v>0.18</c:v>
                </c:pt>
                <c:pt idx="1">
                  <c:v>0.19</c:v>
                </c:pt>
                <c:pt idx="2">
                  <c:v>0.19</c:v>
                </c:pt>
                <c:pt idx="3">
                  <c:v>0.19</c:v>
                </c:pt>
                <c:pt idx="4">
                  <c:v>0.26</c:v>
                </c:pt>
              </c:numCache>
            </c:numRef>
          </c:val>
          <c:smooth val="1"/>
        </c:ser>
        <c:dLbls>
          <c:showLegendKey val="0"/>
          <c:showVal val="0"/>
          <c:showCatName val="0"/>
          <c:showSerName val="0"/>
          <c:showPercent val="0"/>
          <c:showBubbleSize val="0"/>
        </c:dLbls>
        <c:marker val="0"/>
        <c:smooth val="1"/>
        <c:axId val="929958016"/>
        <c:axId val="929973792"/>
      </c:lineChart>
      <c:catAx>
        <c:axId val="929958016"/>
        <c:scaling>
          <c:orientation val="minMax"/>
        </c:scaling>
        <c:delete val="1"/>
        <c:axPos val="b"/>
        <c:numFmt formatCode="General" sourceLinked="1"/>
        <c:majorTickMark val="none"/>
        <c:minorTickMark val="cross"/>
        <c:tickLblPos val="none"/>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929973792"/>
        <c:crosses val="autoZero"/>
        <c:auto val="1"/>
        <c:lblAlgn val="ctr"/>
        <c:lblOffset val="100"/>
        <c:noMultiLvlLbl val="1"/>
      </c:catAx>
      <c:valAx>
        <c:axId val="929973792"/>
        <c:scaling>
          <c:orientation val="minMax"/>
        </c:scaling>
        <c:delete val="1"/>
        <c:axPos val="l"/>
        <c:majorGridlines/>
        <c:title>
          <c:tx>
            <c:rich>
              <a:bodyPr rot="-5400000" spcFirstLastPara="0" vertOverflow="ellipsis" vert="horz" wrap="square" anchor="ctr" anchorCtr="1"/>
              <a:lstStyle/>
              <a:p>
                <a:pPr>
                  <a:defRPr lang="zh-CN" sz="1000" b="1" i="0" u="none" strike="noStrike" kern="1200" baseline="0">
                    <a:solidFill>
                      <a:schemeClr val="tx1"/>
                    </a:solidFill>
                    <a:latin typeface="+mn-lt"/>
                    <a:ea typeface="+mn-ea"/>
                    <a:cs typeface="+mn-cs"/>
                  </a:defRPr>
                </a:pPr>
                <a:r>
                  <a:rPr lang="zh-CN" altLang="en-US"/>
                  <a:t>忙时带宽利用率均值</a:t>
                </a:r>
                <a:endParaRPr lang="zh-CN" altLang="en-US"/>
              </a:p>
            </c:rich>
          </c:tx>
          <c:layout/>
          <c:overlay val="1"/>
        </c:title>
        <c:numFmt formatCode="0%" sourceLinked="1"/>
        <c:majorTickMark val="none"/>
        <c:minorTickMark val="cross"/>
        <c:tickLblPos val="none"/>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929958016"/>
        <c:crosses val="autoZero"/>
        <c:crossBetween val="between"/>
      </c:valAx>
    </c:plotArea>
    <c:legend>
      <c:legendPos val="r"/>
      <c:layout/>
      <c:overlay val="1"/>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legend>
    <c:plotVisOnly val="1"/>
    <c:dispBlanksAs val="gap"/>
    <c:showDLblsOverMax val="1"/>
  </c:chart>
  <c:txPr>
    <a:bodyPr/>
    <a:lstStyle/>
    <a:p>
      <a:pPr>
        <a:defRPr lang="zh-CN"/>
      </a:pPr>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0549A4-E37E-47D9-8AC8-4F6EB4328B74}">
  <ds:schemaRefs/>
</ds:datastoreItem>
</file>

<file path=docProps/app.xml><?xml version="1.0" encoding="utf-8"?>
<Properties xmlns="http://schemas.openxmlformats.org/officeDocument/2006/extended-properties" xmlns:vt="http://schemas.openxmlformats.org/officeDocument/2006/docPropsVTypes">
  <Template>Normal.dotm</Template>
  <Company>BUPT</Company>
  <Pages>1</Pages>
  <Words>13592</Words>
  <Characters>77481</Characters>
  <Lines>645</Lines>
  <Paragraphs>181</Paragraphs>
  <TotalTime>1582</TotalTime>
  <ScaleCrop>false</ScaleCrop>
  <LinksUpToDate>false</LinksUpToDate>
  <CharactersWithSpaces>90892</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2020-03-09T01:49:00Z</dcterms:created>
  <dc:creator>19681</dc:creator>
  <cp:lastModifiedBy>19681</cp:lastModifiedBy>
  <dcterms:modified xsi:type="dcterms:W3CDTF">2021-12-21T01:57:21Z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_2015_ms_pID_725343">
    <vt:lpwstr>(3)29M8VqhLs/vAsMWrOV9TINhAKejJYlJZRqpLvSzPJL9pjHjaAUVh7c5UWB97oDtV2lIMNkb0
Rg8xXYkI5xFvhFuVnQ2D24FQJtfAzzqnrAjYYxWwVCeJnbi6bhp0AV0jX3MjmI34ikj0I912
Wtv65oh4mn/Sg40ecWnqJMRmY1xHx/KMReMOJd2as+YH7jNifXwUYpo6lfAHUU96xWlR4MLJ
DNEGGQGNSPzFVGVBLg</vt:lpwstr>
  </property>
  <property fmtid="{D5CDD505-2E9C-101B-9397-08002B2CF9AE}" pid="4" name="_2015_ms_pID_7253431">
    <vt:lpwstr>+ir3pbjvpQl9gzBLILvF4sr+6jnQPdrfRB4K28n+6igDaHlCV+qkCK
f4KN+McGflrQw/dijdTKuIUipi5ZtNhzK5fQHE3VS/CF9lAZ6X22/Qv5P1B0wdy/9O2aG7+a
5QHJjYZKsT8jSr/svXK/fdnOFqIFo8CPSnaObq7raZ8S0jQQnvC41yPN83RtERU2/kyo1jGk
VsFnQQu9cFBMeVeKL6b9q486l6rdoxKq7RSM</vt:lpwstr>
  </property>
  <property fmtid="{D5CDD505-2E9C-101B-9397-08002B2CF9AE}" pid="5" name="_2015_ms_pID_7253432">
    <vt:lpwstr>JQ==</vt:lpwstr>
  </property>
  <property fmtid="{D5CDD505-2E9C-101B-9397-08002B2CF9AE}" pid="6" name="ICV">
    <vt:lpwstr>D76229E061214AA5BACCE11DF7FAAC2A</vt:lpwstr>
  </property>
</Properties>
</file>